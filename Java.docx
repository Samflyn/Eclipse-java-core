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D7BCC" w:rsidRPr="005570FD" w:rsidRDefault="007D7BCC">
      <w:pPr>
        <w:pStyle w:val="Standard"/>
        <w:tabs>
          <w:tab w:val="left" w:pos="180"/>
        </w:tabs>
        <w:jc w:val="center"/>
        <w:rPr>
          <w:rFonts w:ascii="Times New Roman" w:hAnsi="Times New Roman" w:cs="Times New Roman"/>
          <w:b/>
          <w:bCs/>
          <w:sz w:val="40"/>
          <w:szCs w:val="40"/>
        </w:rPr>
      </w:pPr>
      <w:r w:rsidRPr="005570FD">
        <w:rPr>
          <w:rFonts w:ascii="Times New Roman" w:hAnsi="Times New Roman" w:cs="Times New Roman"/>
          <w:b/>
          <w:bCs/>
          <w:sz w:val="40"/>
          <w:szCs w:val="40"/>
        </w:rPr>
        <w:t>Introduction to Software</w:t>
      </w:r>
    </w:p>
    <w:p w:rsidR="007D7BCC" w:rsidRPr="005570FD" w:rsidRDefault="007D7BCC">
      <w:pPr>
        <w:pStyle w:val="Standard"/>
        <w:tabs>
          <w:tab w:val="left" w:pos="180"/>
        </w:tabs>
        <w:jc w:val="center"/>
        <w:rPr>
          <w:rFonts w:ascii="Times New Roman" w:hAnsi="Times New Roman" w:cs="Times New Roman"/>
          <w:b/>
          <w:bCs/>
        </w:rPr>
      </w:pP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Software is collections of programs such as C , C++ , Java, SQL and other programs.</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Software basically two categories:</w:t>
      </w:r>
    </w:p>
    <w:p w:rsidR="007D7BCC" w:rsidRDefault="007D7BCC" w:rsidP="003D6547">
      <w:pPr>
        <w:pStyle w:val="Standard"/>
        <w:tabs>
          <w:tab w:val="left" w:pos="180"/>
        </w:tabs>
        <w:jc w:val="center"/>
        <w:rPr>
          <w:rFonts w:ascii="Times New Roman" w:hAnsi="Times New Roman" w:cs="Times New Roman"/>
        </w:rPr>
      </w:pPr>
    </w:p>
    <w:p w:rsidR="003D6547" w:rsidRPr="005570FD" w:rsidRDefault="003D6547" w:rsidP="003D6547">
      <w:pPr>
        <w:pStyle w:val="Standard"/>
        <w:tabs>
          <w:tab w:val="left" w:pos="180"/>
        </w:tabs>
        <w:jc w:val="center"/>
        <w:rPr>
          <w:rFonts w:ascii="Times New Roman" w:hAnsi="Times New Roman" w:cs="Times New Roman"/>
        </w:rPr>
      </w:pPr>
    </w:p>
    <w:tbl>
      <w:tblPr>
        <w:tblW w:w="0" w:type="auto"/>
        <w:tblInd w:w="523" w:type="dxa"/>
        <w:tblLayout w:type="fixed"/>
        <w:tblCellMar>
          <w:left w:w="78" w:type="dxa"/>
        </w:tblCellMar>
        <w:tblLook w:val="0000"/>
      </w:tblPr>
      <w:tblGrid>
        <w:gridCol w:w="4684"/>
        <w:gridCol w:w="4416"/>
      </w:tblGrid>
      <w:tr w:rsidR="007D7BCC" w:rsidRPr="005570FD">
        <w:tc>
          <w:tcPr>
            <w:tcW w:w="9100" w:type="dxa"/>
            <w:gridSpan w:val="2"/>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Software</w:t>
            </w:r>
          </w:p>
        </w:tc>
      </w:tr>
      <w:tr w:rsidR="007D7BCC" w:rsidRPr="005570FD">
        <w:tblPrEx>
          <w:tblCellMar>
            <w:left w:w="10" w:type="dxa"/>
            <w:right w:w="10" w:type="dxa"/>
          </w:tblCellMar>
        </w:tblPrEx>
        <w:tc>
          <w:tcPr>
            <w:tcW w:w="4684"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System software</w:t>
            </w:r>
          </w:p>
        </w:tc>
        <w:tc>
          <w:tcPr>
            <w:tcW w:w="4416"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Application Software</w:t>
            </w:r>
          </w:p>
        </w:tc>
      </w:tr>
      <w:tr w:rsidR="007D7BCC" w:rsidRPr="005570FD">
        <w:tblPrEx>
          <w:tblCellMar>
            <w:left w:w="10" w:type="dxa"/>
            <w:right w:w="10" w:type="dxa"/>
          </w:tblCellMar>
        </w:tblPrEx>
        <w:trPr>
          <w:trHeight w:val="566"/>
        </w:trPr>
        <w:tc>
          <w:tcPr>
            <w:tcW w:w="4684"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it interacts with hardware components</w:t>
            </w:r>
          </w:p>
          <w:p w:rsidR="005570FD" w:rsidRPr="005570FD" w:rsidRDefault="007D7BCC" w:rsidP="005570FD">
            <w:pPr>
              <w:pStyle w:val="ListParagraph"/>
              <w:tabs>
                <w:tab w:val="left" w:pos="540"/>
              </w:tabs>
              <w:ind w:left="0"/>
              <w:jc w:val="both"/>
              <w:rPr>
                <w:rFonts w:ascii="Times New Roman" w:hAnsi="Times New Roman" w:cs="Times New Roman"/>
                <w:szCs w:val="24"/>
              </w:rPr>
            </w:pPr>
            <w:r w:rsidRPr="005570FD">
              <w:rPr>
                <w:rFonts w:ascii="Times New Roman" w:hAnsi="Times New Roman" w:cs="Times New Roman"/>
                <w:szCs w:val="24"/>
              </w:rPr>
              <w:t xml:space="preserve">Eg: </w:t>
            </w:r>
          </w:p>
          <w:p w:rsidR="007D7BCC" w:rsidRPr="005570FD" w:rsidRDefault="005570FD" w:rsidP="005570FD">
            <w:pPr>
              <w:pStyle w:val="ListParagraph"/>
              <w:tabs>
                <w:tab w:val="left" w:pos="540"/>
              </w:tabs>
              <w:ind w:left="0"/>
              <w:jc w:val="both"/>
              <w:rPr>
                <w:rFonts w:ascii="Times New Roman" w:hAnsi="Times New Roman" w:cs="Times New Roman"/>
                <w:szCs w:val="24"/>
              </w:rPr>
            </w:pPr>
            <w:r w:rsidRPr="005570FD">
              <w:rPr>
                <w:rFonts w:ascii="Times New Roman" w:hAnsi="Times New Roman" w:cs="Times New Roman"/>
                <w:szCs w:val="24"/>
              </w:rPr>
              <w:t>Device drivers and O</w:t>
            </w:r>
            <w:r w:rsidR="007D7BCC" w:rsidRPr="005570FD">
              <w:rPr>
                <w:rFonts w:ascii="Times New Roman" w:hAnsi="Times New Roman" w:cs="Times New Roman"/>
                <w:szCs w:val="24"/>
              </w:rPr>
              <w:t>perating systems</w:t>
            </w:r>
          </w:p>
        </w:tc>
        <w:tc>
          <w:tcPr>
            <w:tcW w:w="4416"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for the purpose of application development</w:t>
            </w:r>
          </w:p>
          <w:p w:rsidR="00134A7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 C, C++, Java, .Net , ERP package and others</w:t>
            </w:r>
          </w:p>
        </w:tc>
      </w:tr>
    </w:tbl>
    <w:p w:rsidR="007D7BCC" w:rsidRPr="005570FD" w:rsidRDefault="007D7BCC">
      <w:pPr>
        <w:pStyle w:val="Standard"/>
        <w:tabs>
          <w:tab w:val="left" w:pos="180"/>
        </w:tabs>
        <w:jc w:val="both"/>
        <w:rPr>
          <w:rFonts w:ascii="Times New Roman" w:hAnsi="Times New Roman" w:cs="Times New Roman"/>
        </w:rPr>
      </w:pPr>
    </w:p>
    <w:p w:rsidR="004664C1" w:rsidRPr="005570FD" w:rsidRDefault="004664C1">
      <w:pPr>
        <w:pStyle w:val="Standard"/>
        <w:tabs>
          <w:tab w:val="left" w:pos="180"/>
        </w:tabs>
        <w:jc w:val="both"/>
        <w:rPr>
          <w:rFonts w:ascii="Times New Roman" w:hAnsi="Times New Roman" w:cs="Times New Roman"/>
          <w:b/>
          <w:bCs/>
        </w:rPr>
      </w:pPr>
      <w:r w:rsidRPr="005570FD">
        <w:rPr>
          <w:rFonts w:ascii="Times New Roman" w:hAnsi="Times New Roman" w:cs="Times New Roman"/>
          <w:b/>
          <w:bCs/>
        </w:rPr>
        <w:t>Device Drivers:</w:t>
      </w:r>
    </w:p>
    <w:p w:rsidR="005570FD" w:rsidRPr="005570FD" w:rsidRDefault="005570FD">
      <w:pPr>
        <w:pStyle w:val="Standard"/>
        <w:tabs>
          <w:tab w:val="left" w:pos="180"/>
        </w:tabs>
        <w:jc w:val="both"/>
        <w:rPr>
          <w:rFonts w:ascii="Times New Roman" w:hAnsi="Times New Roman" w:cs="Times New Roman"/>
          <w:b/>
          <w:bCs/>
        </w:rPr>
      </w:pPr>
    </w:p>
    <w:p w:rsidR="007D7BCC" w:rsidRPr="005570FD" w:rsidRDefault="004664C1">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T</w:t>
      </w:r>
      <w:r w:rsidR="007D7BCC" w:rsidRPr="005570FD">
        <w:rPr>
          <w:rFonts w:ascii="Times New Roman" w:hAnsi="Times New Roman" w:cs="Times New Roman"/>
        </w:rPr>
        <w:t>hese are programs to communicate with hardware components</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Every deice device has it’s own drivers.</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Device drivers are supplied by hardware vendors</w:t>
      </w: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Eg: printer driver, network drivers</w:t>
      </w:r>
    </w:p>
    <w:p w:rsidR="007D7BCC" w:rsidRPr="005570FD" w:rsidRDefault="007D7BCC">
      <w:pPr>
        <w:pStyle w:val="Standard"/>
        <w:tabs>
          <w:tab w:val="left" w:pos="180"/>
        </w:tabs>
        <w:jc w:val="both"/>
        <w:rPr>
          <w:rFonts w:ascii="Times New Roman" w:hAnsi="Times New Roman" w:cs="Times New Roman"/>
          <w:b/>
          <w:bCs/>
        </w:rPr>
      </w:pP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b/>
          <w:bCs/>
        </w:rPr>
        <w:t>Operating System:</w:t>
      </w:r>
    </w:p>
    <w:p w:rsidR="005570FD" w:rsidRPr="005570FD" w:rsidRDefault="005570FD">
      <w:pPr>
        <w:pStyle w:val="Standard"/>
        <w:tabs>
          <w:tab w:val="left" w:pos="180"/>
        </w:tabs>
        <w:jc w:val="both"/>
        <w:rPr>
          <w:rFonts w:ascii="Times New Roman" w:hAnsi="Times New Roman" w:cs="Times New Roman"/>
        </w:rPr>
      </w:pPr>
    </w:p>
    <w:p w:rsidR="007D7BCC" w:rsidRPr="005570FD" w:rsidRDefault="007D7BCC" w:rsidP="004664C1">
      <w:pPr>
        <w:pStyle w:val="Standard"/>
        <w:tabs>
          <w:tab w:val="left" w:pos="180"/>
        </w:tabs>
        <w:jc w:val="both"/>
        <w:rPr>
          <w:rFonts w:ascii="Times New Roman" w:hAnsi="Times New Roman" w:cs="Times New Roman"/>
        </w:rPr>
      </w:pPr>
      <w:r w:rsidRPr="005570FD">
        <w:rPr>
          <w:rFonts w:ascii="Times New Roman" w:hAnsi="Times New Roman" w:cs="Times New Roman"/>
        </w:rPr>
        <w:t>It is an interface between hardware and application software.</w:t>
      </w:r>
    </w:p>
    <w:p w:rsidR="007D7BCC" w:rsidRPr="005570FD" w:rsidRDefault="007D7BCC" w:rsidP="004664C1">
      <w:pPr>
        <w:pStyle w:val="Standard"/>
        <w:tabs>
          <w:tab w:val="left" w:pos="180"/>
        </w:tabs>
        <w:jc w:val="both"/>
        <w:rPr>
          <w:rFonts w:ascii="Times New Roman" w:hAnsi="Times New Roman" w:cs="Times New Roman"/>
        </w:rPr>
      </w:pPr>
      <w:r w:rsidRPr="005570FD">
        <w:rPr>
          <w:rFonts w:ascii="Times New Roman" w:hAnsi="Times New Roman" w:cs="Times New Roman"/>
        </w:rPr>
        <w:t>It is a platform where we can run the application software.</w:t>
      </w:r>
    </w:p>
    <w:p w:rsidR="007D7BCC" w:rsidRPr="005570FD" w:rsidRDefault="007D7BCC" w:rsidP="004664C1">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Every Operating has its own libraries to communicate between Application software </w:t>
      </w:r>
      <w:r w:rsidR="005570FD" w:rsidRPr="005570FD">
        <w:rPr>
          <w:rFonts w:ascii="Times New Roman" w:hAnsi="Times New Roman" w:cs="Times New Roman"/>
        </w:rPr>
        <w:t xml:space="preserve">   </w:t>
      </w:r>
      <w:r w:rsidRPr="005570FD">
        <w:rPr>
          <w:rFonts w:ascii="Times New Roman" w:hAnsi="Times New Roman" w:cs="Times New Roman"/>
        </w:rPr>
        <w:t>and Hardware components.</w:t>
      </w:r>
    </w:p>
    <w:p w:rsidR="007D7BCC" w:rsidRPr="005570FD" w:rsidRDefault="007D7BCC">
      <w:pPr>
        <w:pStyle w:val="Standard"/>
        <w:tabs>
          <w:tab w:val="left" w:pos="180"/>
        </w:tabs>
        <w:jc w:val="both"/>
        <w:rPr>
          <w:rFonts w:ascii="Times New Roman" w:hAnsi="Times New Roman" w:cs="Times New Roman"/>
        </w:rPr>
      </w:pPr>
    </w:p>
    <w:p w:rsidR="007D7BCC" w:rsidRPr="005570FD" w:rsidRDefault="006C3DE1">
      <w:pPr>
        <w:pStyle w:val="Standard"/>
        <w:tabs>
          <w:tab w:val="left" w:pos="180"/>
        </w:tabs>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391150" cy="10039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391150" cy="100393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5570FD" w:rsidRDefault="005570FD">
      <w:pPr>
        <w:pStyle w:val="Standard"/>
        <w:tabs>
          <w:tab w:val="left" w:pos="180"/>
        </w:tabs>
        <w:jc w:val="both"/>
        <w:rPr>
          <w:rFonts w:ascii="Times New Roman" w:hAnsi="Times New Roman" w:cs="Times New Roman"/>
        </w:rPr>
      </w:pPr>
    </w:p>
    <w:p w:rsidR="004664C1"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Operating Systems are basically two categories </w:t>
      </w: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rPr>
        <w:t>:</w:t>
      </w:r>
    </w:p>
    <w:tbl>
      <w:tblPr>
        <w:tblW w:w="0" w:type="auto"/>
        <w:tblInd w:w="163" w:type="dxa"/>
        <w:tblLayout w:type="fixed"/>
        <w:tblCellMar>
          <w:left w:w="78" w:type="dxa"/>
        </w:tblCellMar>
        <w:tblLook w:val="0000"/>
      </w:tblPr>
      <w:tblGrid>
        <w:gridCol w:w="2382"/>
        <w:gridCol w:w="2339"/>
        <w:gridCol w:w="499"/>
        <w:gridCol w:w="1710"/>
        <w:gridCol w:w="2710"/>
      </w:tblGrid>
      <w:tr w:rsidR="007D7BCC" w:rsidRPr="005570FD">
        <w:tc>
          <w:tcPr>
            <w:tcW w:w="9640" w:type="dxa"/>
            <w:gridSpan w:val="5"/>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Operating Systems</w:t>
            </w:r>
          </w:p>
        </w:tc>
      </w:tr>
      <w:tr w:rsidR="007D7BCC" w:rsidRPr="005570FD">
        <w:tblPrEx>
          <w:tblCellMar>
            <w:left w:w="10" w:type="dxa"/>
            <w:right w:w="10" w:type="dxa"/>
          </w:tblCellMar>
        </w:tblPrEx>
        <w:trPr>
          <w:trHeight w:val="611"/>
        </w:trPr>
        <w:tc>
          <w:tcPr>
            <w:tcW w:w="5220" w:type="dxa"/>
            <w:gridSpan w:val="3"/>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Character user interface ( CUI )</w:t>
            </w:r>
          </w:p>
          <w:p w:rsidR="007D7BCC" w:rsidRPr="005570FD" w:rsidRDefault="007D7BCC">
            <w:pPr>
              <w:pStyle w:val="Standard"/>
              <w:tabs>
                <w:tab w:val="left" w:pos="180"/>
              </w:tabs>
              <w:jc w:val="both"/>
              <w:rPr>
                <w:rFonts w:ascii="Times New Roman" w:hAnsi="Times New Roman" w:cs="Times New Roman"/>
                <w:b/>
                <w:bCs/>
              </w:rPr>
            </w:pPr>
            <w:r w:rsidRPr="005570FD">
              <w:rPr>
                <w:rFonts w:ascii="Times New Roman" w:hAnsi="Times New Roman" w:cs="Times New Roman"/>
              </w:rPr>
              <w:t>It is command line user interface, where user issues commands</w:t>
            </w:r>
          </w:p>
        </w:tc>
        <w:tc>
          <w:tcPr>
            <w:tcW w:w="4420" w:type="dxa"/>
            <w:gridSpan w:val="2"/>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Graphical User Interface ( GUI )</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Here users working with folder and files ICONS</w:t>
            </w:r>
          </w:p>
        </w:tc>
      </w:tr>
      <w:tr w:rsidR="007D7BCC" w:rsidRPr="005570FD">
        <w:tblPrEx>
          <w:tblCellMar>
            <w:left w:w="10" w:type="dxa"/>
            <w:right w:w="10" w:type="dxa"/>
          </w:tblCellMar>
        </w:tblPrEx>
        <w:tc>
          <w:tcPr>
            <w:tcW w:w="2382"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Single user Operating system</w:t>
            </w:r>
          </w:p>
          <w:p w:rsidR="007D7BCC" w:rsidRPr="005570FD" w:rsidRDefault="007D7BCC" w:rsidP="004664C1">
            <w:pPr>
              <w:pStyle w:val="Standard"/>
              <w:tabs>
                <w:tab w:val="left" w:pos="180"/>
              </w:tabs>
              <w:jc w:val="center"/>
              <w:rPr>
                <w:rFonts w:ascii="Times New Roman" w:hAnsi="Times New Roman" w:cs="Times New Roman"/>
                <w:b/>
                <w:bCs/>
              </w:rPr>
            </w:pPr>
          </w:p>
        </w:tc>
        <w:tc>
          <w:tcPr>
            <w:tcW w:w="2838"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Multiuser Operating systems</w:t>
            </w:r>
          </w:p>
          <w:p w:rsidR="007D7BCC" w:rsidRPr="005570FD" w:rsidRDefault="007D7BCC" w:rsidP="004664C1">
            <w:pPr>
              <w:pStyle w:val="Standard"/>
              <w:tabs>
                <w:tab w:val="left" w:pos="180"/>
              </w:tabs>
              <w:jc w:val="center"/>
              <w:rPr>
                <w:rFonts w:ascii="Times New Roman" w:hAnsi="Times New Roman" w:cs="Times New Roman"/>
                <w:b/>
                <w:bCs/>
              </w:rPr>
            </w:pPr>
          </w:p>
        </w:tc>
        <w:tc>
          <w:tcPr>
            <w:tcW w:w="1710"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Single user Operating system</w:t>
            </w:r>
          </w:p>
        </w:tc>
        <w:tc>
          <w:tcPr>
            <w:tcW w:w="271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Multiuser Operating systems</w:t>
            </w:r>
          </w:p>
          <w:p w:rsidR="007D7BCC" w:rsidRPr="005570FD" w:rsidRDefault="007D7BCC" w:rsidP="004664C1">
            <w:pPr>
              <w:pStyle w:val="Standard"/>
              <w:tabs>
                <w:tab w:val="left" w:pos="180"/>
              </w:tabs>
              <w:jc w:val="center"/>
              <w:rPr>
                <w:rFonts w:ascii="Times New Roman" w:hAnsi="Times New Roman" w:cs="Times New Roman"/>
                <w:b/>
                <w:bCs/>
              </w:rPr>
            </w:pPr>
          </w:p>
        </w:tc>
      </w:tr>
      <w:tr w:rsidR="007D7BCC" w:rsidRPr="005570FD">
        <w:tblPrEx>
          <w:tblCellMar>
            <w:left w:w="10" w:type="dxa"/>
            <w:right w:w="10" w:type="dxa"/>
          </w:tblCellMar>
        </w:tblPrEx>
        <w:tc>
          <w:tcPr>
            <w:tcW w:w="2382"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Only user can use this type of operating system</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is a standalone operating system</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Files or data cannot be shred</w:t>
            </w:r>
          </w:p>
          <w:p w:rsidR="007D7BCC" w:rsidRPr="005570FD" w:rsidRDefault="007D7BCC" w:rsidP="004664C1">
            <w:pPr>
              <w:pStyle w:val="Standard"/>
              <w:tabs>
                <w:tab w:val="left" w:pos="180"/>
              </w:tabs>
              <w:rPr>
                <w:rFonts w:ascii="Times New Roman" w:hAnsi="Times New Roman" w:cs="Times New Roman"/>
              </w:rPr>
            </w:pPr>
          </w:p>
        </w:tc>
        <w:tc>
          <w:tcPr>
            <w:tcW w:w="2838"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Multiple users can use this operating system.</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is a server. It works in network</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Files and data can be shared by multiple clients.</w:t>
            </w:r>
          </w:p>
        </w:tc>
        <w:tc>
          <w:tcPr>
            <w:tcW w:w="1710"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Win95, Win98</w:t>
            </w:r>
          </w:p>
        </w:tc>
        <w:tc>
          <w:tcPr>
            <w:tcW w:w="271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WinNT, </w:t>
            </w:r>
            <w:r w:rsidR="007C3360">
              <w:rPr>
                <w:rFonts w:ascii="Times New Roman" w:hAnsi="Times New Roman" w:cs="Times New Roman"/>
              </w:rPr>
              <w:t xml:space="preserve">Win2000, WinXP, Win2003, Win7,8 </w:t>
            </w:r>
            <w:r w:rsidRPr="005570FD">
              <w:rPr>
                <w:rFonts w:ascii="Times New Roman" w:hAnsi="Times New Roman" w:cs="Times New Roman"/>
              </w:rPr>
              <w:t>and10</w:t>
            </w:r>
          </w:p>
          <w:p w:rsidR="007D7BCC" w:rsidRPr="005570FD" w:rsidRDefault="007D7BCC" w:rsidP="004664C1">
            <w:pPr>
              <w:pStyle w:val="Standard"/>
              <w:tabs>
                <w:tab w:val="left" w:pos="180"/>
              </w:tabs>
              <w:rPr>
                <w:rFonts w:ascii="Times New Roman" w:hAnsi="Times New Roman" w:cs="Times New Roman"/>
              </w:rPr>
            </w:pP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LINUX and Solaris</w:t>
            </w:r>
          </w:p>
        </w:tc>
      </w:tr>
      <w:tr w:rsidR="007D7BCC" w:rsidRPr="005570FD">
        <w:tblPrEx>
          <w:tblCellMar>
            <w:left w:w="10" w:type="dxa"/>
            <w:right w:w="10" w:type="dxa"/>
          </w:tblCellMar>
        </w:tblPrEx>
        <w:trPr>
          <w:trHeight w:val="2465"/>
        </w:trPr>
        <w:tc>
          <w:tcPr>
            <w:tcW w:w="2382" w:type="dxa"/>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MS-DOS ( Microsoft Disk Operating System)</w:t>
            </w:r>
          </w:p>
          <w:p w:rsidR="007D7BCC" w:rsidRPr="005570FD" w:rsidRDefault="007D7BCC" w:rsidP="004664C1">
            <w:pPr>
              <w:pStyle w:val="Standard"/>
              <w:tabs>
                <w:tab w:val="left" w:pos="180"/>
              </w:tabs>
              <w:rPr>
                <w:rFonts w:ascii="Times New Roman" w:hAnsi="Times New Roman" w:cs="Times New Roman"/>
              </w:rPr>
            </w:pPr>
          </w:p>
        </w:tc>
        <w:tc>
          <w:tcPr>
            <w:tcW w:w="2838"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 UNIX,  LINUX,  SOLARIS, IBM-AIX, HP-UX</w:t>
            </w:r>
            <w:r w:rsidR="004664C1" w:rsidRPr="005570FD">
              <w:rPr>
                <w:rFonts w:ascii="Times New Roman" w:hAnsi="Times New Roman" w:cs="Times New Roman"/>
              </w:rPr>
              <w:t>.</w:t>
            </w:r>
          </w:p>
          <w:p w:rsidR="004664C1" w:rsidRPr="005570FD" w:rsidRDefault="004664C1" w:rsidP="004664C1">
            <w:pPr>
              <w:pStyle w:val="Standard"/>
              <w:tabs>
                <w:tab w:val="left" w:pos="180"/>
              </w:tabs>
              <w:rPr>
                <w:rFonts w:ascii="Times New Roman" w:hAnsi="Times New Roman" w:cs="Times New Roman"/>
              </w:rPr>
            </w:pPr>
            <w:r w:rsidRPr="005570FD">
              <w:rPr>
                <w:rFonts w:ascii="Times New Roman" w:hAnsi="Times New Roman" w:cs="Times New Roman"/>
              </w:rPr>
              <w:t>T</w:t>
            </w:r>
            <w:r w:rsidR="007D7BCC" w:rsidRPr="005570FD">
              <w:rPr>
                <w:rFonts w:ascii="Times New Roman" w:hAnsi="Times New Roman" w:cs="Times New Roman"/>
              </w:rPr>
              <w:t xml:space="preserve">he operating systems </w:t>
            </w:r>
            <w:r w:rsidRPr="005570FD">
              <w:rPr>
                <w:rFonts w:ascii="Times New Roman" w:hAnsi="Times New Roman" w:cs="Times New Roman"/>
              </w:rPr>
              <w:t>.</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LINUX,  SOLARIS,  IBM-AIX, HP-UX, are flavours’ of LINUX O/S</w:t>
            </w:r>
          </w:p>
          <w:p w:rsidR="007D7BCC" w:rsidRPr="005570FD" w:rsidRDefault="007D7BCC" w:rsidP="004664C1">
            <w:pPr>
              <w:pStyle w:val="Standard"/>
              <w:tabs>
                <w:tab w:val="left" w:pos="180"/>
              </w:tabs>
              <w:rPr>
                <w:rFonts w:ascii="Times New Roman" w:hAnsi="Times New Roman" w:cs="Times New Roman"/>
              </w:rPr>
            </w:pPr>
          </w:p>
        </w:tc>
        <w:tc>
          <w:tcPr>
            <w:tcW w:w="171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snapToGrid w:val="0"/>
              <w:jc w:val="both"/>
              <w:rPr>
                <w:rFonts w:ascii="Times New Roman" w:hAnsi="Times New Roman" w:cs="Times New Roman"/>
              </w:rPr>
            </w:pPr>
          </w:p>
        </w:tc>
        <w:tc>
          <w:tcPr>
            <w:tcW w:w="271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snapToGrid w:val="0"/>
              <w:jc w:val="both"/>
              <w:rPr>
                <w:rFonts w:ascii="Times New Roman" w:hAnsi="Times New Roman" w:cs="Times New Roman"/>
              </w:rPr>
            </w:pPr>
          </w:p>
        </w:tc>
      </w:tr>
      <w:tr w:rsidR="007D7BCC" w:rsidRPr="005570FD">
        <w:tc>
          <w:tcPr>
            <w:tcW w:w="9640" w:type="dxa"/>
            <w:gridSpan w:val="5"/>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Application Software</w:t>
            </w:r>
          </w:p>
        </w:tc>
      </w:tr>
      <w:tr w:rsidR="007D7BCC" w:rsidRPr="005570FD">
        <w:tblPrEx>
          <w:tblCellMar>
            <w:left w:w="10" w:type="dxa"/>
            <w:right w:w="10" w:type="dxa"/>
          </w:tblCellMar>
        </w:tblPrEx>
        <w:tc>
          <w:tcPr>
            <w:tcW w:w="4721"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Front End Software</w:t>
            </w:r>
          </w:p>
        </w:tc>
        <w:tc>
          <w:tcPr>
            <w:tcW w:w="4919" w:type="dxa"/>
            <w:gridSpan w:val="3"/>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Back End Software</w:t>
            </w:r>
          </w:p>
        </w:tc>
      </w:tr>
      <w:tr w:rsidR="007D7BCC" w:rsidRPr="005570FD">
        <w:tblPrEx>
          <w:tblCellMar>
            <w:left w:w="10" w:type="dxa"/>
            <w:right w:w="10" w:type="dxa"/>
          </w:tblCellMar>
        </w:tblPrEx>
        <w:tc>
          <w:tcPr>
            <w:tcW w:w="4721" w:type="dxa"/>
            <w:gridSpan w:val="2"/>
            <w:tcBorders>
              <w:top w:val="single" w:sz="4" w:space="0" w:color="000080"/>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to interacts with end users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Languages, Packages ERPs</w:t>
            </w:r>
          </w:p>
        </w:tc>
        <w:tc>
          <w:tcPr>
            <w:tcW w:w="4919" w:type="dxa"/>
            <w:gridSpan w:val="3"/>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used to store the data</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Databases and files</w:t>
            </w:r>
          </w:p>
        </w:tc>
      </w:tr>
    </w:tbl>
    <w:p w:rsidR="007D7BCC" w:rsidRPr="005570FD" w:rsidRDefault="007D7BCC">
      <w:pPr>
        <w:pStyle w:val="Standard"/>
        <w:tabs>
          <w:tab w:val="left" w:pos="180"/>
        </w:tabs>
        <w:jc w:val="both"/>
        <w:rPr>
          <w:rFonts w:ascii="Times New Roman" w:hAnsi="Times New Roman" w:cs="Times New Roman"/>
        </w:rPr>
      </w:pPr>
    </w:p>
    <w:tbl>
      <w:tblPr>
        <w:tblW w:w="0" w:type="auto"/>
        <w:tblInd w:w="253" w:type="dxa"/>
        <w:tblLayout w:type="fixed"/>
        <w:tblCellMar>
          <w:left w:w="78" w:type="dxa"/>
        </w:tblCellMar>
        <w:tblLook w:val="0000"/>
      </w:tblPr>
      <w:tblGrid>
        <w:gridCol w:w="4500"/>
        <w:gridCol w:w="4690"/>
      </w:tblGrid>
      <w:tr w:rsidR="007D7BCC" w:rsidRPr="005570FD">
        <w:tc>
          <w:tcPr>
            <w:tcW w:w="9190" w:type="dxa"/>
            <w:gridSpan w:val="2"/>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Front End Software</w:t>
            </w:r>
          </w:p>
        </w:tc>
      </w:tr>
      <w:tr w:rsidR="007D7BCC" w:rsidRPr="005570FD">
        <w:tblPrEx>
          <w:tblCellMar>
            <w:left w:w="10" w:type="dxa"/>
            <w:right w:w="10" w:type="dxa"/>
          </w:tblCellMar>
        </w:tblPrEx>
        <w:tc>
          <w:tcPr>
            <w:tcW w:w="450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Languages</w:t>
            </w:r>
          </w:p>
        </w:tc>
        <w:tc>
          <w:tcPr>
            <w:tcW w:w="469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Packages</w:t>
            </w:r>
          </w:p>
        </w:tc>
      </w:tr>
      <w:tr w:rsidR="007D7BCC" w:rsidRPr="005570FD">
        <w:tblPrEx>
          <w:tblCellMar>
            <w:left w:w="10" w:type="dxa"/>
            <w:right w:w="10" w:type="dxa"/>
          </w:tblCellMar>
        </w:tblPrEx>
        <w:tc>
          <w:tcPr>
            <w:tcW w:w="4500" w:type="dxa"/>
            <w:tcBorders>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Programmer has to write coding.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Complexity in development of application</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Eg: </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C, C++, JAVA, HTML, .Net</w:t>
            </w:r>
          </w:p>
        </w:tc>
        <w:tc>
          <w:tcPr>
            <w:tcW w:w="4690" w:type="dxa"/>
            <w:tcBorders>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Here Developer can use built-in options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Easy to develop the applications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MS-Office, ERP packages, Tally Accounting package</w:t>
            </w:r>
          </w:p>
        </w:tc>
      </w:tr>
    </w:tbl>
    <w:p w:rsidR="007D7BCC" w:rsidRPr="005570FD" w:rsidRDefault="007D7BCC">
      <w:pPr>
        <w:pStyle w:val="Standard"/>
        <w:tabs>
          <w:tab w:val="left" w:pos="180"/>
        </w:tabs>
        <w:jc w:val="both"/>
        <w:rPr>
          <w:rFonts w:ascii="Times New Roman" w:hAnsi="Times New Roman" w:cs="Times New Roman"/>
          <w:b/>
          <w:bCs/>
        </w:rPr>
      </w:pPr>
    </w:p>
    <w:tbl>
      <w:tblPr>
        <w:tblW w:w="0" w:type="auto"/>
        <w:tblInd w:w="253" w:type="dxa"/>
        <w:tblLayout w:type="fixed"/>
        <w:tblCellMar>
          <w:left w:w="78" w:type="dxa"/>
        </w:tblCellMar>
        <w:tblLook w:val="0000"/>
      </w:tblPr>
      <w:tblGrid>
        <w:gridCol w:w="4954"/>
        <w:gridCol w:w="4236"/>
      </w:tblGrid>
      <w:tr w:rsidR="007D7BCC" w:rsidRPr="005570FD">
        <w:tc>
          <w:tcPr>
            <w:tcW w:w="9190" w:type="dxa"/>
            <w:gridSpan w:val="2"/>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Languages</w:t>
            </w:r>
          </w:p>
        </w:tc>
      </w:tr>
      <w:tr w:rsidR="007D7BCC" w:rsidRPr="005570FD">
        <w:tblPrEx>
          <w:tblCellMar>
            <w:left w:w="10" w:type="dxa"/>
            <w:right w:w="10" w:type="dxa"/>
          </w:tblCellMar>
        </w:tblPrEx>
        <w:tc>
          <w:tcPr>
            <w:tcW w:w="4954"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Low Level Languages</w:t>
            </w:r>
          </w:p>
        </w:tc>
        <w:tc>
          <w:tcPr>
            <w:tcW w:w="4236"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High Level Languages</w:t>
            </w:r>
          </w:p>
        </w:tc>
      </w:tr>
      <w:tr w:rsidR="007D7BCC" w:rsidRPr="005570FD">
        <w:tblPrEx>
          <w:tblCellMar>
            <w:left w:w="10" w:type="dxa"/>
            <w:right w:w="10" w:type="dxa"/>
          </w:tblCellMar>
        </w:tblPrEx>
        <w:tc>
          <w:tcPr>
            <w:tcW w:w="4954" w:type="dxa"/>
            <w:tcBorders>
              <w:left w:val="single" w:sz="4" w:space="0" w:color="000080"/>
              <w:bottom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machine ( processor ) understandable languages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Machine Language (IGL ) and</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Assembly Language (II GL )</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Assembly language in the form of pneumonic codes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Assembler converts assembly language into </w:t>
            </w:r>
            <w:r w:rsidRPr="005570FD">
              <w:rPr>
                <w:rFonts w:ascii="Times New Roman" w:hAnsi="Times New Roman" w:cs="Times New Roman"/>
              </w:rPr>
              <w:lastRenderedPageBreak/>
              <w:t>machine language</w:t>
            </w:r>
          </w:p>
        </w:tc>
        <w:tc>
          <w:tcPr>
            <w:tcW w:w="4236" w:type="dxa"/>
            <w:tcBorders>
              <w:left w:val="single" w:sz="4" w:space="0" w:color="000080"/>
              <w:bottom w:val="single" w:sz="4" w:space="0" w:color="000080"/>
              <w:right w:val="single" w:sz="4" w:space="0" w:color="000080"/>
            </w:tcBorders>
            <w:shd w:val="clear" w:color="auto" w:fill="FFFFFF"/>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lastRenderedPageBreak/>
              <w:t>These are user understandable languages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These are looks likes English language</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Easy to understand.</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III GL and IV GL are high level languages</w:t>
            </w:r>
          </w:p>
        </w:tc>
      </w:tr>
    </w:tbl>
    <w:p w:rsidR="007D7BCC" w:rsidRDefault="007D7BCC" w:rsidP="005570FD">
      <w:pPr>
        <w:pStyle w:val="Standard"/>
        <w:tabs>
          <w:tab w:val="left" w:pos="180"/>
        </w:tabs>
        <w:rPr>
          <w:rFonts w:ascii="Times New Roman" w:hAnsi="Times New Roman" w:cs="Times New Roman"/>
          <w:b/>
          <w:bCs/>
        </w:rPr>
      </w:pPr>
      <w:r w:rsidRPr="005570FD">
        <w:rPr>
          <w:rFonts w:ascii="Times New Roman" w:hAnsi="Times New Roman" w:cs="Times New Roman"/>
          <w:b/>
          <w:bCs/>
        </w:rPr>
        <w:lastRenderedPageBreak/>
        <w:t>Generation of Languages</w:t>
      </w:r>
    </w:p>
    <w:p w:rsidR="005570FD" w:rsidRPr="005570FD" w:rsidRDefault="005570FD" w:rsidP="005570FD">
      <w:pPr>
        <w:pStyle w:val="Standard"/>
        <w:tabs>
          <w:tab w:val="left" w:pos="180"/>
        </w:tabs>
        <w:rPr>
          <w:rFonts w:ascii="Times New Roman" w:hAnsi="Times New Roman" w:cs="Times New Roman"/>
        </w:rPr>
      </w:pPr>
    </w:p>
    <w:tbl>
      <w:tblPr>
        <w:tblW w:w="0" w:type="auto"/>
        <w:tblInd w:w="185" w:type="dxa"/>
        <w:tblLayout w:type="fixed"/>
        <w:tblCellMar>
          <w:left w:w="10" w:type="dxa"/>
          <w:right w:w="10" w:type="dxa"/>
        </w:tblCellMar>
        <w:tblLook w:val="0000"/>
      </w:tblPr>
      <w:tblGrid>
        <w:gridCol w:w="1350"/>
        <w:gridCol w:w="810"/>
        <w:gridCol w:w="7030"/>
      </w:tblGrid>
      <w:tr w:rsidR="007D7BCC" w:rsidRPr="005570FD">
        <w:trPr>
          <w:trHeight w:val="377"/>
        </w:trPr>
        <w:tc>
          <w:tcPr>
            <w:tcW w:w="1350" w:type="dxa"/>
            <w:vMerge w:val="restart"/>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Low Level Languages</w:t>
            </w: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Machine Language , It is in form of binary code ( 0 1 0 1 1 0 1 1 0)</w:t>
            </w:r>
          </w:p>
        </w:tc>
      </w:tr>
      <w:tr w:rsidR="007D7BCC" w:rsidRPr="005570FD">
        <w:trPr>
          <w:trHeight w:val="350"/>
        </w:trPr>
        <w:tc>
          <w:tcPr>
            <w:tcW w:w="1350" w:type="dxa"/>
            <w:vMerge/>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snapToGrid w:val="0"/>
              <w:rPr>
                <w:rFonts w:ascii="Times New Roman" w:hAnsi="Times New Roman" w:cs="Times New Roman"/>
              </w:rPr>
            </w:pP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II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Assembly Language in form of pneumonic codes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Assembler coverts assembly language into binary code</w:t>
            </w:r>
          </w:p>
        </w:tc>
      </w:tr>
      <w:tr w:rsidR="007D7BCC" w:rsidRPr="005570FD">
        <w:trPr>
          <w:trHeight w:val="341"/>
        </w:trPr>
        <w:tc>
          <w:tcPr>
            <w:tcW w:w="1350" w:type="dxa"/>
            <w:vMerge w:val="restart"/>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High Level Languages</w:t>
            </w: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III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 xml:space="preserve">( procedure oriented languages ) Cobol, Pascal, Basic, FORTRAN </w:t>
            </w:r>
          </w:p>
        </w:tc>
      </w:tr>
      <w:tr w:rsidR="007D7BCC" w:rsidRPr="005570FD">
        <w:trPr>
          <w:trHeight w:val="359"/>
        </w:trPr>
        <w:tc>
          <w:tcPr>
            <w:tcW w:w="1350" w:type="dxa"/>
            <w:vMerge/>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snapToGrid w:val="0"/>
              <w:rPr>
                <w:rFonts w:ascii="Times New Roman" w:hAnsi="Times New Roman" w:cs="Times New Roman"/>
              </w:rPr>
            </w:pPr>
          </w:p>
        </w:tc>
        <w:tc>
          <w:tcPr>
            <w:tcW w:w="81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eastAsia="Times New Roman" w:hAnsi="Times New Roman" w:cs="Times New Roman"/>
              </w:rPr>
            </w:pPr>
            <w:r w:rsidRPr="005570FD">
              <w:rPr>
                <w:rFonts w:ascii="Times New Roman" w:hAnsi="Times New Roman" w:cs="Times New Roman"/>
              </w:rPr>
              <w:t>IV GL</w:t>
            </w:r>
          </w:p>
        </w:tc>
        <w:tc>
          <w:tcPr>
            <w:tcW w:w="703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functional, OOP, Object Based languages ) C, C++, Java, . Net</w:t>
            </w:r>
          </w:p>
        </w:tc>
      </w:tr>
    </w:tbl>
    <w:p w:rsidR="007D7BCC" w:rsidRPr="005570FD" w:rsidRDefault="007D7BCC">
      <w:pPr>
        <w:pStyle w:val="Standard"/>
        <w:tabs>
          <w:tab w:val="left" w:pos="180"/>
        </w:tabs>
        <w:jc w:val="both"/>
        <w:rPr>
          <w:rFonts w:ascii="Times New Roman" w:hAnsi="Times New Roman" w:cs="Times New Roman"/>
        </w:rPr>
      </w:pP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Procedure and Function, both are set of statements to perform some task,</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 xml:space="preserve">The difference is that, </w:t>
      </w:r>
      <w:r w:rsidRPr="005570FD">
        <w:rPr>
          <w:rFonts w:ascii="Times New Roman" w:hAnsi="Times New Roman" w:cs="Times New Roman"/>
          <w:b/>
          <w:bCs/>
        </w:rPr>
        <w:t>function</w:t>
      </w:r>
      <w:r w:rsidRPr="005570FD">
        <w:rPr>
          <w:rFonts w:ascii="Times New Roman" w:hAnsi="Times New Roman" w:cs="Times New Roman"/>
        </w:rPr>
        <w:t xml:space="preserve"> returns a value whereas </w:t>
      </w:r>
      <w:r w:rsidRPr="005570FD">
        <w:rPr>
          <w:rFonts w:ascii="Times New Roman" w:hAnsi="Times New Roman" w:cs="Times New Roman"/>
          <w:b/>
          <w:bCs/>
        </w:rPr>
        <w:t>procedure</w:t>
      </w:r>
      <w:r w:rsidRPr="005570FD">
        <w:rPr>
          <w:rFonts w:ascii="Times New Roman" w:hAnsi="Times New Roman" w:cs="Times New Roman"/>
        </w:rPr>
        <w:t xml:space="preserve"> does not return a value.</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Compliers and interpreters are used to convert high level languages into low level language ( processor understandable language )</w:t>
      </w:r>
    </w:p>
    <w:p w:rsidR="007D7BCC" w:rsidRPr="005570FD" w:rsidRDefault="007D7BCC">
      <w:pPr>
        <w:pStyle w:val="Standard"/>
        <w:tabs>
          <w:tab w:val="left" w:pos="180"/>
        </w:tabs>
        <w:jc w:val="both"/>
        <w:rPr>
          <w:rFonts w:ascii="Times New Roman" w:hAnsi="Times New Roman" w:cs="Times New Roman"/>
        </w:rPr>
      </w:pP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b/>
          <w:bCs/>
        </w:rPr>
        <w:t>Difference between compiler and interpreter</w:t>
      </w:r>
    </w:p>
    <w:p w:rsidR="007D7BCC" w:rsidRPr="005570FD" w:rsidRDefault="007D7BCC">
      <w:pPr>
        <w:pStyle w:val="Standard"/>
        <w:tabs>
          <w:tab w:val="left" w:pos="180"/>
        </w:tabs>
        <w:jc w:val="both"/>
        <w:rPr>
          <w:rFonts w:ascii="Times New Roman" w:hAnsi="Times New Roman" w:cs="Times New Roman"/>
        </w:rPr>
      </w:pPr>
    </w:p>
    <w:tbl>
      <w:tblPr>
        <w:tblW w:w="0" w:type="auto"/>
        <w:tblInd w:w="95" w:type="dxa"/>
        <w:tblLayout w:type="fixed"/>
        <w:tblCellMar>
          <w:left w:w="10" w:type="dxa"/>
          <w:right w:w="10" w:type="dxa"/>
        </w:tblCellMar>
        <w:tblLook w:val="0000"/>
      </w:tblPr>
      <w:tblGrid>
        <w:gridCol w:w="720"/>
        <w:gridCol w:w="4140"/>
        <w:gridCol w:w="4690"/>
      </w:tblGrid>
      <w:tr w:rsidR="007D7BCC" w:rsidRPr="005570FD">
        <w:tc>
          <w:tcPr>
            <w:tcW w:w="72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S.No</w:t>
            </w:r>
          </w:p>
        </w:tc>
        <w:tc>
          <w:tcPr>
            <w:tcW w:w="4140"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b/>
                <w:bCs/>
              </w:rPr>
            </w:pPr>
            <w:r w:rsidRPr="005570FD">
              <w:rPr>
                <w:rFonts w:ascii="Times New Roman" w:hAnsi="Times New Roman" w:cs="Times New Roman"/>
                <w:b/>
                <w:bCs/>
              </w:rPr>
              <w:t>Interpreter</w:t>
            </w:r>
          </w:p>
        </w:tc>
        <w:tc>
          <w:tcPr>
            <w:tcW w:w="4690"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b/>
                <w:bCs/>
              </w:rPr>
              <w:t>Compiler</w:t>
            </w:r>
          </w:p>
        </w:tc>
      </w:tr>
      <w:tr w:rsidR="007D7BCC" w:rsidRPr="005570FD">
        <w:trPr>
          <w:trHeight w:val="341"/>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1</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interprets line by line and executes</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Whole program at a time</w:t>
            </w:r>
          </w:p>
        </w:tc>
      </w:tr>
      <w:tr w:rsidR="007D7BCC" w:rsidRPr="005570FD">
        <w:trPr>
          <w:trHeight w:val="341"/>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2</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gives the result line by line</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gives whole output at a time</w:t>
            </w:r>
          </w:p>
        </w:tc>
      </w:tr>
      <w:tr w:rsidR="007D7BCC" w:rsidRPr="005570FD">
        <w:trPr>
          <w:trHeight w:val="620"/>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3</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If any error occurs interpreter stops</w:t>
            </w:r>
          </w:p>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Hence it shows only one error</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checks all statements in the program and shows all the errors in the program.</w:t>
            </w:r>
          </w:p>
        </w:tc>
      </w:tr>
      <w:tr w:rsidR="007D7BCC" w:rsidRPr="005570FD">
        <w:trPr>
          <w:trHeight w:val="629"/>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4</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will not generate executable file</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If errors in the program then it generates executable file</w:t>
            </w:r>
          </w:p>
        </w:tc>
      </w:tr>
      <w:tr w:rsidR="007D7BCC" w:rsidRPr="005570FD">
        <w:trPr>
          <w:trHeight w:val="431"/>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5</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always executes only source code</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It executes exe file</w:t>
            </w:r>
          </w:p>
        </w:tc>
      </w:tr>
      <w:tr w:rsidR="007D7BCC" w:rsidRPr="005570FD">
        <w:trPr>
          <w:trHeight w:val="620"/>
        </w:trPr>
        <w:tc>
          <w:tcPr>
            <w:tcW w:w="72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Standard"/>
              <w:tabs>
                <w:tab w:val="left" w:pos="180"/>
              </w:tabs>
              <w:jc w:val="center"/>
              <w:rPr>
                <w:rFonts w:ascii="Times New Roman" w:hAnsi="Times New Roman" w:cs="Times New Roman"/>
              </w:rPr>
            </w:pPr>
            <w:r w:rsidRPr="005570FD">
              <w:rPr>
                <w:rFonts w:ascii="Times New Roman" w:hAnsi="Times New Roman" w:cs="Times New Roman"/>
              </w:rPr>
              <w:t>6</w:t>
            </w:r>
          </w:p>
        </w:tc>
        <w:tc>
          <w:tcPr>
            <w:tcW w:w="4140"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 all scripting languages such as HTML, PERL, Java Script</w:t>
            </w:r>
          </w:p>
        </w:tc>
        <w:tc>
          <w:tcPr>
            <w:tcW w:w="4690"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rsidP="004664C1">
            <w:pPr>
              <w:pStyle w:val="Standard"/>
              <w:tabs>
                <w:tab w:val="left" w:pos="180"/>
              </w:tabs>
              <w:rPr>
                <w:rFonts w:ascii="Times New Roman" w:hAnsi="Times New Roman" w:cs="Times New Roman"/>
              </w:rPr>
            </w:pPr>
            <w:r w:rsidRPr="005570FD">
              <w:rPr>
                <w:rFonts w:ascii="Times New Roman" w:hAnsi="Times New Roman" w:cs="Times New Roman"/>
              </w:rPr>
              <w:t>Eg: C, C++  and  .Net C#</w:t>
            </w:r>
          </w:p>
          <w:p w:rsidR="007D7BCC" w:rsidRPr="005570FD" w:rsidRDefault="007D7BCC" w:rsidP="004664C1">
            <w:pPr>
              <w:pStyle w:val="Standard"/>
              <w:tabs>
                <w:tab w:val="left" w:pos="180"/>
              </w:tabs>
              <w:rPr>
                <w:rFonts w:ascii="Times New Roman" w:hAnsi="Times New Roman" w:cs="Times New Roman"/>
              </w:rPr>
            </w:pPr>
          </w:p>
        </w:tc>
      </w:tr>
    </w:tbl>
    <w:p w:rsidR="007D7BCC" w:rsidRPr="005570FD" w:rsidRDefault="007D7BCC">
      <w:pPr>
        <w:pStyle w:val="Standard"/>
        <w:jc w:val="center"/>
        <w:rPr>
          <w:rFonts w:ascii="Times New Roman" w:hAnsi="Times New Roman" w:cs="Times New Roman"/>
          <w:b/>
          <w:bCs/>
        </w:rPr>
      </w:pPr>
    </w:p>
    <w:p w:rsidR="004664C1" w:rsidRPr="005570FD" w:rsidRDefault="004664C1">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5570FD" w:rsidRDefault="005570FD">
      <w:pPr>
        <w:pStyle w:val="Standard"/>
        <w:jc w:val="center"/>
        <w:rPr>
          <w:rFonts w:ascii="Times New Roman" w:hAnsi="Times New Roman" w:cs="Times New Roman"/>
          <w:b/>
          <w:bCs/>
          <w:sz w:val="40"/>
          <w:szCs w:val="40"/>
        </w:rPr>
      </w:pPr>
    </w:p>
    <w:p w:rsidR="007D7BCC" w:rsidRPr="005570FD" w:rsidRDefault="005E54B9">
      <w:pPr>
        <w:pStyle w:val="Standard"/>
        <w:jc w:val="center"/>
        <w:rPr>
          <w:rFonts w:ascii="Times New Roman" w:hAnsi="Times New Roman" w:cs="Times New Roman"/>
          <w:b/>
          <w:bCs/>
          <w:sz w:val="40"/>
          <w:szCs w:val="40"/>
        </w:rPr>
      </w:pPr>
      <w:r w:rsidRPr="005570FD">
        <w:rPr>
          <w:rFonts w:ascii="Times New Roman" w:hAnsi="Times New Roman" w:cs="Times New Roman"/>
          <w:b/>
          <w:bCs/>
          <w:sz w:val="40"/>
          <w:szCs w:val="40"/>
        </w:rPr>
        <w:t xml:space="preserve">Introduction to </w:t>
      </w:r>
      <w:r w:rsidR="007D7BCC" w:rsidRPr="005570FD">
        <w:rPr>
          <w:rFonts w:ascii="Times New Roman" w:hAnsi="Times New Roman" w:cs="Times New Roman"/>
          <w:b/>
          <w:bCs/>
          <w:sz w:val="40"/>
          <w:szCs w:val="40"/>
        </w:rPr>
        <w:t>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Features of Java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It is an independent of platform.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It is a portable ( write once run any where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It is a scalable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It provides security for local resources.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Object Oriented Programming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Platform: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Any hardware or software environment in which a program runs is known as a platform.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Since Java has its own runtime environment (JRE) and API, it is called platform.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JVM is the responsible to make java application as independent of platform and portable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It is an independent of platform</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Java application runs any operating system and any Hardware</w:t>
      </w:r>
    </w:p>
    <w:p w:rsidR="007D7BCC" w:rsidRPr="005570FD" w:rsidRDefault="007D7BCC">
      <w:pPr>
        <w:pStyle w:val="Standard"/>
        <w:ind w:firstLine="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It is a portable ( write once run any where )</w:t>
      </w:r>
    </w:p>
    <w:p w:rsidR="007D7BCC" w:rsidRPr="005570FD" w:rsidRDefault="007D7BCC">
      <w:pPr>
        <w:pStyle w:val="Standard"/>
        <w:tabs>
          <w:tab w:val="left" w:pos="180"/>
        </w:tabs>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Java application can be moved any platform with any changes to current application</w:t>
      </w:r>
    </w:p>
    <w:p w:rsidR="007D7BCC" w:rsidRPr="005570FD" w:rsidRDefault="007D7BCC">
      <w:pPr>
        <w:pStyle w:val="Standard"/>
        <w:tabs>
          <w:tab w:val="left" w:pos="180"/>
        </w:tabs>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It is a scalable language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Easy to use without disturbing the existing java functionality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It provides security for local resources.</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JVM has Security Manger which is responsible to prevent java application to access your private information in your PC.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5) Object Oriented Programming language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 java every transaction handled by object, with</w:t>
      </w:r>
      <w:r w:rsidR="001D0C09">
        <w:rPr>
          <w:rFonts w:ascii="Times New Roman" w:hAnsi="Times New Roman" w:cs="Times New Roman"/>
        </w:rPr>
        <w:t>out</w:t>
      </w:r>
      <w:r w:rsidRPr="005570FD">
        <w:rPr>
          <w:rFonts w:ascii="Times New Roman" w:hAnsi="Times New Roman" w:cs="Times New Roman"/>
        </w:rPr>
        <w:t xml:space="preserve"> object we cannot perform any transactions, hence it is called as Object Oriented Programing ( OOP )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b/>
          <w:bCs/>
        </w:rPr>
        <w:t>What is java ?</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Java is compile as well as Interpreter based.</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Java compiler coverts source code into byte code file</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Java Interpreter converts byte code into binary as per the Operating system and Hardware.</w:t>
      </w:r>
    </w:p>
    <w:p w:rsidR="004664C1" w:rsidRPr="005570FD" w:rsidRDefault="004664C1" w:rsidP="004664C1">
      <w:pPr>
        <w:pStyle w:val="Standard"/>
        <w:tabs>
          <w:tab w:val="left" w:pos="180"/>
        </w:tabs>
        <w:jc w:val="both"/>
        <w:rPr>
          <w:rFonts w:ascii="Times New Roman" w:hAnsi="Times New Roman" w:cs="Times New Roman"/>
        </w:rPr>
      </w:pP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b/>
          <w:bCs/>
        </w:rPr>
        <w:t>What is an exe file ?</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Exe file contains binary code,</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It is a file with actual program code, application software library, and OS library and hardware information</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Exe file is OS dependent as it contains OS library</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Exe file is prepared file for specific operating system.</w:t>
      </w:r>
    </w:p>
    <w:p w:rsidR="004664C1" w:rsidRPr="005570FD" w:rsidRDefault="004664C1" w:rsidP="004664C1">
      <w:pPr>
        <w:pStyle w:val="Standard"/>
        <w:tabs>
          <w:tab w:val="left" w:pos="180"/>
        </w:tabs>
        <w:jc w:val="both"/>
        <w:rPr>
          <w:rFonts w:ascii="Times New Roman" w:hAnsi="Times New Roman" w:cs="Times New Roman"/>
        </w:rPr>
      </w:pP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Eg:</w:t>
      </w:r>
    </w:p>
    <w:p w:rsidR="004664C1" w:rsidRPr="005570FD" w:rsidRDefault="004664C1" w:rsidP="004664C1">
      <w:pPr>
        <w:pStyle w:val="Standard"/>
        <w:tabs>
          <w:tab w:val="left" w:pos="180"/>
        </w:tabs>
        <w:jc w:val="both"/>
        <w:rPr>
          <w:rFonts w:ascii="Times New Roman" w:hAnsi="Times New Roman" w:cs="Times New Roman"/>
        </w:rPr>
      </w:pPr>
      <w:r w:rsidRPr="005570FD">
        <w:rPr>
          <w:rFonts w:ascii="Times New Roman" w:hAnsi="Times New Roman" w:cs="Times New Roman"/>
        </w:rPr>
        <w:t>Any exe file prepared on windows will not execute on Linux and vice versa</w:t>
      </w:r>
    </w:p>
    <w:p w:rsidR="004664C1" w:rsidRPr="005570FD" w:rsidRDefault="004664C1" w:rsidP="004664C1">
      <w:pPr>
        <w:pStyle w:val="Standard"/>
        <w:tabs>
          <w:tab w:val="left" w:pos="180"/>
        </w:tabs>
        <w:jc w:val="both"/>
        <w:rPr>
          <w:rFonts w:ascii="Times New Roman" w:hAnsi="Times New Roman" w:cs="Times New Roman"/>
          <w:b/>
          <w:bCs/>
        </w:rPr>
      </w:pPr>
      <w:r w:rsidRPr="005570FD">
        <w:rPr>
          <w:rFonts w:ascii="Times New Roman" w:hAnsi="Times New Roman" w:cs="Times New Roman"/>
        </w:rPr>
        <w:t>Java byte code files not an exe file.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Java Editions: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Four Editions in java :</w:t>
      </w:r>
    </w:p>
    <w:p w:rsidR="007D7BCC" w:rsidRPr="005570FD" w:rsidRDefault="007D7BCC">
      <w:pPr>
        <w:pStyle w:val="Standard"/>
        <w:jc w:val="both"/>
        <w:rPr>
          <w:rFonts w:ascii="Times New Roman" w:hAnsi="Times New Roman" w:cs="Times New Roman"/>
        </w:rPr>
      </w:pPr>
    </w:p>
    <w:p w:rsidR="007D7BCC" w:rsidRPr="005570FD" w:rsidRDefault="007D7BCC" w:rsidP="00C85BE0">
      <w:pPr>
        <w:pStyle w:val="Standard"/>
        <w:numPr>
          <w:ilvl w:val="0"/>
          <w:numId w:val="20"/>
        </w:numPr>
        <w:jc w:val="both"/>
        <w:rPr>
          <w:rFonts w:ascii="Times New Roman" w:hAnsi="Times New Roman" w:cs="Times New Roman"/>
        </w:rPr>
      </w:pPr>
      <w:r w:rsidRPr="005570FD">
        <w:rPr>
          <w:rFonts w:ascii="Times New Roman" w:hAnsi="Times New Roman" w:cs="Times New Roman"/>
          <w:b/>
          <w:bCs/>
        </w:rPr>
        <w:t>Java SE = Standard Edition</w:t>
      </w:r>
    </w:p>
    <w:p w:rsidR="007D7BCC" w:rsidRPr="005570FD" w:rsidRDefault="007D7BCC">
      <w:pPr>
        <w:pStyle w:val="Standard"/>
        <w:ind w:left="720"/>
        <w:jc w:val="both"/>
        <w:rPr>
          <w:rFonts w:ascii="Times New Roman" w:hAnsi="Times New Roman" w:cs="Times New Roman"/>
          <w:b/>
          <w:bCs/>
        </w:rPr>
      </w:pPr>
      <w:r w:rsidRPr="005570FD">
        <w:rPr>
          <w:rFonts w:ascii="Times New Roman" w:hAnsi="Times New Roman" w:cs="Times New Roman"/>
        </w:rPr>
        <w:t>This is the core Java programming platform. It contains all of the libraries and APIs that any Java programmer should learn (java.lang,  java.io,  java.math,  java.net,  java.util, etc...).</w:t>
      </w:r>
    </w:p>
    <w:p w:rsidR="007D7BCC" w:rsidRPr="005570FD" w:rsidRDefault="007D7BCC">
      <w:pPr>
        <w:pStyle w:val="Standard"/>
        <w:ind w:left="720"/>
        <w:jc w:val="both"/>
        <w:rPr>
          <w:rFonts w:ascii="Times New Roman" w:hAnsi="Times New Roman" w:cs="Times New Roman"/>
          <w:b/>
          <w:bCs/>
        </w:rPr>
      </w:pPr>
    </w:p>
    <w:p w:rsidR="007D7BCC" w:rsidRPr="005570FD" w:rsidRDefault="007D7BCC" w:rsidP="00C85BE0">
      <w:pPr>
        <w:pStyle w:val="Standard"/>
        <w:numPr>
          <w:ilvl w:val="0"/>
          <w:numId w:val="20"/>
        </w:numPr>
        <w:jc w:val="both"/>
        <w:rPr>
          <w:rFonts w:ascii="Times New Roman" w:hAnsi="Times New Roman" w:cs="Times New Roman"/>
        </w:rPr>
      </w:pPr>
      <w:r w:rsidRPr="005570FD">
        <w:rPr>
          <w:rFonts w:ascii="Times New Roman" w:hAnsi="Times New Roman" w:cs="Times New Roman"/>
          <w:b/>
          <w:bCs/>
        </w:rPr>
        <w:t>Java EE = Enterprise Edition</w:t>
      </w:r>
    </w:p>
    <w:p w:rsidR="007D7BCC" w:rsidRPr="005570FD" w:rsidRDefault="007D7BCC">
      <w:pPr>
        <w:pStyle w:val="Standard"/>
        <w:ind w:left="720"/>
        <w:jc w:val="both"/>
        <w:rPr>
          <w:rFonts w:ascii="Times New Roman" w:hAnsi="Times New Roman" w:cs="Times New Roman"/>
          <w:b/>
          <w:bCs/>
        </w:rPr>
      </w:pPr>
      <w:r w:rsidRPr="005570FD">
        <w:rPr>
          <w:rFonts w:ascii="Times New Roman" w:hAnsi="Times New Roman" w:cs="Times New Roman"/>
        </w:rPr>
        <w:t xml:space="preserve">It is platform, collection of services. We can develop Web applications </w:t>
      </w:r>
      <w:r w:rsidRPr="005570FD">
        <w:rPr>
          <w:rFonts w:ascii="Times New Roman" w:hAnsi="Times New Roman" w:cs="Times New Roman"/>
        </w:rPr>
        <w:tab/>
        <w:t>and Enterprise applications.</w:t>
      </w:r>
    </w:p>
    <w:p w:rsidR="007D7BCC" w:rsidRPr="005570FD" w:rsidRDefault="007D7BCC">
      <w:pPr>
        <w:pStyle w:val="Standard"/>
        <w:ind w:left="720"/>
        <w:jc w:val="both"/>
        <w:rPr>
          <w:rFonts w:ascii="Times New Roman" w:hAnsi="Times New Roman" w:cs="Times New Roman"/>
          <w:b/>
          <w:bCs/>
        </w:rPr>
      </w:pPr>
    </w:p>
    <w:p w:rsidR="007D7BCC" w:rsidRPr="005570FD" w:rsidRDefault="007D7BCC" w:rsidP="00C85BE0">
      <w:pPr>
        <w:pStyle w:val="Standard"/>
        <w:numPr>
          <w:ilvl w:val="0"/>
          <w:numId w:val="20"/>
        </w:numPr>
        <w:jc w:val="both"/>
        <w:rPr>
          <w:rFonts w:ascii="Times New Roman" w:hAnsi="Times New Roman" w:cs="Times New Roman"/>
        </w:rPr>
      </w:pPr>
      <w:r w:rsidRPr="005570FD">
        <w:rPr>
          <w:rFonts w:ascii="Times New Roman" w:hAnsi="Times New Roman" w:cs="Times New Roman"/>
          <w:b/>
          <w:bCs/>
        </w:rPr>
        <w:t>Java ME = Micro Edition / Mobile Edition</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This is the platform for developing applications for mobile devices and embedded systems such as set-top boxes. Java ME provides a subset of the functionality of Java SE, but also introduces libraries specific to mobile devices.</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4</w:t>
      </w:r>
      <w:r w:rsidRPr="005570FD">
        <w:rPr>
          <w:rFonts w:ascii="Times New Roman" w:hAnsi="Times New Roman" w:cs="Times New Roman"/>
          <w:b/>
          <w:bCs/>
        </w:rPr>
        <w:tab/>
        <w:t>Java FX:</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ind w:left="720"/>
        <w:jc w:val="both"/>
        <w:rPr>
          <w:rFonts w:ascii="Times New Roman" w:eastAsia="Times New Roman" w:hAnsi="Times New Roman" w:cs="Times New Roman"/>
        </w:rPr>
      </w:pPr>
      <w:r w:rsidRPr="005570FD">
        <w:rPr>
          <w:rFonts w:ascii="Times New Roman" w:hAnsi="Times New Roman" w:cs="Times New Roman"/>
        </w:rPr>
        <w:t>JavaFX is a Java library used to build Rich Internet Applications ( IoT, Internet of Things )  The applications written using this library can run consistently across multiple platforms. The applications developed using JavaFX can run on various devices such as Desktop Computers, Mobile Phones, TVs, Tablets, etc..</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JavaFX, Java programmers can now develop GUI applications effectively with rich content.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JSE Features: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Object-oriented programming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Java supports exception Handling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File I/O transactions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Collections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Strings and String Buffer Handling.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JDBC ( Java Data Base Connectivity ) to data base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Networking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Multi-threading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 Applets for Web applications  -- &gt;It was outdated concept.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AWT ( Abstract Windowing Tool Kit ) for GUI Applications --&gt; It  was outdated concept.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JEE Features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collections Services such as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Servlets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JSP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RMI ( Remote Method Invocation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EJB ( Enterprise Java Beans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Java Mail API</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Java Message Service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Java Naming and Directory Interface ( JNDI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JTA ( Java Transaction API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 XML Parser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Web Services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11) Restful Services</w:t>
      </w:r>
    </w:p>
    <w:p w:rsidR="007D7BCC" w:rsidRPr="005570FD" w:rsidRDefault="007D7BCC">
      <w:pPr>
        <w:pStyle w:val="Standard"/>
        <w:jc w:val="both"/>
        <w:rPr>
          <w:rFonts w:ascii="Times New Roman" w:hAnsi="Times New Roman" w:cs="Times New Roman"/>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JEE Provides Below Frameworks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Struts Framework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Spring Framework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Hibernate Framework.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Angular JS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Node JS</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6) Node 2</w:t>
      </w:r>
    </w:p>
    <w:p w:rsidR="00B852DD" w:rsidRDefault="00B852DD">
      <w:pPr>
        <w:pStyle w:val="Standard"/>
        <w:jc w:val="both"/>
        <w:rPr>
          <w:rFonts w:ascii="Times New Roman" w:hAnsi="Times New Roman" w:cs="Times New Roman"/>
        </w:rPr>
      </w:pPr>
    </w:p>
    <w:p w:rsidR="00B852DD" w:rsidRDefault="00B852DD">
      <w:pPr>
        <w:pStyle w:val="Standard"/>
        <w:jc w:val="both"/>
        <w:rPr>
          <w:rFonts w:ascii="Times New Roman" w:hAnsi="Times New Roman" w:cs="Times New Roman"/>
        </w:rPr>
      </w:pPr>
      <w:r>
        <w:rPr>
          <w:rFonts w:ascii="Times New Roman" w:hAnsi="Times New Roman" w:cs="Times New Roman"/>
        </w:rPr>
        <w:t>7) Hadoop Frame work</w:t>
      </w:r>
    </w:p>
    <w:p w:rsidR="00B852DD" w:rsidRPr="005570FD" w:rsidRDefault="00B852DD">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Types of Java Applications</w:t>
      </w:r>
    </w:p>
    <w:p w:rsidR="007D7BCC" w:rsidRPr="005570FD" w:rsidRDefault="007D7BCC">
      <w:pPr>
        <w:pStyle w:val="Standard"/>
        <w:jc w:val="both"/>
        <w:rPr>
          <w:rFonts w:ascii="Times New Roman" w:hAnsi="Times New Roman" w:cs="Times New Roman"/>
        </w:rPr>
      </w:pPr>
    </w:p>
    <w:p w:rsidR="007D7BCC" w:rsidRPr="005570FD" w:rsidRDefault="00BA471B">
      <w:pPr>
        <w:pStyle w:val="Standard"/>
        <w:jc w:val="both"/>
        <w:rPr>
          <w:rFonts w:ascii="Times New Roman" w:hAnsi="Times New Roman" w:cs="Times New Roman"/>
        </w:rPr>
      </w:pPr>
      <w:r>
        <w:rPr>
          <w:rFonts w:ascii="Times New Roman" w:hAnsi="Times New Roman" w:cs="Times New Roman"/>
        </w:rPr>
        <w:t>There are mainly 6</w:t>
      </w:r>
      <w:r w:rsidR="007D7BCC" w:rsidRPr="005570FD">
        <w:rPr>
          <w:rFonts w:ascii="Times New Roman" w:hAnsi="Times New Roman" w:cs="Times New Roman"/>
        </w:rPr>
        <w:t xml:space="preserve"> types of applications that can be created using java programming: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 Standalone Application ( single – tier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this applications,  data and application both resides in same memory space.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java program processing a file data.</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C- program processing a file data.</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Any Application processing files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also known as desktop application or window-based application. An application that we need to install on every machine such as media player, antivirus etc. AWT and Swing are used in java for creating standalone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Programme and application in the same memory space</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52608" behindDoc="0" locked="0" layoutInCell="1" allowOverlap="1">
            <wp:simplePos x="0" y="0"/>
            <wp:positionH relativeFrom="column">
              <wp:posOffset>1815465</wp:posOffset>
            </wp:positionH>
            <wp:positionV relativeFrom="paragraph">
              <wp:posOffset>19685</wp:posOffset>
            </wp:positionV>
            <wp:extent cx="2556510" cy="1424305"/>
            <wp:effectExtent l="19050" t="0" r="0" b="0"/>
            <wp:wrapSquare wrapText="bothSides"/>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2556510" cy="142430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5570FD" w:rsidRDefault="005570FD" w:rsidP="005570FD">
      <w:pPr>
        <w:pStyle w:val="Standard"/>
        <w:rPr>
          <w:rFonts w:ascii="Times New Roman" w:hAnsi="Times New Roman" w:cs="Times New Roman"/>
          <w:b/>
          <w:bCs/>
        </w:rPr>
      </w:pPr>
    </w:p>
    <w:p w:rsidR="007D7BCC" w:rsidRPr="005570FD" w:rsidRDefault="007D7BCC" w:rsidP="005570FD">
      <w:pPr>
        <w:pStyle w:val="Standard"/>
        <w:rPr>
          <w:rFonts w:ascii="Times New Roman" w:hAnsi="Times New Roman" w:cs="Times New Roman"/>
          <w:b/>
          <w:bCs/>
        </w:rPr>
      </w:pPr>
      <w:r w:rsidRPr="005570FD">
        <w:rPr>
          <w:rFonts w:ascii="Times New Roman" w:hAnsi="Times New Roman" w:cs="Times New Roman"/>
          <w:b/>
          <w:bCs/>
        </w:rPr>
        <w:t>2) Client and Server Applications: ( Two – Tier )</w:t>
      </w:r>
    </w:p>
    <w:p w:rsidR="007D7BCC" w:rsidRPr="005570FD" w:rsidRDefault="007D7BCC" w:rsidP="005570FD">
      <w:pPr>
        <w:pStyle w:val="Standard"/>
        <w:rPr>
          <w:rFonts w:ascii="Times New Roman" w:hAnsi="Times New Roman" w:cs="Times New Roman"/>
          <w:b/>
          <w:bCs/>
        </w:rPr>
      </w:pP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These are TCP/IP based application, one to one communication always.</w:t>
      </w: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Here no browser and web server.</w:t>
      </w: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One server but can be multiple clients, but communication is always one to one, synchronous ( one after another )</w:t>
      </w:r>
      <w:r w:rsidRPr="005570FD">
        <w:rPr>
          <w:rFonts w:ascii="Times New Roman" w:hAnsi="Times New Roman" w:cs="Times New Roman"/>
        </w:rPr>
        <w:tab/>
      </w: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7488" behindDoc="0" locked="0" layoutInCell="1" allowOverlap="1">
            <wp:simplePos x="0" y="0"/>
            <wp:positionH relativeFrom="column">
              <wp:align>center</wp:align>
            </wp:positionH>
            <wp:positionV relativeFrom="paragraph">
              <wp:posOffset>0</wp:posOffset>
            </wp:positionV>
            <wp:extent cx="3467100" cy="1094740"/>
            <wp:effectExtent l="19050" t="0" r="0" b="0"/>
            <wp:wrapSquare wrapText="bothSides"/>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3467100" cy="109474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3) Web Application ( three – tier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An application that runs on the server side and creates dynamic page, is called web application. Currently, servlet, jsp, struts, jsf etc. technologies are used for creating web applications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lang w:val="en-US" w:eastAsia="en-US"/>
        </w:rPr>
      </w:pPr>
      <w:r>
        <w:rPr>
          <w:rFonts w:ascii="Times New Roman" w:hAnsi="Times New Roman" w:cs="Times New Roman"/>
          <w:noProof/>
          <w:lang w:val="en-US" w:eastAsia="en-US" w:bidi="ar-SA"/>
        </w:rPr>
        <w:drawing>
          <wp:anchor distT="0" distB="0" distL="114935" distR="114935" simplePos="0" relativeHeight="251646464" behindDoc="0" locked="0" layoutInCell="1" allowOverlap="1">
            <wp:simplePos x="0" y="0"/>
            <wp:positionH relativeFrom="column">
              <wp:align>center</wp:align>
            </wp:positionH>
            <wp:positionV relativeFrom="paragraph">
              <wp:posOffset>0</wp:posOffset>
            </wp:positionV>
            <wp:extent cx="6476365" cy="2652395"/>
            <wp:effectExtent l="19050" t="0" r="635" b="0"/>
            <wp:wrapSquare wrapText="bothSides"/>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6476365" cy="265239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4) Enterprise Application   ( N- Tier)</w:t>
      </w:r>
    </w:p>
    <w:p w:rsidR="007D7BCC" w:rsidRPr="005570FD" w:rsidRDefault="007D7BCC">
      <w:pPr>
        <w:pStyle w:val="Standard"/>
        <w:jc w:val="both"/>
        <w:rPr>
          <w:rFonts w:ascii="Times New Roman" w:hAnsi="Times New Roman" w:cs="Times New Roman"/>
        </w:rPr>
      </w:pP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ab/>
        <w:t>An application that is distributed in nature, such as banking applications etc. It has the advantage of high level security, load balancing and clustering. In java, EJB is used for creating enterprise applications.</w:t>
      </w:r>
    </w:p>
    <w:p w:rsidR="005E54B9" w:rsidRPr="005570FD" w:rsidRDefault="005E54B9" w:rsidP="005E54B9">
      <w:pPr>
        <w:pStyle w:val="Standard"/>
        <w:jc w:val="both"/>
        <w:rPr>
          <w:rFonts w:ascii="Times New Roman" w:hAnsi="Times New Roman" w:cs="Times New Roman"/>
        </w:rPr>
      </w:pPr>
    </w:p>
    <w:p w:rsidR="007D7BCC" w:rsidRPr="005570FD" w:rsidRDefault="007D7BCC" w:rsidP="005E54B9">
      <w:pPr>
        <w:pStyle w:val="Standard"/>
        <w:jc w:val="both"/>
        <w:rPr>
          <w:rFonts w:ascii="Times New Roman" w:hAnsi="Times New Roman" w:cs="Times New Roman"/>
        </w:rPr>
      </w:pPr>
      <w:r w:rsidRPr="005570FD">
        <w:rPr>
          <w:rFonts w:ascii="Times New Roman" w:hAnsi="Times New Roman" w:cs="Times New Roman"/>
        </w:rPr>
        <w:t>It will use middleware distributed components, to improve the performance of application.</w:t>
      </w:r>
    </w:p>
    <w:p w:rsidR="007D7BCC" w:rsidRPr="005570FD" w:rsidRDefault="006C3DE1">
      <w:pPr>
        <w:pStyle w:val="Standard"/>
        <w:jc w:val="both"/>
        <w:rPr>
          <w:rFonts w:ascii="Times New Roman" w:hAnsi="Times New Roman" w:cs="Times New Roman"/>
          <w:b/>
          <w:bCs/>
          <w:lang w:val="en-US" w:eastAsia="en-US"/>
        </w:rPr>
      </w:pPr>
      <w:r>
        <w:rPr>
          <w:rFonts w:ascii="Times New Roman" w:hAnsi="Times New Roman" w:cs="Times New Roman"/>
          <w:noProof/>
          <w:lang w:val="en-US" w:eastAsia="en-US" w:bidi="ar-SA"/>
        </w:rPr>
        <w:drawing>
          <wp:anchor distT="0" distB="0" distL="114935" distR="114935" simplePos="0" relativeHeight="251648512" behindDoc="0" locked="0" layoutInCell="1" allowOverlap="1">
            <wp:simplePos x="0" y="0"/>
            <wp:positionH relativeFrom="column">
              <wp:posOffset>29845</wp:posOffset>
            </wp:positionH>
            <wp:positionV relativeFrom="paragraph">
              <wp:posOffset>659130</wp:posOffset>
            </wp:positionV>
            <wp:extent cx="6476365" cy="2456815"/>
            <wp:effectExtent l="19050" t="0" r="635" b="0"/>
            <wp:wrapSquare wrapText="bothSides"/>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6476365" cy="245681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b/>
          <w:bCs/>
        </w:rPr>
      </w:pPr>
    </w:p>
    <w:p w:rsidR="005E54B9" w:rsidRPr="005570FD" w:rsidRDefault="005E54B9">
      <w:pPr>
        <w:pStyle w:val="Standard"/>
        <w:jc w:val="both"/>
        <w:rPr>
          <w:rFonts w:ascii="Times New Roman" w:hAnsi="Times New Roman" w:cs="Times New Roman"/>
          <w:b/>
          <w:bCs/>
        </w:rPr>
      </w:pPr>
    </w:p>
    <w:p w:rsidR="005E54B9" w:rsidRPr="005570FD" w:rsidRDefault="005E54B9">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BA471B">
      <w:pPr>
        <w:pStyle w:val="Standard"/>
        <w:jc w:val="both"/>
        <w:rPr>
          <w:rFonts w:ascii="Times New Roman" w:hAnsi="Times New Roman" w:cs="Times New Roman"/>
        </w:rPr>
      </w:pPr>
      <w:r>
        <w:rPr>
          <w:rFonts w:ascii="Times New Roman" w:hAnsi="Times New Roman" w:cs="Times New Roman"/>
          <w:b/>
          <w:bCs/>
        </w:rPr>
        <w:t>5</w:t>
      </w:r>
      <w:r w:rsidR="007D7BCC" w:rsidRPr="005570FD">
        <w:rPr>
          <w:rFonts w:ascii="Times New Roman" w:hAnsi="Times New Roman" w:cs="Times New Roman"/>
          <w:b/>
          <w:bCs/>
        </w:rPr>
        <w:t>) Mobile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An application that is created for mobile devices. Currently Android and Java ME are used for creating mobile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50560" behindDoc="0" locked="0" layoutInCell="1" allowOverlap="1">
            <wp:simplePos x="0" y="0"/>
            <wp:positionH relativeFrom="column">
              <wp:align>center</wp:align>
            </wp:positionH>
            <wp:positionV relativeFrom="paragraph">
              <wp:posOffset>0</wp:posOffset>
            </wp:positionV>
            <wp:extent cx="5695315" cy="2566670"/>
            <wp:effectExtent l="19050" t="0" r="635" b="0"/>
            <wp:wrapSquare wrapText="bothSides"/>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5695315" cy="256667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BA471B">
      <w:pPr>
        <w:pStyle w:val="Standard"/>
        <w:jc w:val="both"/>
        <w:rPr>
          <w:rFonts w:ascii="Times New Roman" w:hAnsi="Times New Roman" w:cs="Times New Roman"/>
        </w:rPr>
      </w:pPr>
      <w:r>
        <w:rPr>
          <w:rFonts w:ascii="Times New Roman" w:hAnsi="Times New Roman" w:cs="Times New Roman"/>
          <w:b/>
          <w:bCs/>
        </w:rPr>
        <w:t>6</w:t>
      </w:r>
      <w:r w:rsidR="007D7BCC" w:rsidRPr="005570FD">
        <w:rPr>
          <w:rFonts w:ascii="Times New Roman" w:hAnsi="Times New Roman" w:cs="Times New Roman"/>
          <w:b/>
          <w:bCs/>
        </w:rPr>
        <w:t>) IOT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IoT (Internet of Things) is an advanced automation and analytics system which exploits networking, sensing, big data, and artificial intelligence technology to deliver complete systems for a product or service. These systems allow greater transparency, control, and performance when applied to any industry or system.</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9536" behindDoc="0" locked="0" layoutInCell="1" allowOverlap="1">
            <wp:simplePos x="0" y="0"/>
            <wp:positionH relativeFrom="column">
              <wp:align>center</wp:align>
            </wp:positionH>
            <wp:positionV relativeFrom="paragraph">
              <wp:posOffset>0</wp:posOffset>
            </wp:positionV>
            <wp:extent cx="5287010" cy="2992755"/>
            <wp:effectExtent l="19050" t="0" r="8890" b="0"/>
            <wp:wrapSquare wrapText="bothSides"/>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5287010" cy="299275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Difference between  C++ and Java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1) C++ is complier based, which has exe file,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Java is a compiler as well interpreter based, Java compiler generates .class file, contains byte code, which is independent of platform.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As result of C++ compiler is exe file, it is a platform dependent.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Java does not Support C++ pointers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No C-Language structures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No sizeof operator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In java every thing is inside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Java is an Object Oriented language whereas C++ is a functional oriented as well as Object oriented language and C – Language is a functional oriented language.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Like C++ no friend functions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No destructors concept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 Java compiler doesn’t interact with OS kernel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11) Java doesn’t provide multiple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rsidP="005E54B9">
      <w:pPr>
        <w:pStyle w:val="Standard"/>
        <w:rPr>
          <w:rFonts w:ascii="Times New Roman" w:hAnsi="Times New Roman" w:cs="Times New Roman"/>
          <w:b/>
          <w:bCs/>
        </w:rPr>
      </w:pPr>
      <w:r w:rsidRPr="005570FD">
        <w:rPr>
          <w:rFonts w:ascii="Times New Roman" w:hAnsi="Times New Roman" w:cs="Times New Roman"/>
          <w:b/>
          <w:bCs/>
        </w:rPr>
        <w:t>Different Versions of Java</w:t>
      </w:r>
    </w:p>
    <w:p w:rsidR="005E54B9" w:rsidRPr="005570FD" w:rsidRDefault="005E54B9">
      <w:pPr>
        <w:pStyle w:val="Standard"/>
        <w:jc w:val="center"/>
        <w:rPr>
          <w:rFonts w:ascii="Times New Roman" w:hAnsi="Times New Roman" w:cs="Times New Roman"/>
          <w:b/>
          <w:bCs/>
        </w:rPr>
      </w:pPr>
    </w:p>
    <w:tbl>
      <w:tblPr>
        <w:tblW w:w="0" w:type="auto"/>
        <w:tblInd w:w="-26" w:type="dxa"/>
        <w:tblLayout w:type="fixed"/>
        <w:tblCellMar>
          <w:left w:w="10" w:type="dxa"/>
          <w:right w:w="10" w:type="dxa"/>
        </w:tblCellMar>
        <w:tblLook w:val="0000"/>
      </w:tblPr>
      <w:tblGrid>
        <w:gridCol w:w="932"/>
        <w:gridCol w:w="3002"/>
        <w:gridCol w:w="3255"/>
        <w:gridCol w:w="2120"/>
      </w:tblGrid>
      <w:tr w:rsidR="007D7BCC" w:rsidRPr="005570FD">
        <w:tc>
          <w:tcPr>
            <w:tcW w:w="932"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S.No.</w:t>
            </w:r>
          </w:p>
        </w:tc>
        <w:tc>
          <w:tcPr>
            <w:tcW w:w="3002"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Version</w:t>
            </w:r>
          </w:p>
        </w:tc>
        <w:tc>
          <w:tcPr>
            <w:tcW w:w="325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Code Name</w:t>
            </w:r>
          </w:p>
        </w:tc>
        <w:tc>
          <w:tcPr>
            <w:tcW w:w="2120"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Year</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 xml:space="preserve">JDK Alpha and Beta </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snapToGrid w:val="0"/>
              <w:jc w:val="both"/>
              <w:rPr>
                <w:rFonts w:ascii="Times New Roman" w:hAnsi="Times New Roman" w:cs="Times New Roman"/>
              </w:rPr>
            </w:pP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1995</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JDK 1.0</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Oak</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1996</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3.</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JDK 1.1</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Oak</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1997</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4.</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1.2</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Playground</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1998</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5.</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1.3</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Kestrel</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2000</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6.</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1.4</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Merlin</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2002</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7.</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J2SE 5.0/1.5</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Tiger</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2004</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8.</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6/1.6</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Mustang</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2006</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9.</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7/1.7</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Dolphin</w:t>
            </w: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2011</w:t>
            </w:r>
          </w:p>
        </w:tc>
      </w:tr>
      <w:tr w:rsidR="007D7BCC" w:rsidRPr="005570FD">
        <w:tc>
          <w:tcPr>
            <w:tcW w:w="932" w:type="dxa"/>
            <w:tcBorders>
              <w:lef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10.</w:t>
            </w:r>
          </w:p>
        </w:tc>
        <w:tc>
          <w:tcPr>
            <w:tcW w:w="3002" w:type="dxa"/>
            <w:tcBorders>
              <w:lef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8/1.8</w:t>
            </w:r>
          </w:p>
        </w:tc>
        <w:tc>
          <w:tcPr>
            <w:tcW w:w="3255" w:type="dxa"/>
            <w:tcBorders>
              <w:lef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code name culture is dropped</w:t>
            </w:r>
          </w:p>
        </w:tc>
        <w:tc>
          <w:tcPr>
            <w:tcW w:w="2120" w:type="dxa"/>
            <w:tcBorders>
              <w:left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2014</w:t>
            </w:r>
          </w:p>
        </w:tc>
      </w:tr>
      <w:tr w:rsidR="007D7BCC" w:rsidRPr="005570FD">
        <w:tc>
          <w:tcPr>
            <w:tcW w:w="932"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11</w:t>
            </w:r>
          </w:p>
        </w:tc>
        <w:tc>
          <w:tcPr>
            <w:tcW w:w="3002"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Java SE 9/1.9</w:t>
            </w:r>
          </w:p>
        </w:tc>
        <w:tc>
          <w:tcPr>
            <w:tcW w:w="3255" w:type="dxa"/>
            <w:tcBorders>
              <w:left w:val="single" w:sz="2" w:space="0" w:color="000080"/>
              <w:bottom w:val="single" w:sz="2" w:space="0" w:color="000080"/>
            </w:tcBorders>
            <w:shd w:val="clear" w:color="auto" w:fill="FFFFFF"/>
          </w:tcPr>
          <w:p w:rsidR="007D7BCC" w:rsidRPr="005570FD" w:rsidRDefault="007D7BCC">
            <w:pPr>
              <w:pStyle w:val="TableContents"/>
              <w:snapToGrid w:val="0"/>
              <w:jc w:val="both"/>
              <w:rPr>
                <w:rFonts w:ascii="Times New Roman" w:hAnsi="Times New Roman" w:cs="Times New Roman"/>
              </w:rPr>
            </w:pPr>
          </w:p>
        </w:tc>
        <w:tc>
          <w:tcPr>
            <w:tcW w:w="2120"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2016</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How to write sample program in java:</w:t>
      </w:r>
    </w:p>
    <w:p w:rsidR="007D7BCC" w:rsidRPr="005570FD" w:rsidRDefault="007D7BCC">
      <w:pPr>
        <w:pStyle w:val="Standard"/>
        <w:jc w:val="both"/>
        <w:rPr>
          <w:rFonts w:ascii="Times New Roman" w:hAnsi="Times New Roman" w:cs="Times New Roman"/>
        </w:rPr>
      </w:pPr>
    </w:p>
    <w:p w:rsidR="007D7BCC" w:rsidRPr="004925E2" w:rsidRDefault="007D7BCC">
      <w:pPr>
        <w:pStyle w:val="Standard"/>
        <w:jc w:val="both"/>
        <w:rPr>
          <w:rFonts w:ascii="Times New Roman" w:hAnsi="Times New Roman" w:cs="Times New Roman"/>
          <w:b/>
          <w:bCs/>
          <w:vertAlign w:val="superscript"/>
        </w:rPr>
      </w:pPr>
      <w:r w:rsidRPr="005570FD">
        <w:rPr>
          <w:rFonts w:ascii="Times New Roman" w:hAnsi="Times New Roman" w:cs="Times New Roman"/>
          <w:b/>
          <w:bCs/>
        </w:rPr>
        <w:t>Hello World  program:</w:t>
      </w:r>
    </w:p>
    <w:p w:rsidR="007D7BCC" w:rsidRPr="005570FD" w:rsidRDefault="007D7BCC">
      <w:pPr>
        <w:pStyle w:val="Standard"/>
        <w:jc w:val="both"/>
        <w:rPr>
          <w:rFonts w:ascii="Times New Roman" w:hAnsi="Times New Roman" w:cs="Times New Roman"/>
          <w:b/>
          <w:bCs/>
        </w:rPr>
      </w:pPr>
    </w:p>
    <w:p w:rsidR="007D7BCC" w:rsidRPr="005570FD" w:rsidRDefault="00527FF4">
      <w:pPr>
        <w:pStyle w:val="Standard"/>
        <w:jc w:val="both"/>
        <w:rPr>
          <w:rFonts w:ascii="Times New Roman" w:hAnsi="Times New Roman" w:cs="Times New Roman"/>
          <w:b/>
          <w:bCs/>
        </w:rPr>
      </w:pPr>
      <w:r>
        <w:rPr>
          <w:rFonts w:ascii="Times New Roman" w:hAnsi="Times New Roman" w:cs="Times New Roman"/>
          <w:b/>
          <w:bCs/>
        </w:rPr>
        <w:t xml:space="preserve">D:\&gt;test&gt;notepad Test.java </w:t>
      </w:r>
      <w:r w:rsidRPr="00527FF4">
        <w:rPr>
          <w:rFonts w:ascii="Times New Roman" w:hAnsi="Times New Roman" w:cs="Times New Roman"/>
          <w:b/>
          <w:bCs/>
        </w:rPr>
        <w:sym w:font="Wingdings" w:char="F0E0"/>
      </w:r>
      <w:r w:rsidR="007D7BCC" w:rsidRPr="005570FD">
        <w:rPr>
          <w:rFonts w:ascii="Times New Roman" w:hAnsi="Times New Roman" w:cs="Times New Roman"/>
          <w:b/>
          <w:bCs/>
        </w:rPr>
        <w:t xml:space="preserve"> windows</w:t>
      </w:r>
    </w:p>
    <w:p w:rsidR="007D7BCC" w:rsidRPr="005570FD" w:rsidRDefault="007D7BCC">
      <w:pPr>
        <w:pStyle w:val="Standard"/>
        <w:jc w:val="both"/>
        <w:rPr>
          <w:rFonts w:ascii="Times New Roman" w:hAnsi="Times New Roman" w:cs="Times New Roman"/>
          <w:b/>
          <w:bCs/>
        </w:rPr>
      </w:pPr>
    </w:p>
    <w:p w:rsidR="007D7BCC" w:rsidRPr="005570FD" w:rsidRDefault="00527FF4">
      <w:pPr>
        <w:pStyle w:val="Standard"/>
        <w:jc w:val="both"/>
        <w:rPr>
          <w:rFonts w:ascii="Times New Roman" w:hAnsi="Times New Roman" w:cs="Times New Roman"/>
        </w:rPr>
      </w:pPr>
      <w:r>
        <w:rPr>
          <w:rFonts w:ascii="Times New Roman" w:hAnsi="Times New Roman" w:cs="Times New Roman"/>
          <w:b/>
          <w:bCs/>
        </w:rPr>
        <w:t xml:space="preserve">$gedit  Test.java  </w:t>
      </w:r>
      <w:r w:rsidRPr="00527FF4">
        <w:rPr>
          <w:rFonts w:ascii="Times New Roman" w:hAnsi="Times New Roman" w:cs="Times New Roman"/>
          <w:b/>
          <w:bCs/>
        </w:rPr>
        <w:sym w:font="Wingdings" w:char="F0E0"/>
      </w:r>
      <w:r w:rsidR="007D7BCC" w:rsidRPr="005570FD">
        <w:rPr>
          <w:rFonts w:ascii="Times New Roman" w:hAnsi="Times New Roman" w:cs="Times New Roman"/>
          <w:b/>
          <w:bCs/>
        </w:rPr>
        <w:t xml:space="preserve"> linux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//program to display Hello World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Developed On</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Developed By </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Modified On</w:t>
      </w: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Modified  By</w:t>
      </w: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Reason to Modify</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Description</w:t>
      </w:r>
      <w:r w:rsidRPr="005570FD">
        <w:rPr>
          <w:rFonts w:ascii="Times New Roman" w:hAnsi="Times New Roman" w:cs="Times New Roman"/>
        </w:rPr>
        <w:tab/>
      </w: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Rights reserver</w:t>
      </w:r>
      <w:r w:rsidR="001A7769">
        <w:rPr>
          <w:rFonts w:ascii="Times New Roman" w:hAnsi="Times New Roman" w:cs="Times New Roman"/>
        </w:rPr>
        <w:t>d</w:t>
      </w:r>
      <w:r w:rsidRPr="005570FD">
        <w:rPr>
          <w:rFonts w:ascii="Times New Roman" w:hAnsi="Times New Roman" w:cs="Times New Roman"/>
        </w:rPr>
        <w:t xml:space="preserve"> @ NRIT Solutions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java.lang.String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java.lang.System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World");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NRIT");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Save this file as </w:t>
      </w:r>
      <w:r w:rsidRPr="005570FD">
        <w:rPr>
          <w:rFonts w:ascii="Times New Roman" w:hAnsi="Times New Roman" w:cs="Times New Roman"/>
          <w:b/>
          <w:bCs/>
        </w:rPr>
        <w:t>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Name of program file should be same as the class name in which main method is defined.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compile:</w:t>
      </w:r>
      <w:r w:rsidRPr="005570FD">
        <w:rPr>
          <w:rFonts w:ascii="Times New Roman" w:hAnsi="Times New Roman" w:cs="Times New Roman"/>
        </w:rPr>
        <w:tab/>
      </w:r>
      <w:r w:rsidRPr="005570FD">
        <w:rPr>
          <w:rFonts w:ascii="Times New Roman" w:hAnsi="Times New Roman" w:cs="Times New Roman"/>
          <w:b/>
          <w:bCs/>
        </w:rPr>
        <w:t>$javac Test.java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execute:</w:t>
      </w:r>
      <w:r w:rsidRPr="005570FD">
        <w:rPr>
          <w:rFonts w:ascii="Times New Roman" w:hAnsi="Times New Roman" w:cs="Times New Roman"/>
        </w:rPr>
        <w:tab/>
      </w:r>
      <w:r w:rsidRPr="005570FD">
        <w:rPr>
          <w:rFonts w:ascii="Times New Roman" w:hAnsi="Times New Roman" w:cs="Times New Roman"/>
          <w:b/>
          <w:bCs/>
        </w:rPr>
        <w:t>$java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Single line commenting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multiple lines</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commenting</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 java  */</w:t>
      </w:r>
    </w:p>
    <w:p w:rsidR="007D7BCC" w:rsidRDefault="007D7BCC">
      <w:pPr>
        <w:pStyle w:val="Standard"/>
        <w:jc w:val="both"/>
        <w:rPr>
          <w:rFonts w:ascii="Times New Roman" w:hAnsi="Times New Roman" w:cs="Times New Roman"/>
        </w:rPr>
      </w:pPr>
    </w:p>
    <w:p w:rsidR="005570FD" w:rsidRPr="005570FD" w:rsidRDefault="005570FD">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import</w:t>
      </w:r>
      <w:r w:rsidRPr="005570FD">
        <w:rPr>
          <w:rFonts w:ascii="Times New Roman" w:hAnsi="Times New Roman" w:cs="Times New Roman"/>
        </w:rPr>
        <w:t xml:space="preserve"> is a keyword to import java package,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java.lang, java.io, java.net, java.util, java.math, java.sql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package is a collection of related classes and interaces.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Import java.lang.* ,   </w:t>
      </w:r>
    </w:p>
    <w:p w:rsidR="007D7BCC" w:rsidRPr="005570FD" w:rsidRDefault="007D7BCC">
      <w:pPr>
        <w:pStyle w:val="Standard"/>
        <w:jc w:val="both"/>
        <w:rPr>
          <w:rFonts w:ascii="Times New Roman" w:hAnsi="Times New Roman" w:cs="Times New Roman"/>
        </w:rPr>
      </w:pPr>
    </w:p>
    <w:p w:rsidR="007D7BCC" w:rsidRPr="005570FD" w:rsidRDefault="009B0F92">
      <w:pPr>
        <w:pStyle w:val="Standard"/>
        <w:jc w:val="both"/>
        <w:rPr>
          <w:rFonts w:ascii="Times New Roman" w:hAnsi="Times New Roman" w:cs="Times New Roman"/>
        </w:rPr>
      </w:pPr>
      <w:r>
        <w:rPr>
          <w:rFonts w:ascii="Times New Roman" w:hAnsi="Times New Roman" w:cs="Times New Roman"/>
        </w:rPr>
        <w:t xml:space="preserve">Here * </w:t>
      </w:r>
      <w:r w:rsidRPr="009B0F92">
        <w:rPr>
          <w:rFonts w:ascii="Times New Roman" w:hAnsi="Times New Roman" w:cs="Times New Roman"/>
        </w:rPr>
        <w:sym w:font="Wingdings" w:char="F0E0"/>
      </w:r>
      <w:r w:rsidR="007D7BCC" w:rsidRPr="005570FD">
        <w:rPr>
          <w:rFonts w:ascii="Times New Roman" w:hAnsi="Times New Roman" w:cs="Times New Roman"/>
        </w:rPr>
        <w:t xml:space="preserve"> all the classes from that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Below is an individual importing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java.lang.String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import  java.lang.System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Note : </w:t>
      </w:r>
      <w:r w:rsidRPr="005570FD">
        <w:rPr>
          <w:rFonts w:ascii="Times New Roman" w:hAnsi="Times New Roman" w:cs="Times New Roman"/>
        </w:rPr>
        <w:t xml:space="preserve">individual importing is recommended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importing </w:t>
      </w:r>
      <w:r w:rsidRPr="005570FD">
        <w:rPr>
          <w:rFonts w:ascii="Times New Roman" w:hAnsi="Times New Roman" w:cs="Times New Roman"/>
          <w:b/>
          <w:bCs/>
        </w:rPr>
        <w:t>java.lang</w:t>
      </w:r>
      <w:r w:rsidRPr="005570FD">
        <w:rPr>
          <w:rFonts w:ascii="Times New Roman" w:hAnsi="Times New Roman" w:cs="Times New Roman"/>
        </w:rPr>
        <w:t xml:space="preserve"> is an optional as it is default available package in java applications.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class</w:t>
      </w:r>
      <w:r w:rsidRPr="005570FD">
        <w:rPr>
          <w:rFonts w:ascii="Times New Roman" w:hAnsi="Times New Roman" w:cs="Times New Roman"/>
        </w:rPr>
        <w:t xml:space="preserve"> keyword is used to define a classes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Test</w:t>
      </w:r>
      <w:r w:rsidRPr="005570FD">
        <w:rPr>
          <w:rFonts w:ascii="Times New Roman" w:hAnsi="Times New Roman" w:cs="Times New Roman"/>
        </w:rPr>
        <w:t xml:space="preserve"> : is name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Naming conditions of a class </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 per the compiler.</w:t>
      </w:r>
    </w:p>
    <w:p w:rsidR="007D7BCC" w:rsidRPr="005570FD" w:rsidRDefault="007D7BCC" w:rsidP="00C85BE0">
      <w:pPr>
        <w:pStyle w:val="Standard"/>
        <w:numPr>
          <w:ilvl w:val="0"/>
          <w:numId w:val="16"/>
        </w:numPr>
        <w:jc w:val="both"/>
        <w:rPr>
          <w:rFonts w:ascii="Times New Roman" w:hAnsi="Times New Roman" w:cs="Times New Roman"/>
        </w:rPr>
      </w:pPr>
      <w:r w:rsidRPr="005570FD">
        <w:rPr>
          <w:rFonts w:ascii="Times New Roman" w:hAnsi="Times New Roman" w:cs="Times New Roman"/>
        </w:rPr>
        <w:t>It contains only alphabets, digits and under score ( _ )</w:t>
      </w:r>
    </w:p>
    <w:p w:rsidR="007D7BCC" w:rsidRPr="005570FD" w:rsidRDefault="007D7BCC" w:rsidP="00C85BE0">
      <w:pPr>
        <w:pStyle w:val="Standard"/>
        <w:numPr>
          <w:ilvl w:val="0"/>
          <w:numId w:val="16"/>
        </w:numPr>
        <w:jc w:val="both"/>
        <w:rPr>
          <w:rFonts w:ascii="Times New Roman" w:hAnsi="Times New Roman" w:cs="Times New Roman"/>
        </w:rPr>
      </w:pPr>
      <w:r w:rsidRPr="005570FD">
        <w:rPr>
          <w:rFonts w:ascii="Times New Roman" w:hAnsi="Times New Roman" w:cs="Times New Roman"/>
        </w:rPr>
        <w:t>Should not be used space, special char, keyword.</w:t>
      </w:r>
    </w:p>
    <w:p w:rsidR="007D7BCC" w:rsidRPr="005570FD" w:rsidRDefault="007D7BCC" w:rsidP="00C85BE0">
      <w:pPr>
        <w:pStyle w:val="Standard"/>
        <w:numPr>
          <w:ilvl w:val="0"/>
          <w:numId w:val="16"/>
        </w:numPr>
        <w:jc w:val="both"/>
        <w:rPr>
          <w:rFonts w:ascii="Times New Roman" w:hAnsi="Times New Roman" w:cs="Times New Roman"/>
        </w:rPr>
      </w:pPr>
      <w:r w:rsidRPr="005570FD">
        <w:rPr>
          <w:rFonts w:ascii="Times New Roman" w:hAnsi="Times New Roman" w:cs="Times New Roman"/>
        </w:rPr>
        <w:t>Max length can be up to 255 chars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Naming conventions of a class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 as per coding standards for easy understanding the code.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class name should start with upper case alphabet</w:t>
      </w:r>
    </w:p>
    <w:p w:rsidR="007D7BCC" w:rsidRPr="005570FD" w:rsidRDefault="007D7BCC">
      <w:pPr>
        <w:pStyle w:val="Heading2"/>
        <w:rPr>
          <w:rFonts w:ascii="Times New Roman" w:hAnsi="Times New Roman" w:cs="Times New Roman"/>
          <w:sz w:val="24"/>
          <w:szCs w:val="24"/>
        </w:rPr>
      </w:pPr>
      <w:r w:rsidRPr="005570FD">
        <w:rPr>
          <w:rFonts w:ascii="Times New Roman" w:hAnsi="Times New Roman" w:cs="Times New Roman"/>
          <w:sz w:val="24"/>
          <w:szCs w:val="24"/>
        </w:rPr>
        <w:t xml:space="preserve">2) </w:t>
      </w:r>
      <w:r w:rsidRPr="005570FD">
        <w:rPr>
          <w:rFonts w:ascii="Times New Roman" w:hAnsi="Times New Roman" w:cs="Times New Roman"/>
          <w:b w:val="0"/>
          <w:bCs w:val="0"/>
          <w:sz w:val="24"/>
          <w:szCs w:val="24"/>
        </w:rPr>
        <w:t xml:space="preserve">If class name contains multiple words then every word should start with upper case alphabets  </w:t>
      </w:r>
      <w:r w:rsidRPr="005570FD">
        <w:rPr>
          <w:rFonts w:ascii="Times New Roman" w:hAnsi="Times New Roman" w:cs="Times New Roman"/>
          <w:sz w:val="24"/>
          <w:szCs w:val="24"/>
        </w:rPr>
        <w:t>(Camel Case in java naming conventions)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Eg : </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 xml:space="preserve">MyFirstExample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WordCountExample  ( camel case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ActionEvent, ActionListener</w:t>
      </w:r>
    </w:p>
    <w:p w:rsidR="005E54B9" w:rsidRPr="005570FD" w:rsidRDefault="005E54B9">
      <w:pPr>
        <w:pStyle w:val="NormalWeb"/>
      </w:pPr>
    </w:p>
    <w:p w:rsidR="007D7BCC" w:rsidRPr="005570FD" w:rsidRDefault="007D7BCC">
      <w:pPr>
        <w:pStyle w:val="NormalWeb"/>
        <w:rPr>
          <w:b/>
          <w:bCs/>
        </w:rPr>
      </w:pPr>
      <w:r w:rsidRPr="005570FD">
        <w:t>Java follows camel case syntax for naming the class, interface, method and variable.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w:t>
      </w:r>
      <w:r w:rsidRPr="005570FD">
        <w:rPr>
          <w:rFonts w:ascii="Times New Roman" w:hAnsi="Times New Roman" w:cs="Times New Roman"/>
        </w:rPr>
        <w:t xml:space="preserve"> keyword is an access specifier which represents visibility, it means it is visible to all.</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two classes are public in the same program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must be public in which main method is declared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static</w:t>
      </w:r>
      <w:r w:rsidRPr="005570FD">
        <w:rPr>
          <w:rFonts w:ascii="Times New Roman" w:hAnsi="Times New Roman" w:cs="Times New Roman"/>
        </w:rPr>
        <w:t xml:space="preserve"> is a keyword, if we declare any method as static, it is known as static method. The core advantage of static method is that there is no need to create object to invoke the static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main</w:t>
      </w:r>
      <w:r w:rsidRPr="005570FD">
        <w:rPr>
          <w:rFonts w:ascii="Times New Roman" w:hAnsi="Times New Roman" w:cs="Times New Roman"/>
        </w:rPr>
        <w:t xml:space="preserve"> method is executed by the JVM, so it doesn't require to create object to invoke the main method. So it saves memory.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main</w:t>
      </w:r>
      <w:r w:rsidRPr="005570FD">
        <w:rPr>
          <w:rFonts w:ascii="Times New Roman" w:hAnsi="Times New Roman" w:cs="Times New Roman"/>
        </w:rPr>
        <w:t xml:space="preserve"> represents start up of the program.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compile java program main() is not compulsory but to execute main() should presented.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Naming conditions of method are same as the class as explained above.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Naming conventions of method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1)Name of the method starts with lowercase alphabets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if name contains multiple words, then first word starts with lowercase and subsequent words starts with uppercase alphabet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getData(), setData(), getEmpInformation()</w:t>
      </w:r>
    </w:p>
    <w:p w:rsidR="007D7BCC" w:rsidRPr="005570FD" w:rsidRDefault="007D7BCC">
      <w:pPr>
        <w:pStyle w:val="NormalWeb"/>
      </w:pPr>
      <w:r w:rsidRPr="005570FD">
        <w:t>actionPerformed(), firstName(), etc.</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b/>
          <w:bCs/>
        </w:rPr>
        <w:t>void</w:t>
      </w:r>
      <w:r w:rsidRPr="005570FD">
        <w:rPr>
          <w:rFonts w:ascii="Times New Roman" w:hAnsi="Times New Roman" w:cs="Times New Roman"/>
        </w:rPr>
        <w:t xml:space="preserve"> is the return type of the method, it means it doesn't return any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String[] args</w:t>
      </w:r>
      <w:r w:rsidRPr="005570FD">
        <w:rPr>
          <w:rFonts w:ascii="Times New Roman" w:hAnsi="Times New Roman" w:cs="Times New Roman"/>
        </w:rPr>
        <w:t xml:space="preserve"> is used for command line argument. We will learn it later.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System.out.println ()</w:t>
      </w:r>
      <w:r w:rsidRPr="005570FD">
        <w:rPr>
          <w:rFonts w:ascii="Times New Roman" w:hAnsi="Times New Roman" w:cs="Times New Roman"/>
        </w:rPr>
        <w:t xml:space="preserve"> is used print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print() and 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println () inserts a new line char at the end of the data, where print() does not.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5E54B9">
      <w:pPr>
        <w:pStyle w:val="Standard"/>
        <w:jc w:val="both"/>
        <w:rPr>
          <w:rFonts w:ascii="Times New Roman" w:hAnsi="Times New Roman" w:cs="Times New Roman"/>
        </w:rPr>
      </w:pPr>
      <w:r w:rsidRPr="005570FD">
        <w:rPr>
          <w:rFonts w:ascii="Times New Roman" w:hAnsi="Times New Roman" w:cs="Times New Roman"/>
        </w:rPr>
        <w:t>System:</w:t>
      </w:r>
      <w:r w:rsidRPr="005570FD">
        <w:rPr>
          <w:rFonts w:ascii="Times New Roman" w:hAnsi="Times New Roman" w:cs="Times New Roman"/>
        </w:rPr>
        <w:tab/>
      </w:r>
      <w:r w:rsidR="007D7BCC" w:rsidRPr="005570FD">
        <w:rPr>
          <w:rFonts w:ascii="Times New Roman" w:hAnsi="Times New Roman" w:cs="Times New Roman"/>
        </w:rPr>
        <w:t xml:space="preserve"> it is a class from java.lang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It provides three objects </w:t>
      </w:r>
    </w:p>
    <w:p w:rsidR="007D7BCC" w:rsidRPr="005570FD" w:rsidRDefault="007D7BCC" w:rsidP="00C85BE0">
      <w:pPr>
        <w:pStyle w:val="Standard"/>
        <w:numPr>
          <w:ilvl w:val="0"/>
          <w:numId w:val="7"/>
        </w:numPr>
        <w:jc w:val="both"/>
        <w:rPr>
          <w:rFonts w:ascii="Times New Roman" w:hAnsi="Times New Roman" w:cs="Times New Roman"/>
        </w:rPr>
      </w:pPr>
      <w:r w:rsidRPr="005570FD">
        <w:rPr>
          <w:rFonts w:ascii="Times New Roman" w:hAnsi="Times New Roman" w:cs="Times New Roman"/>
        </w:rPr>
        <w:t xml:space="preserve">System.in  </w:t>
      </w:r>
      <w:r w:rsidR="005E54B9" w:rsidRPr="005570FD">
        <w:rPr>
          <w:rFonts w:ascii="Times New Roman" w:hAnsi="Times New Roman" w:cs="Times New Roman"/>
        </w:rPr>
        <w:t>:</w:t>
      </w:r>
      <w:r w:rsidRPr="005570FD">
        <w:rPr>
          <w:rFonts w:ascii="Times New Roman" w:hAnsi="Times New Roman" w:cs="Times New Roman"/>
        </w:rPr>
        <w:t xml:space="preserve"> to get data from input buffer</w:t>
      </w:r>
    </w:p>
    <w:p w:rsidR="007D7BCC" w:rsidRPr="005570FD" w:rsidRDefault="007D7BCC" w:rsidP="00C85BE0">
      <w:pPr>
        <w:pStyle w:val="Standard"/>
        <w:numPr>
          <w:ilvl w:val="0"/>
          <w:numId w:val="7"/>
        </w:numPr>
        <w:jc w:val="both"/>
        <w:rPr>
          <w:rFonts w:ascii="Times New Roman" w:hAnsi="Times New Roman" w:cs="Times New Roman"/>
        </w:rPr>
      </w:pPr>
      <w:r w:rsidRPr="005570FD">
        <w:rPr>
          <w:rFonts w:ascii="Times New Roman" w:hAnsi="Times New Roman" w:cs="Times New Roman"/>
        </w:rPr>
        <w:t xml:space="preserve">System.out </w:t>
      </w:r>
      <w:r w:rsidR="005E54B9" w:rsidRPr="005570FD">
        <w:rPr>
          <w:rFonts w:ascii="Times New Roman" w:hAnsi="Times New Roman" w:cs="Times New Roman"/>
        </w:rPr>
        <w:t>:</w:t>
      </w:r>
      <w:r w:rsidRPr="005570FD">
        <w:rPr>
          <w:rFonts w:ascii="Times New Roman" w:hAnsi="Times New Roman" w:cs="Times New Roman"/>
        </w:rPr>
        <w:t xml:space="preserve"> to write data to outpt buffer</w:t>
      </w:r>
    </w:p>
    <w:p w:rsidR="007D7BCC" w:rsidRPr="005570FD" w:rsidRDefault="007D7BCC" w:rsidP="00C85BE0">
      <w:pPr>
        <w:pStyle w:val="Standard"/>
        <w:numPr>
          <w:ilvl w:val="0"/>
          <w:numId w:val="7"/>
        </w:numPr>
        <w:jc w:val="both"/>
        <w:rPr>
          <w:rFonts w:ascii="Times New Roman" w:hAnsi="Times New Roman" w:cs="Times New Roman"/>
        </w:rPr>
      </w:pPr>
      <w:r w:rsidRPr="005570FD">
        <w:rPr>
          <w:rFonts w:ascii="Times New Roman" w:hAnsi="Times New Roman" w:cs="Times New Roman"/>
        </w:rPr>
        <w:t xml:space="preserve">System.err  </w:t>
      </w:r>
      <w:r w:rsidR="005E54B9" w:rsidRPr="005570FD">
        <w:rPr>
          <w:rFonts w:ascii="Times New Roman" w:hAnsi="Times New Roman" w:cs="Times New Roman"/>
        </w:rPr>
        <w:t>:</w:t>
      </w:r>
      <w:r w:rsidRPr="005570FD">
        <w:rPr>
          <w:rFonts w:ascii="Times New Roman" w:hAnsi="Times New Roman" w:cs="Times New Roman"/>
        </w:rPr>
        <w:t xml:space="preserve"> to Write JVM implicit error message to output buffer</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blank  .j</w:t>
      </w:r>
      <w:r w:rsidR="00D8383B">
        <w:rPr>
          <w:rFonts w:ascii="Times New Roman" w:hAnsi="Times New Roman" w:cs="Times New Roman"/>
        </w:rPr>
        <w:t>ava program file can be comiled but not generates .class file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program file can have multiple classes but not two classes are public</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must be public, which name is mapped to file name.</w:t>
      </w:r>
    </w:p>
    <w:p w:rsidR="005E54B9" w:rsidRPr="005570FD" w:rsidRDefault="005E54B9">
      <w:pPr>
        <w:pStyle w:val="Standard"/>
        <w:jc w:val="both"/>
        <w:rPr>
          <w:rFonts w:ascii="Times New Roman" w:hAnsi="Times New Roman" w:cs="Times New Roman"/>
        </w:rPr>
      </w:pPr>
    </w:p>
    <w:p w:rsidR="005E54B9" w:rsidRPr="005570FD" w:rsidRDefault="005E54B9">
      <w:pPr>
        <w:pStyle w:val="Standard"/>
        <w:jc w:val="both"/>
        <w:rPr>
          <w:rFonts w:ascii="Times New Roman" w:hAnsi="Times New Roman" w:cs="Times New Roman"/>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In the following program which main() executes </w:t>
      </w:r>
      <w:r w:rsidR="005E54B9" w:rsidRPr="005570FD">
        <w:rPr>
          <w:rFonts w:ascii="Times New Roman" w:hAnsi="Times New Roman" w:cs="Times New Roman"/>
          <w:b/>
          <w:bCs/>
        </w:rPr>
        <w:t>?</w:t>
      </w:r>
    </w:p>
    <w:p w:rsidR="005E54B9" w:rsidRPr="005570FD" w:rsidRDefault="005E54B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file is Test.java</w:t>
      </w:r>
    </w:p>
    <w:p w:rsidR="005E54B9" w:rsidRPr="005570FD" w:rsidRDefault="005E54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class Sample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NRIT");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System.out.println("Hello World");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 Test class main()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Hello World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JVM looks for the main(), in a class which is mapped to the file name.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p>
    <w:tbl>
      <w:tblPr>
        <w:tblW w:w="0" w:type="auto"/>
        <w:tblInd w:w="193" w:type="dxa"/>
        <w:tblLayout w:type="fixed"/>
        <w:tblLook w:val="0000"/>
      </w:tblPr>
      <w:tblGrid>
        <w:gridCol w:w="1980"/>
        <w:gridCol w:w="7570"/>
      </w:tblGrid>
      <w:tr w:rsidR="007D7BCC" w:rsidRPr="005570FD">
        <w:trPr>
          <w:trHeight w:val="341"/>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jc w:val="center"/>
              <w:rPr>
                <w:rFonts w:ascii="Times New Roman" w:hAnsi="Times New Roman" w:cs="Times New Roman"/>
                <w:b/>
                <w:bCs/>
              </w:rPr>
            </w:pPr>
            <w:r w:rsidRPr="005570FD">
              <w:rPr>
                <w:rFonts w:ascii="Times New Roman" w:hAnsi="Times New Roman" w:cs="Times New Roman"/>
                <w:b/>
                <w:bCs/>
              </w:rPr>
              <w:t>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Convention</w:t>
            </w:r>
          </w:p>
        </w:tc>
      </w:tr>
      <w:tr w:rsidR="007D7BCC" w:rsidRPr="005570FD">
        <w:trPr>
          <w:trHeight w:val="764"/>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class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uppercase letter and be a noun e.g. String, Color, Button, System, Thread etc.</w:t>
            </w:r>
          </w:p>
        </w:tc>
      </w:tr>
      <w:tr w:rsidR="007D7BCC" w:rsidRPr="005570FD">
        <w:trPr>
          <w:trHeight w:val="737"/>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interface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uppercase letter and be an adjective e.g. Runnable, Remote, ActionListener etc.</w:t>
            </w:r>
          </w:p>
        </w:tc>
      </w:tr>
      <w:tr w:rsidR="007D7BCC" w:rsidRPr="005570FD">
        <w:trPr>
          <w:trHeight w:val="710"/>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method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lowercase letter and be a verb e.g. actionPerformed(), main(), print(), println () etc.</w:t>
            </w:r>
          </w:p>
        </w:tc>
      </w:tr>
      <w:tr w:rsidR="007D7BCC" w:rsidRPr="005570FD">
        <w:trPr>
          <w:trHeight w:val="422"/>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variable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lowercase letter e.g. firstName, orderNumber etc.</w:t>
            </w:r>
          </w:p>
        </w:tc>
      </w:tr>
      <w:tr w:rsidR="007D7BCC" w:rsidRPr="005570FD">
        <w:trPr>
          <w:trHeight w:val="422"/>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Object name </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start with lowercase letter e.g. contractEmployee , permanentEmployee etc.</w:t>
            </w:r>
          </w:p>
        </w:tc>
      </w:tr>
      <w:tr w:rsidR="007D7BCC" w:rsidRPr="005570FD">
        <w:trPr>
          <w:trHeight w:val="494"/>
        </w:trPr>
        <w:tc>
          <w:tcPr>
            <w:tcW w:w="1980" w:type="dxa"/>
            <w:tcBorders>
              <w:top w:val="single" w:sz="4" w:space="0" w:color="000000"/>
              <w:left w:val="single" w:sz="4" w:space="0" w:color="000000"/>
              <w:bottom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package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7BCC" w:rsidRPr="005570FD" w:rsidRDefault="007D7BCC">
            <w:pPr>
              <w:pStyle w:val="Standard"/>
              <w:rPr>
                <w:rFonts w:ascii="Times New Roman" w:hAnsi="Times New Roman" w:cs="Times New Roman"/>
              </w:rPr>
            </w:pPr>
            <w:r w:rsidRPr="005570FD">
              <w:rPr>
                <w:rFonts w:ascii="Times New Roman" w:hAnsi="Times New Roman" w:cs="Times New Roman"/>
              </w:rPr>
              <w:t>should be in lowercase letter e.g. java, lang, sql, util etc.</w:t>
            </w:r>
          </w:p>
        </w:tc>
      </w:tr>
      <w:tr w:rsidR="007D7BCC" w:rsidRPr="005570FD">
        <w:trPr>
          <w:trHeight w:val="440"/>
        </w:trPr>
        <w:tc>
          <w:tcPr>
            <w:tcW w:w="1980" w:type="dxa"/>
            <w:tcBorders>
              <w:top w:val="single" w:sz="4" w:space="0" w:color="000000"/>
              <w:left w:val="single" w:sz="4" w:space="0" w:color="000000"/>
              <w:bottom w:val="single" w:sz="4" w:space="0" w:color="000000"/>
            </w:tcBorders>
            <w:shd w:val="clear" w:color="auto" w:fill="auto"/>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constants name</w:t>
            </w:r>
          </w:p>
        </w:tc>
        <w:tc>
          <w:tcPr>
            <w:tcW w:w="7570" w:type="dxa"/>
            <w:tcBorders>
              <w:top w:val="single" w:sz="4" w:space="0" w:color="000000"/>
              <w:left w:val="single" w:sz="4" w:space="0" w:color="000000"/>
              <w:bottom w:val="single" w:sz="4" w:space="0" w:color="000000"/>
              <w:right w:val="single" w:sz="4" w:space="0" w:color="000000"/>
            </w:tcBorders>
            <w:shd w:val="clear" w:color="auto" w:fill="auto"/>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should be in uppercase letter. e.g. RED, YELLOW, MAX_PRIORITY etc.</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676D06" w:rsidRDefault="00676D06">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What happens at runtime?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At runtime, following steps are performed: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JVM performs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Test.java --&gt; javac --&gt; Test.class --&gt; JVM</w:t>
      </w:r>
    </w:p>
    <w:p w:rsidR="007D7BCC" w:rsidRPr="005570FD" w:rsidRDefault="007D7BCC">
      <w:pPr>
        <w:pStyle w:val="Standard"/>
        <w:jc w:val="both"/>
        <w:rPr>
          <w:rFonts w:ascii="Times New Roman" w:hAnsi="Times New Roman" w:cs="Times New Roman"/>
        </w:rPr>
      </w:pPr>
    </w:p>
    <w:p w:rsidR="005E54B9" w:rsidRPr="005570FD" w:rsidRDefault="00DC3AEB" w:rsidP="005E54B9">
      <w:pPr>
        <w:pStyle w:val="Standard"/>
        <w:jc w:val="center"/>
        <w:rPr>
          <w:rFonts w:ascii="Times New Roman" w:hAnsi="Times New Roman" w:cs="Times New Roman"/>
          <w:b/>
          <w:bCs/>
          <w:sz w:val="40"/>
          <w:szCs w:val="40"/>
        </w:rPr>
      </w:pPr>
      <w:r w:rsidRPr="005570FD">
        <w:rPr>
          <w:rFonts w:ascii="Times New Roman" w:hAnsi="Times New Roman" w:cs="Times New Roman"/>
          <w:b/>
          <w:bCs/>
          <w:sz w:val="40"/>
          <w:szCs w:val="40"/>
        </w:rPr>
        <w:t xml:space="preserve">Overview </w:t>
      </w:r>
      <w:r>
        <w:rPr>
          <w:rFonts w:ascii="Times New Roman" w:hAnsi="Times New Roman" w:cs="Times New Roman"/>
          <w:b/>
          <w:bCs/>
          <w:sz w:val="40"/>
          <w:szCs w:val="40"/>
        </w:rPr>
        <w:t xml:space="preserve">of </w:t>
      </w:r>
      <w:r w:rsidR="005E54B9" w:rsidRPr="005570FD">
        <w:rPr>
          <w:rFonts w:ascii="Times New Roman" w:hAnsi="Times New Roman" w:cs="Times New Roman"/>
          <w:b/>
          <w:bCs/>
          <w:sz w:val="40"/>
          <w:szCs w:val="40"/>
        </w:rPr>
        <w:t xml:space="preserve">JVM </w:t>
      </w:r>
    </w:p>
    <w:p w:rsidR="005E54B9" w:rsidRPr="005570FD" w:rsidRDefault="005E54B9" w:rsidP="005E54B9">
      <w:pPr>
        <w:pStyle w:val="Standard"/>
        <w:jc w:val="center"/>
        <w:rPr>
          <w:rFonts w:ascii="Times New Roman" w:hAnsi="Times New Roman" w:cs="Times New Roman"/>
        </w:rPr>
      </w:pPr>
    </w:p>
    <w:p w:rsidR="005E54B9" w:rsidRDefault="005E54B9" w:rsidP="005E54B9">
      <w:pPr>
        <w:pStyle w:val="Standard"/>
        <w:rPr>
          <w:rFonts w:ascii="Times New Roman" w:hAnsi="Times New Roman" w:cs="Times New Roman"/>
        </w:rPr>
      </w:pPr>
      <w:r w:rsidRPr="005570FD">
        <w:rPr>
          <w:rFonts w:ascii="Times New Roman" w:hAnsi="Times New Roman" w:cs="Times New Roman"/>
        </w:rPr>
        <w:t>InternalArchitecture, covered at the end of this book.</w:t>
      </w:r>
    </w:p>
    <w:p w:rsidR="005570FD" w:rsidRPr="005570FD" w:rsidRDefault="005570FD" w:rsidP="005E54B9">
      <w:pPr>
        <w:pStyle w:val="Standard"/>
        <w:rPr>
          <w:rFonts w:ascii="Times New Roman" w:hAnsi="Times New Roman" w:cs="Times New Roman"/>
        </w:rPr>
      </w:pPr>
    </w:p>
    <w:p w:rsidR="005E54B9" w:rsidRPr="005570FD" w:rsidRDefault="005E54B9" w:rsidP="005E54B9">
      <w:pPr>
        <w:pStyle w:val="Standard"/>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51584" behindDoc="0" locked="0" layoutInCell="1" allowOverlap="1">
            <wp:simplePos x="0" y="0"/>
            <wp:positionH relativeFrom="column">
              <wp:align>center</wp:align>
            </wp:positionH>
            <wp:positionV relativeFrom="paragraph">
              <wp:posOffset>0</wp:posOffset>
            </wp:positionV>
            <wp:extent cx="4464050" cy="3368040"/>
            <wp:effectExtent l="19050" t="0" r="0" b="0"/>
            <wp:wrapSquare wrapText="bothSides"/>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464050" cy="336804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tabs>
          <w:tab w:val="left" w:pos="1394"/>
        </w:tabs>
        <w:jc w:val="both"/>
        <w:rPr>
          <w:rFonts w:ascii="Times New Roman" w:hAnsi="Times New Roman" w:cs="Times New Roman"/>
          <w:b/>
          <w:bCs/>
        </w:rPr>
      </w:pPr>
    </w:p>
    <w:p w:rsidR="005570FD" w:rsidRDefault="005570FD">
      <w:pPr>
        <w:pStyle w:val="Standard"/>
        <w:tabs>
          <w:tab w:val="left" w:pos="1394"/>
        </w:tabs>
        <w:jc w:val="both"/>
        <w:rPr>
          <w:rFonts w:ascii="Times New Roman" w:hAnsi="Times New Roman" w:cs="Times New Roman"/>
          <w:b/>
          <w:bCs/>
        </w:rPr>
      </w:pPr>
    </w:p>
    <w:p w:rsidR="007D7BCC" w:rsidRPr="005570FD" w:rsidRDefault="007D7BCC">
      <w:pPr>
        <w:pStyle w:val="Standard"/>
        <w:tabs>
          <w:tab w:val="left" w:pos="1394"/>
        </w:tabs>
        <w:jc w:val="both"/>
        <w:rPr>
          <w:rFonts w:ascii="Times New Roman" w:hAnsi="Times New Roman" w:cs="Times New Roman"/>
        </w:rPr>
      </w:pPr>
      <w:r w:rsidRPr="005570FD">
        <w:rPr>
          <w:rFonts w:ascii="Times New Roman" w:hAnsi="Times New Roman" w:cs="Times New Roman"/>
          <w:b/>
          <w:bCs/>
        </w:rPr>
        <w:t>Class Loader :</w:t>
      </w:r>
      <w:r w:rsidRPr="005570FD">
        <w:rPr>
          <w:rFonts w:ascii="Times New Roman" w:hAnsi="Times New Roman" w:cs="Times New Roman"/>
        </w:rPr>
        <w:t xml:space="preserve"> Loading .class file into memory</w:t>
      </w:r>
    </w:p>
    <w:p w:rsidR="007D7BCC" w:rsidRPr="005570FD" w:rsidRDefault="007D7BCC">
      <w:pPr>
        <w:pStyle w:val="Standard"/>
        <w:tabs>
          <w:tab w:val="left" w:pos="1394"/>
        </w:tabs>
        <w:jc w:val="both"/>
        <w:rPr>
          <w:rFonts w:ascii="Times New Roman" w:hAnsi="Times New Roman" w:cs="Times New Roman"/>
        </w:rPr>
      </w:pPr>
    </w:p>
    <w:p w:rsidR="007D7BCC" w:rsidRPr="005570FD" w:rsidRDefault="007D7BCC">
      <w:pPr>
        <w:pStyle w:val="Standard"/>
        <w:tabs>
          <w:tab w:val="left" w:pos="1394"/>
        </w:tabs>
        <w:jc w:val="both"/>
        <w:rPr>
          <w:rFonts w:ascii="Times New Roman" w:eastAsia="Times New Roman" w:hAnsi="Times New Roman" w:cs="Times New Roman"/>
          <w:b/>
          <w:bCs/>
          <w:lang w:bidi="te-IN"/>
        </w:rPr>
      </w:pPr>
      <w:r w:rsidRPr="005570FD">
        <w:rPr>
          <w:rFonts w:ascii="Times New Roman" w:hAnsi="Times New Roman" w:cs="Times New Roman"/>
          <w:b/>
          <w:bCs/>
        </w:rPr>
        <w:t>Byte code verifier :</w:t>
      </w: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b/>
          <w:bCs/>
          <w:lang w:bidi="te-IN"/>
        </w:rPr>
        <w:t>Byte code Verification</w:t>
      </w: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 xml:space="preserve">When a class loader presents the byte codes of a newly loaded Java platform class to the virtual machine, these byte codes are first inspected by a </w:t>
      </w:r>
      <w:r w:rsidRPr="005570FD">
        <w:rPr>
          <w:rFonts w:ascii="Times New Roman" w:eastAsia="Times New Roman" w:hAnsi="Times New Roman" w:cs="Times New Roman"/>
          <w:i/>
          <w:iCs/>
          <w:lang w:bidi="te-IN"/>
        </w:rPr>
        <w:t>verifier.</w:t>
      </w:r>
      <w:r w:rsidRPr="005570FD">
        <w:rPr>
          <w:rFonts w:ascii="Times New Roman" w:eastAsia="Times New Roman" w:hAnsi="Times New Roman" w:cs="Times New Roman"/>
          <w:lang w:bidi="te-IN"/>
        </w:rPr>
        <w:t xml:space="preserve"> The verifier checks that the instructions cannot perform actions that are obviously damaging. All classes except for system classes are verified.</w:t>
      </w: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Here are some of the checks that the verifier carries out:</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Variables are initialized before they are used.</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lastRenderedPageBreak/>
        <w:t>Method calls match the types of object references.</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Rules for accessing private data and methods are not violated.</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Local variable accesses fall within the runtime stack.</w:t>
      </w:r>
    </w:p>
    <w:p w:rsidR="007D7BCC" w:rsidRPr="005570FD" w:rsidRDefault="007D7BCC" w:rsidP="00C85BE0">
      <w:pPr>
        <w:pStyle w:val="Standard"/>
        <w:numPr>
          <w:ilvl w:val="0"/>
          <w:numId w:val="21"/>
        </w:numPr>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lang w:bidi="te-IN"/>
        </w:rPr>
        <w:t>The runtime stack does not overflow.</w:t>
      </w:r>
    </w:p>
    <w:p w:rsidR="005570FD" w:rsidRDefault="005570FD">
      <w:pPr>
        <w:pStyle w:val="Standard"/>
        <w:spacing w:before="280" w:after="280"/>
        <w:jc w:val="both"/>
        <w:rPr>
          <w:rFonts w:ascii="Times New Roman" w:eastAsia="Times New Roman" w:hAnsi="Times New Roman" w:cs="Times New Roman"/>
          <w:b/>
          <w:bCs/>
          <w:lang w:bidi="te-IN"/>
        </w:rPr>
      </w:pPr>
    </w:p>
    <w:p w:rsidR="007D7BCC" w:rsidRPr="005570FD" w:rsidRDefault="007D7BCC">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b/>
          <w:bCs/>
          <w:lang w:bidi="te-IN"/>
        </w:rPr>
        <w:t>Interpreter :</w:t>
      </w:r>
    </w:p>
    <w:p w:rsidR="007D7BCC" w:rsidRPr="005570FD" w:rsidRDefault="007D7BCC">
      <w:pPr>
        <w:pStyle w:val="Standard"/>
        <w:spacing w:before="280" w:after="280"/>
        <w:jc w:val="both"/>
        <w:rPr>
          <w:rFonts w:ascii="Times New Roman" w:hAnsi="Times New Roman" w:cs="Times New Roman"/>
          <w:b/>
          <w:bCs/>
        </w:rPr>
      </w:pPr>
      <w:r w:rsidRPr="005570FD">
        <w:rPr>
          <w:rFonts w:ascii="Times New Roman" w:eastAsia="Times New Roman" w:hAnsi="Times New Roman" w:cs="Times New Roman"/>
          <w:lang w:bidi="te-IN"/>
        </w:rPr>
        <w:t>It coverts java byte code to binary code and prepares as per the current platform (Hardware ) runtime  environment.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JIT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Just-In-Time (JIT) compiler is a component of the Java Runtime Environment that improves the performance of Java applications at run time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JIT compiler helps improve the performance of Java programs by converting byte code into native machine code at run time.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Garbage Collector :</w:t>
      </w:r>
    </w:p>
    <w:p w:rsidR="007D7BCC" w:rsidRPr="005570FD" w:rsidRDefault="005E54B9">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Garbage collector is a daemon thread. CPU is responsible to call Garbage collector. If there are no threads running in the system, then CPU makes a call to Garbage collector.</w:t>
      </w:r>
    </w:p>
    <w:p w:rsidR="004372BE" w:rsidRPr="005570FD" w:rsidRDefault="005E54B9">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Java provides facitlity to Java developer for invoking Grabage collector through  Runtime.gc() / System.gc()</w:t>
      </w:r>
    </w:p>
    <w:p w:rsidR="005E54B9" w:rsidRPr="005570FD" w:rsidRDefault="004372BE">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Task of Garbage Collector is to clear all un-used obejcts ( Garbage objects )</w:t>
      </w:r>
    </w:p>
    <w:p w:rsidR="004372BE" w:rsidRPr="005570FD" w:rsidRDefault="004372BE">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Unreferenced objects are called as Garbage objects.</w:t>
      </w:r>
    </w:p>
    <w:p w:rsidR="007D7BCC" w:rsidRPr="005570FD" w:rsidRDefault="007D7BCC">
      <w:pPr>
        <w:pStyle w:val="Standard"/>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Thread Schedular:</w:t>
      </w:r>
    </w:p>
    <w:p w:rsidR="004372BE" w:rsidRPr="005570FD" w:rsidRDefault="004372BE">
      <w:pPr>
        <w:pStyle w:val="Standard"/>
        <w:spacing w:before="280" w:after="280"/>
        <w:jc w:val="both"/>
        <w:rPr>
          <w:rFonts w:ascii="Times New Roman" w:eastAsia="Times New Roman" w:hAnsi="Times New Roman" w:cs="Times New Roman"/>
          <w:lang w:bidi="te-IN"/>
        </w:rPr>
      </w:pPr>
      <w:r w:rsidRPr="005570FD">
        <w:rPr>
          <w:rFonts w:ascii="Times New Roman" w:eastAsia="Times New Roman" w:hAnsi="Times New Roman" w:cs="Times New Roman"/>
          <w:lang w:bidi="te-IN"/>
        </w:rPr>
        <w:t>Thread schedular is to manage different states of thread in a multi threaded application.</w:t>
      </w:r>
    </w:p>
    <w:p w:rsidR="007D7BCC" w:rsidRPr="005570FD" w:rsidRDefault="007D7BCC">
      <w:pPr>
        <w:pStyle w:val="Standard"/>
        <w:spacing w:before="280" w:after="280"/>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Security Managar:</w:t>
      </w:r>
    </w:p>
    <w:p w:rsidR="007D7BCC" w:rsidRPr="005570FD" w:rsidRDefault="004372BE" w:rsidP="004372BE">
      <w:pPr>
        <w:pStyle w:val="Standard"/>
        <w:spacing w:before="280" w:after="280"/>
        <w:jc w:val="both"/>
        <w:rPr>
          <w:rFonts w:ascii="Times New Roman" w:hAnsi="Times New Roman" w:cs="Times New Roman"/>
        </w:rPr>
      </w:pPr>
      <w:r w:rsidRPr="005570FD">
        <w:rPr>
          <w:rFonts w:ascii="Times New Roman" w:eastAsia="Times New Roman" w:hAnsi="Times New Roman" w:cs="Times New Roman"/>
          <w:lang w:bidi="te-IN"/>
        </w:rPr>
        <w:t>Security Managar is to provide the security for local system resources from Java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Interview Questions: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 What is operating system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t>It is a platform, where we can execute application programs and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It is an interface between Hardware and Application software.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2) What is an exe file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is a prepared file for specific OS. It contains binary code.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contains, program code, application software libraries, OS libraries and hardware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is a OS dependent.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3) can we create exe file in java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No we can't create exe file. In java every thing is  .class file, it is not an exe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4) What is a .class file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.class file is byte code file, which contains only java program code and Java libraries.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5) how java program file is an independent of platform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it is independent of Platform since it does not contain any OS libraries and Hardware information.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6) What is difference between exe file and .class file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contains binary code and .class file contains byte code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exe file is prepared file for specific OS and .class is not prepared file.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After moving .class file to OS, then preparation starts as per current OS.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7) what if the difference between  JDK, JRE and JVM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JVM (Java Virtual Machine)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an abstract machine. It is a specification that provides runtime environment in which java byte code can be executed.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JVM, JRE and JDK are platform dependent because configuration of each OS differs.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But, Java is platform independent.</w:t>
      </w:r>
    </w:p>
    <w:p w:rsidR="007D7BCC" w:rsidRPr="005570FD" w:rsidRDefault="007D7BCC">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b/>
          <w:bCs/>
        </w:rPr>
        <w:t>JDK ( Java Development Kit ):</w:t>
      </w:r>
    </w:p>
    <w:p w:rsidR="004372BE" w:rsidRPr="005570FD" w:rsidRDefault="004372BE" w:rsidP="004372BE">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It contains JRE   +  Development Tools ( javac, java, javap, javadoc, jar, appletviewer, rmic, jps and etc )</w:t>
      </w:r>
    </w:p>
    <w:p w:rsidR="004372BE" w:rsidRPr="005570FD" w:rsidRDefault="004372BE">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b/>
          <w:bCs/>
        </w:rPr>
        <w:t>JRE ( Java Runtime Environment )</w:t>
      </w:r>
    </w:p>
    <w:p w:rsidR="004372BE" w:rsidRPr="005570FD" w:rsidRDefault="004372BE" w:rsidP="004372BE">
      <w:pPr>
        <w:pStyle w:val="Standard"/>
        <w:jc w:val="both"/>
        <w:rPr>
          <w:rFonts w:ascii="Times New Roman" w:hAnsi="Times New Roman" w:cs="Times New Roman"/>
        </w:rPr>
      </w:pP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lastRenderedPageBreak/>
        <w:t>It is used to provide runtime environment.</w:t>
      </w: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It is the implementation of JVM.</w:t>
      </w: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It contains set of libraries ( jar files ) and other files that JVM uses at runtime.</w:t>
      </w:r>
    </w:p>
    <w:p w:rsidR="004372BE" w:rsidRPr="005570FD" w:rsidRDefault="004372BE" w:rsidP="004372BE">
      <w:pPr>
        <w:pStyle w:val="Standard"/>
        <w:jc w:val="both"/>
        <w:rPr>
          <w:rFonts w:ascii="Times New Roman" w:hAnsi="Times New Roman" w:cs="Times New Roman"/>
        </w:rPr>
      </w:pPr>
      <w:r w:rsidRPr="005570FD">
        <w:rPr>
          <w:rFonts w:ascii="Times New Roman" w:hAnsi="Times New Roman" w:cs="Times New Roman"/>
        </w:rPr>
        <w:t>JRE = JVM + Java Packages Classes (like util, math, lang, awt,swing etc)+runtime libraries ( jars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JVM performs following main tasks: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Loads code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Verifies code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Executes code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Provides runtime environment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8) What is the purpose of JIT Compiler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Just-In-Time (JIT) compiler is a feature of the run-time interpreter.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It prepares the binary code ( generated by Interpreter ) as per the current OS Specifications.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9) Can we compile java program without main()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yes.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10) Can we execute java program without main()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Ans: </w:t>
      </w:r>
      <w:r w:rsidRPr="005570FD">
        <w:rPr>
          <w:rFonts w:ascii="Times New Roman" w:hAnsi="Times New Roman" w:cs="Times New Roman"/>
        </w:rPr>
        <w:t>No</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11) what does mean, Java is portable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java application build can be moved from one OS to another OS with out any changes in the </w:t>
      </w:r>
      <w:r w:rsidRPr="005570FD">
        <w:rPr>
          <w:rFonts w:ascii="Times New Roman" w:hAnsi="Times New Roman" w:cs="Times New Roman"/>
        </w:rPr>
        <w:tab/>
        <w:t>application build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12) - Can we have multiple classes in same java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Ans : Yes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13) Can we have two public classes in one java file?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No</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A class must be public which name is same as File name.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14) What is correct syntax for main method of a java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 public static int main(String[] args)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 - public int main(String[] args)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 - public static void main(String[] args)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 - None of the above.</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Ans:  </w:t>
      </w:r>
      <w:r w:rsidRPr="005570FD">
        <w:rPr>
          <w:rFonts w:ascii="Times New Roman" w:hAnsi="Times New Roman" w:cs="Times New Roman"/>
        </w:rPr>
        <w:tab/>
        <w: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15) Is an empty .java file a valid source file?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not valid valid file but it can be cmpiled.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Java-source file with zero class-declarations will not result in any .class files</w:t>
      </w:r>
    </w:p>
    <w:p w:rsidR="007D7BCC" w:rsidRPr="005570FD" w:rsidRDefault="007D7BCC">
      <w:pPr>
        <w:pStyle w:val="Standard"/>
        <w:jc w:val="both"/>
        <w:rPr>
          <w:rFonts w:ascii="Times New Roman" w:hAnsi="Times New Roman" w:cs="Times New Roman"/>
        </w:rPr>
      </w:pPr>
    </w:p>
    <w:p w:rsidR="00DA47DF" w:rsidRDefault="00DA47DF">
      <w:pPr>
        <w:pStyle w:val="Standard"/>
        <w:jc w:val="both"/>
        <w:rPr>
          <w:rFonts w:ascii="Times New Roman" w:hAnsi="Times New Roman" w:cs="Times New Roman"/>
        </w:rPr>
      </w:pPr>
    </w:p>
    <w:p w:rsidR="007D7BCC" w:rsidRPr="00DA47DF" w:rsidRDefault="007D7BCC">
      <w:pPr>
        <w:pStyle w:val="Standard"/>
        <w:jc w:val="both"/>
        <w:rPr>
          <w:rFonts w:ascii="Times New Roman" w:hAnsi="Times New Roman" w:cs="Times New Roman"/>
          <w:b/>
          <w:bCs/>
        </w:rPr>
      </w:pPr>
      <w:r w:rsidRPr="00DA47DF">
        <w:rPr>
          <w:rFonts w:ascii="Times New Roman" w:hAnsi="Times New Roman" w:cs="Times New Roman"/>
          <w:b/>
          <w:bCs/>
        </w:rPr>
        <w:t>Installing Java and path setting.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Place the JDK into C-Drive and run as admin </w:t>
      </w:r>
      <w:r w:rsidRPr="005570FD">
        <w:rPr>
          <w:rFonts w:ascii="Times New Roman" w:hAnsi="Times New Roman" w:cs="Times New Roman"/>
        </w:rPr>
        <w:t xml:space="preserve"> next </w:t>
      </w:r>
      <w:r w:rsidRPr="005570FD">
        <w:rPr>
          <w:rFonts w:ascii="Times New Roman" w:hAnsi="Times New Roman" w:cs="Times New Roman"/>
        </w:rPr>
        <w:t xml:space="preserve"> Accept agreement </w:t>
      </w:r>
      <w:r w:rsidRPr="005570FD">
        <w:rPr>
          <w:rFonts w:ascii="Times New Roman" w:hAnsi="Times New Roman" w:cs="Times New Roman"/>
        </w:rPr>
        <w:t xml:space="preserve"> next </w:t>
      </w:r>
      <w:r w:rsidRPr="005570FD">
        <w:rPr>
          <w:rFonts w:ascii="Times New Roman" w:hAnsi="Times New Roman" w:cs="Times New Roman"/>
        </w:rPr>
        <w:t>…… finish.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Set the JAVA_HOME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Rt.click on Computer Icon  </w:t>
      </w:r>
      <w:r w:rsidRPr="005570FD">
        <w:rPr>
          <w:rFonts w:ascii="Times New Roman" w:hAnsi="Times New Roman" w:cs="Times New Roman"/>
        </w:rPr>
        <w:t xml:space="preserve"> Properites </w:t>
      </w:r>
      <w:r w:rsidRPr="005570FD">
        <w:rPr>
          <w:rFonts w:ascii="Times New Roman" w:hAnsi="Times New Roman" w:cs="Times New Roman"/>
        </w:rPr>
        <w:t xml:space="preserve"> Advanced system settings </w:t>
      </w:r>
      <w:r w:rsidRPr="005570FD">
        <w:rPr>
          <w:rFonts w:ascii="Times New Roman" w:hAnsi="Times New Roman" w:cs="Times New Roman"/>
        </w:rPr>
        <w:t xml:space="preserve">  Environment variables </w:t>
      </w:r>
      <w:r w:rsidRPr="005570FD">
        <w:rPr>
          <w:rFonts w:ascii="Times New Roman" w:hAnsi="Times New Roman" w:cs="Times New Roman"/>
        </w:rPr>
        <w:t xml:space="preserve"> System Variables </w:t>
      </w:r>
      <w:r w:rsidRPr="005570FD">
        <w:rPr>
          <w:rFonts w:ascii="Times New Roman" w:hAnsi="Times New Roman" w:cs="Times New Roman"/>
        </w:rPr>
        <w:t>New</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3422015" cy="148653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422015" cy="148653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Set the PATH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System Variable,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Edit PATH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Go to end of the path and place ; %JAVA_HOME%\bin;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C:\ProgramData\Oracle\Java\javapath;%PATH%;C:\app\nagaswarao\product\11.2.0\dbhome_1\bin;%SystemRoot%\system32;%SystemRoot%;%SystemRoot%\System32\Wbem;%SYSTEMROOT%\System32\WindowsPowerShell\v1.0\; </w:t>
      </w:r>
      <w:r w:rsidRPr="005570FD">
        <w:rPr>
          <w:rFonts w:ascii="Times New Roman" w:hAnsi="Times New Roman" w:cs="Times New Roman"/>
          <w:b/>
          <w:bCs/>
        </w:rPr>
        <w:t>%JAVA_HOME%\bin;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Setting Java Path in Linux OS: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$gedit </w:t>
      </w:r>
      <w:r w:rsidR="0011065D">
        <w:rPr>
          <w:rFonts w:ascii="Times New Roman" w:hAnsi="Times New Roman" w:cs="Times New Roman"/>
        </w:rPr>
        <w:t xml:space="preserve">  </w:t>
      </w:r>
      <w:r w:rsidRPr="005570FD">
        <w:rPr>
          <w:rFonts w:ascii="Times New Roman" w:hAnsi="Times New Roman" w:cs="Times New Roman"/>
        </w:rPr>
        <w:t>~/.bashc</w:t>
      </w:r>
    </w:p>
    <w:p w:rsidR="002242C3" w:rsidRPr="005570FD" w:rsidRDefault="002242C3" w:rsidP="002242C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go to end of .bashrc file and provide following PATH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export  JAVA_HOME=/usr/lib/jvm/java-8-openjdk-i386</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 xml:space="preserve">export </w:t>
      </w:r>
      <w:r w:rsidR="0011065D">
        <w:rPr>
          <w:rFonts w:ascii="Times New Roman" w:hAnsi="Times New Roman" w:cs="Times New Roman"/>
        </w:rPr>
        <w:t xml:space="preserve">  </w:t>
      </w:r>
      <w:r w:rsidRPr="005570FD">
        <w:rPr>
          <w:rFonts w:ascii="Times New Roman" w:hAnsi="Times New Roman" w:cs="Times New Roman"/>
        </w:rPr>
        <w:t>PATH=$PATH: $JAVA_HOME/bin</w:t>
      </w: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Eclipse setup:</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Take the eclipse zip ( archive ) and place into C-dirve </w:t>
      </w:r>
      <w:r w:rsidR="004372BE" w:rsidRPr="005570FD">
        <w:rPr>
          <w:rFonts w:ascii="Times New Roman" w:hAnsi="Times New Roman" w:cs="Times New Roman"/>
        </w:rPr>
        <w:sym w:font="Wingdings" w:char="F0E0"/>
      </w:r>
      <w:r w:rsidR="004372BE" w:rsidRPr="005570FD">
        <w:rPr>
          <w:rFonts w:ascii="Times New Roman" w:hAnsi="Times New Roman" w:cs="Times New Roman"/>
        </w:rPr>
        <w:t xml:space="preserve"> rt.click extract here</w:t>
      </w:r>
      <w:r w:rsidR="004372BE" w:rsidRPr="005570FD">
        <w:rPr>
          <w:rFonts w:ascii="Times New Roman" w:hAnsi="Times New Roman" w:cs="Times New Roman"/>
        </w:rPr>
        <w:sym w:font="Wingdings" w:char="F0E0"/>
      </w:r>
      <w:r w:rsidRPr="005570FD">
        <w:rPr>
          <w:rFonts w:ascii="Times New Roman" w:hAnsi="Times New Roman" w:cs="Times New Roman"/>
        </w:rPr>
        <w:t xml:space="preserve"> created short cut on desk  for eclipse.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xml:space="preserve">On launching eclipse, it check for the JAVA_HOME, then </w:t>
      </w:r>
      <w:r w:rsidR="004372BE" w:rsidRPr="005570FD">
        <w:rPr>
          <w:rFonts w:ascii="Times New Roman" w:hAnsi="Times New Roman" w:cs="Times New Roman"/>
        </w:rPr>
        <w:t xml:space="preserve">integrates </w:t>
      </w:r>
      <w:r w:rsidR="000C5721" w:rsidRPr="005570FD">
        <w:rPr>
          <w:rFonts w:ascii="Times New Roman" w:hAnsi="Times New Roman" w:cs="Times New Roman"/>
        </w:rPr>
        <w:t xml:space="preserve">jdk </w:t>
      </w:r>
      <w:r w:rsidRPr="005570FD">
        <w:rPr>
          <w:rFonts w:ascii="Times New Roman" w:hAnsi="Times New Roman" w:cs="Times New Roman"/>
        </w:rPr>
        <w:t>with eclise.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Working with eclipse:</w:t>
      </w:r>
    </w:p>
    <w:p w:rsidR="000C5721" w:rsidRPr="005570FD" w:rsidRDefault="000C5721">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Eclipse is an IDE </w:t>
      </w:r>
    </w:p>
    <w:p w:rsidR="000C5721" w:rsidRPr="005570FD" w:rsidRDefault="000C5721">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rPr>
        <w:t>IDE:</w:t>
      </w:r>
      <w:r w:rsidR="007D7BCC" w:rsidRPr="005570FD">
        <w:rPr>
          <w:rFonts w:ascii="Times New Roman" w:hAnsi="Times New Roman" w:cs="Times New Roman"/>
        </w:rPr>
        <w:t xml:space="preserve"> Integrated Development Environment.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Java Compiler, JRE, JVM are integrated to eclipse automatically, when PATH variable is defined in the OS.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Hieracrchy of Java Project ( Model )</w:t>
      </w:r>
    </w:p>
    <w:p w:rsidR="007D7BCC" w:rsidRPr="005570FD" w:rsidRDefault="007D7BCC">
      <w:pPr>
        <w:pStyle w:val="Standard"/>
        <w:jc w:val="both"/>
        <w:rPr>
          <w:rFonts w:ascii="Times New Roman" w:hAnsi="Times New Roman" w:cs="Times New Roman"/>
          <w:b/>
          <w:bCs/>
        </w:rPr>
      </w:pP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 xml:space="preserve">Workspace </w:t>
      </w: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Project</w:t>
      </w: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Package</w:t>
      </w:r>
    </w:p>
    <w:p w:rsidR="007D7BCC" w:rsidRPr="005570FD" w:rsidRDefault="007D7BCC" w:rsidP="00C85BE0">
      <w:pPr>
        <w:pStyle w:val="Standard"/>
        <w:numPr>
          <w:ilvl w:val="0"/>
          <w:numId w:val="3"/>
        </w:numPr>
        <w:jc w:val="both"/>
        <w:rPr>
          <w:rFonts w:ascii="Times New Roman" w:hAnsi="Times New Roman" w:cs="Times New Roman"/>
        </w:rPr>
      </w:pPr>
      <w:r w:rsidRPr="005570FD">
        <w:rPr>
          <w:rFonts w:ascii="Times New Roman" w:hAnsi="Times New Roman" w:cs="Times New Roman"/>
        </w:rPr>
        <w:t>Classes</w:t>
      </w:r>
    </w:p>
    <w:p w:rsidR="007D7BCC" w:rsidRPr="005570FD" w:rsidRDefault="007D7BCC" w:rsidP="00C85BE0">
      <w:pPr>
        <w:pStyle w:val="Standard"/>
        <w:numPr>
          <w:ilvl w:val="0"/>
          <w:numId w:val="3"/>
        </w:numPr>
        <w:jc w:val="both"/>
        <w:rPr>
          <w:rFonts w:ascii="Times New Roman" w:hAnsi="Times New Roman" w:cs="Times New Roman"/>
          <w:b/>
          <w:bCs/>
        </w:rPr>
      </w:pPr>
      <w:r w:rsidRPr="005570FD">
        <w:rPr>
          <w:rFonts w:ascii="Times New Roman" w:hAnsi="Times New Roman" w:cs="Times New Roman"/>
        </w:rPr>
        <w:t>Methods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Step1:</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Create Workspace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xml:space="preserve">Launch eclipse </w:t>
      </w:r>
      <w:r w:rsidR="000C5721" w:rsidRPr="005570FD">
        <w:rPr>
          <w:rFonts w:ascii="Times New Roman" w:hAnsi="Times New Roman" w:cs="Times New Roman"/>
        </w:rPr>
        <w:sym w:font="Wingdings" w:char="F0E0"/>
      </w:r>
      <w:r w:rsidRPr="005570FD">
        <w:rPr>
          <w:rFonts w:ascii="Times New Roman" w:hAnsi="Times New Roman" w:cs="Times New Roman"/>
        </w:rPr>
        <w:t xml:space="preserve"> Select Work Space location ( browse ) and provide the name , d:\test\SampleWS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SampleWS </w:t>
      </w:r>
      <w:r w:rsidR="000C5721" w:rsidRPr="005570FD">
        <w:rPr>
          <w:rFonts w:ascii="Times New Roman" w:hAnsi="Times New Roman" w:cs="Times New Roman"/>
        </w:rPr>
        <w:sym w:font="Wingdings" w:char="F0E0"/>
      </w:r>
      <w:r w:rsidR="000C5721" w:rsidRPr="005570FD">
        <w:rPr>
          <w:rFonts w:ascii="Times New Roman" w:hAnsi="Times New Roman" w:cs="Times New Roman"/>
        </w:rPr>
        <w:t xml:space="preserve"> is a workspace name</w:t>
      </w:r>
      <w:r w:rsidR="000C5721" w:rsidRPr="005570FD">
        <w:rPr>
          <w:rFonts w:ascii="Times New Roman" w:hAnsi="Times New Roman" w:cs="Times New Roman"/>
        </w:rPr>
        <w:sym w:font="Wingdings" w:char="F0E0"/>
      </w:r>
      <w:r w:rsidRPr="005570FD">
        <w:rPr>
          <w:rFonts w:ascii="Times New Roman" w:hAnsi="Times New Roman" w:cs="Times New Roman"/>
        </w:rPr>
        <w:t xml:space="preserve"> Ok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Close the welcome screen.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Step2:</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Create Project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Rt.Click on Project Explorer area </w:t>
      </w:r>
      <w:r w:rsidRPr="005570FD">
        <w:rPr>
          <w:rFonts w:ascii="Times New Roman" w:hAnsi="Times New Roman" w:cs="Times New Roman"/>
        </w:rPr>
        <w:t xml:space="preserve"> new </w:t>
      </w:r>
      <w:r w:rsidRPr="005570FD">
        <w:rPr>
          <w:rFonts w:ascii="Times New Roman" w:hAnsi="Times New Roman" w:cs="Times New Roman"/>
        </w:rPr>
        <w:t xml:space="preserve"> project </w:t>
      </w:r>
      <w:r w:rsidRPr="005570FD">
        <w:rPr>
          <w:rFonts w:ascii="Times New Roman" w:hAnsi="Times New Roman" w:cs="Times New Roman"/>
        </w:rPr>
        <w:t> java project</w:t>
      </w:r>
      <w:r w:rsidRPr="005570FD">
        <w:rPr>
          <w:rFonts w:ascii="Times New Roman" w:hAnsi="Times New Roman" w:cs="Times New Roman"/>
        </w:rPr>
        <w:t xml:space="preserve"> next </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provide project name (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execution environment : JavaSE1.8</w:t>
      </w:r>
    </w:p>
    <w:p w:rsidR="000C5721" w:rsidRPr="005570FD" w:rsidRDefault="000C5721">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Finish</w:t>
      </w: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Step3:</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Create package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Expand your project </w:t>
      </w:r>
      <w:r w:rsidR="000C5721" w:rsidRPr="005570FD">
        <w:rPr>
          <w:rFonts w:ascii="Times New Roman" w:hAnsi="Times New Roman" w:cs="Times New Roman"/>
        </w:rPr>
        <w:sym w:font="Wingdings" w:char="F0E0"/>
      </w:r>
      <w:r w:rsidRPr="005570FD">
        <w:rPr>
          <w:rFonts w:ascii="Times New Roman" w:hAnsi="Times New Roman" w:cs="Times New Roman"/>
        </w:rPr>
        <w:t xml:space="preserve"> rt.click on src </w:t>
      </w:r>
      <w:r w:rsidR="000C5721" w:rsidRPr="005570FD">
        <w:rPr>
          <w:rFonts w:ascii="Times New Roman" w:hAnsi="Times New Roman" w:cs="Times New Roman"/>
        </w:rPr>
        <w:sym w:font="Wingdings" w:char="F0E0"/>
      </w:r>
      <w:r w:rsidRPr="005570FD">
        <w:rPr>
          <w:rFonts w:ascii="Times New Roman" w:hAnsi="Times New Roman" w:cs="Times New Roman"/>
        </w:rPr>
        <w:t xml:space="preserve"> new </w:t>
      </w:r>
      <w:r w:rsidR="000C5721" w:rsidRPr="005570FD">
        <w:rPr>
          <w:rFonts w:ascii="Times New Roman" w:hAnsi="Times New Roman" w:cs="Times New Roman"/>
        </w:rPr>
        <w:sym w:font="Wingdings" w:char="F0E0"/>
      </w:r>
      <w:r w:rsidRPr="005570FD">
        <w:rPr>
          <w:rFonts w:ascii="Times New Roman" w:hAnsi="Times New Roman" w:cs="Times New Roman"/>
        </w:rPr>
        <w:t xml:space="preserve"> package </w:t>
      </w:r>
      <w:r w:rsidR="000C5721" w:rsidRPr="005570FD">
        <w:rPr>
          <w:rFonts w:ascii="Times New Roman" w:hAnsi="Times New Roman" w:cs="Times New Roman"/>
        </w:rPr>
        <w:sym w:font="Wingdings" w:char="F0E0"/>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Package name  ( lower case ) :  &lt;com/org&gt;.&lt;client_name&gt;.&lt;project_name&gt;.&lt;module_name&gt;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 xml:space="preserve">com </w:t>
      </w:r>
      <w:r w:rsidR="000C5721" w:rsidRPr="005570FD">
        <w:rPr>
          <w:rFonts w:ascii="Times New Roman" w:hAnsi="Times New Roman" w:cs="Times New Roman"/>
        </w:rPr>
        <w:sym w:font="Wingdings" w:char="F0E0"/>
      </w:r>
      <w:r w:rsidRPr="005570FD">
        <w:rPr>
          <w:rFonts w:ascii="Times New Roman" w:hAnsi="Times New Roman" w:cs="Times New Roman"/>
        </w:rPr>
        <w:t xml:space="preserve"> Company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 xml:space="preserve">org </w:t>
      </w:r>
      <w:r w:rsidR="000C5721" w:rsidRPr="005570FD">
        <w:rPr>
          <w:rFonts w:ascii="Times New Roman" w:hAnsi="Times New Roman" w:cs="Times New Roman"/>
        </w:rPr>
        <w:sym w:font="Wingdings" w:char="F0E0"/>
      </w:r>
      <w:r w:rsidRPr="005570FD">
        <w:rPr>
          <w:rFonts w:ascii="Times New Roman" w:hAnsi="Times New Roman" w:cs="Times New Roman"/>
        </w:rPr>
        <w:t xml:space="preserve"> Organizati</w:t>
      </w:r>
      <w:r w:rsidR="00B04633">
        <w:rPr>
          <w:rFonts w:ascii="Times New Roman" w:hAnsi="Times New Roman" w:cs="Times New Roman"/>
        </w:rPr>
        <w:t>o</w:t>
      </w:r>
      <w:r w:rsidRPr="005570FD">
        <w:rPr>
          <w:rFonts w:ascii="Times New Roman" w:hAnsi="Times New Roman" w:cs="Times New Roman"/>
        </w:rPr>
        <w:t>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r w:rsidR="00810CA4">
        <w:rPr>
          <w:rFonts w:ascii="Times New Roman" w:hAnsi="Times New Roman" w:cs="Times New Roman"/>
        </w:rPr>
        <w:t>c</w:t>
      </w:r>
      <w:r w:rsidRPr="005570FD">
        <w:rPr>
          <w:rFonts w:ascii="Times New Roman" w:hAnsi="Times New Roman" w:cs="Times New Roman"/>
        </w:rPr>
        <w:t>om.nrit.tarck.admin</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Step4:</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Create a class</w:t>
      </w: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Rt.click on package </w:t>
      </w:r>
      <w:r w:rsidR="000C5721" w:rsidRPr="005570FD">
        <w:rPr>
          <w:rFonts w:ascii="Times New Roman" w:hAnsi="Times New Roman" w:cs="Times New Roman"/>
        </w:rPr>
        <w:sym w:font="Wingdings" w:char="F0E0"/>
      </w:r>
      <w:r w:rsidRPr="005570FD">
        <w:rPr>
          <w:rFonts w:ascii="Times New Roman" w:hAnsi="Times New Roman" w:cs="Times New Roman"/>
        </w:rPr>
        <w:t xml:space="preserve"> new </w:t>
      </w:r>
      <w:r w:rsidR="000C5721" w:rsidRPr="005570FD">
        <w:rPr>
          <w:rFonts w:ascii="Times New Roman" w:hAnsi="Times New Roman" w:cs="Times New Roman"/>
        </w:rPr>
        <w:sym w:font="Wingdings" w:char="F0E0"/>
      </w:r>
      <w:r w:rsidRPr="005570FD">
        <w:rPr>
          <w:rFonts w:ascii="Times New Roman" w:hAnsi="Times New Roman" w:cs="Times New Roman"/>
        </w:rPr>
        <w:t xml:space="preserv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Provide the class name : Test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lang w:val="en-US" w:eastAsia="en-US" w:bidi="te-IN"/>
        </w:rPr>
      </w:pPr>
      <w:r>
        <w:rPr>
          <w:rFonts w:ascii="Times New Roman" w:hAnsi="Times New Roman" w:cs="Times New Roman"/>
          <w:noProof/>
          <w:lang w:val="en-US" w:eastAsia="en-US" w:bidi="ar-SA"/>
        </w:rPr>
        <w:drawing>
          <wp:inline distT="0" distB="0" distL="0" distR="0">
            <wp:extent cx="2636520" cy="14865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636520" cy="148653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"Hello World"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How to run java program</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Rt.click on main() program file </w:t>
      </w:r>
      <w:r w:rsidRPr="005570FD">
        <w:rPr>
          <w:rFonts w:ascii="Times New Roman" w:hAnsi="Times New Roman" w:cs="Times New Roman"/>
          <w:b/>
          <w:bCs/>
        </w:rPr>
        <w:t> runAS</w:t>
      </w:r>
      <w:r w:rsidRPr="005570FD">
        <w:rPr>
          <w:rFonts w:ascii="Times New Roman" w:hAnsi="Times New Roman" w:cs="Times New Roman"/>
          <w:b/>
          <w:bCs/>
        </w:rPr>
        <w:t> java Applicaton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rPr>
        <w:t>At Console O/p:</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Hello World</w:t>
      </w:r>
    </w:p>
    <w:p w:rsidR="007D7BCC" w:rsidRPr="005570FD" w:rsidRDefault="007D7BCC">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665A95" w:rsidRDefault="00665A95" w:rsidP="000C5721">
      <w:pPr>
        <w:pStyle w:val="Standard"/>
        <w:jc w:val="center"/>
        <w:rPr>
          <w:rFonts w:ascii="Times New Roman" w:hAnsi="Times New Roman" w:cs="Times New Roman"/>
          <w:b/>
          <w:bCs/>
          <w:sz w:val="40"/>
          <w:szCs w:val="40"/>
        </w:rPr>
      </w:pPr>
    </w:p>
    <w:p w:rsidR="007D7BCC" w:rsidRPr="005570FD" w:rsidRDefault="000C5721" w:rsidP="000C5721">
      <w:pPr>
        <w:pStyle w:val="Standard"/>
        <w:jc w:val="center"/>
        <w:rPr>
          <w:rFonts w:ascii="Times New Roman" w:hAnsi="Times New Roman" w:cs="Times New Roman"/>
          <w:sz w:val="40"/>
          <w:szCs w:val="40"/>
        </w:rPr>
      </w:pPr>
      <w:r w:rsidRPr="005570FD">
        <w:rPr>
          <w:rFonts w:ascii="Times New Roman" w:hAnsi="Times New Roman" w:cs="Times New Roman"/>
          <w:b/>
          <w:bCs/>
          <w:sz w:val="40"/>
          <w:szCs w:val="40"/>
        </w:rPr>
        <w:t>Data Types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java, there are two types of data types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primitive data types ( basic data types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non-primitive data types ( all java classes )</w:t>
      </w: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39296" behindDoc="0" locked="0" layoutInCell="1" allowOverlap="1">
            <wp:simplePos x="0" y="0"/>
            <wp:positionH relativeFrom="column">
              <wp:posOffset>419100</wp:posOffset>
            </wp:positionH>
            <wp:positionV relativeFrom="paragraph">
              <wp:posOffset>15240</wp:posOffset>
            </wp:positionV>
            <wp:extent cx="5847080" cy="4485640"/>
            <wp:effectExtent l="19050" t="0" r="127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847080" cy="448564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275" w:type="dxa"/>
        <w:tblLayout w:type="fixed"/>
        <w:tblCellMar>
          <w:left w:w="10" w:type="dxa"/>
          <w:right w:w="10" w:type="dxa"/>
        </w:tblCellMar>
        <w:tblLook w:val="0000"/>
      </w:tblPr>
      <w:tblGrid>
        <w:gridCol w:w="2201"/>
        <w:gridCol w:w="1939"/>
        <w:gridCol w:w="1607"/>
        <w:gridCol w:w="3533"/>
      </w:tblGrid>
      <w:tr w:rsidR="007D7BCC" w:rsidRPr="005570FD">
        <w:tc>
          <w:tcPr>
            <w:tcW w:w="2201"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Data Type</w:t>
            </w:r>
          </w:p>
        </w:tc>
        <w:tc>
          <w:tcPr>
            <w:tcW w:w="1939"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Default Value</w:t>
            </w:r>
          </w:p>
        </w:tc>
        <w:tc>
          <w:tcPr>
            <w:tcW w:w="1607" w:type="dxa"/>
            <w:tcBorders>
              <w:top w:val="single" w:sz="4" w:space="0" w:color="000080"/>
              <w:left w:val="single" w:sz="4" w:space="0" w:color="000080"/>
              <w:bottom w:val="single" w:sz="4"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size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Range of data</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boolean</w:t>
            </w:r>
          </w:p>
          <w:p w:rsidR="007D7BCC" w:rsidRPr="005570FD" w:rsidRDefault="007D7BCC" w:rsidP="000C5721">
            <w:pPr>
              <w:pStyle w:val="TableContents"/>
              <w:jc w:val="center"/>
              <w:rPr>
                <w:rFonts w:ascii="Times New Roman" w:hAnsi="Times New Roman" w:cs="Times New Roman"/>
              </w:rPr>
            </w:pP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false</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 bit</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or 0</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byte</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1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-128 to 127,         -2</w:t>
            </w:r>
            <w:r w:rsidRPr="005570FD">
              <w:rPr>
                <w:rFonts w:ascii="Times New Roman" w:hAnsi="Times New Roman" w:cs="Times New Roman"/>
                <w:vertAlign w:val="superscript"/>
              </w:rPr>
              <w:t>7  to    (</w:t>
            </w:r>
            <w:r w:rsidRPr="005570FD">
              <w:rPr>
                <w:rFonts w:ascii="Times New Roman" w:hAnsi="Times New Roman" w:cs="Times New Roman"/>
              </w:rPr>
              <w:t>2</w:t>
            </w:r>
            <w:r w:rsidRPr="005570FD">
              <w:rPr>
                <w:rFonts w:ascii="Times New Roman" w:hAnsi="Times New Roman" w:cs="Times New Roman"/>
                <w:vertAlign w:val="superscript"/>
              </w:rPr>
              <w:t xml:space="preserve">7  </w:t>
            </w:r>
            <w:r w:rsidRPr="005570FD">
              <w:rPr>
                <w:rFonts w:ascii="Times New Roman" w:hAnsi="Times New Roman" w:cs="Times New Roman"/>
              </w:rPr>
              <w:t xml:space="preserve"> - 1)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short</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-32,768 to 32,767 ,    2</w:t>
            </w:r>
            <w:r w:rsidRPr="005570FD">
              <w:rPr>
                <w:rFonts w:ascii="Times New Roman" w:hAnsi="Times New Roman" w:cs="Times New Roman"/>
                <w:vertAlign w:val="superscript"/>
              </w:rPr>
              <w:t>15  to   (</w:t>
            </w:r>
            <w:r w:rsidRPr="005570FD">
              <w:rPr>
                <w:rFonts w:ascii="Times New Roman" w:hAnsi="Times New Roman" w:cs="Times New Roman"/>
              </w:rPr>
              <w:t>2</w:t>
            </w:r>
            <w:r w:rsidRPr="005570FD">
              <w:rPr>
                <w:rFonts w:ascii="Times New Roman" w:hAnsi="Times New Roman" w:cs="Times New Roman"/>
                <w:vertAlign w:val="superscript"/>
              </w:rPr>
              <w:t xml:space="preserve">15   </w:t>
            </w:r>
            <w:r w:rsidRPr="005570FD">
              <w:rPr>
                <w:rFonts w:ascii="Times New Roman" w:hAnsi="Times New Roman" w:cs="Times New Roman"/>
              </w:rPr>
              <w:t>- 1)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int</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4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w:t>
            </w:r>
            <w:r w:rsidRPr="005570FD">
              <w:rPr>
                <w:rFonts w:ascii="Times New Roman" w:hAnsi="Times New Roman" w:cs="Times New Roman"/>
                <w:vertAlign w:val="superscript"/>
              </w:rPr>
              <w:t>31  to   (</w:t>
            </w:r>
            <w:r w:rsidRPr="005570FD">
              <w:rPr>
                <w:rFonts w:ascii="Times New Roman" w:hAnsi="Times New Roman" w:cs="Times New Roman"/>
              </w:rPr>
              <w:t>2</w:t>
            </w:r>
            <w:r w:rsidRPr="005570FD">
              <w:rPr>
                <w:rFonts w:ascii="Times New Roman" w:hAnsi="Times New Roman" w:cs="Times New Roman"/>
                <w:vertAlign w:val="superscript"/>
              </w:rPr>
              <w:t xml:space="preserve">31   </w:t>
            </w:r>
            <w:r w:rsidRPr="005570FD">
              <w:rPr>
                <w:rFonts w:ascii="Times New Roman" w:hAnsi="Times New Roman" w:cs="Times New Roman"/>
              </w:rPr>
              <w:t>- 1)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long</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0L</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8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w:t>
            </w:r>
            <w:r w:rsidRPr="005570FD">
              <w:rPr>
                <w:rFonts w:ascii="Times New Roman" w:hAnsi="Times New Roman" w:cs="Times New Roman"/>
                <w:vertAlign w:val="superscript"/>
              </w:rPr>
              <w:t>63  to   (</w:t>
            </w:r>
            <w:r w:rsidRPr="005570FD">
              <w:rPr>
                <w:rFonts w:ascii="Times New Roman" w:hAnsi="Times New Roman" w:cs="Times New Roman"/>
              </w:rPr>
              <w:t>2</w:t>
            </w:r>
            <w:r w:rsidRPr="005570FD">
              <w:rPr>
                <w:rFonts w:ascii="Times New Roman" w:hAnsi="Times New Roman" w:cs="Times New Roman"/>
                <w:vertAlign w:val="superscript"/>
              </w:rPr>
              <w:t xml:space="preserve">63   </w:t>
            </w:r>
            <w:r w:rsidRPr="005570FD">
              <w:rPr>
                <w:rFonts w:ascii="Times New Roman" w:hAnsi="Times New Roman" w:cs="Times New Roman"/>
              </w:rPr>
              <w:t>- 1)</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float</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0.0f</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4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significant decimal digits</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double</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0.0d</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8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15 significant decimal digits</w:t>
            </w:r>
          </w:p>
        </w:tc>
      </w:tr>
      <w:tr w:rsidR="007D7BCC" w:rsidRPr="005570FD">
        <w:trPr>
          <w:trHeight w:val="720"/>
        </w:trPr>
        <w:tc>
          <w:tcPr>
            <w:tcW w:w="2201"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char</w:t>
            </w:r>
          </w:p>
        </w:tc>
        <w:tc>
          <w:tcPr>
            <w:tcW w:w="1939"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rPr>
              <w:t>'\u0000'</w:t>
            </w:r>
          </w:p>
        </w:tc>
        <w:tc>
          <w:tcPr>
            <w:tcW w:w="1607" w:type="dxa"/>
            <w:tcBorders>
              <w:top w:val="single" w:sz="4" w:space="0" w:color="000080"/>
              <w:left w:val="single" w:sz="4" w:space="0" w:color="000080"/>
              <w:bottom w:val="single" w:sz="4"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2 byte</w:t>
            </w:r>
          </w:p>
        </w:tc>
        <w:tc>
          <w:tcPr>
            <w:tcW w:w="3533" w:type="dxa"/>
            <w:tcBorders>
              <w:top w:val="single" w:sz="4" w:space="0" w:color="000080"/>
              <w:left w:val="single" w:sz="4" w:space="0" w:color="000080"/>
              <w:bottom w:val="single" w:sz="4" w:space="0" w:color="000080"/>
              <w:right w:val="single" w:sz="4" w:space="0" w:color="000080"/>
            </w:tcBorders>
            <w:shd w:val="clear" w:color="auto" w:fill="FFFFFF"/>
            <w:vAlign w:val="center"/>
          </w:tcPr>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0 to 65535 ( unsigned char)</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Why char uses 2 bytes in java and what is \u0000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char is a unicode character. It is because java uses Unicode system than ASCII code system.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ASCII code system accepts only ASCII chars key board set( 0 to 255 )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Unicode system accepts any key board set across universe.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Size of ASCII char is one byte.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Size of unicode char is two bytes.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is a net based product, to accept all keyboard sets across the universe it is designed with 2 bytes.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with 2 bytes can accept the value ranging from 0 to 65535 ( many keyboard sets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display size and Range of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"character size :"</w:t>
      </w:r>
      <w:r w:rsidRPr="005570FD">
        <w:rPr>
          <w:rFonts w:ascii="Times New Roman" w:hAnsi="Times New Roman" w:cs="Times New Roman"/>
          <w:color w:val="000000"/>
        </w:rPr>
        <w:t>+Character.</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+Character.</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+Character.</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"byte size :"</w:t>
      </w:r>
      <w:r w:rsidRPr="005570FD">
        <w:rPr>
          <w:rFonts w:ascii="Times New Roman" w:hAnsi="Times New Roman" w:cs="Times New Roman"/>
          <w:color w:val="000000"/>
        </w:rPr>
        <w:t>+Byte.</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+Byte.</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+Byte.</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"short size :"</w:t>
      </w:r>
      <w:r w:rsidRPr="005570FD">
        <w:rPr>
          <w:rFonts w:ascii="Times New Roman" w:hAnsi="Times New Roman" w:cs="Times New Roman"/>
          <w:color w:val="000000"/>
        </w:rPr>
        <w:t>+Short.</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+Short.</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+Short.</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"int size :"</w:t>
      </w:r>
      <w:r w:rsidRPr="005570FD">
        <w:rPr>
          <w:rFonts w:ascii="Times New Roman" w:hAnsi="Times New Roman" w:cs="Times New Roman"/>
          <w:color w:val="000000"/>
        </w:rPr>
        <w:t>+Integer.</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+Integer.</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+Integer.</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"long size :"</w:t>
      </w:r>
      <w:r w:rsidRPr="005570FD">
        <w:rPr>
          <w:rFonts w:ascii="Times New Roman" w:hAnsi="Times New Roman" w:cs="Times New Roman"/>
          <w:color w:val="000000"/>
        </w:rPr>
        <w:t>+Long.</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+Long.</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+Long.</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"float  size :"</w:t>
      </w:r>
      <w:r w:rsidRPr="005570FD">
        <w:rPr>
          <w:rFonts w:ascii="Times New Roman" w:hAnsi="Times New Roman" w:cs="Times New Roman"/>
          <w:color w:val="000000"/>
        </w:rPr>
        <w:t>+Float.</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+Float.</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+Float.</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"double size :"</w:t>
      </w:r>
      <w:r w:rsidRPr="005570FD">
        <w:rPr>
          <w:rFonts w:ascii="Times New Roman" w:hAnsi="Times New Roman" w:cs="Times New Roman"/>
          <w:color w:val="000000"/>
        </w:rPr>
        <w:t>+Double.</w:t>
      </w:r>
      <w:r w:rsidRPr="005570FD">
        <w:rPr>
          <w:rFonts w:ascii="Times New Roman" w:hAnsi="Times New Roman" w:cs="Times New Roman"/>
          <w:b/>
          <w:i/>
          <w:color w:val="0000C0"/>
        </w:rPr>
        <w:t>SIZE</w:t>
      </w:r>
      <w:r w:rsidRPr="005570FD">
        <w:rPr>
          <w:rFonts w:ascii="Times New Roman" w:hAnsi="Times New Roman" w:cs="Times New Roman"/>
          <w:color w:val="000000"/>
        </w:rPr>
        <w:t>+</w:t>
      </w:r>
      <w:r w:rsidRPr="005570FD">
        <w:rPr>
          <w:rFonts w:ascii="Times New Roman" w:hAnsi="Times New Roman" w:cs="Times New Roman"/>
          <w:color w:val="2A00FF"/>
        </w:rPr>
        <w:t>"\tMin Value : "</w:t>
      </w:r>
      <w:r w:rsidRPr="005570FD">
        <w:rPr>
          <w:rFonts w:ascii="Times New Roman" w:hAnsi="Times New Roman" w:cs="Times New Roman"/>
          <w:color w:val="000000"/>
        </w:rPr>
        <w:t>+Double.</w:t>
      </w:r>
      <w:r w:rsidRPr="005570FD">
        <w:rPr>
          <w:rFonts w:ascii="Times New Roman" w:hAnsi="Times New Roman" w:cs="Times New Roman"/>
          <w:b/>
          <w:i/>
          <w:color w:val="0000C0"/>
        </w:rPr>
        <w:t>MIN_VALUE</w:t>
      </w:r>
      <w:r w:rsidRPr="005570FD">
        <w:rPr>
          <w:rFonts w:ascii="Times New Roman" w:hAnsi="Times New Roman" w:cs="Times New Roman"/>
          <w:color w:val="000000"/>
        </w:rPr>
        <w:t>+</w:t>
      </w:r>
      <w:r w:rsidRPr="005570FD">
        <w:rPr>
          <w:rFonts w:ascii="Times New Roman" w:hAnsi="Times New Roman" w:cs="Times New Roman"/>
          <w:color w:val="2A00FF"/>
        </w:rPr>
        <w:t>"\tMax Value : "</w:t>
      </w:r>
      <w:r w:rsidRPr="005570FD">
        <w:rPr>
          <w:rFonts w:ascii="Times New Roman" w:hAnsi="Times New Roman" w:cs="Times New Roman"/>
          <w:color w:val="000000"/>
        </w:rPr>
        <w:t>+Double.</w:t>
      </w:r>
      <w:r w:rsidRPr="005570FD">
        <w:rPr>
          <w:rFonts w:ascii="Times New Roman" w:hAnsi="Times New Roman" w:cs="Times New Roman"/>
          <w:b/>
          <w:i/>
          <w:color w:val="0000C0"/>
        </w:rPr>
        <w:t>MAX_VALUE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color w:val="000000"/>
        </w:rPr>
      </w:pPr>
    </w:p>
    <w:p w:rsidR="00A97E38" w:rsidRPr="005570FD" w:rsidRDefault="00A97E38">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Variable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Variable is a name of memory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Declaration of a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data_type </w:t>
      </w:r>
      <w:r w:rsidR="00F27955">
        <w:rPr>
          <w:rFonts w:ascii="Times New Roman" w:hAnsi="Times New Roman" w:cs="Times New Roman"/>
        </w:rPr>
        <w:t xml:space="preserve"> </w:t>
      </w:r>
      <w:r w:rsidRPr="005570FD">
        <w:rPr>
          <w:rFonts w:ascii="Times New Roman" w:hAnsi="Times New Roman" w:cs="Times New Roman"/>
        </w:rPr>
        <w:t>variable_name;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eg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int eno;</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double salary;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char gender;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Initialization of a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eno=1001;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double salary=5000.00;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gender='M';</w:t>
      </w:r>
    </w:p>
    <w:p w:rsidR="007D7BCC" w:rsidRPr="005570FD" w:rsidRDefault="007D7BCC">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Assigning values to variables: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int eno;</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r w:rsidRPr="005570FD">
        <w:rPr>
          <w:rFonts w:ascii="Times New Roman" w:hAnsi="Times New Roman" w:cs="Times New Roman"/>
        </w:rPr>
        <w:tab/>
        <w:t>double salary;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rPr>
        <w:t>char gender;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eno=1001;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salary=5000.00;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gender='M';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eg1:</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eno</w:t>
      </w:r>
      <w:r w:rsidRPr="005570FD">
        <w:rPr>
          <w:rFonts w:ascii="Times New Roman" w:hAnsi="Times New Roman" w:cs="Times New Roman"/>
          <w:color w:val="000000"/>
        </w:rPr>
        <w:t xml:space="preserve"> = 1001;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salary</w:t>
      </w:r>
      <w:r w:rsidRPr="005570FD">
        <w:rPr>
          <w:rFonts w:ascii="Times New Roman" w:hAnsi="Times New Roman" w:cs="Times New Roman"/>
          <w:color w:val="000000"/>
        </w:rPr>
        <w:t xml:space="preserve"> = 5000.00;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gender</w:t>
      </w:r>
      <w:r w:rsidRPr="005570FD">
        <w:rPr>
          <w:rFonts w:ascii="Times New Roman" w:hAnsi="Times New Roman" w:cs="Times New Roman"/>
          <w:color w:val="000000"/>
        </w:rPr>
        <w:t xml:space="preserve"> = </w:t>
      </w:r>
      <w:r w:rsidRPr="005570FD">
        <w:rPr>
          <w:rFonts w:ascii="Times New Roman" w:hAnsi="Times New Roman" w:cs="Times New Roman"/>
          <w:color w:val="2A00FF"/>
        </w:rPr>
        <w:t>'M'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Number="</w:t>
      </w:r>
      <w:r w:rsidRPr="005570FD">
        <w:rPr>
          <w:rFonts w:ascii="Times New Roman" w:hAnsi="Times New Roman" w:cs="Times New Roman"/>
          <w:color w:val="000000"/>
        </w:rPr>
        <w:t xml:space="preserve"> + </w:t>
      </w:r>
      <w:r w:rsidRPr="005570FD">
        <w:rPr>
          <w:rFonts w:ascii="Times New Roman" w:hAnsi="Times New Roman" w:cs="Times New Roman"/>
          <w:color w:val="6A3E3E"/>
        </w:rPr>
        <w:t>eno</w:t>
      </w:r>
      <w:r w:rsidRPr="005570FD">
        <w:rPr>
          <w:rFonts w:ascii="Times New Roman" w:hAnsi="Times New Roman" w:cs="Times New Roman"/>
          <w:color w:val="000000"/>
        </w:rPr>
        <w:t xml:space="preserve"> + </w:t>
      </w:r>
      <w:r w:rsidRPr="005570FD">
        <w:rPr>
          <w:rFonts w:ascii="Times New Roman" w:hAnsi="Times New Roman" w:cs="Times New Roman"/>
          <w:color w:val="2A00FF"/>
        </w:rPr>
        <w:t>"\tSalary="</w:t>
      </w:r>
      <w:r w:rsidRPr="005570FD">
        <w:rPr>
          <w:rFonts w:ascii="Times New Roman" w:hAnsi="Times New Roman" w:cs="Times New Roman"/>
          <w:color w:val="000000"/>
        </w:rPr>
        <w:t xml:space="preserve"> + </w:t>
      </w:r>
      <w:r w:rsidRPr="005570FD">
        <w:rPr>
          <w:rFonts w:ascii="Times New Roman" w:hAnsi="Times New Roman" w:cs="Times New Roman"/>
          <w:color w:val="6A3E3E"/>
        </w:rPr>
        <w:t>salary</w:t>
      </w:r>
      <w:r w:rsidRPr="005570FD">
        <w:rPr>
          <w:rFonts w:ascii="Times New Roman" w:hAnsi="Times New Roman" w:cs="Times New Roman"/>
          <w:color w:val="000000"/>
        </w:rPr>
        <w:t xml:space="preserve"> + </w:t>
      </w:r>
      <w:r w:rsidRPr="005570FD">
        <w:rPr>
          <w:rFonts w:ascii="Times New Roman" w:hAnsi="Times New Roman" w:cs="Times New Roman"/>
          <w:color w:val="2A00FF"/>
        </w:rPr>
        <w:t>"\tGender:"</w:t>
      </w:r>
      <w:r w:rsidRPr="005570FD">
        <w:rPr>
          <w:rFonts w:ascii="Times New Roman" w:hAnsi="Times New Roman" w:cs="Times New Roman"/>
          <w:color w:val="000000"/>
        </w:rPr>
        <w:t xml:space="preserve"> + </w:t>
      </w:r>
      <w:r w:rsidRPr="005570FD">
        <w:rPr>
          <w:rFonts w:ascii="Times New Roman" w:hAnsi="Times New Roman" w:cs="Times New Roman"/>
          <w:color w:val="6A3E3E"/>
        </w:rPr>
        <w:t>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A3E3E"/>
        </w:rPr>
        <w:t>eno</w:t>
      </w:r>
      <w:r w:rsidRPr="005570FD">
        <w:rPr>
          <w:rFonts w:ascii="Times New Roman" w:hAnsi="Times New Roman" w:cs="Times New Roman"/>
          <w:color w:val="000000"/>
        </w:rPr>
        <w:t xml:space="preserve"> = 1002;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A3E3E"/>
        </w:rPr>
        <w:t>salary</w:t>
      </w:r>
      <w:r w:rsidRPr="005570FD">
        <w:rPr>
          <w:rFonts w:ascii="Times New Roman" w:hAnsi="Times New Roman" w:cs="Times New Roman"/>
          <w:color w:val="000000"/>
        </w:rPr>
        <w:t xml:space="preserve"> = 6000.00;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6A3E3E"/>
        </w:rPr>
        <w:t>gender</w:t>
      </w:r>
      <w:r w:rsidRPr="005570FD">
        <w:rPr>
          <w:rFonts w:ascii="Times New Roman" w:hAnsi="Times New Roman" w:cs="Times New Roman"/>
          <w:color w:val="000000"/>
        </w:rPr>
        <w:t xml:space="preserve"> = </w:t>
      </w:r>
      <w:r w:rsidRPr="005570FD">
        <w:rPr>
          <w:rFonts w:ascii="Times New Roman" w:hAnsi="Times New Roman" w:cs="Times New Roman"/>
          <w:color w:val="2A00FF"/>
        </w:rPr>
        <w:t>'F'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Changing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Number="</w:t>
      </w:r>
      <w:r w:rsidRPr="005570FD">
        <w:rPr>
          <w:rFonts w:ascii="Times New Roman" w:hAnsi="Times New Roman" w:cs="Times New Roman"/>
          <w:color w:val="000000"/>
        </w:rPr>
        <w:t xml:space="preserve"> + </w:t>
      </w:r>
      <w:r w:rsidRPr="005570FD">
        <w:rPr>
          <w:rFonts w:ascii="Times New Roman" w:hAnsi="Times New Roman" w:cs="Times New Roman"/>
          <w:color w:val="6A3E3E"/>
        </w:rPr>
        <w:t>eno</w:t>
      </w:r>
      <w:r w:rsidRPr="005570FD">
        <w:rPr>
          <w:rFonts w:ascii="Times New Roman" w:hAnsi="Times New Roman" w:cs="Times New Roman"/>
          <w:color w:val="000000"/>
        </w:rPr>
        <w:t xml:space="preserve"> + </w:t>
      </w:r>
      <w:r w:rsidRPr="005570FD">
        <w:rPr>
          <w:rFonts w:ascii="Times New Roman" w:hAnsi="Times New Roman" w:cs="Times New Roman"/>
          <w:color w:val="2A00FF"/>
        </w:rPr>
        <w:t>"\tSalary="</w:t>
      </w:r>
      <w:r w:rsidRPr="005570FD">
        <w:rPr>
          <w:rFonts w:ascii="Times New Roman" w:hAnsi="Times New Roman" w:cs="Times New Roman"/>
          <w:color w:val="000000"/>
        </w:rPr>
        <w:t xml:space="preserve"> + </w:t>
      </w:r>
      <w:r w:rsidRPr="005570FD">
        <w:rPr>
          <w:rFonts w:ascii="Times New Roman" w:hAnsi="Times New Roman" w:cs="Times New Roman"/>
          <w:color w:val="6A3E3E"/>
        </w:rPr>
        <w:t>salary</w:t>
      </w:r>
      <w:r w:rsidRPr="005570FD">
        <w:rPr>
          <w:rFonts w:ascii="Times New Roman" w:hAnsi="Times New Roman" w:cs="Times New Roman"/>
          <w:color w:val="000000"/>
        </w:rPr>
        <w:t xml:space="preserve"> + </w:t>
      </w:r>
      <w:r w:rsidRPr="005570FD">
        <w:rPr>
          <w:rFonts w:ascii="Times New Roman" w:hAnsi="Times New Roman" w:cs="Times New Roman"/>
          <w:color w:val="2A00FF"/>
        </w:rPr>
        <w:t>"\tGender:"</w:t>
      </w:r>
      <w:r w:rsidRPr="005570FD">
        <w:rPr>
          <w:rFonts w:ascii="Times New Roman" w:hAnsi="Times New Roman" w:cs="Times New Roman"/>
          <w:color w:val="000000"/>
        </w:rPr>
        <w:t xml:space="preserve"> + </w:t>
      </w:r>
      <w:r w:rsidRPr="005570FD">
        <w:rPr>
          <w:rFonts w:ascii="Times New Roman" w:hAnsi="Times New Roman" w:cs="Times New Roman"/>
          <w:color w:val="6A3E3E"/>
        </w:rPr>
        <w:t>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Initial Details are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Emp Number=1001</w:t>
      </w:r>
      <w:r w:rsidRPr="005570FD">
        <w:rPr>
          <w:rFonts w:ascii="Times New Roman" w:hAnsi="Times New Roman" w:cs="Times New Roman"/>
          <w:color w:val="000000"/>
        </w:rPr>
        <w:tab/>
        <w:t>Salary=5000.0</w:t>
      </w:r>
      <w:r w:rsidRPr="005570FD">
        <w:rPr>
          <w:rFonts w:ascii="Times New Roman" w:hAnsi="Times New Roman" w:cs="Times New Roman"/>
          <w:color w:val="000000"/>
        </w:rPr>
        <w:tab/>
        <w:t>Gender:M</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Changing Details are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Emp Number=1002</w:t>
      </w:r>
      <w:r w:rsidRPr="005570FD">
        <w:rPr>
          <w:rFonts w:ascii="Times New Roman" w:hAnsi="Times New Roman" w:cs="Times New Roman"/>
          <w:color w:val="000000"/>
        </w:rPr>
        <w:tab/>
        <w:t>Salary=6000.0</w:t>
      </w:r>
      <w:r w:rsidRPr="005570FD">
        <w:rPr>
          <w:rFonts w:ascii="Times New Roman" w:hAnsi="Times New Roman" w:cs="Times New Roman"/>
          <w:color w:val="000000"/>
        </w:rPr>
        <w:tab/>
        <w:t>Gender:F</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eg2:</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eno</w:t>
      </w:r>
      <w:r w:rsidRPr="005570FD">
        <w:rPr>
          <w:rFonts w:ascii="Times New Roman" w:hAnsi="Times New Roman" w:cs="Times New Roman"/>
          <w:color w:val="000000"/>
        </w:rPr>
        <w:t>=1001;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salary</w:t>
      </w:r>
      <w:r w:rsidRPr="005570FD">
        <w:rPr>
          <w:rFonts w:ascii="Times New Roman" w:hAnsi="Times New Roman" w:cs="Times New Roman"/>
          <w:color w:val="000000"/>
        </w:rPr>
        <w:t>=5000.50;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age</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gender</w:t>
      </w:r>
      <w:r w:rsidRPr="005570FD">
        <w:rPr>
          <w:rFonts w:ascii="Times New Roman" w:hAnsi="Times New Roman" w:cs="Times New Roman"/>
          <w:color w:val="000000"/>
        </w:rPr>
        <w:t>=</w:t>
      </w:r>
      <w:r w:rsidRPr="005570FD">
        <w:rPr>
          <w:rFonts w:ascii="Times New Roman" w:hAnsi="Times New Roman" w:cs="Times New Roman"/>
          <w:color w:val="2A00FF"/>
        </w:rPr>
        <w:t>'M'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"First emp details are "</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eno</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salary</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age</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eno</w:t>
      </w:r>
      <w:r w:rsidRPr="005570FD">
        <w:rPr>
          <w:rFonts w:ascii="Times New Roman" w:hAnsi="Times New Roman" w:cs="Times New Roman"/>
          <w:color w:val="000000"/>
        </w:rPr>
        <w:t>=1002;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salary</w:t>
      </w:r>
      <w:r w:rsidRPr="005570FD">
        <w:rPr>
          <w:rFonts w:ascii="Times New Roman" w:hAnsi="Times New Roman" w:cs="Times New Roman"/>
          <w:color w:val="000000"/>
        </w:rPr>
        <w:t>=6000.50;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age</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gender</w:t>
      </w:r>
      <w:r w:rsidRPr="005570FD">
        <w:rPr>
          <w:rFonts w:ascii="Times New Roman" w:hAnsi="Times New Roman" w:cs="Times New Roman"/>
          <w:color w:val="000000"/>
        </w:rPr>
        <w:t>=</w:t>
      </w:r>
      <w:r w:rsidRPr="005570FD">
        <w:rPr>
          <w:rFonts w:ascii="Times New Roman" w:hAnsi="Times New Roman" w:cs="Times New Roman"/>
          <w:color w:val="2A00FF"/>
        </w:rPr>
        <w:t>'F'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"Second emp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eno</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salary</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age</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gender</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Dynamic initialization of  a variable: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 xml:space="preserve"> =10;</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lang w:bidi="te-IN"/>
        </w:rPr>
        <w:t>b</w:t>
      </w:r>
      <w:r w:rsidRPr="005570FD">
        <w:rPr>
          <w:rFonts w:ascii="Times New Roman" w:hAnsi="Times New Roman" w:cs="Times New Roman"/>
          <w:color w:val="000000"/>
          <w:lang w:bidi="te-IN"/>
        </w:rPr>
        <w:t xml:space="preserve"> =20;</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b/>
          <w:bCs/>
          <w:color w:val="7F0055"/>
          <w:lang w:bidi="te-IN"/>
        </w:rPr>
      </w:pPr>
      <w:r w:rsidRPr="005570FD">
        <w:rPr>
          <w:rFonts w:ascii="Times New Roman" w:hAnsi="Times New Roman" w:cs="Times New Roman"/>
          <w:color w:val="3F7F5F"/>
          <w:lang w:bidi="te-IN"/>
        </w:rPr>
        <w:t>// below is the dynamic initialization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u w:val="single"/>
          <w:lang w:bidi="te-IN"/>
        </w:rPr>
        <w:t>c</w:t>
      </w:r>
      <w:r w:rsidRPr="005570FD">
        <w:rPr>
          <w:rFonts w:ascii="Times New Roman" w:hAnsi="Times New Roman" w:cs="Times New Roman"/>
          <w:color w:val="000000"/>
          <w:lang w:bidi="te-IN"/>
        </w:rPr>
        <w:t xml:space="preserve"> =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w:t>
      </w:r>
      <w:r w:rsidRPr="005570FD">
        <w:rPr>
          <w:rFonts w:ascii="Times New Roman" w:hAnsi="Times New Roman" w:cs="Times New Roman"/>
          <w:color w:val="6A3E3E"/>
          <w:lang w:bidi="te-IN"/>
        </w:rPr>
        <w:t>b</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Programme to swap the two variables: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swapping"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2A00FF"/>
        </w:rPr>
        <w:t>"\tb="</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swapping"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2A00FF"/>
        </w:rPr>
        <w:t>"\tb="</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Before swapping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a=10</w:t>
      </w:r>
      <w:r w:rsidRPr="005570FD">
        <w:rPr>
          <w:rFonts w:ascii="Times New Roman" w:hAnsi="Times New Roman" w:cs="Times New Roman"/>
          <w:color w:val="000000"/>
        </w:rPr>
        <w:tab/>
        <w:t>b=20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swapping</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a=20</w:t>
      </w:r>
      <w:r w:rsidRPr="005570FD">
        <w:rPr>
          <w:rFonts w:ascii="Times New Roman" w:hAnsi="Times New Roman" w:cs="Times New Roman"/>
          <w:color w:val="000000"/>
        </w:rPr>
        <w:tab/>
        <w:t>b=10</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w:t>
      </w:r>
      <w:r w:rsidRPr="005570FD">
        <w:rPr>
          <w:rFonts w:ascii="Times New Roman" w:hAnsi="Times New Roman" w:cs="Times New Roman"/>
          <w:b/>
          <w:bCs/>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Reading data from keyboard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many ways to read data from the keyboard. For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InputStreamReader</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Console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Scanner</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DataInputStream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At this stage, we can focus only on Scanner and others will be discussed in I/O streams.</w:t>
      </w:r>
    </w:p>
    <w:p w:rsidR="007D7BCC" w:rsidRPr="005570FD" w:rsidRDefault="007D7BCC">
      <w:pPr>
        <w:pStyle w:val="Standard"/>
        <w:jc w:val="both"/>
        <w:rPr>
          <w:rFonts w:ascii="Times New Roman" w:hAnsi="Times New Roman" w:cs="Times New Roman"/>
        </w:rPr>
      </w:pPr>
    </w:p>
    <w:p w:rsidR="005570FD" w:rsidRDefault="005570F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Scanner class:</w:t>
      </w:r>
    </w:p>
    <w:p w:rsidR="000C5721" w:rsidRPr="005570FD" w:rsidRDefault="000C5721">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it is </w:t>
      </w:r>
      <w:r w:rsidR="009775F8">
        <w:rPr>
          <w:rFonts w:ascii="Times New Roman" w:hAnsi="Times New Roman" w:cs="Times New Roman"/>
        </w:rPr>
        <w:t xml:space="preserve">class </w:t>
      </w:r>
      <w:r w:rsidRPr="005570FD">
        <w:rPr>
          <w:rFonts w:ascii="Times New Roman" w:hAnsi="Times New Roman" w:cs="Times New Roman"/>
        </w:rPr>
        <w:t>from java.util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Java Scanner class breaks the input into tokens using a delimiter that is whitespace by default.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It provides many methods to read and parse various primitive values.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Methods of Scanner class</w:t>
      </w:r>
    </w:p>
    <w:tbl>
      <w:tblPr>
        <w:tblW w:w="0" w:type="auto"/>
        <w:tblInd w:w="-22" w:type="dxa"/>
        <w:tblLayout w:type="fixed"/>
        <w:tblCellMar>
          <w:left w:w="10" w:type="dxa"/>
          <w:right w:w="10" w:type="dxa"/>
        </w:tblCellMar>
        <w:tblLook w:val="0000"/>
      </w:tblPr>
      <w:tblGrid>
        <w:gridCol w:w="3565"/>
        <w:gridCol w:w="6879"/>
      </w:tblGrid>
      <w:tr w:rsidR="007D7BCC" w:rsidRPr="005570FD">
        <w:tc>
          <w:tcPr>
            <w:tcW w:w="3565" w:type="dxa"/>
            <w:tcBorders>
              <w:top w:val="single" w:sz="2" w:space="0" w:color="000080"/>
              <w:left w:val="single" w:sz="2" w:space="0" w:color="000080"/>
              <w:bottom w:val="single" w:sz="2" w:space="0" w:color="000080"/>
            </w:tcBorders>
            <w:shd w:val="clear" w:color="auto" w:fill="FFFFFF"/>
          </w:tcPr>
          <w:p w:rsidR="007D7BCC" w:rsidRPr="005570FD" w:rsidRDefault="007D7BCC" w:rsidP="000C5721">
            <w:pPr>
              <w:pStyle w:val="TableContents"/>
              <w:jc w:val="center"/>
              <w:rPr>
                <w:rFonts w:ascii="Times New Roman" w:hAnsi="Times New Roman" w:cs="Times New Roman"/>
                <w:b/>
                <w:bCs/>
              </w:rPr>
            </w:pPr>
            <w:r w:rsidRPr="005570FD">
              <w:rPr>
                <w:rFonts w:ascii="Times New Roman" w:hAnsi="Times New Roman" w:cs="Times New Roman"/>
                <w:b/>
                <w:bCs/>
              </w:rPr>
              <w:t>Method</w:t>
            </w:r>
          </w:p>
        </w:tc>
        <w:tc>
          <w:tcPr>
            <w:tcW w:w="6879"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rsidP="000C5721">
            <w:pPr>
              <w:pStyle w:val="TableContents"/>
              <w:jc w:val="center"/>
              <w:rPr>
                <w:rFonts w:ascii="Times New Roman" w:hAnsi="Times New Roman" w:cs="Times New Roman"/>
              </w:rPr>
            </w:pPr>
            <w:r w:rsidRPr="005570FD">
              <w:rPr>
                <w:rFonts w:ascii="Times New Roman" w:hAnsi="Times New Roman" w:cs="Times New Roman"/>
                <w:b/>
                <w:bCs/>
              </w:rPr>
              <w:t>Description</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String next()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returns the next token from the scanner.</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String nextLine()</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moves the scanner position to the next line and returns the value as a string.</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byte nextByte()</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byte ( max 127)</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short nextShort()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short value ( max 32767 )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int nextInt()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an int value ( upto 8 digits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long nextLong()</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long value. ( upto 12 digits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float nextFloat()</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float value. ( small real number )</w:t>
            </w:r>
          </w:p>
        </w:tc>
      </w:tr>
      <w:tr w:rsidR="007D7BCC" w:rsidRPr="005570FD">
        <w:tc>
          <w:tcPr>
            <w:tcW w:w="3565"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public double nextDouble()</w:t>
            </w:r>
          </w:p>
        </w:tc>
        <w:tc>
          <w:tcPr>
            <w:tcW w:w="6879"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scans the next token as a double value. ( big real number )</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methods will read data upto next token ( space or tab or \n, which is coming fisrt), except , nextLine()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nextLine() </w:t>
      </w:r>
      <w:r w:rsidR="000C5721" w:rsidRPr="005570FD">
        <w:rPr>
          <w:rFonts w:ascii="Times New Roman" w:hAnsi="Times New Roman" w:cs="Times New Roman"/>
        </w:rPr>
        <w:t>:</w:t>
      </w:r>
      <w:r w:rsidRPr="005570FD">
        <w:rPr>
          <w:rFonts w:ascii="Times New Roman" w:hAnsi="Times New Roman" w:cs="Times New Roman"/>
        </w:rPr>
        <w:t xml:space="preserve"> it will read input data upto eneter key including space and tab. It  will read any type of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next() </w:t>
      </w:r>
      <w:r w:rsidR="000C5721" w:rsidRPr="005570FD">
        <w:rPr>
          <w:rFonts w:ascii="Times New Roman" w:hAnsi="Times New Roman" w:cs="Times New Roman"/>
        </w:rPr>
        <w:t>:</w:t>
      </w:r>
      <w:r w:rsidRPr="005570FD">
        <w:rPr>
          <w:rFonts w:ascii="Times New Roman" w:hAnsi="Times New Roman" w:cs="Times New Roman"/>
        </w:rPr>
        <w:t xml:space="preserve">  It will read input data  up to space or tab or new line char, which is coming first. It will read any type of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methods, except nextLine() and next(), can read only numeric data.</w:t>
      </w:r>
    </w:p>
    <w:p w:rsidR="007D7BCC" w:rsidRPr="005570FD" w:rsidRDefault="007D7BCC">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w:t>
      </w:r>
      <w:r w:rsidR="005570FD">
        <w:rPr>
          <w:rFonts w:ascii="Times New Roman" w:hAnsi="Times New Roman" w:cs="Times New Roman"/>
        </w:rPr>
        <w:t>g</w:t>
      </w:r>
      <w:r w:rsidRPr="005570FD">
        <w:rPr>
          <w:rFonts w:ascii="Times New Roman" w:hAnsi="Times New Roman" w:cs="Times New Roma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java.util.Scanner;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color w:val="000000"/>
          <w:lang w:val="en-US" w:eastAsia="en-US" w:bidi="te-IN"/>
        </w:rPr>
        <w:tab/>
      </w:r>
    </w:p>
    <w:p w:rsidR="000C5721" w:rsidRPr="005570FD" w:rsidRDefault="000C5721">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Scanner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Scanner(System.</w:t>
      </w:r>
      <w:r w:rsidRPr="005570FD">
        <w:rPr>
          <w:rFonts w:ascii="Times New Roman" w:hAnsi="Times New Roman" w:cs="Times New Roman"/>
          <w:b/>
          <w:bCs/>
          <w:i/>
          <w:iCs/>
          <w:color w:val="0000C0"/>
          <w:lang w:val="en-US" w:eastAsia="en-US" w:bidi="te-IN"/>
        </w:rPr>
        <w:t>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EMP NO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.nextInt();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EMP Name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Salary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.nextDouble();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Dept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.next();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"EMP NO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"\tEMP NAME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"\tEMP SALARY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"DEPT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scanner</w:t>
      </w:r>
      <w:r w:rsidRPr="005570FD">
        <w:rPr>
          <w:rFonts w:ascii="Times New Roman" w:hAnsi="Times New Roman" w:cs="Times New Roman"/>
          <w:color w:val="000000"/>
          <w:lang w:val="en-US" w:eastAsia="en-US" w:bidi="te-IN"/>
        </w:rPr>
        <w:t>.close();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EMP NO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1001</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EMP Name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NRIT</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5000</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Dept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dev</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EMP NO 1001</w:t>
      </w:r>
      <w:r w:rsidRPr="005570FD">
        <w:rPr>
          <w:rFonts w:ascii="Times New Roman" w:hAnsi="Times New Roman" w:cs="Times New Roman"/>
          <w:color w:val="000000"/>
          <w:lang w:val="en-US" w:eastAsia="en-US" w:bidi="te-IN"/>
        </w:rPr>
        <w:tab/>
        <w:t>EMP NAME NRIT</w:t>
      </w:r>
      <w:r w:rsidRPr="005570FD">
        <w:rPr>
          <w:rFonts w:ascii="Times New Roman" w:hAnsi="Times New Roman" w:cs="Times New Roman"/>
          <w:color w:val="000000"/>
          <w:lang w:val="en-US" w:eastAsia="en-US" w:bidi="te-IN"/>
        </w:rPr>
        <w:tab/>
        <w:t>EMP SALARY 5000.0DEPT dev</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Type Casting: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process of converting one data type to another data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 of two types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premitive data types casting  ( basic to basic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us</w:t>
      </w:r>
      <w:r w:rsidR="001F3657">
        <w:rPr>
          <w:rFonts w:ascii="Times New Roman" w:hAnsi="Times New Roman" w:cs="Times New Roman"/>
        </w:rPr>
        <w:t>er defined classes type casting(  Non-Premitive casting)</w:t>
      </w:r>
    </w:p>
    <w:p w:rsidR="007D7BCC" w:rsidRPr="005570FD" w:rsidRDefault="007D7BCC">
      <w:pPr>
        <w:pStyle w:val="Standard"/>
        <w:jc w:val="both"/>
        <w:rPr>
          <w:rFonts w:ascii="Times New Roman" w:hAnsi="Times New Roman" w:cs="Times New Roman"/>
        </w:rPr>
      </w:pPr>
    </w:p>
    <w:p w:rsidR="00665A95" w:rsidRDefault="00665A95">
      <w:pPr>
        <w:pStyle w:val="Standard"/>
        <w:jc w:val="both"/>
        <w:rPr>
          <w:rFonts w:ascii="Times New Roman" w:hAnsi="Times New Roman" w:cs="Times New Roman"/>
          <w:b/>
          <w:bCs/>
        </w:rPr>
      </w:pPr>
    </w:p>
    <w:p w:rsidR="00665A95" w:rsidRDefault="00665A9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primitive data types casting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  and 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conversion of data from small type to big type. It is an implicit process ( automatically/internally )</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byte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short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byte type of data converting into short ( type promotion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data,  type promotion as below.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int ===&gt; long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bookmarkStart w:id="0" w:name="__DdeLink__16805_2052687690"/>
      <w:r w:rsidRPr="005570FD">
        <w:rPr>
          <w:rFonts w:ascii="Times New Roman" w:hAnsi="Times New Roman" w:cs="Times New Roman"/>
        </w:rPr>
        <w:t xml:space="preserve">byte ===&gt; short </w:t>
      </w:r>
      <w:bookmarkEnd w:id="0"/>
      <w:r w:rsidRPr="005570FD">
        <w:rPr>
          <w:rFonts w:ascii="Times New Roman" w:hAnsi="Times New Roman" w:cs="Times New Roman"/>
        </w:rPr>
        <w:t>===&gt; int ==&gt; float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char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==&gt;  int ==&gt;long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s = b ;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long b=a; --&gt; valid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eg3:</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a=10.5f;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double b=a;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Implicit casting is available for the below </w:t>
      </w:r>
    </w:p>
    <w:p w:rsidR="007D7BCC" w:rsidRPr="005570FD" w:rsidRDefault="007D7BCC" w:rsidP="00C85BE0">
      <w:pPr>
        <w:pStyle w:val="Standard"/>
        <w:numPr>
          <w:ilvl w:val="0"/>
          <w:numId w:val="4"/>
        </w:numPr>
        <w:jc w:val="both"/>
        <w:rPr>
          <w:rFonts w:ascii="Times New Roman" w:hAnsi="Times New Roman" w:cs="Times New Roman"/>
        </w:rPr>
      </w:pPr>
      <w:r w:rsidRPr="005570FD">
        <w:rPr>
          <w:rFonts w:ascii="Times New Roman" w:hAnsi="Times New Roman" w:cs="Times New Roman"/>
        </w:rPr>
        <w:t>Small size to bigsize</w:t>
      </w:r>
    </w:p>
    <w:p w:rsidR="007D7BCC" w:rsidRPr="005570FD" w:rsidRDefault="007D7BCC" w:rsidP="00C85BE0">
      <w:pPr>
        <w:pStyle w:val="Standard"/>
        <w:numPr>
          <w:ilvl w:val="0"/>
          <w:numId w:val="4"/>
        </w:numPr>
        <w:jc w:val="both"/>
        <w:rPr>
          <w:rFonts w:ascii="Times New Roman" w:hAnsi="Times New Roman" w:cs="Times New Roman"/>
        </w:rPr>
      </w:pPr>
      <w:r w:rsidRPr="005570FD">
        <w:rPr>
          <w:rFonts w:ascii="Times New Roman" w:hAnsi="Times New Roman" w:cs="Times New Roman"/>
        </w:rPr>
        <w:t>Integer  to real number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converting from real number to integer, implicit casting is not applicable.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convert real to integer type explicit casting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conversion of data from big type small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developer has to convert explicitly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byte b = a; --&gt; invalid, since size of variable “ a”  is  2 bytes , which is more than size of variable “b” ( </w:t>
      </w:r>
      <w:r w:rsidRPr="005570FD">
        <w:rPr>
          <w:rFonts w:ascii="Times New Roman" w:hAnsi="Times New Roman" w:cs="Times New Roman"/>
        </w:rPr>
        <w:tab/>
        <w:t xml:space="preserve">1 byte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such of kind of scenarios, we use explicit type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 = (byte ) a ; --&gt; it is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same scenario with following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a=130;</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 xml:space="preserve">byte b = (byte ) a ; --&gt; it compiles but at run time loss of data. It results in unexpected data ( i.e leads to bugs ) </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value of b is -126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hence  explicit type casting is recommended is only for constants not for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 10.5 ;   --&gt; invalid, since in java real numbers by default treats as double.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float  a= 10.5f;  --&gt; valid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default data type.</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integer data ( numbers )  is a int data type not a short and byte.</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Real numbers are treated as double type.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Result of mathematical expressions, with different data types.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1) byte + byte = int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2) short + short = int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b/>
        <w:t xml:space="preserve">3) int + int = int  ( compiles ) but at runtime there is chance of data over flow.  </w:t>
      </w:r>
    </w:p>
    <w:p w:rsidR="007D7BCC" w:rsidRPr="005570FD" w:rsidRDefault="007D7BCC">
      <w:pPr>
        <w:pStyle w:val="Standard"/>
        <w:ind w:left="1440" w:firstLine="72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Recommended one is ( int+int  = long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4) long + long = long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5) char + char = int.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6) float + float = double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 xml:space="preserve">7) double + double = double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0C5721" w:rsidRPr="005570FD" w:rsidRDefault="000C5721">
      <w:pPr>
        <w:pStyle w:val="Standard"/>
        <w:jc w:val="both"/>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5570FD" w:rsidRDefault="005570FD" w:rsidP="000C5721">
      <w:pPr>
        <w:pStyle w:val="Standard"/>
        <w:jc w:val="center"/>
        <w:rPr>
          <w:rFonts w:ascii="Times New Roman" w:hAnsi="Times New Roman" w:cs="Times New Roman"/>
          <w:b/>
          <w:bCs/>
        </w:rPr>
      </w:pPr>
    </w:p>
    <w:p w:rsidR="007D7BCC" w:rsidRPr="00DC3AEB" w:rsidRDefault="00665A95" w:rsidP="000C5721">
      <w:pPr>
        <w:pStyle w:val="Standard"/>
        <w:jc w:val="center"/>
        <w:rPr>
          <w:rFonts w:ascii="Times New Roman" w:hAnsi="Times New Roman" w:cs="Times New Roman"/>
          <w:sz w:val="40"/>
          <w:szCs w:val="40"/>
        </w:rPr>
      </w:pPr>
      <w:r>
        <w:rPr>
          <w:rFonts w:ascii="Times New Roman" w:hAnsi="Times New Roman" w:cs="Times New Roman"/>
          <w:b/>
          <w:bCs/>
          <w:sz w:val="40"/>
          <w:szCs w:val="40"/>
        </w:rPr>
        <w:t>J</w:t>
      </w:r>
      <w:r w:rsidR="000C5721" w:rsidRPr="00DC3AEB">
        <w:rPr>
          <w:rFonts w:ascii="Times New Roman" w:hAnsi="Times New Roman" w:cs="Times New Roman"/>
          <w:b/>
          <w:bCs/>
          <w:sz w:val="40"/>
          <w:szCs w:val="40"/>
        </w:rPr>
        <w:t>ava Operators</w:t>
      </w:r>
    </w:p>
    <w:p w:rsidR="007D7BCC" w:rsidRPr="00DC3AEB" w:rsidRDefault="007D7BCC">
      <w:pPr>
        <w:pStyle w:val="Standard"/>
        <w:jc w:val="both"/>
        <w:rPr>
          <w:rFonts w:ascii="Times New Roman" w:hAnsi="Times New Roman" w:cs="Times New Roman"/>
          <w:sz w:val="40"/>
          <w:szCs w:val="4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Unary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Binary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Ternary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Binary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Arithmetic / Mathematical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Relational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Logical Operators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Assignment Operator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short hand assignment Operator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Arithmetic / Mathematical Operators</w:t>
      </w:r>
    </w:p>
    <w:p w:rsidR="007D7BCC" w:rsidRPr="005570FD" w:rsidRDefault="007D7BCC">
      <w:pPr>
        <w:pStyle w:val="Standard"/>
        <w:jc w:val="both"/>
        <w:rPr>
          <w:rFonts w:ascii="Times New Roman" w:hAnsi="Times New Roman" w:cs="Times New Roman"/>
        </w:rPr>
      </w:pPr>
    </w:p>
    <w:tbl>
      <w:tblPr>
        <w:tblW w:w="0" w:type="auto"/>
        <w:tblInd w:w="2258" w:type="dxa"/>
        <w:tblLayout w:type="fixed"/>
        <w:tblCellMar>
          <w:left w:w="10" w:type="dxa"/>
          <w:right w:w="10" w:type="dxa"/>
        </w:tblCellMar>
        <w:tblLook w:val="0000"/>
      </w:tblPr>
      <w:tblGrid>
        <w:gridCol w:w="2934"/>
        <w:gridCol w:w="2741"/>
      </w:tblGrid>
      <w:tr w:rsidR="007D7BCC" w:rsidRPr="005570FD">
        <w:tc>
          <w:tcPr>
            <w:tcW w:w="2934"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74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Task</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Addition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Subtraction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Multiplication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Division</w:t>
            </w:r>
          </w:p>
        </w:tc>
      </w:tr>
      <w:tr w:rsidR="007D7BCC" w:rsidRPr="005570FD">
        <w:tc>
          <w:tcPr>
            <w:tcW w:w="293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74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Modula’s ( remainder )</w:t>
            </w:r>
          </w:p>
        </w:tc>
      </w:tr>
    </w:tbl>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10 % 3 =1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3%10 = 3</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9%10 = 9</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50%51=50</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Relational Operators:</w:t>
      </w:r>
    </w:p>
    <w:tbl>
      <w:tblPr>
        <w:tblW w:w="0" w:type="auto"/>
        <w:tblInd w:w="3338" w:type="dxa"/>
        <w:tblLayout w:type="fixed"/>
        <w:tblCellMar>
          <w:left w:w="10" w:type="dxa"/>
          <w:right w:w="10" w:type="dxa"/>
        </w:tblCellMar>
        <w:tblLook w:val="0000"/>
      </w:tblPr>
      <w:tblGrid>
        <w:gridCol w:w="1854"/>
        <w:gridCol w:w="2921"/>
      </w:tblGrid>
      <w:tr w:rsidR="007D7BCC" w:rsidRPr="005570FD">
        <w:tc>
          <w:tcPr>
            <w:tcW w:w="1854"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92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Task</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&gt;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Greater than</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&gt;=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Greater than or equal to</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&lt;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Less than</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&lt;=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Less than or equals to</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Is equal to</w:t>
            </w:r>
          </w:p>
        </w:tc>
      </w:tr>
      <w:tr w:rsidR="007D7BCC" w:rsidRPr="005570FD">
        <w:tc>
          <w:tcPr>
            <w:tcW w:w="185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292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Not equal to</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  --&gt; comparison</w:t>
      </w: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  --&gt; assignment.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Relational operators returns either true  or false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Logical Operators:</w:t>
      </w:r>
    </w:p>
    <w:tbl>
      <w:tblPr>
        <w:tblW w:w="0" w:type="auto"/>
        <w:tblInd w:w="2978" w:type="dxa"/>
        <w:tblLayout w:type="fixed"/>
        <w:tblCellMar>
          <w:left w:w="10" w:type="dxa"/>
          <w:right w:w="10" w:type="dxa"/>
        </w:tblCellMar>
        <w:tblLook w:val="0000"/>
      </w:tblPr>
      <w:tblGrid>
        <w:gridCol w:w="2214"/>
        <w:gridCol w:w="1661"/>
      </w:tblGrid>
      <w:tr w:rsidR="007D7BCC" w:rsidRPr="005570FD">
        <w:tc>
          <w:tcPr>
            <w:tcW w:w="2214"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166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Task</w:t>
            </w:r>
          </w:p>
        </w:tc>
      </w:tr>
      <w:tr w:rsidR="007D7BCC" w:rsidRPr="005570FD">
        <w:tc>
          <w:tcPr>
            <w:tcW w:w="221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&amp; &amp;</w:t>
            </w:r>
          </w:p>
        </w:tc>
        <w:tc>
          <w:tcPr>
            <w:tcW w:w="16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And</w:t>
            </w:r>
          </w:p>
        </w:tc>
      </w:tr>
      <w:tr w:rsidR="007D7BCC" w:rsidRPr="005570FD">
        <w:tc>
          <w:tcPr>
            <w:tcW w:w="221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 |</w:t>
            </w:r>
          </w:p>
        </w:tc>
        <w:tc>
          <w:tcPr>
            <w:tcW w:w="16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Or</w:t>
            </w:r>
          </w:p>
        </w:tc>
      </w:tr>
      <w:tr w:rsidR="007D7BCC" w:rsidRPr="005570FD">
        <w:tc>
          <w:tcPr>
            <w:tcW w:w="2214"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w:t>
            </w:r>
          </w:p>
        </w:tc>
        <w:tc>
          <w:tcPr>
            <w:tcW w:w="16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Not</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 &amp;&amp; ) operator:</w:t>
      </w:r>
    </w:p>
    <w:p w:rsidR="007D7BCC" w:rsidRPr="005570FD" w:rsidRDefault="007D7BCC">
      <w:pPr>
        <w:pStyle w:val="Standard"/>
        <w:jc w:val="both"/>
        <w:rPr>
          <w:rFonts w:ascii="Times New Roman" w:hAnsi="Times New Roman" w:cs="Times New Roman"/>
          <w:b/>
          <w:bCs/>
        </w:rPr>
      </w:pPr>
    </w:p>
    <w:tbl>
      <w:tblPr>
        <w:tblW w:w="0" w:type="auto"/>
        <w:tblInd w:w="728" w:type="dxa"/>
        <w:tblLayout w:type="fixed"/>
        <w:tblCellMar>
          <w:left w:w="10" w:type="dxa"/>
          <w:right w:w="10" w:type="dxa"/>
        </w:tblCellMar>
        <w:tblLook w:val="0000"/>
      </w:tblPr>
      <w:tblGrid>
        <w:gridCol w:w="1855"/>
        <w:gridCol w:w="2015"/>
        <w:gridCol w:w="2250"/>
        <w:gridCol w:w="2075"/>
      </w:tblGrid>
      <w:tr w:rsidR="007D7BCC" w:rsidRPr="005570FD">
        <w:tc>
          <w:tcPr>
            <w:tcW w:w="185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Condition1</w:t>
            </w:r>
          </w:p>
        </w:tc>
        <w:tc>
          <w:tcPr>
            <w:tcW w:w="201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2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Condition2</w:t>
            </w:r>
          </w:p>
        </w:tc>
        <w:tc>
          <w:tcPr>
            <w:tcW w:w="207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Result</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jc w:val="center"/>
              <w:rPr>
                <w:rFonts w:ascii="Times New Roman" w:hAnsi="Times New Roman" w:cs="Times New Roman"/>
              </w:rPr>
            </w:pPr>
            <w:r w:rsidRPr="005570FD">
              <w:rPr>
                <w:rFonts w:ascii="Times New Roman" w:hAnsi="Times New Roman" w:cs="Times New Roman"/>
                <w:b/>
                <w:bCs/>
              </w:rPr>
              <w:t>&amp;&amp;</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 | | ) operator:</w:t>
      </w:r>
    </w:p>
    <w:p w:rsidR="007D7BCC" w:rsidRPr="005570FD" w:rsidRDefault="007D7BCC">
      <w:pPr>
        <w:pStyle w:val="Standard"/>
        <w:jc w:val="both"/>
        <w:rPr>
          <w:rFonts w:ascii="Times New Roman" w:hAnsi="Times New Roman" w:cs="Times New Roman"/>
          <w:b/>
          <w:bCs/>
        </w:rPr>
      </w:pPr>
    </w:p>
    <w:tbl>
      <w:tblPr>
        <w:tblW w:w="0" w:type="auto"/>
        <w:tblInd w:w="728" w:type="dxa"/>
        <w:tblLayout w:type="fixed"/>
        <w:tblCellMar>
          <w:left w:w="10" w:type="dxa"/>
          <w:right w:w="10" w:type="dxa"/>
        </w:tblCellMar>
        <w:tblLook w:val="0000"/>
      </w:tblPr>
      <w:tblGrid>
        <w:gridCol w:w="1855"/>
        <w:gridCol w:w="2015"/>
        <w:gridCol w:w="2250"/>
        <w:gridCol w:w="2075"/>
      </w:tblGrid>
      <w:tr w:rsidR="007D7BCC" w:rsidRPr="005570FD">
        <w:tc>
          <w:tcPr>
            <w:tcW w:w="185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Condition1</w:t>
            </w:r>
          </w:p>
        </w:tc>
        <w:tc>
          <w:tcPr>
            <w:tcW w:w="2015"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Operator</w:t>
            </w:r>
          </w:p>
        </w:tc>
        <w:tc>
          <w:tcPr>
            <w:tcW w:w="22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Condition2</w:t>
            </w:r>
          </w:p>
        </w:tc>
        <w:tc>
          <w:tcPr>
            <w:tcW w:w="207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Result</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TRUE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TRUE</w:t>
            </w:r>
          </w:p>
        </w:tc>
      </w:tr>
      <w:tr w:rsidR="007D7BCC" w:rsidRPr="005570FD">
        <w:tc>
          <w:tcPr>
            <w:tcW w:w="1855"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rPr>
              <w:t>FALSE</w:t>
            </w:r>
          </w:p>
        </w:tc>
        <w:tc>
          <w:tcPr>
            <w:tcW w:w="2015" w:type="dxa"/>
            <w:tcBorders>
              <w:left w:val="single" w:sz="2" w:space="0" w:color="000080"/>
              <w:bottom w:val="single" w:sz="2" w:space="0" w:color="000080"/>
            </w:tcBorders>
            <w:shd w:val="clear" w:color="auto" w:fill="FFFFFF"/>
          </w:tcPr>
          <w:p w:rsidR="007D7BCC" w:rsidRPr="005570FD" w:rsidRDefault="007D7BCC">
            <w:pPr>
              <w:pStyle w:val="Standard"/>
              <w:jc w:val="center"/>
              <w:rPr>
                <w:rFonts w:ascii="Times New Roman" w:hAnsi="Times New Roman" w:cs="Times New Roman"/>
              </w:rPr>
            </w:pPr>
            <w:r w:rsidRPr="005570FD">
              <w:rPr>
                <w:rFonts w:ascii="Times New Roman" w:hAnsi="Times New Roman" w:cs="Times New Roman"/>
                <w:b/>
                <w:bCs/>
              </w:rPr>
              <w:t>| |</w:t>
            </w:r>
          </w:p>
        </w:tc>
        <w:tc>
          <w:tcPr>
            <w:tcW w:w="2250" w:type="dxa"/>
            <w:tcBorders>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c>
          <w:tcPr>
            <w:tcW w:w="207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FALSE</w:t>
            </w:r>
          </w:p>
        </w:tc>
      </w:tr>
    </w:tbl>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Using not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 TRUE --&gt; FALSE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rPr>
        <w:t>! FALSE --&gt; TRUE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add, subtract and multiply two numbers.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"Addition :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"Subtraction :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"Multiplication :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Addition :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Subtraction : -10</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lastRenderedPageBreak/>
        <w:t>Multiplication : 200</w:t>
      </w:r>
    </w:p>
    <w:p w:rsidR="007D7BCC" w:rsidRPr="00DC3AEB" w:rsidRDefault="000C5721" w:rsidP="000C5721">
      <w:pPr>
        <w:pStyle w:val="Standard"/>
        <w:jc w:val="center"/>
        <w:rPr>
          <w:rFonts w:ascii="Times New Roman" w:hAnsi="Times New Roman" w:cs="Times New Roman"/>
          <w:b/>
          <w:bCs/>
          <w:sz w:val="40"/>
          <w:szCs w:val="40"/>
        </w:rPr>
      </w:pPr>
      <w:r w:rsidRPr="00DC3AEB">
        <w:rPr>
          <w:rFonts w:ascii="Times New Roman" w:hAnsi="Times New Roman" w:cs="Times New Roman"/>
          <w:b/>
          <w:bCs/>
          <w:sz w:val="40"/>
          <w:szCs w:val="40"/>
        </w:rPr>
        <w:t>Control Statements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if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switch case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loops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simple-if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if-else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Nested – if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ladder -if</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3214370" cy="186817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214370" cy="186817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3321050" cy="34334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321050" cy="343344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lastRenderedPageBreak/>
        <w:drawing>
          <wp:inline distT="0" distB="0" distL="0" distR="0">
            <wp:extent cx="6243955" cy="6995160"/>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6243955" cy="699516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lastRenderedPageBreak/>
        <w:drawing>
          <wp:inline distT="0" distB="0" distL="0" distR="0">
            <wp:extent cx="2894965" cy="453263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894965" cy="453263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Greater of two numbers: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&gt;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a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b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program to check for equal and greater.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&gt;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a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find greater of three numbers: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75;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&gt;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&gt;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a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c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&gt;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b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c is greater"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B5F71">
      <w:pPr>
        <w:pStyle w:val="Standard"/>
        <w:jc w:val="both"/>
        <w:rPr>
          <w:rFonts w:ascii="Times New Roman" w:hAnsi="Times New Roman" w:cs="Times New Roman"/>
        </w:rPr>
      </w:pPr>
      <w:r w:rsidRPr="005570FD">
        <w:rPr>
          <w:rFonts w:ascii="Times New Roman" w:hAnsi="Times New Roman" w:cs="Times New Roman"/>
          <w:b/>
          <w:bCs/>
        </w:rPr>
        <w:t>P</w:t>
      </w:r>
      <w:r w:rsidR="007D7BCC" w:rsidRPr="005570FD">
        <w:rPr>
          <w:rFonts w:ascii="Times New Roman" w:hAnsi="Times New Roman" w:cs="Times New Roman"/>
          <w:b/>
          <w:bCs/>
        </w:rPr>
        <w:t>rogram to check the student result: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if all subject are greater than or equal to 40 then pass otherwise fail.</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35;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sub1</w:t>
      </w:r>
      <w:r w:rsidRPr="005570FD">
        <w:rPr>
          <w:rFonts w:ascii="Times New Roman" w:hAnsi="Times New Roman" w:cs="Times New Roman"/>
          <w:color w:val="000000"/>
        </w:rPr>
        <w:t>&gt;=40)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sub2</w:t>
      </w:r>
      <w:r w:rsidRPr="005570FD">
        <w:rPr>
          <w:rFonts w:ascii="Times New Roman" w:hAnsi="Times New Roman" w:cs="Times New Roman"/>
          <w:color w:val="000000"/>
        </w:rPr>
        <w:t>&gt;=40)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sub3</w:t>
      </w:r>
      <w:r w:rsidRPr="005570FD">
        <w:rPr>
          <w:rFonts w:ascii="Times New Roman" w:hAnsi="Times New Roman" w:cs="Times New Roman"/>
          <w:color w:val="000000"/>
        </w:rPr>
        <w:t>&gt;=40)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Another way:</w:t>
      </w:r>
    </w:p>
    <w:p w:rsidR="00DC3AEB" w:rsidRPr="005570FD"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65;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&gt;= 40 &amp;&amp; </w:t>
      </w:r>
      <w:r w:rsidRPr="005570FD">
        <w:rPr>
          <w:rFonts w:ascii="Times New Roman" w:hAnsi="Times New Roman" w:cs="Times New Roman"/>
          <w:color w:val="6A3E3E"/>
        </w:rPr>
        <w:t>sub2</w:t>
      </w:r>
      <w:r w:rsidRPr="005570FD">
        <w:rPr>
          <w:rFonts w:ascii="Times New Roman" w:hAnsi="Times New Roman" w:cs="Times New Roman"/>
          <w:color w:val="000000"/>
        </w:rPr>
        <w:t xml:space="preserve"> &gt;= 40 &amp;&amp; </w:t>
      </w:r>
      <w:r w:rsidRPr="005570FD">
        <w:rPr>
          <w:rFonts w:ascii="Times New Roman" w:hAnsi="Times New Roman" w:cs="Times New Roman"/>
          <w:color w:val="6A3E3E"/>
        </w:rPr>
        <w:t>sub3</w:t>
      </w:r>
      <w:r w:rsidRPr="005570FD">
        <w:rPr>
          <w:rFonts w:ascii="Times New Roman" w:hAnsi="Times New Roman" w:cs="Times New Roman"/>
          <w:color w:val="000000"/>
        </w:rPr>
        <w:t xml:space="preserve"> &gt;= 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color w:val="000000"/>
        </w:rPr>
      </w:pPr>
    </w:p>
    <w:p w:rsidR="000C5721" w:rsidRPr="005570FD" w:rsidRDefault="000C5721">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Another way:</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65;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&lt; 40 )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sub2</w:t>
      </w:r>
      <w:r w:rsidRPr="005570FD">
        <w:rPr>
          <w:rFonts w:ascii="Times New Roman" w:hAnsi="Times New Roman" w:cs="Times New Roman"/>
          <w:color w:val="000000"/>
        </w:rPr>
        <w:t>&lt;40)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sub3</w:t>
      </w:r>
      <w:r w:rsidRPr="005570FD">
        <w:rPr>
          <w:rFonts w:ascii="Times New Roman" w:hAnsi="Times New Roman" w:cs="Times New Roman"/>
          <w:color w:val="000000"/>
        </w:rPr>
        <w:t>&lt;40)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Another way:</w:t>
      </w:r>
    </w:p>
    <w:p w:rsidR="000C5721" w:rsidRPr="005570FD" w:rsidRDefault="000C5721">
      <w:pPr>
        <w:pStyle w:val="Standard"/>
        <w:jc w:val="both"/>
        <w:rPr>
          <w:rFonts w:ascii="Times New Roman" w:hAnsi="Times New Roman" w:cs="Times New Roman"/>
          <w:b/>
          <w:bCs/>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 55;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 xml:space="preserve"> = 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 xml:space="preserve"> = 65;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 xml:space="preserve"> &lt; 40 || </w:t>
      </w:r>
      <w:r w:rsidRPr="005570FD">
        <w:rPr>
          <w:rFonts w:ascii="Times New Roman" w:hAnsi="Times New Roman" w:cs="Times New Roman"/>
          <w:color w:val="6A3E3E"/>
        </w:rPr>
        <w:t>sub2</w:t>
      </w:r>
      <w:r w:rsidRPr="005570FD">
        <w:rPr>
          <w:rFonts w:ascii="Times New Roman" w:hAnsi="Times New Roman" w:cs="Times New Roman"/>
          <w:color w:val="000000"/>
        </w:rPr>
        <w:t>&lt;40 ||</w:t>
      </w:r>
      <w:r w:rsidRPr="005570FD">
        <w:rPr>
          <w:rFonts w:ascii="Times New Roman" w:hAnsi="Times New Roman" w:cs="Times New Roman"/>
          <w:color w:val="6A3E3E"/>
        </w:rPr>
        <w:t>sub3</w:t>
      </w:r>
      <w:r w:rsidRPr="005570FD">
        <w:rPr>
          <w:rFonts w:ascii="Times New Roman" w:hAnsi="Times New Roman" w:cs="Times New Roman"/>
          <w:color w:val="000000"/>
        </w:rPr>
        <w:t>&lt;40)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sub1</w:t>
      </w:r>
      <w:r w:rsidRPr="005570FD">
        <w:rPr>
          <w:rFonts w:ascii="Times New Roman" w:hAnsi="Times New Roman" w:cs="Times New Roman"/>
          <w:color w:val="000000"/>
        </w:rPr>
        <w:t>=60;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sub2</w:t>
      </w:r>
      <w:r w:rsidRPr="005570FD">
        <w:rPr>
          <w:rFonts w:ascii="Times New Roman" w:hAnsi="Times New Roman" w:cs="Times New Roman"/>
          <w:color w:val="000000"/>
        </w:rPr>
        <w:t>=80;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sub3</w:t>
      </w:r>
      <w:r w:rsidRPr="005570FD">
        <w:rPr>
          <w:rFonts w:ascii="Times New Roman" w:hAnsi="Times New Roman" w:cs="Times New Roman"/>
          <w:color w:val="000000"/>
        </w:rPr>
        <w:t>=85;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sub1</w:t>
      </w:r>
      <w:r w:rsidRPr="005570FD">
        <w:rPr>
          <w:rFonts w:ascii="Times New Roman" w:hAnsi="Times New Roman" w:cs="Times New Roman"/>
          <w:color w:val="000000"/>
        </w:rPr>
        <w:t>&gt;</w:t>
      </w:r>
      <w:r w:rsidR="00E576A8">
        <w:rPr>
          <w:rFonts w:ascii="Times New Roman" w:hAnsi="Times New Roman" w:cs="Times New Roman"/>
          <w:color w:val="000000"/>
        </w:rPr>
        <w:t>=</w:t>
      </w:r>
      <w:r w:rsidRPr="005570FD">
        <w:rPr>
          <w:rFonts w:ascii="Times New Roman" w:hAnsi="Times New Roman" w:cs="Times New Roman"/>
          <w:color w:val="000000"/>
        </w:rPr>
        <w:t xml:space="preserve">40 &amp;&amp; </w:t>
      </w:r>
      <w:r w:rsidRPr="005570FD">
        <w:rPr>
          <w:rFonts w:ascii="Times New Roman" w:hAnsi="Times New Roman" w:cs="Times New Roman"/>
          <w:color w:val="6A3E3E"/>
        </w:rPr>
        <w:t>sub2</w:t>
      </w:r>
      <w:r w:rsidRPr="005570FD">
        <w:rPr>
          <w:rFonts w:ascii="Times New Roman" w:hAnsi="Times New Roman" w:cs="Times New Roman"/>
          <w:color w:val="000000"/>
        </w:rPr>
        <w:t xml:space="preserve">&gt;=40 &amp;&amp; </w:t>
      </w:r>
      <w:r w:rsidRPr="005570FD">
        <w:rPr>
          <w:rFonts w:ascii="Times New Roman" w:hAnsi="Times New Roman" w:cs="Times New Roman"/>
          <w:color w:val="6A3E3E"/>
        </w:rPr>
        <w:t>sub3</w:t>
      </w:r>
      <w:r w:rsidRPr="005570FD">
        <w:rPr>
          <w:rFonts w:ascii="Times New Roman" w:hAnsi="Times New Roman" w:cs="Times New Roman"/>
          <w:color w:val="000000"/>
        </w:rPr>
        <w:t>&gt;=40 )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"PASS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avg</w:t>
      </w:r>
      <w:r w:rsidRPr="005570FD">
        <w:rPr>
          <w:rFonts w:ascii="Times New Roman" w:hAnsi="Times New Roman" w:cs="Times New Roman"/>
          <w:color w:val="000000"/>
        </w:rPr>
        <w:t xml:space="preserve"> = (</w:t>
      </w:r>
      <w:r w:rsidRPr="005570FD">
        <w:rPr>
          <w:rFonts w:ascii="Times New Roman" w:hAnsi="Times New Roman" w:cs="Times New Roman"/>
          <w:color w:val="6A3E3E"/>
        </w:rPr>
        <w:t>sub1</w:t>
      </w:r>
      <w:r w:rsidRPr="005570FD">
        <w:rPr>
          <w:rFonts w:ascii="Times New Roman" w:hAnsi="Times New Roman" w:cs="Times New Roman"/>
          <w:color w:val="000000"/>
        </w:rPr>
        <w:t>+</w:t>
      </w:r>
      <w:r w:rsidRPr="005570FD">
        <w:rPr>
          <w:rFonts w:ascii="Times New Roman" w:hAnsi="Times New Roman" w:cs="Times New Roman"/>
          <w:color w:val="6A3E3E"/>
        </w:rPr>
        <w:t>sub2</w:t>
      </w:r>
      <w:r w:rsidRPr="005570FD">
        <w:rPr>
          <w:rFonts w:ascii="Times New Roman" w:hAnsi="Times New Roman" w:cs="Times New Roman"/>
          <w:color w:val="000000"/>
        </w:rPr>
        <w:t>+</w:t>
      </w:r>
      <w:r w:rsidRPr="005570FD">
        <w:rPr>
          <w:rFonts w:ascii="Times New Roman" w:hAnsi="Times New Roman" w:cs="Times New Roman"/>
          <w:color w:val="6A3E3E"/>
        </w:rPr>
        <w:t>sub3</w:t>
      </w:r>
      <w:r w:rsidRPr="005570FD">
        <w:rPr>
          <w:rFonts w:ascii="Times New Roman" w:hAnsi="Times New Roman" w:cs="Times New Roman"/>
          <w:color w:val="000000"/>
        </w:rPr>
        <w:t>)/3;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avg</w:t>
      </w:r>
      <w:r w:rsidRPr="005570FD">
        <w:rPr>
          <w:rFonts w:ascii="Times New Roman" w:hAnsi="Times New Roman" w:cs="Times New Roman"/>
          <w:color w:val="000000"/>
        </w:rPr>
        <w:t xml:space="preserve"> &gt;=70)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A with Distinction"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avg</w:t>
      </w:r>
      <w:r w:rsidRPr="005570FD">
        <w:rPr>
          <w:rFonts w:ascii="Times New Roman" w:hAnsi="Times New Roman" w:cs="Times New Roman"/>
          <w:color w:val="000000"/>
        </w:rPr>
        <w:t>&gt;=60 )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A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avg</w:t>
      </w:r>
      <w:r w:rsidRPr="005570FD">
        <w:rPr>
          <w:rFonts w:ascii="Times New Roman" w:hAnsi="Times New Roman" w:cs="Times New Roman"/>
          <w:color w:val="000000"/>
        </w:rPr>
        <w:t>&gt;=50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B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"Grade c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"FAIL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if statement works based on condition return values;</w:t>
      </w: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b/>
          <w:color w:val="7F0055"/>
        </w:rPr>
        <w:t>true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use condition return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boolean</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&gt;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&lt;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&lt;=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"true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"else part"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else part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true part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true part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4706620" cy="55257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706620" cy="552577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if </w:t>
      </w:r>
      <w:r w:rsidRPr="005570FD">
        <w:rPr>
          <w:rFonts w:ascii="Times New Roman" w:hAnsi="Times New Roman" w:cs="Times New Roman"/>
          <w:b/>
          <w:bCs/>
          <w:color w:val="000000"/>
        </w:rPr>
        <w:t>value</w:t>
      </w:r>
      <w:r w:rsidRPr="005570FD">
        <w:rPr>
          <w:rFonts w:ascii="Times New Roman" w:hAnsi="Times New Roman" w:cs="Times New Roman"/>
          <w:color w:val="000000"/>
        </w:rPr>
        <w:t xml:space="preserve"> matched with </w:t>
      </w:r>
      <w:r w:rsidRPr="005570FD">
        <w:rPr>
          <w:rFonts w:ascii="Times New Roman" w:hAnsi="Times New Roman" w:cs="Times New Roman"/>
          <w:b/>
          <w:bCs/>
          <w:color w:val="000000"/>
        </w:rPr>
        <w:t>constant</w:t>
      </w:r>
      <w:r w:rsidRPr="005570FD">
        <w:rPr>
          <w:rFonts w:ascii="Times New Roman" w:hAnsi="Times New Roman" w:cs="Times New Roman"/>
          <w:color w:val="000000"/>
        </w:rPr>
        <w:t>, that case statement executes.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If value is not matching with any of the constants, then default case executes.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break</w:t>
      </w:r>
      <w:r w:rsidRPr="005570FD">
        <w:rPr>
          <w:rFonts w:ascii="Times New Roman" w:hAnsi="Times New Roman" w:cs="Times New Roman"/>
          <w:color w:val="000000"/>
        </w:rPr>
        <w:t xml:space="preserve"> statement will take the control out of the switch case.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Use of </w:t>
      </w:r>
      <w:r w:rsidRPr="005570FD">
        <w:rPr>
          <w:rFonts w:ascii="Times New Roman" w:hAnsi="Times New Roman" w:cs="Times New Roman"/>
          <w:b/>
          <w:bCs/>
          <w:color w:val="000000"/>
        </w:rPr>
        <w:t>break</w:t>
      </w:r>
      <w:r w:rsidRPr="005570FD">
        <w:rPr>
          <w:rFonts w:ascii="Times New Roman" w:hAnsi="Times New Roman" w:cs="Times New Roman"/>
          <w:color w:val="000000"/>
        </w:rPr>
        <w:t xml:space="preserve"> statement is an optional in default case ( or ) last case block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 xml:space="preserve">If </w:t>
      </w:r>
      <w:r w:rsidRPr="005570FD">
        <w:rPr>
          <w:rFonts w:ascii="Times New Roman" w:hAnsi="Times New Roman" w:cs="Times New Roman"/>
          <w:b/>
          <w:bCs/>
        </w:rPr>
        <w:t>break</w:t>
      </w:r>
      <w:r w:rsidRPr="005570FD">
        <w:rPr>
          <w:rFonts w:ascii="Times New Roman" w:hAnsi="Times New Roman" w:cs="Times New Roman"/>
        </w:rPr>
        <w:t xml:space="preserve"> is not presented in any of the case block then next case block also executes till next </w:t>
      </w:r>
      <w:r w:rsidRPr="005570FD">
        <w:rPr>
          <w:rFonts w:ascii="Times New Roman" w:hAnsi="Times New Roman" w:cs="Times New Roman"/>
          <w:b/>
          <w:bCs/>
        </w:rPr>
        <w:t>break</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2A55C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rsidP="002A55CD">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switch case"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switch</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"Twenty"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"Thirty"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case</w:t>
      </w:r>
      <w:r w:rsidRPr="005570FD">
        <w:rPr>
          <w:rFonts w:ascii="Times New Roman" w:hAnsi="Times New Roman" w:cs="Times New Roman"/>
          <w:color w:val="000000"/>
        </w:rPr>
        <w:t xml:space="preserve"> 40: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"Fourty"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r>
      <w:r w:rsidRPr="005570FD">
        <w:rPr>
          <w:rFonts w:ascii="Times New Roman" w:hAnsi="Times New Roman" w:cs="Times New Roman"/>
          <w:b/>
          <w:color w:val="7F0055"/>
        </w:rPr>
        <w:tab/>
      </w:r>
      <w:r w:rsidRPr="005570FD">
        <w:rPr>
          <w:rFonts w:ascii="Times New Roman" w:hAnsi="Times New Roman" w:cs="Times New Roman"/>
          <w:b/>
          <w:color w:val="7F0055"/>
        </w:rPr>
        <w:tab/>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default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"DEFAULT"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switch case"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rPr>
      </w:pPr>
    </w:p>
    <w:p w:rsidR="000910D9" w:rsidRPr="005570FD" w:rsidRDefault="000910D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Unary Operator: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works with only one operand.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 a;  ( unary minus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here value of b is -10, value of a remains same ( 10 ) no change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int  c =  a – b ; ( binary minus )</w:t>
      </w:r>
    </w:p>
    <w:p w:rsidR="007D7BCC" w:rsidRPr="005570FD" w:rsidRDefault="007D7BC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0B1264" w:rsidRDefault="000B1264">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Increment  and decrement operators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Increment Operator (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increases value of it's operand by 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Decrement operator (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It decreases value of it's operand by 1.</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Increment Operator ( ++ ) :</w:t>
      </w:r>
    </w:p>
    <w:p w:rsidR="007D7BCC" w:rsidRPr="005570FD" w:rsidRDefault="007D7BCC">
      <w:pPr>
        <w:pStyle w:val="Standard"/>
        <w:jc w:val="both"/>
        <w:rPr>
          <w:rFonts w:ascii="Times New Roman" w:hAnsi="Times New Roman" w:cs="Times New Roman"/>
          <w:b/>
          <w:bCs/>
        </w:rPr>
      </w:pPr>
    </w:p>
    <w:tbl>
      <w:tblPr>
        <w:tblW w:w="0" w:type="auto"/>
        <w:tblInd w:w="188" w:type="dxa"/>
        <w:tblLayout w:type="fixed"/>
        <w:tblCellMar>
          <w:left w:w="10" w:type="dxa"/>
          <w:right w:w="10" w:type="dxa"/>
        </w:tblCellMar>
        <w:tblLook w:val="0000"/>
      </w:tblPr>
      <w:tblGrid>
        <w:gridCol w:w="4770"/>
        <w:gridCol w:w="4685"/>
      </w:tblGrid>
      <w:tr w:rsidR="007D7BCC" w:rsidRPr="005570FD">
        <w:tc>
          <w:tcPr>
            <w:tcW w:w="477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Pre –  increment</w:t>
            </w:r>
          </w:p>
        </w:tc>
        <w:tc>
          <w:tcPr>
            <w:tcW w:w="468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Post – increment</w:t>
            </w:r>
          </w:p>
        </w:tc>
      </w:tr>
      <w:tr w:rsidR="007D7BCC" w:rsidRPr="005570FD">
        <w:trPr>
          <w:trHeight w:val="436"/>
        </w:trPr>
        <w:tc>
          <w:tcPr>
            <w:tcW w:w="477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variable;</w:t>
            </w:r>
          </w:p>
          <w:p w:rsidR="007D7BCC" w:rsidRPr="005570FD" w:rsidRDefault="007D7BCC">
            <w:pPr>
              <w:pStyle w:val="TableContents"/>
              <w:jc w:val="both"/>
              <w:rPr>
                <w:rFonts w:ascii="Times New Roman" w:hAnsi="Times New Roman" w:cs="Times New Roman"/>
              </w:rPr>
            </w:pPr>
          </w:p>
        </w:tc>
        <w:tc>
          <w:tcPr>
            <w:tcW w:w="46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variable++;</w:t>
            </w:r>
          </w:p>
        </w:tc>
      </w:tr>
      <w:tr w:rsidR="007D7BCC" w:rsidRPr="005570FD">
        <w:trPr>
          <w:trHeight w:val="679"/>
        </w:trPr>
        <w:tc>
          <w:tcPr>
            <w:tcW w:w="477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increase value of it's Operand by 1 before executing statement</w:t>
            </w:r>
          </w:p>
        </w:tc>
        <w:tc>
          <w:tcPr>
            <w:tcW w:w="46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increase value of it's Operand by 1 after executing statement</w:t>
            </w:r>
          </w:p>
        </w:tc>
      </w:tr>
      <w:tr w:rsidR="007D7BCC" w:rsidRPr="005570FD">
        <w:tc>
          <w:tcPr>
            <w:tcW w:w="477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3) eg :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 a=11,   b=11</w:t>
            </w:r>
          </w:p>
          <w:p w:rsidR="007D7BCC" w:rsidRPr="005570FD" w:rsidRDefault="007D7BCC">
            <w:pPr>
              <w:pStyle w:val="TableContents"/>
              <w:jc w:val="both"/>
              <w:rPr>
                <w:rFonts w:ascii="Times New Roman" w:hAnsi="Times New Roman" w:cs="Times New Roman"/>
              </w:rPr>
            </w:pPr>
          </w:p>
        </w:tc>
        <w:tc>
          <w:tcPr>
            <w:tcW w:w="46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3) eg :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--&gt;b=10, a=11</w:t>
            </w:r>
          </w:p>
        </w:tc>
      </w:tr>
    </w:tbl>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DC3AEB" w:rsidRDefault="00DC3AEB">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 xml:space="preserve">O/p :   </w:t>
      </w:r>
      <w:r w:rsidRPr="005570FD">
        <w:rPr>
          <w:rFonts w:ascii="Times New Roman" w:hAnsi="Times New Roman" w:cs="Times New Roman"/>
          <w:color w:val="000000"/>
        </w:rPr>
        <w:t xml:space="preserve">11  </w:t>
      </w:r>
      <w:r w:rsidRPr="005570FD">
        <w:rPr>
          <w:rFonts w:ascii="Times New Roman" w:hAnsi="Times New Roman" w:cs="Times New Roman"/>
          <w:color w:val="000000"/>
        </w:rPr>
        <w:tab/>
        <w:t>12</w:t>
      </w:r>
      <w:r w:rsidRPr="005570FD">
        <w:rPr>
          <w:rFonts w:ascii="Times New Roman" w:hAnsi="Times New Roman" w:cs="Times New Roman"/>
          <w:color w:val="000000"/>
        </w:rPr>
        <w:tab/>
        <w:t>12</w:t>
      </w:r>
      <w:r w:rsidRPr="005570FD">
        <w:rPr>
          <w:rFonts w:ascii="Times New Roman" w:hAnsi="Times New Roman" w:cs="Times New Roman"/>
          <w:color w:val="000000"/>
        </w:rPr>
        <w:tab/>
        <w:t>12</w:t>
      </w:r>
    </w:p>
    <w:p w:rsidR="007D7BCC" w:rsidRPr="005570FD" w:rsidRDefault="007D7BCC">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DC3AEB" w:rsidRDefault="00DC3AEB">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 xml:space="preserve">O/P :   </w:t>
      </w:r>
      <w:r w:rsidRPr="005570FD">
        <w:rPr>
          <w:rFonts w:ascii="Times New Roman" w:hAnsi="Times New Roman" w:cs="Times New Roman"/>
          <w:color w:val="000000"/>
        </w:rPr>
        <w:t>13</w:t>
      </w:r>
      <w:r w:rsidRPr="005570FD">
        <w:rPr>
          <w:rFonts w:ascii="Times New Roman" w:hAnsi="Times New Roman" w:cs="Times New Roman"/>
          <w:color w:val="000000"/>
        </w:rPr>
        <w:tab/>
        <w:t>11</w:t>
      </w:r>
      <w:r w:rsidRPr="005570FD">
        <w:rPr>
          <w:rFonts w:ascii="Times New Roman" w:hAnsi="Times New Roman" w:cs="Times New Roman"/>
          <w:color w:val="000000"/>
        </w:rPr>
        <w:tab/>
        <w:t>13</w:t>
      </w:r>
      <w:r w:rsidRPr="005570FD">
        <w:rPr>
          <w:rFonts w:ascii="Times New Roman" w:hAnsi="Times New Roman" w:cs="Times New Roman"/>
          <w:color w:val="000000"/>
        </w:rPr>
        <w:tab/>
        <w:t>12</w:t>
      </w:r>
    </w:p>
    <w:p w:rsidR="007B5F71" w:rsidRPr="005570FD" w:rsidRDefault="007B5F71">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12</w:t>
      </w:r>
      <w:r w:rsidRPr="005570FD">
        <w:rPr>
          <w:rFonts w:ascii="Times New Roman" w:hAnsi="Times New Roman" w:cs="Times New Roman"/>
          <w:color w:val="000000"/>
        </w:rPr>
        <w:tab/>
        <w:t>12</w:t>
      </w:r>
      <w:r w:rsidRPr="005570FD">
        <w:rPr>
          <w:rFonts w:ascii="Times New Roman" w:hAnsi="Times New Roman" w:cs="Times New Roman"/>
          <w:color w:val="000000"/>
        </w:rPr>
        <w:tab/>
        <w:t>13</w:t>
      </w:r>
      <w:r w:rsidRPr="005570FD">
        <w:rPr>
          <w:rFonts w:ascii="Times New Roman" w:hAnsi="Times New Roman" w:cs="Times New Roman"/>
          <w:color w:val="000000"/>
        </w:rPr>
        <w:tab/>
        <w:t>13</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Decrement Operator ( - - ) :</w:t>
      </w:r>
    </w:p>
    <w:p w:rsidR="007D7BCC" w:rsidRPr="005570FD" w:rsidRDefault="007D7BCC">
      <w:pPr>
        <w:pStyle w:val="Standard"/>
        <w:jc w:val="both"/>
        <w:rPr>
          <w:rFonts w:ascii="Times New Roman" w:hAnsi="Times New Roman" w:cs="Times New Roman"/>
          <w:b/>
          <w:bCs/>
        </w:rPr>
      </w:pPr>
    </w:p>
    <w:tbl>
      <w:tblPr>
        <w:tblW w:w="0" w:type="auto"/>
        <w:tblInd w:w="368" w:type="dxa"/>
        <w:tblLayout w:type="fixed"/>
        <w:tblCellMar>
          <w:left w:w="10" w:type="dxa"/>
          <w:right w:w="10" w:type="dxa"/>
        </w:tblCellMar>
        <w:tblLook w:val="0000"/>
      </w:tblPr>
      <w:tblGrid>
        <w:gridCol w:w="4838"/>
        <w:gridCol w:w="4437"/>
      </w:tblGrid>
      <w:tr w:rsidR="007D7BCC" w:rsidRPr="005570FD">
        <w:tc>
          <w:tcPr>
            <w:tcW w:w="4838"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Pre –  Decrement</w:t>
            </w:r>
          </w:p>
        </w:tc>
        <w:tc>
          <w:tcPr>
            <w:tcW w:w="4437"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Post – Decrement</w:t>
            </w:r>
          </w:p>
        </w:tc>
      </w:tr>
      <w:tr w:rsidR="007D7BCC" w:rsidRPr="005570FD">
        <w:trPr>
          <w:trHeight w:val="566"/>
        </w:trPr>
        <w:tc>
          <w:tcPr>
            <w:tcW w:w="483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variable;</w:t>
            </w:r>
          </w:p>
          <w:p w:rsidR="007D7BCC" w:rsidRPr="005570FD" w:rsidRDefault="007D7BCC">
            <w:pPr>
              <w:pStyle w:val="TableContents"/>
              <w:jc w:val="both"/>
              <w:rPr>
                <w:rFonts w:ascii="Times New Roman" w:hAnsi="Times New Roman" w:cs="Times New Roman"/>
              </w:rPr>
            </w:pPr>
          </w:p>
        </w:tc>
        <w:tc>
          <w:tcPr>
            <w:tcW w:w="443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1) syntax :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variable--;</w:t>
            </w:r>
          </w:p>
        </w:tc>
      </w:tr>
      <w:tr w:rsidR="007D7BCC" w:rsidRPr="005570FD">
        <w:trPr>
          <w:trHeight w:val="719"/>
        </w:trPr>
        <w:tc>
          <w:tcPr>
            <w:tcW w:w="483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decreases value of it's Operand by 1 before executing statement</w:t>
            </w:r>
          </w:p>
        </w:tc>
        <w:tc>
          <w:tcPr>
            <w:tcW w:w="443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2)It decreases value of it's Operand by 1 after executing statement</w:t>
            </w:r>
          </w:p>
        </w:tc>
      </w:tr>
      <w:tr w:rsidR="007D7BCC" w:rsidRPr="005570FD">
        <w:trPr>
          <w:trHeight w:val="818"/>
        </w:trPr>
        <w:tc>
          <w:tcPr>
            <w:tcW w:w="483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3) eg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 a=9,   b=9</w:t>
            </w:r>
          </w:p>
          <w:p w:rsidR="007D7BCC" w:rsidRPr="005570FD" w:rsidRDefault="007D7BCC">
            <w:pPr>
              <w:pStyle w:val="TableContents"/>
              <w:jc w:val="both"/>
              <w:rPr>
                <w:rFonts w:ascii="Times New Roman" w:hAnsi="Times New Roman" w:cs="Times New Roman"/>
              </w:rPr>
            </w:pPr>
          </w:p>
        </w:tc>
        <w:tc>
          <w:tcPr>
            <w:tcW w:w="443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lastRenderedPageBreak/>
              <w:t xml:space="preserve">3) eg :     </w:t>
            </w:r>
          </w:p>
          <w:p w:rsidR="007D7BCC" w:rsidRPr="005570FD" w:rsidRDefault="007D7BCC">
            <w:pPr>
              <w:pStyle w:val="TableContents"/>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a=10;</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b = a--:  --&gt;b=10, a=9</w:t>
            </w:r>
          </w:p>
        </w:tc>
      </w:tr>
    </w:tbl>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10</w:t>
      </w:r>
      <w:r w:rsidRPr="005570FD">
        <w:rPr>
          <w:rFonts w:ascii="Times New Roman" w:hAnsi="Times New Roman" w:cs="Times New Roman"/>
          <w:color w:val="000000"/>
        </w:rPr>
        <w:tab/>
        <w:t>11</w:t>
      </w:r>
      <w:r w:rsidRPr="005570FD">
        <w:rPr>
          <w:rFonts w:ascii="Times New Roman" w:hAnsi="Times New Roman" w:cs="Times New Roman"/>
          <w:color w:val="000000"/>
        </w:rPr>
        <w:tab/>
        <w:t>8</w:t>
      </w:r>
      <w:r w:rsidRPr="005570FD">
        <w:rPr>
          <w:rFonts w:ascii="Times New Roman" w:hAnsi="Times New Roman" w:cs="Times New Roman"/>
          <w:color w:val="000000"/>
        </w:rPr>
        <w:tab/>
        <w:t>11</w:t>
      </w:r>
    </w:p>
    <w:p w:rsidR="000C5721" w:rsidRPr="005570FD" w:rsidRDefault="000C5721">
      <w:pPr>
        <w:pStyle w:val="Standard"/>
        <w:jc w:val="both"/>
        <w:rPr>
          <w:rFonts w:ascii="Times New Roman" w:hAnsi="Times New Roman" w:cs="Times New Roman"/>
          <w:b/>
          <w:color w:val="7F0055"/>
        </w:rPr>
      </w:pPr>
    </w:p>
    <w:p w:rsidR="000C5721" w:rsidRPr="005570FD" w:rsidRDefault="000C5721">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w:t>
      </w:r>
      <w:r w:rsidRPr="005570FD">
        <w:rPr>
          <w:rFonts w:ascii="Times New Roman" w:hAnsi="Times New Roman" w:cs="Times New Roman"/>
          <w:color w:val="000000"/>
        </w:rPr>
        <w:t xml:space="preserve"> = </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b</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10</w:t>
      </w:r>
      <w:r w:rsidRPr="005570FD">
        <w:rPr>
          <w:rFonts w:ascii="Times New Roman" w:hAnsi="Times New Roman" w:cs="Times New Roman"/>
          <w:color w:val="000000"/>
        </w:rPr>
        <w:tab/>
        <w:t>10</w:t>
      </w:r>
      <w:r w:rsidRPr="005570FD">
        <w:rPr>
          <w:rFonts w:ascii="Times New Roman" w:hAnsi="Times New Roman" w:cs="Times New Roman"/>
          <w:color w:val="000000"/>
        </w:rPr>
        <w:tab/>
        <w:t>10</w:t>
      </w:r>
      <w:r w:rsidRPr="005570FD">
        <w:rPr>
          <w:rFonts w:ascii="Times New Roman" w:hAnsi="Times New Roman" w:cs="Times New Roman"/>
          <w:color w:val="000000"/>
        </w:rPr>
        <w:tab/>
        <w:t>9</w:t>
      </w:r>
    </w:p>
    <w:p w:rsidR="007D7BCC" w:rsidRPr="005570FD" w:rsidRDefault="007D7BCC">
      <w:pPr>
        <w:pStyle w:val="Standard"/>
        <w:jc w:val="both"/>
        <w:rPr>
          <w:rFonts w:ascii="Times New Roman" w:hAnsi="Times New Roman" w:cs="Times New Roman"/>
        </w:rPr>
      </w:pPr>
    </w:p>
    <w:p w:rsidR="00BB64D3" w:rsidRDefault="00BB64D3">
      <w:pPr>
        <w:pStyle w:val="Standard"/>
        <w:jc w:val="both"/>
        <w:rPr>
          <w:rFonts w:ascii="Times New Roman" w:hAnsi="Times New Roman" w:cs="Times New Roman"/>
          <w:b/>
          <w:bCs/>
          <w:color w:val="000000"/>
        </w:rPr>
      </w:pPr>
    </w:p>
    <w:p w:rsidR="00BB64D3" w:rsidRDefault="00BB64D3">
      <w:pPr>
        <w:pStyle w:val="Standard"/>
        <w:jc w:val="both"/>
        <w:rPr>
          <w:rFonts w:ascii="Times New Roman" w:hAnsi="Times New Roman" w:cs="Times New Roman"/>
          <w:b/>
          <w:bCs/>
          <w:color w:val="000000"/>
        </w:rPr>
      </w:pPr>
    </w:p>
    <w:p w:rsidR="00BB64D3" w:rsidRDefault="00BB64D3">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lastRenderedPageBreak/>
        <w:t>Ternary Operator / Conditional Operator( ?  )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Variable = &lt;condition&gt; ? Expr1 :  Expr2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if condition is true , Expr1 executes and result return to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if condition is false , Expr2 executes and result return to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int a=10;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int b=15;</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 xml:space="preserve">int  c = ( a &gt; b ) ?  a-b : </w:t>
      </w:r>
      <w:r w:rsidRPr="005570FD">
        <w:rPr>
          <w:rFonts w:ascii="Times New Roman" w:hAnsi="Times New Roman" w:cs="Times New Roman"/>
          <w:b/>
          <w:bCs/>
          <w:color w:val="000000"/>
        </w:rPr>
        <w:t>a+b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value of c is 25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int a=20;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int b=15;</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 xml:space="preserve">int  c = ( a &gt; b ) ? </w:t>
      </w:r>
      <w:r w:rsidRPr="005570FD">
        <w:rPr>
          <w:rFonts w:ascii="Times New Roman" w:hAnsi="Times New Roman" w:cs="Times New Roman"/>
          <w:b/>
          <w:bCs/>
          <w:color w:val="000000"/>
        </w:rPr>
        <w:t xml:space="preserve"> a-b</w:t>
      </w:r>
      <w:r w:rsidRPr="005570FD">
        <w:rPr>
          <w:rFonts w:ascii="Times New Roman" w:hAnsi="Times New Roman" w:cs="Times New Roman"/>
          <w:color w:val="000000"/>
        </w:rPr>
        <w:t xml:space="preserve"> : a+b;</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eastAsia="Times New Roman" w:hAnsi="Times New Roman" w:cs="Times New Roman"/>
          <w:color w:val="000000"/>
        </w:rPr>
      </w:pPr>
      <w:r w:rsidRPr="005570FD">
        <w:rPr>
          <w:rFonts w:ascii="Times New Roman" w:hAnsi="Times New Roman" w:cs="Times New Roman"/>
          <w:color w:val="000000"/>
        </w:rPr>
        <w:t>value of c is 5</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color w:val="000000"/>
        </w:rPr>
        <w:t xml:space="preserve"> </w:t>
      </w:r>
    </w:p>
    <w:p w:rsidR="00BB64D3" w:rsidRDefault="00BB64D3">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Loops: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while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do – while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for –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loops are used to execute same statements again and again ( iterative statements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iterative --&gt; repeatedly</w:t>
      </w:r>
    </w:p>
    <w:p w:rsidR="00F66337" w:rsidRPr="005570FD" w:rsidRDefault="00F66337">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while loop:</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Syntax:</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while( Cond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b/>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8F397C" w:rsidRDefault="008F397C">
      <w:pPr>
        <w:pStyle w:val="Standard"/>
        <w:jc w:val="both"/>
        <w:rPr>
          <w:rFonts w:ascii="Times New Roman" w:hAnsi="Times New Roman" w:cs="Times New Roman"/>
          <w:b/>
          <w:bCs/>
          <w:color w:val="000000"/>
        </w:rPr>
      </w:pPr>
    </w:p>
    <w:p w:rsidR="008F397C" w:rsidRDefault="008F397C">
      <w:pPr>
        <w:pStyle w:val="Standard"/>
        <w:jc w:val="both"/>
        <w:rPr>
          <w:rFonts w:ascii="Times New Roman" w:hAnsi="Times New Roman" w:cs="Times New Roman"/>
          <w:b/>
          <w:bCs/>
          <w:color w:val="000000"/>
        </w:rPr>
      </w:pPr>
    </w:p>
    <w:p w:rsidR="008F397C" w:rsidRDefault="008F397C">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color w:val="000000"/>
        </w:rPr>
        <w:t>T</w:t>
      </w:r>
      <w:r w:rsidR="007D7BCC" w:rsidRPr="005570FD">
        <w:rPr>
          <w:rFonts w:ascii="Times New Roman" w:hAnsi="Times New Roman" w:cs="Times New Roman"/>
          <w:b/>
          <w:bCs/>
          <w:color w:val="000000"/>
        </w:rPr>
        <w:t>o display 1 to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color w:val="000000"/>
        </w:rPr>
        <w:t>T</w:t>
      </w:r>
      <w:r w:rsidR="007D7BCC" w:rsidRPr="005570FD">
        <w:rPr>
          <w:rFonts w:ascii="Times New Roman" w:hAnsi="Times New Roman" w:cs="Times New Roman"/>
          <w:b/>
          <w:bCs/>
          <w:color w:val="000000"/>
        </w:rPr>
        <w:t>o display 10 to 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&gt;=1)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p>
    <w:p w:rsidR="000C5721" w:rsidRPr="005570FD" w:rsidRDefault="000C5721">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color w:val="000000"/>
        </w:rPr>
        <w:t>T</w:t>
      </w:r>
      <w:r w:rsidR="007D7BCC" w:rsidRPr="005570FD">
        <w:rPr>
          <w:rFonts w:ascii="Times New Roman" w:hAnsi="Times New Roman" w:cs="Times New Roman"/>
          <w:b/>
          <w:bCs/>
          <w:color w:val="000000"/>
        </w:rPr>
        <w:t>o display 1 to 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do-while: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syntax: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r w:rsidRPr="005570FD">
        <w:rPr>
          <w:rFonts w:ascii="Times New Roman" w:hAnsi="Times New Roman" w:cs="Times New Roman"/>
          <w:b/>
          <w:bCs/>
        </w:rPr>
        <w:t>do</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b/>
        <w:t xml:space="preserve">while(cond) ; </w:t>
      </w:r>
      <w:r w:rsidRPr="005570FD">
        <w:rPr>
          <w:rFonts w:ascii="Times New Roman" w:hAnsi="Times New Roman" w:cs="Times New Roman"/>
        </w:rPr>
        <w:t>--&gt; here semicolon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do-while loop executes at least once.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do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E</w:t>
      </w:r>
      <w:r w:rsidR="007D7BCC" w:rsidRPr="005570FD">
        <w:rPr>
          <w:rFonts w:ascii="Times New Roman" w:hAnsi="Times New Roman" w:cs="Times New Roman"/>
          <w:b/>
          <w:bCs/>
        </w:rPr>
        <w:t xml:space="preserve">ven  </w:t>
      </w:r>
      <w:r w:rsidRPr="005570FD">
        <w:rPr>
          <w:rFonts w:ascii="Times New Roman" w:hAnsi="Times New Roman" w:cs="Times New Roman"/>
          <w:b/>
          <w:bCs/>
        </w:rPr>
        <w:t>N</w:t>
      </w:r>
      <w:r w:rsidR="007D7BCC" w:rsidRPr="005570FD">
        <w:rPr>
          <w:rFonts w:ascii="Times New Roman" w:hAnsi="Times New Roman" w:cs="Times New Roman"/>
          <w:b/>
          <w:bCs/>
        </w:rPr>
        <w:t>umbers: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Odd Numbers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for – loop:</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syntax: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for</w:t>
      </w:r>
      <w:r w:rsidRPr="005570FD">
        <w:rPr>
          <w:rFonts w:ascii="Times New Roman" w:hAnsi="Times New Roman" w:cs="Times New Roman"/>
          <w:color w:val="000000"/>
        </w:rPr>
        <w:t xml:space="preserve"> (initialization  ;   condition    ;     increment or decrement)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Even N</w:t>
      </w:r>
      <w:r w:rsidR="007D7BCC" w:rsidRPr="005570FD">
        <w:rPr>
          <w:rFonts w:ascii="Times New Roman" w:hAnsi="Times New Roman" w:cs="Times New Roman"/>
          <w:b/>
          <w:bCs/>
        </w:rPr>
        <w:t>umbers using for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=1; </w:t>
      </w:r>
      <w:r w:rsidRPr="005570FD">
        <w:rPr>
          <w:rFonts w:ascii="Times New Roman" w:hAnsi="Times New Roman" w:cs="Times New Roman"/>
          <w:color w:val="6A3E3E"/>
        </w:rPr>
        <w:t>i</w:t>
      </w:r>
      <w:r w:rsidRPr="005570FD">
        <w:rPr>
          <w:rFonts w:ascii="Times New Roman" w:hAnsi="Times New Roman" w:cs="Times New Roman"/>
          <w:color w:val="000000"/>
        </w:rPr>
        <w:t>&lt;=20;</w:t>
      </w:r>
      <w:r w:rsidR="00C44C5A">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find sum of the numbers from 1 to 10.</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using for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"sum value:"</w:t>
      </w:r>
      <w:r w:rsidRPr="005570FD">
        <w:rPr>
          <w:rFonts w:ascii="Times New Roman" w:hAnsi="Times New Roman" w:cs="Times New Roman"/>
          <w:color w:val="000000"/>
        </w:rPr>
        <w:t>+</w:t>
      </w:r>
      <w:r w:rsidRPr="005570FD">
        <w:rPr>
          <w:rFonts w:ascii="Times New Roman" w:hAnsi="Times New Roman" w:cs="Times New Roman"/>
          <w:color w:val="6A3E3E"/>
        </w:rPr>
        <w:t>sum</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find sum of even and odd numbers from 1 to 10.</w:t>
      </w:r>
    </w:p>
    <w:p w:rsidR="00DC3AEB"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esum</w:t>
      </w:r>
      <w:r w:rsidRPr="005570FD">
        <w:rPr>
          <w:rFonts w:ascii="Times New Roman" w:hAnsi="Times New Roman" w:cs="Times New Roman"/>
          <w:color w:val="000000"/>
        </w:rPr>
        <w:t>=0;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osum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&lt;=10)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"Even sum = "</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"Odd sum = "</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using for loop:</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osum</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00C44C5A">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&lt;=10;</w:t>
      </w:r>
      <w:r w:rsidR="00C44C5A">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"even sum value:"</w:t>
      </w:r>
      <w:r w:rsidRPr="005570FD">
        <w:rPr>
          <w:rFonts w:ascii="Times New Roman" w:hAnsi="Times New Roman" w:cs="Times New Roman"/>
          <w:color w:val="000000"/>
        </w:rPr>
        <w:t>+</w:t>
      </w:r>
      <w:r w:rsidRPr="005570FD">
        <w:rPr>
          <w:rFonts w:ascii="Times New Roman" w:hAnsi="Times New Roman" w:cs="Times New Roman"/>
          <w:color w:val="6A3E3E"/>
        </w:rPr>
        <w:t>esum</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"odd sum value:"</w:t>
      </w:r>
      <w:r w:rsidRPr="005570FD">
        <w:rPr>
          <w:rFonts w:ascii="Times New Roman" w:hAnsi="Times New Roman" w:cs="Times New Roman"/>
          <w:color w:val="000000"/>
        </w:rPr>
        <w:t>+</w:t>
      </w:r>
      <w:r w:rsidRPr="005570FD">
        <w:rPr>
          <w:rFonts w:ascii="Times New Roman" w:hAnsi="Times New Roman" w:cs="Times New Roman"/>
          <w:color w:val="6A3E3E"/>
        </w:rPr>
        <w:t>osum</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0C5721" w:rsidRPr="005570FD" w:rsidRDefault="000C5721">
      <w:pPr>
        <w:pStyle w:val="Standard"/>
        <w:jc w:val="both"/>
        <w:rPr>
          <w:rFonts w:ascii="Times New Roman" w:hAnsi="Times New Roman" w:cs="Times New Roman"/>
          <w:b/>
          <w:bCs/>
        </w:rPr>
      </w:pPr>
      <w:r w:rsidRPr="005570FD">
        <w:rPr>
          <w:rFonts w:ascii="Times New Roman" w:hAnsi="Times New Roman" w:cs="Times New Roman"/>
          <w:b/>
          <w:bCs/>
        </w:rPr>
        <w:t xml:space="preserve">Program to print following series </w:t>
      </w: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5</w:t>
      </w:r>
      <w:r w:rsidRPr="005570FD">
        <w:rPr>
          <w:rFonts w:ascii="Times New Roman" w:hAnsi="Times New Roman" w:cs="Times New Roman"/>
          <w:b/>
          <w:bCs/>
          <w:color w:val="000000"/>
        </w:rPr>
        <w:tab/>
        <w:t>5</w:t>
      </w:r>
      <w:r w:rsidRPr="005570FD">
        <w:rPr>
          <w:rFonts w:ascii="Times New Roman" w:hAnsi="Times New Roman" w:cs="Times New Roman"/>
          <w:b/>
          <w:bCs/>
          <w:color w:val="000000"/>
        </w:rPr>
        <w:tab/>
        <w:t>8</w:t>
      </w:r>
      <w:r w:rsidRPr="005570FD">
        <w:rPr>
          <w:rFonts w:ascii="Times New Roman" w:hAnsi="Times New Roman" w:cs="Times New Roman"/>
          <w:b/>
          <w:bCs/>
          <w:color w:val="000000"/>
        </w:rPr>
        <w:tab/>
        <w:t>7</w:t>
      </w:r>
      <w:r w:rsidRPr="005570FD">
        <w:rPr>
          <w:rFonts w:ascii="Times New Roman" w:hAnsi="Times New Roman" w:cs="Times New Roman"/>
          <w:b/>
          <w:bCs/>
          <w:color w:val="000000"/>
        </w:rPr>
        <w:tab/>
        <w:t>11</w:t>
      </w:r>
      <w:r w:rsidRPr="005570FD">
        <w:rPr>
          <w:rFonts w:ascii="Times New Roman" w:hAnsi="Times New Roman" w:cs="Times New Roman"/>
          <w:b/>
          <w:bCs/>
          <w:color w:val="000000"/>
        </w:rPr>
        <w:tab/>
        <w:t>9</w:t>
      </w:r>
      <w:r w:rsidRPr="005570FD">
        <w:rPr>
          <w:rFonts w:ascii="Times New Roman" w:hAnsi="Times New Roman" w:cs="Times New Roman"/>
          <w:b/>
          <w:bCs/>
          <w:color w:val="000000"/>
        </w:rPr>
        <w:tab/>
        <w:t>14</w:t>
      </w:r>
      <w:r w:rsidRPr="005570FD">
        <w:rPr>
          <w:rFonts w:ascii="Times New Roman" w:hAnsi="Times New Roman" w:cs="Times New Roman"/>
          <w:b/>
          <w:bCs/>
          <w:color w:val="000000"/>
        </w:rPr>
        <w:tab/>
        <w:t>11</w:t>
      </w:r>
      <w:r w:rsidRPr="005570FD">
        <w:rPr>
          <w:rFonts w:ascii="Times New Roman" w:hAnsi="Times New Roman" w:cs="Times New Roman"/>
          <w:b/>
          <w:bCs/>
          <w:color w:val="000000"/>
        </w:rPr>
        <w:tab/>
        <w:t>17</w:t>
      </w:r>
      <w:r w:rsidRPr="005570FD">
        <w:rPr>
          <w:rFonts w:ascii="Times New Roman" w:hAnsi="Times New Roman" w:cs="Times New Roman"/>
          <w:b/>
          <w:bCs/>
          <w:color w:val="000000"/>
        </w:rPr>
        <w:tab/>
        <w:t>13</w:t>
      </w:r>
      <w:r w:rsidRPr="005570FD">
        <w:rPr>
          <w:rFonts w:ascii="Times New Roman" w:hAnsi="Times New Roman" w:cs="Times New Roman"/>
          <w:b/>
          <w:bCs/>
          <w:color w:val="000000"/>
        </w:rPr>
        <w:tab/>
        <w:t>20</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=2;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w:t>
      </w:r>
      <w:r w:rsidRPr="005570FD">
        <w:rPr>
          <w:rFonts w:ascii="Times New Roman" w:hAnsi="Times New Roman" w:cs="Times New Roman"/>
          <w:color w:val="000000"/>
        </w:rPr>
        <w:t xml:space="preserve"> &amp;&amp;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n</w:t>
      </w:r>
      <w:r w:rsidRPr="005570FD">
        <w:rPr>
          <w:rFonts w:ascii="Times New Roman" w:hAnsi="Times New Roman" w:cs="Times New Roman"/>
          <w:color w:val="000000"/>
        </w:rPr>
        <w:t>;</w:t>
      </w:r>
      <w:r w:rsidR="00A8000E">
        <w:rPr>
          <w:rFonts w:ascii="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i</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 xml:space="preserve"> + </w:t>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2A00FF"/>
        </w:rPr>
        <w:t>"\t"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 xml:space="preserve"> = </w:t>
      </w:r>
      <w:r w:rsidRPr="005570FD">
        <w:rPr>
          <w:rFonts w:ascii="Times New Roman" w:hAnsi="Times New Roman" w:cs="Times New Roman"/>
          <w:color w:val="6A3E3E"/>
        </w:rPr>
        <w:t>i</w:t>
      </w:r>
      <w:r w:rsidRPr="005570FD">
        <w:rPr>
          <w:rFonts w:ascii="Times New Roman" w:hAnsi="Times New Roman" w:cs="Times New Roman"/>
          <w:color w:val="000000"/>
        </w:rPr>
        <w:t xml:space="preserve"> + 2;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6A3E3E"/>
        </w:rPr>
        <w:t>j</w:t>
      </w:r>
      <w:r w:rsidRPr="005570FD">
        <w:rPr>
          <w:rFonts w:ascii="Times New Roman" w:hAnsi="Times New Roman" w:cs="Times New Roman"/>
          <w:color w:val="000000"/>
        </w:rPr>
        <w:t xml:space="preserve"> + 3;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L</w:t>
      </w:r>
      <w:r w:rsidR="007D7BCC" w:rsidRPr="005570FD">
        <w:rPr>
          <w:rFonts w:ascii="Times New Roman" w:hAnsi="Times New Roman" w:cs="Times New Roman"/>
          <w:b/>
          <w:bCs/>
        </w:rPr>
        <w:t>oops with break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break statement is to terminate the loop.</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0320" behindDoc="0" locked="0" layoutInCell="1" allowOverlap="1">
            <wp:simplePos x="0" y="0"/>
            <wp:positionH relativeFrom="column">
              <wp:align>center</wp:align>
            </wp:positionH>
            <wp:positionV relativeFrom="paragraph">
              <wp:posOffset>0</wp:posOffset>
            </wp:positionV>
            <wp:extent cx="2865755" cy="2894965"/>
            <wp:effectExtent l="19050" t="0" r="0" b="0"/>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2865755" cy="289496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check given   number is prime or not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=11;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boolean</w:t>
      </w:r>
      <w:r w:rsidRPr="005570FD">
        <w:rPr>
          <w:rFonts w:ascii="Times New Roman" w:hAnsi="Times New Roman" w:cs="Times New Roman"/>
          <w:color w:val="000000"/>
        </w:rPr>
        <w:t xml:space="preserve"> </w:t>
      </w:r>
      <w:r w:rsidRPr="005570FD">
        <w:rPr>
          <w:rFonts w:ascii="Times New Roman" w:hAnsi="Times New Roman" w:cs="Times New Roman"/>
          <w:color w:val="6A3E3E"/>
        </w:rPr>
        <w:t>flag</w:t>
      </w:r>
      <w:r w:rsidRPr="005570FD">
        <w:rPr>
          <w:rFonts w:ascii="Times New Roman" w:hAnsi="Times New Roman" w:cs="Times New Roman"/>
          <w:color w:val="000000"/>
        </w:rPr>
        <w:t xml:space="preserve"> = </w:t>
      </w:r>
      <w:r w:rsidRPr="005570FD">
        <w:rPr>
          <w:rFonts w:ascii="Times New Roman" w:hAnsi="Times New Roman" w:cs="Times New Roman"/>
          <w:b/>
          <w:color w:val="7F0055"/>
        </w:rPr>
        <w:t>true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007D070A">
        <w:rPr>
          <w:rFonts w:ascii="Times New Roman" w:hAnsi="Times New Roman" w:cs="Times New Roman"/>
          <w:color w:val="000000"/>
        </w:rPr>
        <w:t>=</w:t>
      </w:r>
      <w:r w:rsidRPr="005570FD">
        <w:rPr>
          <w:rFonts w:ascii="Times New Roman" w:hAnsi="Times New Roman" w:cs="Times New Roman"/>
          <w:color w:val="6A3E3E"/>
        </w:rPr>
        <w:t>n</w:t>
      </w:r>
      <w:r w:rsidR="007D070A">
        <w:rPr>
          <w:rFonts w:ascii="Times New Roman" w:hAnsi="Times New Roman" w:cs="Times New Roman"/>
          <w:color w:val="6A3E3E"/>
        </w:rPr>
        <w:t>/2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n</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flag</w:t>
      </w:r>
      <w:r w:rsidRPr="005570FD">
        <w:rPr>
          <w:rFonts w:ascii="Times New Roman" w:hAnsi="Times New Roman" w:cs="Times New Roman"/>
          <w:color w:val="000000"/>
        </w:rPr>
        <w:t>=</w:t>
      </w:r>
      <w:r w:rsidRPr="005570FD">
        <w:rPr>
          <w:rFonts w:ascii="Times New Roman" w:hAnsi="Times New Roman" w:cs="Times New Roman"/>
          <w:b/>
          <w:color w:val="7F0055"/>
        </w:rPr>
        <w:t>false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break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flag</w:t>
      </w:r>
      <w:r w:rsidRPr="005570FD">
        <w:rPr>
          <w:rFonts w:ascii="Times New Roman" w:hAnsi="Times New Roman" w:cs="Times New Roman"/>
          <w:color w:val="000000"/>
        </w:rPr>
        <w:t>==</w:t>
      </w:r>
      <w:r w:rsidRPr="005570FD">
        <w:rPr>
          <w:rFonts w:ascii="Times New Roman" w:hAnsi="Times New Roman" w:cs="Times New Roman"/>
          <w:b/>
          <w:color w:val="7F0055"/>
        </w:rPr>
        <w:t>true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"prime number"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3C3C3C"/>
        </w:rPr>
        <w:t>System</w:t>
      </w:r>
      <w:r w:rsidRPr="005570FD">
        <w:rPr>
          <w:rFonts w:ascii="Times New Roman" w:hAnsi="Times New Roman" w:cs="Times New Roman"/>
          <w:color w:val="000000"/>
        </w:rPr>
        <w:t>.</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a prime number"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0C5721">
      <w:pPr>
        <w:pStyle w:val="Standard"/>
        <w:jc w:val="both"/>
        <w:rPr>
          <w:rFonts w:ascii="Times New Roman" w:hAnsi="Times New Roman" w:cs="Times New Roman"/>
          <w:b/>
          <w:bCs/>
        </w:rPr>
      </w:pPr>
      <w:r w:rsidRPr="005570FD">
        <w:rPr>
          <w:rFonts w:ascii="Times New Roman" w:hAnsi="Times New Roman" w:cs="Times New Roman"/>
          <w:b/>
          <w:bCs/>
        </w:rPr>
        <w:t>L</w:t>
      </w:r>
      <w:r w:rsidR="007D7BCC" w:rsidRPr="005570FD">
        <w:rPr>
          <w:rFonts w:ascii="Times New Roman" w:hAnsi="Times New Roman" w:cs="Times New Roman"/>
          <w:b/>
          <w:bCs/>
        </w:rPr>
        <w:t>oop with continue statement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takes the control to beginning of the loop ( condition ) and skips the rest of the loop</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1344" behindDoc="0" locked="0" layoutInCell="1" allowOverlap="1">
            <wp:simplePos x="0" y="0"/>
            <wp:positionH relativeFrom="column">
              <wp:align>center</wp:align>
            </wp:positionH>
            <wp:positionV relativeFrom="paragraph">
              <wp:posOffset>0</wp:posOffset>
            </wp:positionV>
            <wp:extent cx="2933065" cy="2943860"/>
            <wp:effectExtent l="19050" t="0" r="635" b="0"/>
            <wp:wrapSquare wrapText="bothSides"/>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2933065" cy="294386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for loop continue will take  to increment or decrement part.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program to skip odd numbers and print only even number 1 to 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continue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0C5721">
      <w:pPr>
        <w:pStyle w:val="Standard"/>
        <w:jc w:val="both"/>
        <w:rPr>
          <w:rFonts w:ascii="Times New Roman" w:hAnsi="Times New Roman" w:cs="Times New Roman"/>
        </w:rPr>
      </w:pPr>
      <w:r w:rsidRPr="005570FD">
        <w:rPr>
          <w:rFonts w:ascii="Times New Roman" w:hAnsi="Times New Roman" w:cs="Times New Roman"/>
          <w:b/>
          <w:bCs/>
        </w:rPr>
        <w:t xml:space="preserve">Program to print following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1 = 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2 = 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3 = 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4 = 4</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5 = 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6 = 6</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7 = 7</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8 = 8</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1 * 9 = 9</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1 * 10 = 10</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"1 * "</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2A00FF"/>
        </w:rPr>
        <w:t>" = "</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DC3AEB" w:rsidRDefault="00DC3AEB">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A05BFF" w:rsidRDefault="00A05BFF">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To print tables 1 to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&lt;=10;</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=1;</w:t>
      </w:r>
      <w:r w:rsidRPr="005570FD">
        <w:rPr>
          <w:rFonts w:ascii="Times New Roman" w:hAnsi="Times New Roman" w:cs="Times New Roman"/>
          <w:color w:val="6A3E3E"/>
        </w:rPr>
        <w:t>j</w:t>
      </w:r>
      <w:r w:rsidRPr="005570FD">
        <w:rPr>
          <w:rFonts w:ascii="Times New Roman" w:hAnsi="Times New Roman" w:cs="Times New Roman"/>
          <w:color w:val="000000"/>
        </w:rPr>
        <w:t>&lt;=10;</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2A00FF"/>
        </w:rPr>
        <w:t>"  *  "</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r w:rsidRPr="005570FD">
        <w:rPr>
          <w:rFonts w:ascii="Times New Roman" w:hAnsi="Times New Roman" w:cs="Times New Roman"/>
          <w:color w:val="2A00FF"/>
        </w:rPr>
        <w:t>"  =  "</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0C5721" w:rsidRPr="005570FD" w:rsidRDefault="000C572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print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1   2   3   4   5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5;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Program to print following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1   2   3   4   5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DC3AEB" w:rsidRDefault="00DC3AEB">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5; </w:t>
      </w:r>
      <w:r w:rsidRPr="005570FD">
        <w:rPr>
          <w:rFonts w:ascii="Times New Roman" w:hAnsi="Times New Roman" w:cs="Times New Roman"/>
          <w:color w:val="6A3E3E"/>
        </w:rPr>
        <w:t>i</w:t>
      </w:r>
      <w:r w:rsidRPr="005570FD">
        <w:rPr>
          <w:rFonts w:ascii="Times New Roman" w:hAnsi="Times New Roman" w:cs="Times New Roman"/>
          <w:color w:val="000000"/>
        </w:rPr>
        <w:t xml:space="preserve"> &gt;= 1;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j</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0C5721" w:rsidRPr="005570FD" w:rsidRDefault="000C5721">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 xml:space="preserve">Program to print following trianlge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4   5   6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7   8   9   10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11   12   13   14   15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16   17   18   19   20   21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6;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6A3E3E"/>
        </w:rPr>
        <w:t>n</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0C5721" w:rsidRPr="005570FD" w:rsidRDefault="000C5721" w:rsidP="000C5721">
      <w:pPr>
        <w:pStyle w:val="Standard"/>
        <w:jc w:val="both"/>
        <w:rPr>
          <w:rFonts w:ascii="Times New Roman" w:hAnsi="Times New Roman" w:cs="Times New Roman"/>
          <w:color w:val="000000"/>
        </w:rPr>
      </w:pPr>
    </w:p>
    <w:p w:rsidR="00DC3AEB" w:rsidRDefault="00DC3AEB" w:rsidP="000C5721">
      <w:pPr>
        <w:pStyle w:val="Standard"/>
        <w:jc w:val="both"/>
        <w:rPr>
          <w:rFonts w:ascii="Times New Roman" w:hAnsi="Times New Roman" w:cs="Times New Roman"/>
          <w:b/>
          <w:bCs/>
          <w:color w:val="000000"/>
        </w:rPr>
      </w:pPr>
    </w:p>
    <w:p w:rsidR="007D7BCC" w:rsidRPr="005570FD" w:rsidRDefault="000C5721">
      <w:pPr>
        <w:pStyle w:val="Standard"/>
        <w:jc w:val="both"/>
        <w:rPr>
          <w:rFonts w:ascii="Times New Roman" w:hAnsi="Times New Roman" w:cs="Times New Roman"/>
          <w:color w:val="000000"/>
        </w:rPr>
      </w:pPr>
      <w:r w:rsidRPr="005570FD">
        <w:rPr>
          <w:rFonts w:ascii="Times New Roman" w:hAnsi="Times New Roman" w:cs="Times New Roman"/>
          <w:b/>
          <w:bCs/>
          <w:color w:val="000000"/>
        </w:rPr>
        <w:t xml:space="preserve">Program to print following trianlge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   *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   *   *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   *   *   *   *   </w:t>
      </w:r>
    </w:p>
    <w:p w:rsidR="007D7BCC" w:rsidRPr="005570FD" w:rsidRDefault="007D7BCC">
      <w:pPr>
        <w:pStyle w:val="Standard"/>
        <w:jc w:val="both"/>
        <w:rPr>
          <w:rFonts w:ascii="Times New Roman" w:hAnsi="Times New Roman" w:cs="Times New Roman"/>
        </w:rPr>
      </w:pPr>
    </w:p>
    <w:p w:rsidR="00DC3AEB"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5;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 = 1; </w:t>
      </w:r>
      <w:r w:rsidRPr="005570FD">
        <w:rPr>
          <w:rFonts w:ascii="Times New Roman" w:hAnsi="Times New Roman" w:cs="Times New Roman"/>
          <w:color w:val="6A3E3E"/>
        </w:rPr>
        <w:t>j</w:t>
      </w:r>
      <w:r w:rsidRPr="005570FD">
        <w:rPr>
          <w:rFonts w:ascii="Times New Roman" w:hAnsi="Times New Roman" w:cs="Times New Roman"/>
          <w:color w:val="000000"/>
        </w:rPr>
        <w:t xml:space="preserve"> &lt;=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w:t>
      </w:r>
      <w:r w:rsidRPr="005570FD">
        <w:rPr>
          <w:rFonts w:ascii="Times New Roman" w:hAnsi="Times New Roman" w:cs="Times New Roman"/>
          <w:color w:val="2A00FF"/>
        </w:rPr>
        <w:t>"*"</w:t>
      </w:r>
      <w:r w:rsidRPr="005570FD">
        <w:rPr>
          <w:rFonts w:ascii="Times New Roman" w:hAnsi="Times New Roman" w:cs="Times New Roman"/>
          <w:color w:val="000000"/>
        </w:rPr>
        <w:t xml:space="preserve"> + </w:t>
      </w:r>
      <w:r w:rsidRPr="005570FD">
        <w:rPr>
          <w:rFonts w:ascii="Times New Roman" w:hAnsi="Times New Roman" w:cs="Times New Roman"/>
          <w:color w:val="2A00FF"/>
        </w:rPr>
        <w:t>"   "</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Try below example: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1   2   3   4   5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1   2   3   4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1   2   3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1   2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 xml:space="preserve">1   </w:t>
      </w:r>
    </w:p>
    <w:p w:rsidR="007D7BCC" w:rsidRPr="005570FD" w:rsidRDefault="007D7BCC">
      <w:pPr>
        <w:pStyle w:val="Standard"/>
        <w:jc w:val="both"/>
        <w:rPr>
          <w:rFonts w:ascii="Times New Roman" w:hAnsi="Times New Roman" w:cs="Times New Roman"/>
          <w:b/>
          <w:bCs/>
        </w:rPr>
      </w:pPr>
    </w:p>
    <w:p w:rsidR="00A2301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Palindrome number</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b/>
          <w:bCs/>
        </w:rPr>
        <w:tab/>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r</w:t>
      </w:r>
      <w:r w:rsidRPr="005570FD">
        <w:rPr>
          <w:rFonts w:ascii="Times New Roman" w:hAnsi="Times New Roman" w:cs="Times New Roman"/>
          <w:color w:val="000000"/>
        </w:rPr>
        <w:t xml:space="preserve">, </w:t>
      </w:r>
      <w:r w:rsidRPr="005570FD">
        <w:rPr>
          <w:rFonts w:ascii="Times New Roman" w:hAnsi="Times New Roman" w:cs="Times New Roman"/>
          <w:color w:val="6A3E3E"/>
        </w:rPr>
        <w:t>sum</w:t>
      </w:r>
      <w:r w:rsidRPr="005570FD">
        <w:rPr>
          <w:rFonts w:ascii="Times New Roman" w:hAnsi="Times New Roman" w:cs="Times New Roman"/>
          <w:color w:val="000000"/>
        </w:rPr>
        <w:t xml:space="preserve"> = 0,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 xml:space="preserve"> = 454;</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while</w:t>
      </w:r>
      <w:r w:rsidRPr="005570FD">
        <w:rPr>
          <w:rFonts w:ascii="Times New Roman" w:hAnsi="Times New Roman" w:cs="Times New Roman"/>
          <w:color w:val="000000"/>
        </w:rPr>
        <w:t xml:space="preserve"> (</w:t>
      </w:r>
      <w:r w:rsidRPr="005570FD">
        <w:rPr>
          <w:rFonts w:ascii="Times New Roman" w:hAnsi="Times New Roman" w:cs="Times New Roman"/>
          <w:color w:val="6A3E3E"/>
        </w:rPr>
        <w:t>n</w:t>
      </w:r>
      <w:r w:rsidRPr="005570FD">
        <w:rPr>
          <w:rFonts w:ascii="Times New Roman" w:hAnsi="Times New Roman" w:cs="Times New Roman"/>
          <w:color w:val="000000"/>
        </w:rPr>
        <w:t xml:space="preserve"> &gt;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r</w:t>
      </w:r>
      <w:r w:rsidRPr="005570FD">
        <w:rPr>
          <w:rFonts w:ascii="Times New Roman" w:hAnsi="Times New Roman" w:cs="Times New Roman"/>
          <w:color w:val="000000"/>
        </w:rPr>
        <w:t xml:space="preserve"> = </w:t>
      </w:r>
      <w:r w:rsidRPr="005570FD">
        <w:rPr>
          <w:rFonts w:ascii="Times New Roman" w:hAnsi="Times New Roman" w:cs="Times New Roman"/>
          <w:color w:val="6A3E3E"/>
        </w:rPr>
        <w:t>n</w:t>
      </w:r>
      <w:r w:rsidRPr="005570FD">
        <w:rPr>
          <w:rFonts w:ascii="Times New Roman" w:hAnsi="Times New Roman" w:cs="Times New Roman"/>
          <w:color w:val="000000"/>
        </w:rPr>
        <w:t xml:space="preserve"> % 10; </w:t>
      </w:r>
      <w:r w:rsidRPr="005570FD">
        <w:rPr>
          <w:rFonts w:ascii="Times New Roman" w:hAnsi="Times New Roman" w:cs="Times New Roman"/>
          <w:color w:val="3F7F5F"/>
        </w:rPr>
        <w:t>// getting remainder</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sum</w:t>
      </w:r>
      <w:r w:rsidRPr="005570FD">
        <w:rPr>
          <w:rFonts w:ascii="Times New Roman" w:hAnsi="Times New Roman" w:cs="Times New Roman"/>
          <w:color w:val="000000"/>
        </w:rPr>
        <w:t xml:space="preserve"> = (</w:t>
      </w:r>
      <w:r w:rsidRPr="005570FD">
        <w:rPr>
          <w:rFonts w:ascii="Times New Roman" w:hAnsi="Times New Roman" w:cs="Times New Roman"/>
          <w:color w:val="6A3E3E"/>
        </w:rPr>
        <w:t>sum</w:t>
      </w:r>
      <w:r w:rsidRPr="005570FD">
        <w:rPr>
          <w:rFonts w:ascii="Times New Roman" w:hAnsi="Times New Roman" w:cs="Times New Roman"/>
          <w:color w:val="000000"/>
        </w:rPr>
        <w:t xml:space="preserve"> * 10) + </w:t>
      </w:r>
      <w:r w:rsidRPr="005570FD">
        <w:rPr>
          <w:rFonts w:ascii="Times New Roman" w:hAnsi="Times New Roman" w:cs="Times New Roman"/>
          <w:color w:val="6A3E3E"/>
        </w:rPr>
        <w:t>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n</w:t>
      </w:r>
      <w:r w:rsidRPr="005570FD">
        <w:rPr>
          <w:rFonts w:ascii="Times New Roman" w:hAnsi="Times New Roman" w:cs="Times New Roman"/>
          <w:color w:val="000000"/>
        </w:rPr>
        <w:t xml:space="preserve"> = </w:t>
      </w:r>
      <w:r w:rsidRPr="005570FD">
        <w:rPr>
          <w:rFonts w:ascii="Times New Roman" w:hAnsi="Times New Roman" w:cs="Times New Roman"/>
          <w:color w:val="6A3E3E"/>
        </w:rPr>
        <w:t>n</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sum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"palindrome number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else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palindrome"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r w:rsidRPr="005570FD">
        <w:rPr>
          <w:rFonts w:ascii="Times New Roman" w:hAnsi="Times New Roman" w:cs="Times New Roman"/>
        </w:rPr>
        <w:t xml:space="preserve">   </w:t>
      </w:r>
    </w:p>
    <w:p w:rsidR="00DC3AEB" w:rsidRPr="005570FD" w:rsidRDefault="00DC3AEB" w:rsidP="00DC3AEB">
      <w:pPr>
        <w:pStyle w:val="Standard"/>
        <w:jc w:val="both"/>
        <w:rPr>
          <w:rFonts w:ascii="Times New Roman" w:hAnsi="Times New Roman" w:cs="Times New Roman"/>
        </w:rPr>
      </w:pPr>
      <w:r w:rsidRPr="005570FD">
        <w:rPr>
          <w:rFonts w:ascii="Times New Roman" w:hAnsi="Times New Roman" w:cs="Times New Roman"/>
        </w:rPr>
        <w:t>Input: 12321</w:t>
      </w:r>
    </w:p>
    <w:p w:rsidR="00DC3AEB" w:rsidRPr="005570FD" w:rsidRDefault="00DC3AEB" w:rsidP="00DC3AEB">
      <w:pPr>
        <w:pStyle w:val="Standard"/>
        <w:jc w:val="both"/>
        <w:rPr>
          <w:rFonts w:ascii="Times New Roman" w:hAnsi="Times New Roman" w:cs="Times New Roman"/>
        </w:rPr>
      </w:pPr>
    </w:p>
    <w:p w:rsidR="00DC3AEB" w:rsidRPr="005570FD" w:rsidRDefault="00DC3AEB" w:rsidP="00DC3AEB">
      <w:pPr>
        <w:pStyle w:val="Standard"/>
        <w:jc w:val="both"/>
        <w:rPr>
          <w:rFonts w:ascii="Times New Roman" w:hAnsi="Times New Roman" w:cs="Times New Roman"/>
          <w:b/>
          <w:bCs/>
        </w:rPr>
      </w:pPr>
      <w:r w:rsidRPr="005570FD">
        <w:rPr>
          <w:rFonts w:ascii="Times New Roman" w:hAnsi="Times New Roman" w:cs="Times New Roman"/>
        </w:rPr>
        <w:t>Output: palindrome number</w:t>
      </w:r>
    </w:p>
    <w:p w:rsidR="00DC3AEB" w:rsidRDefault="00DC3AEB">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Input: 329</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 not palindrome number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Write a java program to print factorial of a number.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w:t>
      </w:r>
      <w:r w:rsidRPr="005570FD">
        <w:rPr>
          <w:rFonts w:ascii="Times New Roman" w:hAnsi="Times New Roman" w:cs="Times New Roman"/>
          <w:color w:val="6A3E3E"/>
        </w:rPr>
        <w:t>fact</w:t>
      </w:r>
      <w:r w:rsidRPr="005570FD">
        <w:rPr>
          <w:rFonts w:ascii="Times New Roman" w:hAnsi="Times New Roman" w:cs="Times New Roman"/>
          <w:color w:val="000000"/>
        </w:rPr>
        <w:t xml:space="preserve"> = 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number</w:t>
      </w:r>
      <w:r w:rsidRPr="005570FD">
        <w:rPr>
          <w:rFonts w:ascii="Times New Roman" w:hAnsi="Times New Roman" w:cs="Times New Roman"/>
          <w:color w:val="000000"/>
        </w:rPr>
        <w:t xml:space="preserve"> = 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1;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number</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fact</w:t>
      </w:r>
      <w:r w:rsidRPr="005570FD">
        <w:rPr>
          <w:rFonts w:ascii="Times New Roman" w:hAnsi="Times New Roman" w:cs="Times New Roman"/>
          <w:color w:val="000000"/>
        </w:rPr>
        <w:t xml:space="preserve"> = </w:t>
      </w:r>
      <w:r w:rsidRPr="005570FD">
        <w:rPr>
          <w:rFonts w:ascii="Times New Roman" w:hAnsi="Times New Roman" w:cs="Times New Roman"/>
          <w:color w:val="6A3E3E"/>
        </w:rPr>
        <w:t>fact</w:t>
      </w:r>
      <w:r w:rsidRPr="005570FD">
        <w:rPr>
          <w:rFonts w:ascii="Times New Roman" w:hAnsi="Times New Roman" w:cs="Times New Roman"/>
          <w:color w:val="000000"/>
        </w:rPr>
        <w:t xml:space="preserve"> *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"Factorial Value is: "</w:t>
      </w:r>
      <w:r w:rsidRPr="005570FD">
        <w:rPr>
          <w:rFonts w:ascii="Times New Roman" w:hAnsi="Times New Roman" w:cs="Times New Roman"/>
          <w:color w:val="000000"/>
        </w:rPr>
        <w:t xml:space="preserve"> + </w:t>
      </w:r>
      <w:r w:rsidRPr="005570FD">
        <w:rPr>
          <w:rFonts w:ascii="Times New Roman" w:hAnsi="Times New Roman" w:cs="Times New Roman"/>
          <w:color w:val="6A3E3E"/>
        </w:rPr>
        <w:t>fact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Input: 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 120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Input: 6</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 720</w:t>
      </w:r>
    </w:p>
    <w:p w:rsidR="007D7BCC" w:rsidRPr="005570FD" w:rsidRDefault="007D7BCC">
      <w:pPr>
        <w:pStyle w:val="Standard"/>
        <w:jc w:val="both"/>
        <w:rPr>
          <w:rFonts w:ascii="Times New Roman" w:hAnsi="Times New Roman" w:cs="Times New Roman"/>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806DA1" w:rsidRDefault="00806DA1">
      <w:pPr>
        <w:pStyle w:val="Standard"/>
        <w:jc w:val="both"/>
        <w:rPr>
          <w:rFonts w:ascii="Times New Roman" w:hAnsi="Times New Roman" w:cs="Times New Roman"/>
          <w:b/>
          <w:bCs/>
        </w:rPr>
      </w:pPr>
    </w:p>
    <w:p w:rsidR="007D7BCC" w:rsidRPr="005570FD" w:rsidRDefault="00A2301C">
      <w:pPr>
        <w:pStyle w:val="Standard"/>
        <w:jc w:val="both"/>
        <w:rPr>
          <w:rFonts w:ascii="Times New Roman" w:hAnsi="Times New Roman" w:cs="Times New Roman"/>
          <w:b/>
          <w:bCs/>
        </w:rPr>
      </w:pPr>
      <w:r w:rsidRPr="005570FD">
        <w:rPr>
          <w:rFonts w:ascii="Times New Roman" w:hAnsi="Times New Roman" w:cs="Times New Roman"/>
          <w:b/>
          <w:bCs/>
        </w:rPr>
        <w:t xml:space="preserve">Try </w:t>
      </w:r>
      <w:r w:rsidR="007D7BCC" w:rsidRPr="005570FD">
        <w:rPr>
          <w:rFonts w:ascii="Times New Roman" w:hAnsi="Times New Roman" w:cs="Times New Roman"/>
          <w:b/>
          <w:bCs/>
        </w:rPr>
        <w:t>Following triangle</w:t>
      </w:r>
      <w:r w:rsidR="007D7BCC" w:rsidRPr="005570FD">
        <w:rPr>
          <w:rFonts w:ascii="Times New Roman" w:hAnsi="Times New Roman" w:cs="Times New Roman"/>
          <w:b/>
          <w:bCs/>
        </w:rPr>
        <w:tab/>
      </w:r>
      <w:r w:rsidR="007D7BCC" w:rsidRPr="005570FD">
        <w:rPr>
          <w:rFonts w:ascii="Times New Roman" w:hAnsi="Times New Roman" w:cs="Times New Roman"/>
          <w:b/>
          <w:bCs/>
        </w:rPr>
        <w:tab/>
      </w:r>
      <w:r w:rsidR="007D7BCC" w:rsidRPr="005570FD">
        <w:rPr>
          <w:rFonts w:ascii="Times New Roman" w:hAnsi="Times New Roman" w:cs="Times New Roman"/>
          <w:b/>
          <w:bCs/>
        </w:rPr>
        <w:tab/>
      </w:r>
    </w:p>
    <w:p w:rsidR="007D7BCC" w:rsidRPr="005570FD" w:rsidRDefault="007D7BCC">
      <w:pPr>
        <w:contextualSpacing/>
        <w:rPr>
          <w:rFonts w:ascii="Times New Roman" w:hAnsi="Times New Roman" w:cs="Times New Roman"/>
          <w:b/>
          <w:bCs/>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4</w:t>
      </w:r>
      <w:r w:rsidRPr="005570FD">
        <w:rPr>
          <w:rFonts w:ascii="Times New Roman" w:hAnsi="Times New Roman" w:cs="Times New Roman"/>
          <w:b/>
          <w:bCs/>
          <w:color w:val="000000"/>
        </w:rPr>
        <w:tab/>
      </w:r>
      <w:r w:rsidRPr="005570FD">
        <w:rPr>
          <w:rFonts w:ascii="Times New Roman" w:hAnsi="Times New Roman" w:cs="Times New Roman"/>
          <w:b/>
          <w:bCs/>
          <w:color w:val="000000"/>
        </w:rPr>
        <w:tab/>
        <w:t>4</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t>5</w:t>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DC3AEB">
      <w:pPr>
        <w:contextualSpacing/>
        <w:rPr>
          <w:rFonts w:ascii="Times New Roman" w:hAnsi="Times New Roman" w:cs="Times New Roman"/>
          <w:b/>
          <w:bCs/>
        </w:rPr>
      </w:pPr>
      <w:r>
        <w:rPr>
          <w:rFonts w:ascii="Times New Roman" w:hAnsi="Times New Roman" w:cs="Times New Roman"/>
          <w:b/>
          <w:bCs/>
        </w:rPr>
        <w:t xml:space="preserve">Below Triangle </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4</w:t>
      </w:r>
      <w:r w:rsidRPr="005570FD">
        <w:rPr>
          <w:rFonts w:ascii="Times New Roman" w:hAnsi="Times New Roman" w:cs="Times New Roman"/>
          <w:b/>
          <w:bCs/>
        </w:rPr>
        <w:tab/>
        <w:t>4</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5</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4</w:t>
      </w:r>
      <w:r w:rsidRPr="005570FD">
        <w:rPr>
          <w:rFonts w:ascii="Times New Roman" w:hAnsi="Times New Roman" w:cs="Times New Roman"/>
          <w:b/>
          <w:bCs/>
        </w:rPr>
        <w:tab/>
        <w:t>4</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r w:rsidRPr="005570FD">
        <w:rPr>
          <w:rFonts w:ascii="Times New Roman" w:hAnsi="Times New Roman" w:cs="Times New Roman"/>
          <w:b/>
          <w:bCs/>
        </w:rPr>
        <w:tab/>
        <w:t>3</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r w:rsidRPr="005570FD">
        <w:rPr>
          <w:rFonts w:ascii="Times New Roman" w:hAnsi="Times New Roman" w:cs="Times New Roman"/>
          <w:b/>
          <w:bCs/>
        </w:rPr>
        <w:tab/>
        <w:t>2</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806DA1" w:rsidRDefault="00806DA1">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Program for the below.</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t>5</w:t>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color w:val="000000"/>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pStyle w:val="Standard"/>
        <w:contextualSpacing/>
        <w:rPr>
          <w:rFonts w:ascii="Times New Roman" w:hAnsi="Times New Roman" w:cs="Times New Roman"/>
          <w:b/>
          <w:bCs/>
          <w:color w:val="000000"/>
        </w:rPr>
      </w:pPr>
    </w:p>
    <w:p w:rsidR="007D7BCC" w:rsidRPr="005570FD" w:rsidRDefault="007D7BCC">
      <w:pPr>
        <w:pStyle w:val="Standard"/>
        <w:contextualSpacing/>
        <w:rPr>
          <w:rFonts w:ascii="Times New Roman" w:hAnsi="Times New Roman" w:cs="Times New Roman"/>
          <w:b/>
          <w:bCs/>
        </w:rPr>
      </w:pPr>
      <w:r w:rsidRPr="005570FD">
        <w:rPr>
          <w:rFonts w:ascii="Times New Roman" w:hAnsi="Times New Roman" w:cs="Times New Roman"/>
          <w:b/>
          <w:bCs/>
          <w:color w:val="000000"/>
        </w:rPr>
        <w:t>1</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4</w:t>
      </w:r>
      <w:r w:rsidRPr="005570FD">
        <w:rPr>
          <w:rFonts w:ascii="Times New Roman" w:hAnsi="Times New Roman" w:cs="Times New Roman"/>
          <w:b/>
          <w:bCs/>
          <w:color w:val="000000"/>
        </w:rPr>
        <w:tab/>
      </w:r>
      <w:r w:rsidRPr="005570FD">
        <w:rPr>
          <w:rFonts w:ascii="Times New Roman" w:hAnsi="Times New Roman" w:cs="Times New Roman"/>
          <w:b/>
          <w:bCs/>
          <w:color w:val="000000"/>
        </w:rPr>
        <w:tab/>
        <w:t>4</w:t>
      </w:r>
      <w:r w:rsidRPr="005570FD">
        <w:rPr>
          <w:rFonts w:ascii="Times New Roman" w:hAnsi="Times New Roman" w:cs="Times New Roman"/>
          <w:b/>
          <w:bCs/>
          <w:color w:val="000000"/>
        </w:rPr>
        <w:tab/>
        <w:t>3</w:t>
      </w:r>
      <w:r w:rsidRPr="005570FD">
        <w:rPr>
          <w:rFonts w:ascii="Times New Roman" w:hAnsi="Times New Roman" w:cs="Times New Roman"/>
          <w:b/>
          <w:bCs/>
          <w:color w:val="000000"/>
        </w:rPr>
        <w:tab/>
        <w:t>2</w:t>
      </w:r>
      <w:r w:rsidRPr="005570FD">
        <w:rPr>
          <w:rFonts w:ascii="Times New Roman" w:hAnsi="Times New Roman" w:cs="Times New Roman"/>
          <w:b/>
          <w:bCs/>
          <w:color w:val="000000"/>
        </w:rPr>
        <w:tab/>
        <w:t>1</w:t>
      </w:r>
    </w:p>
    <w:p w:rsidR="007D7BCC" w:rsidRPr="005570FD" w:rsidRDefault="007D7BCC">
      <w:pPr>
        <w:contextualSpacing/>
        <w:rPr>
          <w:rFonts w:ascii="Times New Roman" w:hAnsi="Times New Roman" w:cs="Times New Roman"/>
          <w:b/>
          <w:bCs/>
        </w:rPr>
      </w:pPr>
    </w:p>
    <w:p w:rsidR="007D7BCC" w:rsidRPr="005570FD" w:rsidRDefault="007D7BCC">
      <w:pPr>
        <w:contextualSpacing/>
        <w:rPr>
          <w:rFonts w:ascii="Times New Roman" w:hAnsi="Times New Roman" w:cs="Times New Roman"/>
          <w:b/>
          <w:bCs/>
        </w:rPr>
      </w:pPr>
      <w:r w:rsidRPr="005570FD">
        <w:rPr>
          <w:rFonts w:ascii="Times New Roman" w:hAnsi="Times New Roman" w:cs="Times New Roman"/>
          <w:b/>
          <w:bCs/>
        </w:rPr>
        <w:t>1</w:t>
      </w:r>
      <w:r w:rsidRPr="005570FD">
        <w:rPr>
          <w:rFonts w:ascii="Times New Roman" w:hAnsi="Times New Roman" w:cs="Times New Roman"/>
          <w:b/>
          <w:bCs/>
        </w:rPr>
        <w:tab/>
        <w:t>2</w:t>
      </w:r>
      <w:r w:rsidRPr="005570FD">
        <w:rPr>
          <w:rFonts w:ascii="Times New Roman" w:hAnsi="Times New Roman" w:cs="Times New Roman"/>
          <w:b/>
          <w:bCs/>
        </w:rPr>
        <w:tab/>
        <w:t>3</w:t>
      </w:r>
      <w:r w:rsidRPr="005570FD">
        <w:rPr>
          <w:rFonts w:ascii="Times New Roman" w:hAnsi="Times New Roman" w:cs="Times New Roman"/>
          <w:b/>
          <w:bCs/>
        </w:rPr>
        <w:tab/>
        <w:t>4</w:t>
      </w:r>
      <w:r w:rsidRPr="005570FD">
        <w:rPr>
          <w:rFonts w:ascii="Times New Roman" w:hAnsi="Times New Roman" w:cs="Times New Roman"/>
          <w:b/>
          <w:bCs/>
        </w:rPr>
        <w:tab/>
        <w:t>5</w:t>
      </w:r>
      <w:r w:rsidRPr="005570FD">
        <w:rPr>
          <w:rFonts w:ascii="Times New Roman" w:hAnsi="Times New Roman" w:cs="Times New Roman"/>
          <w:b/>
          <w:bCs/>
        </w:rPr>
        <w:tab/>
        <w:t>4</w:t>
      </w:r>
      <w:r w:rsidRPr="005570FD">
        <w:rPr>
          <w:rFonts w:ascii="Times New Roman" w:hAnsi="Times New Roman" w:cs="Times New Roman"/>
          <w:b/>
          <w:bCs/>
        </w:rPr>
        <w:tab/>
        <w:t>3</w:t>
      </w:r>
      <w:r w:rsidRPr="005570FD">
        <w:rPr>
          <w:rFonts w:ascii="Times New Roman" w:hAnsi="Times New Roman" w:cs="Times New Roman"/>
          <w:b/>
          <w:bCs/>
        </w:rPr>
        <w:tab/>
        <w:t>2</w:t>
      </w:r>
      <w:r w:rsidRPr="005570FD">
        <w:rPr>
          <w:rFonts w:ascii="Times New Roman" w:hAnsi="Times New Roman" w:cs="Times New Roman"/>
          <w:b/>
          <w:bCs/>
        </w:rPr>
        <w:tab/>
        <w:t>1</w:t>
      </w:r>
    </w:p>
    <w:p w:rsidR="007D7BCC" w:rsidRPr="005570FD" w:rsidRDefault="007D7BCC">
      <w:pPr>
        <w:contextualSpacing/>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A2301C" w:rsidRPr="005570FD" w:rsidRDefault="00A2301C">
      <w:pPr>
        <w:pStyle w:val="Standard"/>
        <w:jc w:val="center"/>
        <w:rPr>
          <w:rFonts w:ascii="Times New Roman" w:hAnsi="Times New Roman" w:cs="Times New Roman"/>
          <w:b/>
          <w:bCs/>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F00321" w:rsidRDefault="00F00321">
      <w:pPr>
        <w:pStyle w:val="Standard"/>
        <w:jc w:val="center"/>
        <w:rPr>
          <w:rFonts w:ascii="Times New Roman" w:hAnsi="Times New Roman" w:cs="Times New Roman"/>
          <w:b/>
          <w:bCs/>
          <w:sz w:val="40"/>
          <w:szCs w:val="40"/>
        </w:rPr>
      </w:pPr>
    </w:p>
    <w:p w:rsidR="007D7BCC" w:rsidRPr="00DC3AEB" w:rsidRDefault="007D7BCC">
      <w:pPr>
        <w:pStyle w:val="Standard"/>
        <w:jc w:val="center"/>
        <w:rPr>
          <w:rFonts w:ascii="Times New Roman" w:hAnsi="Times New Roman" w:cs="Times New Roman"/>
          <w:b/>
          <w:bCs/>
          <w:sz w:val="40"/>
          <w:szCs w:val="40"/>
        </w:rPr>
      </w:pPr>
      <w:r w:rsidRPr="00DC3AEB">
        <w:rPr>
          <w:rFonts w:ascii="Times New Roman" w:hAnsi="Times New Roman" w:cs="Times New Roman"/>
          <w:b/>
          <w:bCs/>
          <w:sz w:val="40"/>
          <w:szCs w:val="40"/>
        </w:rPr>
        <w:t>Arrays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Array is a collections of similar type of elements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Arrays are objects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declaration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 ; reference to array.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or )</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int []a; reference to array.</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a = new int[5]; // dynamic ( runtime ) memory allocation for the array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[]a=new int[5];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assignment of values to array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a[0]=5;  a[1]=3; a[2]=8; a[3]=10; a[4]=7;</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a[5]=20; // it throws Exception  ArrayIndexOutOfBoundsException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initializing an array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[]a={1,2,3,4,5,6 };   compile time memory allocation.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[]a=new int[]{1,2,3,4,5,6};   run time memory allocation.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[]a=new int[6]{1,2,3,4,5,6};   invalid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a[10]={1,2,34,5.......};// is not valid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n=a.length --&gt; returns no of elements in array</w:t>
      </w:r>
    </w:p>
    <w:p w:rsidR="007D7BCC" w:rsidRPr="005570FD" w:rsidRDefault="007D7BCC">
      <w:pPr>
        <w:pStyle w:val="Standard"/>
        <w:jc w:val="both"/>
        <w:rPr>
          <w:rFonts w:ascii="Times New Roman" w:hAnsi="Times New Roman" w:cs="Times New Roman"/>
        </w:rPr>
      </w:pPr>
    </w:p>
    <w:p w:rsidR="00A2301C" w:rsidRPr="005570FD" w:rsidRDefault="007D7BCC">
      <w:pPr>
        <w:pStyle w:val="Standard"/>
        <w:jc w:val="both"/>
        <w:rPr>
          <w:rFonts w:ascii="Times New Roman" w:hAnsi="Times New Roman" w:cs="Times New Roman"/>
        </w:rPr>
      </w:pPr>
      <w:r w:rsidRPr="005570FD">
        <w:rPr>
          <w:rFonts w:ascii="Times New Roman" w:hAnsi="Times New Roman" w:cs="Times New Roman"/>
          <w:b/>
          <w:bCs/>
        </w:rPr>
        <w:t>lengt</w:t>
      </w:r>
      <w:r w:rsidR="00A2301C" w:rsidRPr="005570FD">
        <w:rPr>
          <w:rFonts w:ascii="Times New Roman" w:hAnsi="Times New Roman" w:cs="Times New Roman"/>
          <w:b/>
          <w:bCs/>
        </w:rPr>
        <w:t>h :</w:t>
      </w:r>
      <w:r w:rsidR="00A2301C" w:rsidRPr="005570FD">
        <w:rPr>
          <w:rFonts w:ascii="Times New Roman" w:hAnsi="Times New Roman" w:cs="Times New Roman"/>
        </w:rPr>
        <w:t xml:space="preserve"> </w:t>
      </w:r>
      <w:r w:rsidRPr="005570FD">
        <w:rPr>
          <w:rFonts w:ascii="Times New Roman" w:hAnsi="Times New Roman" w:cs="Times New Roman"/>
        </w:rPr>
        <w:t xml:space="preserve"> </w:t>
      </w:r>
    </w:p>
    <w:p w:rsidR="007D7BCC" w:rsidRPr="005570FD" w:rsidRDefault="007D7BCC" w:rsidP="005C699E">
      <w:pPr>
        <w:pStyle w:val="Standard"/>
        <w:jc w:val="center"/>
        <w:rPr>
          <w:rFonts w:ascii="Times New Roman" w:hAnsi="Times New Roman" w:cs="Times New Roman"/>
        </w:rPr>
      </w:pPr>
      <w:r w:rsidRPr="005570FD">
        <w:rPr>
          <w:rFonts w:ascii="Times New Roman" w:hAnsi="Times New Roman" w:cs="Times New Roman"/>
        </w:rPr>
        <w:t>it is a variable provided by JVM . it is not from any pre-package ( such as java.lang)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Declaration of multiple arrays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 b[], 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a=new int[6];</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b=new int[9];</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c=new int[8];</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[]a,b,c; // b and c are also arrays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 b, c // here b and c  are variables not arrays</w:t>
      </w:r>
    </w:p>
    <w:p w:rsidR="007D7BCC" w:rsidRPr="005570FD" w:rsidRDefault="007D7BCC">
      <w:pPr>
        <w:pStyle w:val="Standard"/>
        <w:jc w:val="both"/>
        <w:rPr>
          <w:rFonts w:ascii="Times New Roman" w:hAnsi="Times New Roman" w:cs="Times New Roman"/>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color w:val="7F0055"/>
        </w:rPr>
      </w:pPr>
      <w:r w:rsidRPr="005570FD">
        <w:rPr>
          <w:rFonts w:ascii="Times New Roman" w:hAnsi="Times New Roman" w:cs="Times New Roman"/>
          <w:b/>
          <w:bCs/>
        </w:rPr>
        <w:t>program to print array elements</w:t>
      </w:r>
    </w:p>
    <w:p w:rsidR="00A2301C" w:rsidRPr="005570FD" w:rsidRDefault="00A2301C">
      <w:pPr>
        <w:pStyle w:val="Standard"/>
        <w:jc w:val="both"/>
        <w:rPr>
          <w:rFonts w:ascii="Times New Roman" w:hAnsi="Times New Roman" w:cs="Times New Roman"/>
          <w:b/>
          <w:color w:val="7F0055"/>
        </w:rPr>
      </w:pPr>
      <w:r w:rsidRPr="005570FD">
        <w:rPr>
          <w:rFonts w:ascii="Times New Roman" w:hAnsi="Times New Roman" w:cs="Times New Roman"/>
          <w:b/>
          <w:color w:val="7F0055"/>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=0; </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=0; </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A2301C" w:rsidRPr="005570FD" w:rsidRDefault="00A2301C">
      <w:pPr>
        <w:pStyle w:val="Standard"/>
        <w:jc w:val="both"/>
        <w:rPr>
          <w:rFonts w:ascii="Times New Roman" w:hAnsi="Times New Roman" w:cs="Times New Roman"/>
          <w:b/>
          <w:bCs/>
        </w:rPr>
      </w:pPr>
      <w:r w:rsidRPr="005570FD">
        <w:rPr>
          <w:rFonts w:ascii="Times New Roman" w:hAnsi="Times New Roman" w:cs="Times New Roman"/>
          <w:b/>
          <w:bCs/>
        </w:rPr>
        <w:t>Different ways of arrays</w:t>
      </w:r>
    </w:p>
    <w:p w:rsidR="00A2301C" w:rsidRPr="005570FD" w:rsidRDefault="00A2301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6A3E3E"/>
        </w:rPr>
      </w:pPr>
      <w:r w:rsidRPr="005570FD">
        <w:rPr>
          <w:rFonts w:ascii="Times New Roman" w:hAnsi="Times New Roman" w:cs="Times New Roman"/>
          <w:b/>
          <w:color w:val="7F0055"/>
        </w:rPr>
        <w:t>1) 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[0]=10;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[1]=15;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[2]=21;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[3]=25;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[4]=30;</w:t>
      </w:r>
    </w:p>
    <w:p w:rsidR="00A2301C" w:rsidRPr="005570FD" w:rsidRDefault="00A2301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2) 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color w:val="7F0055"/>
        </w:rPr>
        <w:t>3) 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[]={1,2,3,4,5};</w:t>
      </w:r>
    </w:p>
    <w:p w:rsidR="007D7BCC" w:rsidRPr="005570FD" w:rsidRDefault="007D7BC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find min and max of given elements in array.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[]={11,21,32,-14,5,66};</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max</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min</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]&gt;</w:t>
      </w:r>
      <w:r w:rsidRPr="005570FD">
        <w:rPr>
          <w:rFonts w:ascii="Times New Roman" w:hAnsi="Times New Roman" w:cs="Times New Roman"/>
          <w:color w:val="6A3E3E"/>
        </w:rPr>
        <w:t>max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max</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]&lt;</w:t>
      </w:r>
      <w:r w:rsidRPr="005570FD">
        <w:rPr>
          <w:rFonts w:ascii="Times New Roman" w:hAnsi="Times New Roman" w:cs="Times New Roman"/>
          <w:color w:val="6A3E3E"/>
        </w:rPr>
        <w:t>min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min</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"max ="</w:t>
      </w:r>
      <w:r w:rsidRPr="005570FD">
        <w:rPr>
          <w:rFonts w:ascii="Times New Roman" w:hAnsi="Times New Roman" w:cs="Times New Roman"/>
          <w:color w:val="000000"/>
        </w:rPr>
        <w:t>+</w:t>
      </w:r>
      <w:r w:rsidRPr="005570FD">
        <w:rPr>
          <w:rFonts w:ascii="Times New Roman" w:hAnsi="Times New Roman" w:cs="Times New Roman"/>
          <w:color w:val="6A3E3E"/>
        </w:rPr>
        <w:t>max</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"min ="</w:t>
      </w:r>
      <w:r w:rsidRPr="005570FD">
        <w:rPr>
          <w:rFonts w:ascii="Times New Roman" w:hAnsi="Times New Roman" w:cs="Times New Roman"/>
          <w:color w:val="000000"/>
        </w:rPr>
        <w:t>+</w:t>
      </w:r>
      <w:r w:rsidRPr="005570FD">
        <w:rPr>
          <w:rFonts w:ascii="Times New Roman" w:hAnsi="Times New Roman" w:cs="Times New Roman"/>
          <w:color w:val="6A3E3E"/>
        </w:rPr>
        <w:t>min</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A2301C">
      <w:pPr>
        <w:pStyle w:val="Standard"/>
        <w:jc w:val="both"/>
        <w:rPr>
          <w:rFonts w:ascii="Times New Roman" w:hAnsi="Times New Roman" w:cs="Times New Roman"/>
        </w:rPr>
      </w:pPr>
      <w:r w:rsidRPr="005570FD">
        <w:rPr>
          <w:rFonts w:ascii="Times New Roman" w:hAnsi="Times New Roman" w:cs="Times New Roman"/>
          <w:b/>
          <w:bCs/>
        </w:rPr>
        <w:t xml:space="preserve">Accessing array elements using </w:t>
      </w:r>
      <w:r w:rsidR="007D7BCC" w:rsidRPr="005570FD">
        <w:rPr>
          <w:rFonts w:ascii="Times New Roman" w:hAnsi="Times New Roman" w:cs="Times New Roman"/>
          <w:b/>
          <w:bCs/>
        </w:rPr>
        <w:t>for-each  loop: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[]={10,8,13,18,15,6};</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for loop is for any iterative statements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but for-each loop only for  arrays.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with for loop we can skip beginning elements or ending elements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but for-each loop we should process all elements.</w:t>
      </w:r>
    </w:p>
    <w:p w:rsidR="007D7BCC" w:rsidRPr="005570FD" w:rsidRDefault="007D7BCC">
      <w:pPr>
        <w:pStyle w:val="Standard"/>
        <w:jc w:val="both"/>
        <w:rPr>
          <w:rFonts w:ascii="Times New Roman" w:hAnsi="Times New Roman" w:cs="Times New Roman"/>
        </w:rPr>
      </w:pPr>
    </w:p>
    <w:p w:rsidR="00E166F8" w:rsidRDefault="00E166F8">
      <w:pPr>
        <w:pStyle w:val="Standard"/>
        <w:jc w:val="both"/>
        <w:rPr>
          <w:rFonts w:ascii="Times New Roman" w:hAnsi="Times New Roman" w:cs="Times New Roman"/>
          <w:b/>
          <w:bCs/>
        </w:rPr>
      </w:pPr>
    </w:p>
    <w:p w:rsidR="00E166F8" w:rsidRDefault="00E166F8">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Array of Strings: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collection of strings.</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String is a class from java.lang package to handle the strings.</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"hadoop"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"html"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"oracle"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"hive"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"sqoop"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"pig"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t>Using for-each loop:</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"hadoop"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"html"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"oracle"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"hive"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"sqoop"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"pig"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Searching Techniques:</w:t>
      </w:r>
    </w:p>
    <w:p w:rsidR="007D7BCC" w:rsidRPr="005570FD" w:rsidRDefault="007D7BCC" w:rsidP="00C85BE0">
      <w:pPr>
        <w:pStyle w:val="Standard"/>
        <w:numPr>
          <w:ilvl w:val="0"/>
          <w:numId w:val="11"/>
        </w:numPr>
        <w:jc w:val="both"/>
        <w:rPr>
          <w:rFonts w:ascii="Times New Roman" w:hAnsi="Times New Roman" w:cs="Times New Roman"/>
          <w:b/>
          <w:bCs/>
        </w:rPr>
      </w:pPr>
      <w:r w:rsidRPr="005570FD">
        <w:rPr>
          <w:rFonts w:ascii="Times New Roman" w:hAnsi="Times New Roman" w:cs="Times New Roman"/>
          <w:b/>
          <w:bCs/>
        </w:rPr>
        <w:t>Linear search</w:t>
      </w:r>
    </w:p>
    <w:p w:rsidR="007D7BCC" w:rsidRPr="005570FD" w:rsidRDefault="007D7BCC" w:rsidP="00C85BE0">
      <w:pPr>
        <w:pStyle w:val="Standard"/>
        <w:numPr>
          <w:ilvl w:val="0"/>
          <w:numId w:val="11"/>
        </w:numPr>
        <w:jc w:val="both"/>
        <w:rPr>
          <w:rFonts w:ascii="Times New Roman" w:hAnsi="Times New Roman" w:cs="Times New Roman"/>
          <w:b/>
          <w:bCs/>
        </w:rPr>
      </w:pPr>
      <w:r w:rsidRPr="005570FD">
        <w:rPr>
          <w:rFonts w:ascii="Times New Roman" w:hAnsi="Times New Roman" w:cs="Times New Roman"/>
          <w:b/>
          <w:bCs/>
        </w:rPr>
        <w:t>Binary search</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Linear search:</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t>It is a searching for the element from the beginning to end .</w:t>
      </w:r>
    </w:p>
    <w:p w:rsidR="007D7BCC" w:rsidRPr="005570FD" w:rsidRDefault="007D7BCC">
      <w:pPr>
        <w:pStyle w:val="Standard"/>
        <w:jc w:val="both"/>
        <w:rPr>
          <w:rFonts w:ascii="Times New Roman" w:hAnsi="Times New Roman" w:cs="Times New Roman"/>
          <w:b/>
          <w:bCs/>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A2301C" w:rsidRPr="005570FD" w:rsidRDefault="00A2301C">
      <w:pPr>
        <w:widowControl/>
        <w:suppressAutoHyphens w:val="0"/>
        <w:autoSpaceDE w:val="0"/>
        <w:jc w:val="both"/>
        <w:textAlignment w:val="auto"/>
        <w:rPr>
          <w:rFonts w:ascii="Times New Roman" w:hAnsi="Times New Roman" w:cs="Times New Roman"/>
          <w:b/>
          <w:bCs/>
          <w:color w:val="000000"/>
          <w:lang w:val="en-US" w:eastAsia="en-US" w:bidi="te-IN"/>
        </w:rPr>
      </w:pPr>
      <w:r w:rsidRPr="005570FD">
        <w:rPr>
          <w:rFonts w:ascii="Times New Roman" w:hAnsi="Times New Roman" w:cs="Times New Roman"/>
          <w:b/>
          <w:bCs/>
          <w:color w:val="000000"/>
          <w:lang w:val="en-US" w:eastAsia="en-US" w:bidi="te-IN"/>
        </w:rPr>
        <w:t>Program for liear search:</w:t>
      </w:r>
    </w:p>
    <w:p w:rsidR="00A2301C" w:rsidRPr="005570FD" w:rsidRDefault="00A2301C">
      <w:pPr>
        <w:widowControl/>
        <w:suppressAutoHyphens w:val="0"/>
        <w:autoSpaceDE w:val="0"/>
        <w:jc w:val="both"/>
        <w:textAlignment w:val="auto"/>
        <w:rPr>
          <w:rFonts w:ascii="Times New Roman" w:hAnsi="Times New Roman" w:cs="Times New Roman"/>
          <w:b/>
          <w:bCs/>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={10,18,20,30,35,38,45,49,50,56,65,70,71,80,85,88,90,91,99,100};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=55;</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boolean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true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 found at 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break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number not found"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Binary Search:</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It is a searching for the elements in half of the actual number of elements each iteration.</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={10,18,20,30,35,38,45,49,50,56,65,70,71,80,85,88,90,91,99,100};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=86;</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=0,</w:t>
      </w:r>
      <w:r w:rsidR="005635E9">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-1;</w:t>
      </w:r>
    </w:p>
    <w:p w:rsidR="005635E9" w:rsidRPr="005570FD" w:rsidRDefault="005635E9">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boolean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while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&lt;</w:t>
      </w:r>
      <w:r w:rsidR="005635E9">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)/2;</w:t>
      </w:r>
    </w:p>
    <w:p w:rsidR="005635E9" w:rsidRPr="005570FD" w:rsidRDefault="005635E9">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true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number found at 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break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num</w:t>
      </w:r>
      <w:r w:rsidRPr="005570FD">
        <w:rPr>
          <w:rFonts w:ascii="Times New Roman" w:hAnsi="Times New Roman" w:cs="Times New Roman"/>
          <w:color w:val="000000"/>
          <w:lang w:val="en-US" w:eastAsia="en-US" w:bidi="te-IN"/>
        </w:rPr>
        <w:t>&gt;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flag</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false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"Your number not found"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Note:</w:t>
      </w:r>
    </w:p>
    <w:p w:rsidR="007D7BCC" w:rsidRPr="005570FD" w:rsidRDefault="007D7BCC" w:rsidP="00C85BE0">
      <w:pPr>
        <w:widowControl/>
        <w:numPr>
          <w:ilvl w:val="0"/>
          <w:numId w:val="17"/>
        </w:numPr>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In linear search numbers can be random order.</w:t>
      </w:r>
    </w:p>
    <w:p w:rsidR="007D7BCC" w:rsidRPr="005570FD" w:rsidRDefault="007D7BCC" w:rsidP="00C85BE0">
      <w:pPr>
        <w:widowControl/>
        <w:numPr>
          <w:ilvl w:val="0"/>
          <w:numId w:val="17"/>
        </w:numPr>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In Binary search numbers must be in ascending  / descending order.</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Bubble Sorting:</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={10,8,12,18,5,3};</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err</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"before sorting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//bubble sorting</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00873721">
        <w:rPr>
          <w:rFonts w:ascii="Times New Roman" w:hAnsi="Times New Roman" w:cs="Times New Roman"/>
          <w:color w:val="000000"/>
          <w:lang w:val="en-US" w:eastAsia="en-US" w:bidi="te-IN"/>
        </w:rPr>
        <w:t>]&gt;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err</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"After sorting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How to sort an Array in Java</w:t>
      </w:r>
    </w:p>
    <w:p w:rsidR="007D7BCC" w:rsidRPr="005570FD" w:rsidRDefault="007D7BCC">
      <w:pPr>
        <w:widowControl/>
        <w:suppressAutoHyphens w:val="0"/>
        <w:spacing w:before="280" w:after="280"/>
        <w:jc w:val="both"/>
        <w:textAlignment w:val="auto"/>
        <w:rPr>
          <w:rFonts w:ascii="Times New Roman" w:hAnsi="Times New Roman" w:cs="Times New Roman"/>
          <w:b/>
          <w:bCs/>
          <w:color w:val="7F0055"/>
          <w:lang w:val="en-US" w:eastAsia="en-US" w:bidi="te-IN"/>
        </w:rPr>
      </w:pPr>
      <w:r w:rsidRPr="005570FD">
        <w:rPr>
          <w:rFonts w:ascii="Times New Roman" w:hAnsi="Times New Roman" w:cs="Times New Roman"/>
        </w:rPr>
        <w:t>ArraySort.java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java.util.Arrays;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intArr</w:t>
      </w:r>
      <w:r w:rsidRPr="005570FD">
        <w:rPr>
          <w:rFonts w:ascii="Times New Roman" w:hAnsi="Times New Roman" w:cs="Times New Roman"/>
          <w:color w:val="000000"/>
          <w:lang w:val="en-US" w:eastAsia="en-US" w:bidi="te-IN"/>
        </w:rPr>
        <w:t xml:space="preserve"> = {1, 4, 2, 6, 3};</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String</w:t>
      </w:r>
      <w:r w:rsidR="00790FD9">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strArr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"U"</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3F7F5F"/>
          <w:lang w:val="en-US" w:eastAsia="en-US" w:bidi="te-IN"/>
        </w:rPr>
        <w:t xml:space="preserve">//sort </w:t>
      </w:r>
      <w:r w:rsidRPr="005570FD">
        <w:rPr>
          <w:rFonts w:ascii="Times New Roman" w:hAnsi="Times New Roman" w:cs="Times New Roman"/>
          <w:color w:val="3F7F5F"/>
          <w:u w:val="single"/>
          <w:lang w:val="en-US" w:eastAsia="en-US" w:bidi="te-IN"/>
        </w:rPr>
        <w:t>int</w:t>
      </w:r>
      <w:r w:rsidRPr="005570FD">
        <w:rPr>
          <w:rFonts w:ascii="Times New Roman" w:hAnsi="Times New Roman" w:cs="Times New Roman"/>
          <w:color w:val="3F7F5F"/>
          <w:lang w:val="en-US" w:eastAsia="en-US" w:bidi="te-IN"/>
        </w:rPr>
        <w:t xml:space="preserve"> array</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Arrays.</w:t>
      </w:r>
      <w:r w:rsidRPr="005570FD">
        <w:rPr>
          <w:rFonts w:ascii="Times New Roman" w:hAnsi="Times New Roman" w:cs="Times New Roman"/>
          <w:i/>
          <w:iCs/>
          <w:color w:val="000000"/>
          <w:lang w:val="en-US" w:eastAsia="en-US" w:bidi="te-IN"/>
        </w:rPr>
        <w:t>sort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intArr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Arrays.</w:t>
      </w:r>
      <w:r w:rsidRPr="005570FD">
        <w:rPr>
          <w:rFonts w:ascii="Times New Roman" w:hAnsi="Times New Roman" w:cs="Times New Roman"/>
          <w:i/>
          <w:iCs/>
          <w:color w:val="000000"/>
          <w:lang w:val="en-US" w:eastAsia="en-US" w:bidi="te-IN"/>
        </w:rPr>
        <w:t>sort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strArr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.println(Arrays.</w:t>
      </w:r>
      <w:r w:rsidRPr="005570FD">
        <w:rPr>
          <w:rFonts w:ascii="Times New Roman" w:hAnsi="Times New Roman" w:cs="Times New Roman"/>
          <w:i/>
          <w:iCs/>
          <w:color w:val="000000"/>
          <w:lang w:val="en-US" w:eastAsia="en-US" w:bidi="te-IN"/>
        </w:rPr>
        <w:t>toString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intArr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.println(Arrays.</w:t>
      </w:r>
      <w:r w:rsidRPr="005570FD">
        <w:rPr>
          <w:rFonts w:ascii="Times New Roman" w:hAnsi="Times New Roman" w:cs="Times New Roman"/>
          <w:i/>
          <w:iCs/>
          <w:color w:val="000000"/>
          <w:lang w:val="en-US" w:eastAsia="en-US" w:bidi="te-IN"/>
        </w:rPr>
        <w:t>toString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strArr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3860B9" w:rsidRDefault="003860B9">
      <w:pPr>
        <w:pStyle w:val="Standard"/>
        <w:jc w:val="both"/>
        <w:rPr>
          <w:rFonts w:ascii="Times New Roman" w:hAnsi="Times New Roman" w:cs="Times New Roman"/>
          <w:b/>
          <w:bCs/>
          <w:color w:val="000000"/>
        </w:rPr>
      </w:pPr>
    </w:p>
    <w:p w:rsidR="007D7BCC" w:rsidRPr="003860B9" w:rsidRDefault="003860B9" w:rsidP="008F397C">
      <w:pPr>
        <w:pStyle w:val="Standard"/>
        <w:rPr>
          <w:rFonts w:ascii="Times New Roman" w:hAnsi="Times New Roman" w:cs="Times New Roman"/>
          <w:color w:val="000000"/>
          <w:sz w:val="40"/>
          <w:szCs w:val="40"/>
        </w:rPr>
      </w:pPr>
      <w:r>
        <w:rPr>
          <w:rFonts w:ascii="Times New Roman" w:hAnsi="Times New Roman" w:cs="Times New Roman"/>
          <w:b/>
          <w:bCs/>
          <w:color w:val="000000"/>
          <w:sz w:val="40"/>
          <w:szCs w:val="40"/>
        </w:rPr>
        <w:t>Command line parameters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all command line parameters passes to main( String [] args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$gedit  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public class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public static void main(</w:t>
      </w:r>
      <w:r w:rsidR="001E73FD">
        <w:rPr>
          <w:rFonts w:ascii="Times New Roman" w:hAnsi="Times New Roman" w:cs="Times New Roman"/>
          <w:color w:val="000000"/>
        </w:rPr>
        <w:t xml:space="preserve"> </w:t>
      </w:r>
      <w:r w:rsidRPr="005570FD">
        <w:rPr>
          <w:rFonts w:ascii="Times New Roman" w:hAnsi="Times New Roman" w:cs="Times New Roman"/>
          <w:color w:val="000000"/>
        </w:rPr>
        <w:t>String []</w:t>
      </w:r>
      <w:r w:rsidR="001E73FD">
        <w:rPr>
          <w:rFonts w:ascii="Times New Roman" w:hAnsi="Times New Roman" w:cs="Times New Roman"/>
          <w:color w:val="000000"/>
        </w:rPr>
        <w:t xml:space="preserve"> </w:t>
      </w:r>
      <w:r w:rsidRPr="005570FD">
        <w:rPr>
          <w:rFonts w:ascii="Times New Roman" w:hAnsi="Times New Roman" w:cs="Times New Roman"/>
          <w:color w:val="000000"/>
        </w:rPr>
        <w:t>args)</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t>int n</w:t>
      </w:r>
      <w:r w:rsidR="00F36060" w:rsidRPr="005570FD">
        <w:rPr>
          <w:rFonts w:ascii="Times New Roman" w:hAnsi="Times New Roman" w:cs="Times New Roman"/>
          <w:color w:val="000000"/>
        </w:rPr>
        <w:t xml:space="preserve"> </w:t>
      </w:r>
      <w:r w:rsidRPr="005570FD">
        <w:rPr>
          <w:rFonts w:ascii="Times New Roman" w:hAnsi="Times New Roman" w:cs="Times New Roman"/>
          <w:color w:val="000000"/>
        </w:rPr>
        <w:t>=</w:t>
      </w:r>
      <w:r w:rsidR="00F36060" w:rsidRPr="005570FD">
        <w:rPr>
          <w:rFonts w:ascii="Times New Roman" w:hAnsi="Times New Roman" w:cs="Times New Roman"/>
          <w:color w:val="000000"/>
        </w:rPr>
        <w:t xml:space="preserve"> </w:t>
      </w:r>
      <w:r w:rsidRPr="005570FD">
        <w:rPr>
          <w:rFonts w:ascii="Times New Roman" w:hAnsi="Times New Roman" w:cs="Times New Roman"/>
          <w:color w:val="000000"/>
        </w:rPr>
        <w:t>args.length;</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t>System.out.println ("No.of elements="+n);</w:t>
      </w:r>
    </w:p>
    <w:p w:rsidR="007D7BCC" w:rsidRPr="005570FD" w:rsidRDefault="007D7BCC" w:rsidP="003860B9">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compilation: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$javac 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execution: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 Test  hello  java  world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o/p:</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No.of elements=3</w:t>
      </w:r>
    </w:p>
    <w:p w:rsidR="00616388" w:rsidRPr="005570FD" w:rsidRDefault="00616388">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program to display command line parameters.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$gedit </w:t>
      </w:r>
      <w:r w:rsidR="00F550B1" w:rsidRPr="005570FD">
        <w:rPr>
          <w:rFonts w:ascii="Times New Roman" w:hAnsi="Times New Roman" w:cs="Times New Roman"/>
          <w:color w:val="000000"/>
        </w:rPr>
        <w:t xml:space="preserve"> </w:t>
      </w:r>
      <w:r w:rsidRPr="005570FD">
        <w:rPr>
          <w:rFonts w:ascii="Times New Roman" w:hAnsi="Times New Roman" w:cs="Times New Roman"/>
          <w:color w:val="000000"/>
        </w:rPr>
        <w:t>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public class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public static void main(String []args)</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00"/>
        </w:rPr>
        <w:t>for( int i=0;i&lt;args.length;i++)</w:t>
      </w:r>
    </w:p>
    <w:p w:rsidR="007D7BCC" w:rsidRPr="005570FD" w:rsidRDefault="007D7BCC" w:rsidP="00A2301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r>
      <w:r w:rsidR="00F550B1" w:rsidRPr="005570FD">
        <w:rPr>
          <w:rFonts w:ascii="Times New Roman" w:hAnsi="Times New Roman" w:cs="Times New Roman"/>
          <w:color w:val="000000"/>
        </w:rPr>
        <w:t xml:space="preserve">   </w:t>
      </w:r>
      <w:r w:rsidRPr="005570FD">
        <w:rPr>
          <w:rFonts w:ascii="Times New Roman" w:hAnsi="Times New Roman" w:cs="Times New Roman"/>
          <w:color w:val="000000"/>
        </w:rPr>
        <w:t>System.out.println (args[i]);</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00"/>
        </w:rPr>
        <w:t>}//for closing</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rsidP="00A2301C">
      <w:pPr>
        <w:pStyle w:val="Standard"/>
        <w:ind w:left="720"/>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}//main closing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}//class closing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compilation: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$javac Test.java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execution: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$java Test hello java world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hello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world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Displaying command line parameters using for-each loop:</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word</w:t>
      </w:r>
      <w:r w:rsidRPr="005570FD">
        <w:rPr>
          <w:rFonts w:ascii="Times New Roman" w:hAnsi="Times New Roman" w:cs="Times New Roman"/>
          <w:color w:val="000000"/>
        </w:rPr>
        <w:t xml:space="preserve"> : </w:t>
      </w:r>
      <w:r w:rsidRPr="005570FD">
        <w:rPr>
          <w:rFonts w:ascii="Times New Roman" w:hAnsi="Times New Roman" w:cs="Times New Roman"/>
          <w:color w:val="6A3E3E"/>
        </w:rPr>
        <w:t>args</w:t>
      </w:r>
      <w:r w:rsidRPr="005570FD">
        <w:rPr>
          <w:rFonts w:ascii="Times New Roman" w:hAnsi="Times New Roman" w:cs="Times New Roman"/>
          <w:color w:val="000000"/>
        </w:rPr>
        <w:t>)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word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Passing command line parameters in eclipse: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rt.click --&gt; Runas --&gt; RunConfiguration--&gt;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double click on JavaApplication --&gt;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select name of the class --&gt; Test --&gt; click on arguments Tab --&gt;</w:t>
      </w:r>
    </w:p>
    <w:p w:rsidR="007D7BCC" w:rsidRPr="005570FD" w:rsidRDefault="006C3DE1" w:rsidP="00A8033A">
      <w:pPr>
        <w:pStyle w:val="Standard"/>
        <w:rPr>
          <w:rFonts w:ascii="Times New Roman" w:hAnsi="Times New Roman" w:cs="Times New Roman"/>
          <w:color w:val="000000"/>
        </w:rPr>
      </w:pPr>
      <w:r>
        <w:rPr>
          <w:rFonts w:ascii="Times New Roman" w:hAnsi="Times New Roman" w:cs="Times New Roman"/>
          <w:noProof/>
          <w:lang w:val="en-US" w:eastAsia="en-US" w:bidi="ar-SA"/>
        </w:rPr>
        <w:drawing>
          <wp:anchor distT="0" distB="0" distL="114935" distR="114935" simplePos="0" relativeHeight="251642368" behindDoc="0" locked="0" layoutInCell="1" allowOverlap="1">
            <wp:simplePos x="0" y="0"/>
            <wp:positionH relativeFrom="column">
              <wp:posOffset>647700</wp:posOffset>
            </wp:positionH>
            <wp:positionV relativeFrom="paragraph">
              <wp:posOffset>301625</wp:posOffset>
            </wp:positionV>
            <wp:extent cx="5180965" cy="1739265"/>
            <wp:effectExtent l="19050" t="0" r="635" b="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180965" cy="1739265"/>
                    </a:xfrm>
                    <a:prstGeom prst="rect">
                      <a:avLst/>
                    </a:prstGeom>
                    <a:solidFill>
                      <a:srgbClr val="FFFFFF"/>
                    </a:solidFill>
                    <a:ln w="9525">
                      <a:noFill/>
                      <a:miter lim="800000"/>
                      <a:headEnd/>
                      <a:tailEnd/>
                    </a:ln>
                  </pic:spPr>
                </pic:pic>
              </a:graphicData>
            </a:graphic>
          </wp:anchor>
        </w:drawing>
      </w:r>
      <w:r w:rsidR="007D7BCC" w:rsidRPr="005570FD">
        <w:rPr>
          <w:rFonts w:ascii="Times New Roman" w:hAnsi="Times New Roman" w:cs="Times New Roman"/>
          <w:color w:val="000000"/>
        </w:rPr>
        <w:t>then give parameters as below ( hello java world )</w:t>
      </w:r>
      <w:r w:rsidR="007D7BCC" w:rsidRPr="005570FD">
        <w:rPr>
          <w:rFonts w:ascii="Times New Roman" w:hAnsi="Times New Roman" w:cs="Times New Roman"/>
          <w:color w:val="000000"/>
        </w:rPr>
        <w:br/>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Apply and run</w:t>
      </w:r>
    </w:p>
    <w:p w:rsidR="00616388" w:rsidRPr="00616388" w:rsidRDefault="00616388" w:rsidP="00A2301C">
      <w:pPr>
        <w:pStyle w:val="Heading2"/>
        <w:rPr>
          <w:rFonts w:ascii="Times New Roman" w:hAnsi="Times New Roman" w:cs="Times New Roman"/>
          <w:b w:val="0"/>
          <w:bCs w:val="0"/>
          <w:sz w:val="24"/>
          <w:szCs w:val="24"/>
        </w:rPr>
      </w:pPr>
    </w:p>
    <w:p w:rsidR="007C0F2E" w:rsidRPr="007C0F2E" w:rsidRDefault="007C0F2E" w:rsidP="00A2301C">
      <w:pPr>
        <w:pStyle w:val="Heading2"/>
        <w:rPr>
          <w:rFonts w:ascii="Times New Roman" w:hAnsi="Times New Roman" w:cs="Times New Roman"/>
          <w:b w:val="0"/>
          <w:bCs w:val="0"/>
          <w:sz w:val="24"/>
          <w:szCs w:val="24"/>
        </w:rPr>
      </w:pPr>
    </w:p>
    <w:p w:rsidR="007D7BCC" w:rsidRPr="005570FD" w:rsidRDefault="007D7BCC" w:rsidP="00A2301C">
      <w:pPr>
        <w:pStyle w:val="Heading2"/>
        <w:rPr>
          <w:rFonts w:ascii="Times New Roman" w:hAnsi="Times New Roman" w:cs="Times New Roman"/>
          <w:b w:val="0"/>
          <w:bCs w:val="0"/>
          <w:sz w:val="24"/>
          <w:szCs w:val="24"/>
        </w:rPr>
      </w:pPr>
      <w:r w:rsidRPr="005570FD">
        <w:rPr>
          <w:rFonts w:ascii="Times New Roman" w:hAnsi="Times New Roman" w:cs="Times New Roman"/>
          <w:sz w:val="24"/>
          <w:szCs w:val="24"/>
        </w:rPr>
        <w:t>2</w:t>
      </w:r>
      <w:r w:rsidR="00616388">
        <w:rPr>
          <w:rFonts w:ascii="Times New Roman" w:hAnsi="Times New Roman" w:cs="Times New Roman"/>
          <w:sz w:val="24"/>
          <w:szCs w:val="24"/>
        </w:rPr>
        <w:t>-</w:t>
      </w:r>
      <w:r w:rsidRPr="005570FD">
        <w:rPr>
          <w:rFonts w:ascii="Times New Roman" w:hAnsi="Times New Roman" w:cs="Times New Roman"/>
          <w:sz w:val="24"/>
          <w:szCs w:val="24"/>
        </w:rPr>
        <w:t>Dimensional Array</w:t>
      </w:r>
      <w:r w:rsidRPr="005570FD">
        <w:rPr>
          <w:rFonts w:ascii="Times New Roman" w:hAnsi="Times New Roman" w:cs="Times New Roman"/>
          <w:b w:val="0"/>
          <w:bCs w:val="0"/>
          <w:sz w:val="24"/>
          <w:szCs w:val="24"/>
        </w:rPr>
        <w:t xml:space="preserve"> </w:t>
      </w:r>
    </w:p>
    <w:p w:rsidR="007D7BCC" w:rsidRPr="005570FD" w:rsidRDefault="007D7BCC">
      <w:pPr>
        <w:pStyle w:val="Heading2"/>
        <w:jc w:val="center"/>
        <w:rPr>
          <w:rFonts w:ascii="Times New Roman" w:hAnsi="Times New Roman" w:cs="Times New Roman"/>
          <w:b w:val="0"/>
          <w:bCs w:val="0"/>
          <w:sz w:val="24"/>
          <w:szCs w:val="24"/>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If you know how to create one dimensional array and fact that multi-dimensional arrays are just array of array in Java, then creating a 2 dimensional array is very easy. Instead of one bracket, you will use two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 int  [][]</w:t>
      </w:r>
      <w:r w:rsidR="007C0F2E">
        <w:rPr>
          <w:rFonts w:ascii="Times New Roman" w:hAnsi="Times New Roman" w:cs="Times New Roman"/>
        </w:rPr>
        <w:t xml:space="preserve">  </w:t>
      </w:r>
      <w:r w:rsidRPr="005570FD">
        <w:rPr>
          <w:rFonts w:ascii="Times New Roman" w:hAnsi="Times New Roman" w:cs="Times New Roman"/>
        </w:rPr>
        <w:t xml:space="preserve"> is a </w:t>
      </w:r>
      <w:hyperlink r:id="rId27" w:history="1">
        <w:r w:rsidRPr="005570FD">
          <w:rPr>
            <w:rStyle w:val="Internetlink"/>
            <w:rFonts w:ascii="Times New Roman" w:hAnsi="Times New Roman" w:cs="Times New Roman"/>
          </w:rPr>
          <w:t>two dimensional integer array</w:t>
        </w:r>
      </w:hyperlink>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You can define a 2D array in Java as follows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 matrix = new int[4][2];     // 2D integer array with 4 rows and 2 columns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cities = new String[3][3]; // OK ,  2D String array with 3 rows and 3 columns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yourArray = new String[5][4]; // OK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right = new int[2][]; // OK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myArray = new String[5][]; // OK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 xArray = new String[][4]; //Invalid</w:t>
      </w:r>
    </w:p>
    <w:p w:rsidR="00B13524" w:rsidRDefault="00B13524">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  wrong = new int[][]; // Invalid, you must specify 1st dimension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w:t>
      </w:r>
      <w:r w:rsidRPr="005570FD">
        <w:rPr>
          <w:rFonts w:ascii="Times New Roman" w:hAnsi="Times New Roman" w:cs="Times New Roman"/>
          <w:color w:val="000000"/>
          <w:lang w:bidi="te-IN"/>
        </w:rPr>
        <w:t>Base address/reference).length, gives no of elements .</w:t>
      </w:r>
    </w:p>
    <w:p w:rsidR="007D7BCC" w:rsidRPr="009B4BE0" w:rsidRDefault="007D7BCC">
      <w:pPr>
        <w:pStyle w:val="Standard"/>
        <w:jc w:val="both"/>
        <w:rPr>
          <w:rFonts w:ascii="Times New Roman" w:hAnsi="Times New Roman" w:cs="Times New Roman"/>
          <w:b/>
          <w:bCs/>
          <w:vertAlign w:val="superscript"/>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00A87567">
        <w:rPr>
          <w:rFonts w:ascii="Times New Roman" w:hAnsi="Times New Roman" w:cs="Times New Roman"/>
          <w:color w:val="000000"/>
          <w:lang w:bidi="te-IN"/>
        </w:rPr>
        <w:t xml:space="preserve">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 xml:space="preserve">[][] = {{1,2,3},{4,5,6},{7,8,9}};// compile time memory allocation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w:t>
      </w:r>
      <w:r w:rsidRPr="005570FD">
        <w:rPr>
          <w:rFonts w:ascii="Times New Roman" w:hAnsi="Times New Roman" w:cs="Times New Roman"/>
          <w:color w:val="6A3E3E"/>
          <w:lang w:bidi="te-IN"/>
        </w:rPr>
        <w:t>a</w:t>
      </w:r>
      <w:r w:rsidRPr="005570FD">
        <w:rPr>
          <w:rFonts w:ascii="Times New Roman" w:hAnsi="Times New Roman" w:cs="Times New Roman"/>
          <w:color w:val="000000"/>
          <w:lang w:bidi="te-IN"/>
        </w:rPr>
        <w:t xml:space="preserve">[][] = </w:t>
      </w:r>
      <w:r w:rsidRPr="005570FD">
        <w:rPr>
          <w:rFonts w:ascii="Times New Roman" w:hAnsi="Times New Roman" w:cs="Times New Roman"/>
          <w:b/>
          <w:bCs/>
          <w:color w:val="7F0055"/>
          <w:lang w:bidi="te-IN"/>
        </w:rPr>
        <w:t>new</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[][]{{1,2,3},{4,5,6},{7,8,9}}; </w:t>
      </w:r>
    </w:p>
    <w:p w:rsidR="007D7BCC" w:rsidRPr="005570FD" w:rsidRDefault="007D7BCC">
      <w:pPr>
        <w:pStyle w:val="Standard"/>
        <w:ind w:left="2880" w:firstLine="720"/>
        <w:jc w:val="both"/>
        <w:rPr>
          <w:rFonts w:ascii="Times New Roman" w:hAnsi="Times New Roman" w:cs="Times New Roman"/>
        </w:rPr>
      </w:pPr>
      <w:r w:rsidRPr="005570FD">
        <w:rPr>
          <w:rFonts w:ascii="Times New Roman" w:hAnsi="Times New Roman" w:cs="Times New Roman"/>
          <w:color w:val="000000"/>
          <w:lang w:bidi="te-IN"/>
        </w:rPr>
        <w:t xml:space="preserve">// run time memory allocation </w:t>
      </w:r>
    </w:p>
    <w:p w:rsidR="007D7BCC" w:rsidRPr="005570FD" w:rsidRDefault="007D7BCC">
      <w:pPr>
        <w:pStyle w:val="Standard"/>
        <w:jc w:val="both"/>
        <w:rPr>
          <w:rFonts w:ascii="Times New Roman" w:hAnsi="Times New Roman" w:cs="Times New Roman"/>
        </w:rPr>
      </w:pPr>
    </w:p>
    <w:p w:rsidR="007D7BCC" w:rsidRPr="005570FD" w:rsidRDefault="00B50976">
      <w:pPr>
        <w:pStyle w:val="Standard"/>
        <w:jc w:val="both"/>
        <w:rPr>
          <w:rFonts w:ascii="Times New Roman" w:hAnsi="Times New Roman" w:cs="Times New Roman"/>
        </w:rPr>
      </w:pPr>
      <w:r>
        <w:rPr>
          <w:rFonts w:ascii="Times New Roman" w:hAnsi="Times New Roman" w:cs="Times New Roman"/>
        </w:rPr>
        <w:t xml:space="preserve">a.length </w:t>
      </w:r>
      <w:r w:rsidRPr="00B50976">
        <w:rPr>
          <w:rFonts w:ascii="Times New Roman" w:hAnsi="Times New Roman" w:cs="Times New Roman"/>
        </w:rPr>
        <w:sym w:font="Wingdings" w:char="F0E0"/>
      </w:r>
      <w:r w:rsidR="007D7BCC" w:rsidRPr="005570FD">
        <w:rPr>
          <w:rFonts w:ascii="Times New Roman" w:hAnsi="Times New Roman" w:cs="Times New Roman"/>
        </w:rPr>
        <w:t xml:space="preserve"> no of rows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a[0].length </w:t>
      </w:r>
      <w:r w:rsidR="00A2301C" w:rsidRPr="005570FD">
        <w:rPr>
          <w:rFonts w:ascii="Times New Roman" w:hAnsi="Times New Roman" w:cs="Times New Roman"/>
        </w:rPr>
        <w:t>:</w:t>
      </w:r>
      <w:r w:rsidRPr="005570FD">
        <w:rPr>
          <w:rFonts w:ascii="Times New Roman" w:hAnsi="Times New Roman" w:cs="Times New Roman"/>
        </w:rPr>
        <w:t xml:space="preserve"> no of elements in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a[1].length </w:t>
      </w:r>
      <w:r w:rsidR="00A2301C" w:rsidRPr="005570FD">
        <w:rPr>
          <w:rFonts w:ascii="Times New Roman" w:hAnsi="Times New Roman" w:cs="Times New Roman"/>
        </w:rPr>
        <w:t>:</w:t>
      </w:r>
      <w:r w:rsidRPr="005570FD">
        <w:rPr>
          <w:rFonts w:ascii="Times New Roman" w:hAnsi="Times New Roman" w:cs="Times New Roman"/>
        </w:rPr>
        <w:t xml:space="preserve"> no of elements in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a[2].length </w:t>
      </w:r>
      <w:r w:rsidR="00A2301C" w:rsidRPr="005570FD">
        <w:rPr>
          <w:rFonts w:ascii="Times New Roman" w:hAnsi="Times New Roman" w:cs="Times New Roman"/>
        </w:rPr>
        <w:t>:</w:t>
      </w:r>
      <w:r w:rsidRPr="005570FD">
        <w:rPr>
          <w:rFonts w:ascii="Times New Roman" w:hAnsi="Times New Roman" w:cs="Times New Roman"/>
        </w:rPr>
        <w:t xml:space="preserve"> no of elements in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a[0][0] </w:t>
      </w:r>
      <w:r w:rsidR="00A2301C" w:rsidRPr="005570FD">
        <w:rPr>
          <w:rFonts w:ascii="Times New Roman" w:hAnsi="Times New Roman" w:cs="Times New Roman"/>
        </w:rPr>
        <w:t>:</w:t>
      </w:r>
      <w:r w:rsidRPr="005570FD">
        <w:rPr>
          <w:rFonts w:ascii="Times New Roman" w:hAnsi="Times New Roman" w:cs="Times New Roman"/>
        </w:rPr>
        <w:t xml:space="preserve"> 1</w:t>
      </w:r>
      <w:r w:rsidRPr="005570FD">
        <w:rPr>
          <w:rFonts w:ascii="Times New Roman" w:hAnsi="Times New Roman" w:cs="Times New Roman"/>
          <w:vertAlign w:val="superscript"/>
        </w:rPr>
        <w:t>st</w:t>
      </w:r>
      <w:r w:rsidRPr="005570FD">
        <w:rPr>
          <w:rFonts w:ascii="Times New Roman" w:hAnsi="Times New Roman" w:cs="Times New Roman"/>
        </w:rPr>
        <w:t xml:space="preserve"> element of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a[0][1] </w:t>
      </w:r>
      <w:r w:rsidR="00A2301C" w:rsidRPr="005570FD">
        <w:rPr>
          <w:rFonts w:ascii="Times New Roman" w:hAnsi="Times New Roman" w:cs="Times New Roman"/>
        </w:rPr>
        <w:t>:</w:t>
      </w:r>
      <w:r w:rsidRPr="005570FD">
        <w:rPr>
          <w:rFonts w:ascii="Times New Roman" w:hAnsi="Times New Roman" w:cs="Times New Roman"/>
        </w:rPr>
        <w:t xml:space="preserve"> 2</w:t>
      </w:r>
      <w:r w:rsidRPr="005570FD">
        <w:rPr>
          <w:rFonts w:ascii="Times New Roman" w:hAnsi="Times New Roman" w:cs="Times New Roman"/>
          <w:vertAlign w:val="superscript"/>
        </w:rPr>
        <w:t>nd</w:t>
      </w:r>
      <w:r w:rsidRPr="005570FD">
        <w:rPr>
          <w:rFonts w:ascii="Times New Roman" w:hAnsi="Times New Roman" w:cs="Times New Roman"/>
        </w:rPr>
        <w:t xml:space="preserve">  element of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a[0][2] </w:t>
      </w:r>
      <w:r w:rsidR="00A2301C" w:rsidRPr="005570FD">
        <w:rPr>
          <w:rFonts w:ascii="Times New Roman" w:hAnsi="Times New Roman" w:cs="Times New Roman"/>
        </w:rPr>
        <w:t>:</w:t>
      </w:r>
      <w:r w:rsidRPr="005570FD">
        <w:rPr>
          <w:rFonts w:ascii="Times New Roman" w:hAnsi="Times New Roman" w:cs="Times New Roman"/>
        </w:rPr>
        <w:t xml:space="preserve"> 3</w:t>
      </w:r>
      <w:r w:rsidRPr="005570FD">
        <w:rPr>
          <w:rFonts w:ascii="Times New Roman" w:hAnsi="Times New Roman" w:cs="Times New Roman"/>
          <w:vertAlign w:val="superscript"/>
        </w:rPr>
        <w:t>rd</w:t>
      </w:r>
      <w:r w:rsidRPr="005570FD">
        <w:rPr>
          <w:rFonts w:ascii="Times New Roman" w:hAnsi="Times New Roman" w:cs="Times New Roman"/>
        </w:rPr>
        <w:t xml:space="preserve">  element of 1</w:t>
      </w:r>
      <w:r w:rsidRPr="005570FD">
        <w:rPr>
          <w:rFonts w:ascii="Times New Roman" w:hAnsi="Times New Roman" w:cs="Times New Roman"/>
          <w:vertAlign w:val="superscript"/>
        </w:rPr>
        <w:t>st</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a[1][0] </w:t>
      </w:r>
      <w:r w:rsidR="00A2301C" w:rsidRPr="005570FD">
        <w:rPr>
          <w:rFonts w:ascii="Times New Roman" w:hAnsi="Times New Roman" w:cs="Times New Roman"/>
        </w:rPr>
        <w:t>:</w:t>
      </w:r>
      <w:r w:rsidRPr="005570FD">
        <w:rPr>
          <w:rFonts w:ascii="Times New Roman" w:hAnsi="Times New Roman" w:cs="Times New Roman"/>
        </w:rPr>
        <w:t xml:space="preserve"> 1</w:t>
      </w:r>
      <w:r w:rsidRPr="005570FD">
        <w:rPr>
          <w:rFonts w:ascii="Times New Roman" w:hAnsi="Times New Roman" w:cs="Times New Roman"/>
          <w:vertAlign w:val="superscript"/>
        </w:rPr>
        <w:t>st</w:t>
      </w:r>
      <w:r w:rsidRPr="005570FD">
        <w:rPr>
          <w:rFonts w:ascii="Times New Roman" w:hAnsi="Times New Roman" w:cs="Times New Roman"/>
        </w:rPr>
        <w:t xml:space="preserve"> element of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a[1][1] </w:t>
      </w:r>
      <w:r w:rsidR="00A2301C" w:rsidRPr="005570FD">
        <w:rPr>
          <w:rFonts w:ascii="Times New Roman" w:hAnsi="Times New Roman" w:cs="Times New Roman"/>
        </w:rPr>
        <w:t>:</w:t>
      </w:r>
      <w:r w:rsidRPr="005570FD">
        <w:rPr>
          <w:rFonts w:ascii="Times New Roman" w:hAnsi="Times New Roman" w:cs="Times New Roman"/>
        </w:rPr>
        <w:t xml:space="preserve"> 2</w:t>
      </w:r>
      <w:r w:rsidRPr="005570FD">
        <w:rPr>
          <w:rFonts w:ascii="Times New Roman" w:hAnsi="Times New Roman" w:cs="Times New Roman"/>
          <w:vertAlign w:val="superscript"/>
        </w:rPr>
        <w:t>nd</w:t>
      </w:r>
      <w:r w:rsidRPr="005570FD">
        <w:rPr>
          <w:rFonts w:ascii="Times New Roman" w:hAnsi="Times New Roman" w:cs="Times New Roman"/>
        </w:rPr>
        <w:t xml:space="preserve">  element of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a[1][2] </w:t>
      </w:r>
      <w:r w:rsidR="00A2301C" w:rsidRPr="005570FD">
        <w:rPr>
          <w:rFonts w:ascii="Times New Roman" w:hAnsi="Times New Roman" w:cs="Times New Roman"/>
        </w:rPr>
        <w:t>:</w:t>
      </w:r>
      <w:r w:rsidRPr="005570FD">
        <w:rPr>
          <w:rFonts w:ascii="Times New Roman" w:hAnsi="Times New Roman" w:cs="Times New Roman"/>
        </w:rPr>
        <w:t xml:space="preserve"> 3</w:t>
      </w:r>
      <w:r w:rsidRPr="005570FD">
        <w:rPr>
          <w:rFonts w:ascii="Times New Roman" w:hAnsi="Times New Roman" w:cs="Times New Roman"/>
          <w:vertAlign w:val="superscript"/>
        </w:rPr>
        <w:t>rd</w:t>
      </w:r>
      <w:r w:rsidRPr="005570FD">
        <w:rPr>
          <w:rFonts w:ascii="Times New Roman" w:hAnsi="Times New Roman" w:cs="Times New Roman"/>
        </w:rPr>
        <w:t xml:space="preserve">  element of 2</w:t>
      </w:r>
      <w:r w:rsidRPr="005570FD">
        <w:rPr>
          <w:rFonts w:ascii="Times New Roman" w:hAnsi="Times New Roman" w:cs="Times New Roman"/>
          <w:vertAlign w:val="superscript"/>
        </w:rPr>
        <w:t>nd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a[2][0] </w:t>
      </w:r>
      <w:r w:rsidR="00A2301C" w:rsidRPr="005570FD">
        <w:rPr>
          <w:rFonts w:ascii="Times New Roman" w:hAnsi="Times New Roman" w:cs="Times New Roman"/>
        </w:rPr>
        <w:t>:</w:t>
      </w:r>
      <w:r w:rsidRPr="005570FD">
        <w:rPr>
          <w:rFonts w:ascii="Times New Roman" w:hAnsi="Times New Roman" w:cs="Times New Roman"/>
        </w:rPr>
        <w:t xml:space="preserve"> 1</w:t>
      </w:r>
      <w:r w:rsidRPr="005570FD">
        <w:rPr>
          <w:rFonts w:ascii="Times New Roman" w:hAnsi="Times New Roman" w:cs="Times New Roman"/>
          <w:vertAlign w:val="superscript"/>
        </w:rPr>
        <w:t>st</w:t>
      </w:r>
      <w:r w:rsidRPr="005570FD">
        <w:rPr>
          <w:rFonts w:ascii="Times New Roman" w:hAnsi="Times New Roman" w:cs="Times New Roman"/>
        </w:rPr>
        <w:t xml:space="preserve"> element of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a[2][1] </w:t>
      </w:r>
      <w:r w:rsidR="00A2301C" w:rsidRPr="005570FD">
        <w:rPr>
          <w:rFonts w:ascii="Times New Roman" w:hAnsi="Times New Roman" w:cs="Times New Roman"/>
        </w:rPr>
        <w:t>:</w:t>
      </w:r>
      <w:r w:rsidRPr="005570FD">
        <w:rPr>
          <w:rFonts w:ascii="Times New Roman" w:hAnsi="Times New Roman" w:cs="Times New Roman"/>
        </w:rPr>
        <w:t xml:space="preserve"> 2</w:t>
      </w:r>
      <w:r w:rsidRPr="005570FD">
        <w:rPr>
          <w:rFonts w:ascii="Times New Roman" w:hAnsi="Times New Roman" w:cs="Times New Roman"/>
          <w:vertAlign w:val="superscript"/>
        </w:rPr>
        <w:t>nd</w:t>
      </w:r>
      <w:r w:rsidRPr="005570FD">
        <w:rPr>
          <w:rFonts w:ascii="Times New Roman" w:hAnsi="Times New Roman" w:cs="Times New Roman"/>
        </w:rPr>
        <w:t xml:space="preserve">  element of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a[2][2] </w:t>
      </w:r>
      <w:r w:rsidR="00A2301C" w:rsidRPr="005570FD">
        <w:rPr>
          <w:rFonts w:ascii="Times New Roman" w:hAnsi="Times New Roman" w:cs="Times New Roman"/>
        </w:rPr>
        <w:t>:</w:t>
      </w:r>
      <w:r w:rsidRPr="005570FD">
        <w:rPr>
          <w:rFonts w:ascii="Times New Roman" w:hAnsi="Times New Roman" w:cs="Times New Roman"/>
        </w:rPr>
        <w:t xml:space="preserve"> 3</w:t>
      </w:r>
      <w:r w:rsidRPr="005570FD">
        <w:rPr>
          <w:rFonts w:ascii="Times New Roman" w:hAnsi="Times New Roman" w:cs="Times New Roman"/>
          <w:vertAlign w:val="superscript"/>
        </w:rPr>
        <w:t>rd</w:t>
      </w:r>
      <w:r w:rsidRPr="005570FD">
        <w:rPr>
          <w:rFonts w:ascii="Times New Roman" w:hAnsi="Times New Roman" w:cs="Times New Roman"/>
        </w:rPr>
        <w:t xml:space="preserve">  element of 3</w:t>
      </w:r>
      <w:r w:rsidRPr="005570FD">
        <w:rPr>
          <w:rFonts w:ascii="Times New Roman" w:hAnsi="Times New Roman" w:cs="Times New Roman"/>
          <w:vertAlign w:val="superscript"/>
        </w:rPr>
        <w:t>rd</w:t>
      </w:r>
      <w:r w:rsidRPr="005570FD">
        <w:rPr>
          <w:rFonts w:ascii="Times New Roman" w:hAnsi="Times New Roman" w:cs="Times New Roman"/>
        </w:rPr>
        <w:t xml:space="preserve">  row.</w:t>
      </w:r>
    </w:p>
    <w:p w:rsidR="00A2301C" w:rsidRPr="005570FD" w:rsidRDefault="00A2301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8F397C" w:rsidRDefault="008F397C">
      <w:pPr>
        <w:pStyle w:val="Standard"/>
        <w:jc w:val="both"/>
        <w:rPr>
          <w:rFonts w:ascii="Times New Roman" w:hAnsi="Times New Roman" w:cs="Times New Roman"/>
          <w:b/>
          <w:bCs/>
        </w:rPr>
      </w:pPr>
    </w:p>
    <w:p w:rsidR="00A2301C" w:rsidRPr="005570FD" w:rsidRDefault="00A2301C">
      <w:pPr>
        <w:pStyle w:val="Standard"/>
        <w:jc w:val="both"/>
        <w:rPr>
          <w:rFonts w:ascii="Times New Roman" w:hAnsi="Times New Roman" w:cs="Times New Roman"/>
          <w:b/>
          <w:bCs/>
        </w:rPr>
      </w:pPr>
      <w:r w:rsidRPr="005570FD">
        <w:rPr>
          <w:rFonts w:ascii="Times New Roman" w:hAnsi="Times New Roman" w:cs="Times New Roman"/>
          <w:b/>
          <w:bCs/>
        </w:rPr>
        <w:t>Memory Map of Two – Dimensional Arrays</w:t>
      </w:r>
    </w:p>
    <w:p w:rsidR="009A56A1"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5946140" cy="340487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6140" cy="3404870"/>
                    </a:xfrm>
                    <a:prstGeom prst="rect">
                      <a:avLst/>
                    </a:prstGeom>
                    <a:no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rPr>
        <w:t>Program For the following output :</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t>3</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4</w:t>
      </w:r>
      <w:r w:rsidRPr="005570FD">
        <w:rPr>
          <w:rFonts w:ascii="Times New Roman" w:hAnsi="Times New Roman" w:cs="Times New Roman"/>
          <w:color w:val="000000"/>
          <w:lang w:bidi="te-IN"/>
        </w:rPr>
        <w:tab/>
        <w:t>5</w:t>
      </w:r>
      <w:r w:rsidRPr="005570FD">
        <w:rPr>
          <w:rFonts w:ascii="Times New Roman" w:hAnsi="Times New Roman" w:cs="Times New Roman"/>
          <w:color w:val="000000"/>
          <w:lang w:bidi="te-IN"/>
        </w:rPr>
        <w:tab/>
        <w:t>6</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7</w:t>
      </w:r>
      <w:r w:rsidRPr="005570FD">
        <w:rPr>
          <w:rFonts w:ascii="Times New Roman" w:hAnsi="Times New Roman" w:cs="Times New Roman"/>
          <w:color w:val="000000"/>
          <w:lang w:bidi="te-IN"/>
        </w:rPr>
        <w:tab/>
        <w:t>8</w:t>
      </w:r>
      <w:r w:rsidRPr="005570FD">
        <w:rPr>
          <w:rFonts w:ascii="Times New Roman" w:hAnsi="Times New Roman" w:cs="Times New Roman"/>
          <w:color w:val="000000"/>
          <w:lang w:bidi="te-IN"/>
        </w:rPr>
        <w:tab/>
        <w:t>9</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A2301C" w:rsidRPr="005570FD" w:rsidRDefault="00A2301C">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 {{1,2,3},{4,5,6,},{7,8,9}};</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A2301C" w:rsidRPr="005570FD" w:rsidRDefault="00A2301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jc w:val="both"/>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A2301C" w:rsidRPr="005570FD" w:rsidRDefault="00A2301C">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[][]{{1,2,3},{4,5,6},{7,8,9}};</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3A7087"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3A7087" w:rsidRDefault="003A7087">
      <w:pPr>
        <w:widowControl/>
        <w:suppressAutoHyphens w:val="0"/>
        <w:autoSpaceDE w:val="0"/>
        <w:jc w:val="both"/>
        <w:textAlignment w:val="auto"/>
        <w:rPr>
          <w:rFonts w:ascii="Times New Roman" w:hAnsi="Times New Roman" w:cs="Times New Roman"/>
          <w:color w:val="000000"/>
          <w:lang w:val="en-US" w:eastAsia="en-US" w:bidi="te-IN"/>
        </w:rPr>
      </w:pPr>
    </w:p>
    <w:p w:rsidR="007D7BCC" w:rsidRPr="005570FD" w:rsidRDefault="007D7BCC" w:rsidP="003A7087">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i</w:t>
      </w:r>
      <w:r w:rsidRPr="005570FD">
        <w:rPr>
          <w:rFonts w:ascii="Times New Roman" w:hAnsi="Times New Roman" w:cs="Times New Roman"/>
          <w:color w:val="000000"/>
          <w:lang w:val="en-US" w:eastAsia="en-US" w:bidi="te-IN"/>
        </w:rPr>
        <w:t xml:space="preserve">=0; </w:t>
      </w:r>
      <w:r w:rsidRPr="005570FD">
        <w:rPr>
          <w:rFonts w:ascii="Times New Roman" w:hAnsi="Times New Roman" w:cs="Times New Roman"/>
          <w:color w:val="6A3E3E"/>
          <w:shd w:val="clear" w:color="auto" w:fill="C0C0C0"/>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FFFF00"/>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000000"/>
          <w:lang w:bidi="te-IN"/>
        </w:rPr>
        <w:t>Program For the following output:</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t>3</w:t>
      </w: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lang w:bidi="te-IN"/>
        </w:rPr>
        <w:tab/>
        <w:t>2</w:t>
      </w:r>
      <w:r w:rsidRPr="005570FD">
        <w:rPr>
          <w:rFonts w:ascii="Times New Roman" w:hAnsi="Times New Roman" w:cs="Times New Roman"/>
          <w:color w:val="000000"/>
          <w:lang w:bidi="te-IN"/>
        </w:rPr>
        <w:tab/>
        <w:t>3</w:t>
      </w:r>
      <w:r w:rsidRPr="005570FD">
        <w:rPr>
          <w:rFonts w:ascii="Times New Roman" w:hAnsi="Times New Roman" w:cs="Times New Roman"/>
          <w:color w:val="000000"/>
          <w:lang w:bidi="te-IN"/>
        </w:rPr>
        <w:tab/>
        <w:t>4</w:t>
      </w:r>
    </w:p>
    <w:p w:rsidR="007D7BCC" w:rsidRPr="005570FD" w:rsidRDefault="007D7BCC">
      <w:pPr>
        <w:pStyle w:val="Standard"/>
        <w:jc w:val="both"/>
        <w:rPr>
          <w:rFonts w:ascii="Times New Roman" w:hAnsi="Times New Roman" w:cs="Times New Roman"/>
          <w:color w:val="000000"/>
          <w:lang w:bidi="te-IN"/>
        </w:rPr>
      </w:pPr>
    </w:p>
    <w:p w:rsidR="003860B9" w:rsidRDefault="003860B9">
      <w:pPr>
        <w:pStyle w:val="Standard"/>
        <w:jc w:val="both"/>
        <w:rPr>
          <w:rFonts w:ascii="Times New Roman" w:hAnsi="Times New Roman" w:cs="Times New Roman"/>
          <w:color w:val="000000"/>
          <w:lang w:bidi="te-IN"/>
        </w:rPr>
      </w:pPr>
    </w:p>
    <w:p w:rsidR="003860B9" w:rsidRDefault="003860B9">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1</w:t>
      </w:r>
      <w:r w:rsidRPr="005570FD">
        <w:rPr>
          <w:rFonts w:ascii="Times New Roman" w:hAnsi="Times New Roman" w:cs="Times New Roman"/>
          <w:color w:val="000000"/>
          <w:vertAlign w:val="superscript"/>
          <w:lang w:bidi="te-IN"/>
        </w:rPr>
        <w:t>st</w:t>
      </w:r>
      <w:r w:rsidRPr="005570FD">
        <w:rPr>
          <w:rFonts w:ascii="Times New Roman" w:hAnsi="Times New Roman" w:cs="Times New Roman"/>
          <w:color w:val="000000"/>
          <w:lang w:bidi="te-IN"/>
        </w:rPr>
        <w:t xml:space="preserve"> step:</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declaration.</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[4][];</w:t>
      </w:r>
      <w:r w:rsidRPr="005570FD">
        <w:rPr>
          <w:rFonts w:ascii="Times New Roman" w:hAnsi="Times New Roman" w:cs="Times New Roman"/>
          <w:color w:val="3F7F5F"/>
          <w:lang w:val="en-US" w:eastAsia="en-US" w:bidi="te-IN"/>
        </w:rPr>
        <w:t>// memory allocation for array of references(rows)</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//memory allocation for columns in each row.</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//checking for no of rows</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"no of rows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//checking for no of cols</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"1st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"2nd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"3rd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[2].</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"4th elements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[3].</w:t>
      </w:r>
      <w:r w:rsidRPr="005570FD">
        <w:rPr>
          <w:rFonts w:ascii="Times New Roman" w:hAnsi="Times New Roman" w:cs="Times New Roman"/>
          <w:color w:val="0000C0"/>
          <w:shd w:val="clear" w:color="auto" w:fill="C0C0C0"/>
          <w:lang w:val="en-US" w:eastAsia="en-US" w:bidi="te-IN"/>
        </w:rPr>
        <w:t>length</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2</w:t>
      </w:r>
      <w:r w:rsidRPr="005570FD">
        <w:rPr>
          <w:rFonts w:ascii="Times New Roman" w:hAnsi="Times New Roman" w:cs="Times New Roman"/>
          <w:color w:val="000000"/>
          <w:vertAlign w:val="superscript"/>
          <w:lang w:val="en-US" w:eastAsia="en-US" w:bidi="te-IN"/>
        </w:rPr>
        <w:t xml:space="preserve">nd  </w:t>
      </w:r>
      <w:r w:rsidRPr="005570FD">
        <w:rPr>
          <w:rFonts w:ascii="Times New Roman" w:hAnsi="Times New Roman" w:cs="Times New Roman"/>
          <w:color w:val="000000"/>
          <w:lang w:val="en-US" w:eastAsia="en-US" w:bidi="te-IN"/>
        </w:rPr>
        <w:t>step:</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assigning values:</w:t>
      </w:r>
    </w:p>
    <w:p w:rsidR="00A2301C" w:rsidRPr="005570FD" w:rsidRDefault="00A2301C">
      <w:pPr>
        <w:pStyle w:val="Standard"/>
        <w:jc w:val="both"/>
        <w:rPr>
          <w:rFonts w:ascii="Times New Roman" w:hAnsi="Times New Roman" w:cs="Times New Roman"/>
          <w:b/>
          <w:bCs/>
          <w:color w:val="7F0055"/>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val="en-US" w:eastAsia="en-US" w:bidi="te-IN"/>
        </w:rPr>
        <w:tab/>
        <w:t xml:space="preserve">  } </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bidi="te-IN"/>
        </w:rPr>
        <w:t>Display:</w:t>
      </w:r>
    </w:p>
    <w:p w:rsidR="003860B9"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 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&lt;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System</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3860B9"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 0;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&lt;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w:t>
      </w:r>
    </w:p>
    <w:p w:rsidR="007D7BCC" w:rsidRPr="005570FD" w:rsidRDefault="007D7BCC" w:rsidP="003860B9">
      <w:pPr>
        <w:widowControl/>
        <w:suppressAutoHyphens w:val="0"/>
        <w:autoSpaceDE w:val="0"/>
        <w:ind w:left="1440"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System</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color w:val="7F0055"/>
          <w:lang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auto"/>
          <w:lang w:bidi="te-IN"/>
        </w:rPr>
      </w:pPr>
    </w:p>
    <w:p w:rsidR="007D7BCC" w:rsidRPr="005570FD" w:rsidRDefault="007D7BCC">
      <w:pPr>
        <w:pStyle w:val="Standard"/>
        <w:jc w:val="both"/>
        <w:rPr>
          <w:rFonts w:ascii="Times New Roman" w:hAnsi="Times New Roman" w:cs="Times New Roman"/>
          <w:b/>
          <w:bCs/>
          <w:color w:val="auto"/>
          <w:lang w:bidi="te-IN"/>
        </w:rPr>
      </w:pPr>
      <w:r w:rsidRPr="005570FD">
        <w:rPr>
          <w:rFonts w:ascii="Times New Roman" w:hAnsi="Times New Roman" w:cs="Times New Roman"/>
          <w:b/>
          <w:bCs/>
          <w:color w:val="auto"/>
          <w:lang w:bidi="te-IN"/>
        </w:rPr>
        <w:t>Program</w:t>
      </w:r>
      <w:r w:rsidR="00A2301C" w:rsidRPr="005570FD">
        <w:rPr>
          <w:rFonts w:ascii="Times New Roman" w:hAnsi="Times New Roman" w:cs="Times New Roman"/>
          <w:b/>
          <w:bCs/>
          <w:color w:val="auto"/>
          <w:lang w:bidi="te-IN"/>
        </w:rPr>
        <w:t xml:space="preserve"> for the above</w:t>
      </w:r>
    </w:p>
    <w:p w:rsidR="007D7BCC" w:rsidRPr="005570FD" w:rsidRDefault="007D7BCC">
      <w:pPr>
        <w:pStyle w:val="Standard"/>
        <w:jc w:val="both"/>
        <w:rPr>
          <w:rFonts w:ascii="Times New Roman" w:hAnsi="Times New Roman" w:cs="Times New Roman"/>
          <w:b/>
          <w:bCs/>
          <w:color w:val="auto"/>
          <w:lang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[4][];</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"elements"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&lt;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A2301C" w:rsidRPr="005570FD" w:rsidRDefault="00A2301C">
      <w:pPr>
        <w:widowControl/>
        <w:suppressAutoHyphens w:val="0"/>
        <w:autoSpaceDE w:val="0"/>
        <w:jc w:val="both"/>
        <w:textAlignment w:val="auto"/>
        <w:rPr>
          <w:rFonts w:ascii="Times New Roman" w:hAnsi="Times New Roman" w:cs="Times New Roman"/>
          <w:color w:val="000000"/>
          <w:lang w:val="en-US" w:eastAsia="en-US" w:bidi="te-IN"/>
        </w:rPr>
      </w:pPr>
    </w:p>
    <w:p w:rsidR="007D7BCC" w:rsidRPr="003860B9" w:rsidRDefault="007D7BCC" w:rsidP="00A75127">
      <w:pPr>
        <w:pStyle w:val="Standard"/>
        <w:pageBreakBefore/>
        <w:jc w:val="center"/>
        <w:rPr>
          <w:rFonts w:ascii="Times New Roman" w:hAnsi="Times New Roman" w:cs="Times New Roman"/>
          <w:sz w:val="40"/>
          <w:szCs w:val="40"/>
        </w:rPr>
      </w:pPr>
      <w:r w:rsidRPr="003860B9">
        <w:rPr>
          <w:rFonts w:ascii="Times New Roman" w:hAnsi="Times New Roman" w:cs="Times New Roman"/>
          <w:b/>
          <w:bCs/>
          <w:sz w:val="40"/>
          <w:szCs w:val="40"/>
        </w:rPr>
        <w:lastRenderedPageBreak/>
        <w:t>Working with methods</w:t>
      </w:r>
    </w:p>
    <w:p w:rsidR="007D7BCC" w:rsidRPr="005570FD" w:rsidRDefault="007D7BCC">
      <w:pPr>
        <w:pStyle w:val="Standard"/>
        <w:jc w:val="center"/>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rPr>
        <w:t>M</w:t>
      </w:r>
      <w:r w:rsidR="007D7BCC" w:rsidRPr="005570FD">
        <w:rPr>
          <w:rFonts w:ascii="Times New Roman" w:hAnsi="Times New Roman" w:cs="Times New Roman"/>
        </w:rPr>
        <w:t xml:space="preserve">ethod is </w:t>
      </w:r>
      <w:r w:rsidR="00C14021" w:rsidRPr="005570FD">
        <w:rPr>
          <w:rFonts w:ascii="Times New Roman" w:hAnsi="Times New Roman" w:cs="Times New Roman"/>
        </w:rPr>
        <w:t>set</w:t>
      </w:r>
      <w:r w:rsidR="007D7BCC" w:rsidRPr="005570FD">
        <w:rPr>
          <w:rFonts w:ascii="Times New Roman" w:hAnsi="Times New Roman" w:cs="Times New Roman"/>
        </w:rPr>
        <w:t xml:space="preserve"> of statements to perform some task.</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Every statement of method should </w:t>
      </w:r>
      <w:r w:rsidR="00C14021" w:rsidRPr="005570FD">
        <w:rPr>
          <w:rFonts w:ascii="Times New Roman" w:hAnsi="Times New Roman" w:cs="Times New Roman"/>
        </w:rPr>
        <w:t xml:space="preserve">be </w:t>
      </w:r>
      <w:r w:rsidRPr="005570FD">
        <w:rPr>
          <w:rFonts w:ascii="Times New Roman" w:hAnsi="Times New Roman" w:cs="Times New Roman"/>
        </w:rPr>
        <w:t>terminate</w:t>
      </w:r>
      <w:r w:rsidR="00C14021" w:rsidRPr="005570FD">
        <w:rPr>
          <w:rFonts w:ascii="Times New Roman" w:hAnsi="Times New Roman" w:cs="Times New Roman"/>
        </w:rPr>
        <w:t>d</w:t>
      </w:r>
      <w:r w:rsidRPr="005570FD">
        <w:rPr>
          <w:rFonts w:ascii="Times New Roman" w:hAnsi="Times New Roman" w:cs="Times New Roman"/>
        </w:rPr>
        <w:t xml:space="preserve"> with semicolon ( ;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syntax:</w:t>
      </w:r>
    </w:p>
    <w:p w:rsidR="008F397C" w:rsidRPr="005570FD" w:rsidRDefault="008F397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Access_specifier    Return_type  method_name ( type  arg1,  type arg2,  type arg3,  ......)</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884548" w:rsidRPr="005570FD" w:rsidRDefault="00884548">
      <w:pPr>
        <w:pStyle w:val="Standard"/>
        <w:jc w:val="both"/>
        <w:rPr>
          <w:rFonts w:ascii="Times New Roman" w:hAnsi="Times New Roman" w:cs="Times New Roman"/>
        </w:rPr>
      </w:pPr>
      <w:r w:rsidRPr="005570FD">
        <w:rPr>
          <w:rFonts w:ascii="Times New Roman" w:hAnsi="Times New Roman" w:cs="Times New Roman"/>
        </w:rPr>
        <w:t xml:space="preserve">   return value;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Access_specifier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public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protected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nothing</w:t>
      </w:r>
      <w:r w:rsidR="00954494" w:rsidRPr="005570FD">
        <w:rPr>
          <w:rFonts w:ascii="Times New Roman" w:hAnsi="Times New Roman" w:cs="Times New Roman"/>
        </w:rPr>
        <w:t xml:space="preserve"> ( default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Return_type: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depends on return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return 10; --&gt; return type is </w:t>
      </w:r>
      <w:r w:rsidRPr="005570FD">
        <w:rPr>
          <w:rFonts w:ascii="Times New Roman" w:hAnsi="Times New Roman" w:cs="Times New Roman"/>
          <w:b/>
          <w:bCs/>
        </w:rPr>
        <w:t xml:space="preserve"> int.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Return 10.5; --&gt; return type is </w:t>
      </w:r>
      <w:r w:rsidRPr="005570FD">
        <w:rPr>
          <w:rFonts w:ascii="Times New Roman" w:hAnsi="Times New Roman" w:cs="Times New Roman"/>
          <w:b/>
          <w:bCs/>
        </w:rPr>
        <w:t xml:space="preserve">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No return value --&gt; return type is </w:t>
      </w:r>
      <w:r w:rsidRPr="005570FD">
        <w:rPr>
          <w:rFonts w:ascii="Times New Roman" w:hAnsi="Times New Roman" w:cs="Times New Roman"/>
          <w:b/>
          <w:bCs/>
        </w:rPr>
        <w:t>void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eg:</w:t>
      </w:r>
    </w:p>
    <w:p w:rsidR="007D7BCC" w:rsidRPr="005570FD" w:rsidRDefault="00B4163F">
      <w:pPr>
        <w:pStyle w:val="Standard"/>
        <w:jc w:val="both"/>
        <w:rPr>
          <w:rFonts w:ascii="Times New Roman" w:hAnsi="Times New Roman" w:cs="Times New Roman"/>
          <w:b/>
          <w:bCs/>
        </w:rPr>
      </w:pPr>
      <w:r w:rsidRPr="005570FD">
        <w:rPr>
          <w:rFonts w:ascii="Times New Roman" w:hAnsi="Times New Roman" w:cs="Times New Roman"/>
          <w:b/>
          <w:bCs/>
        </w:rPr>
        <w:t>Method with no args and no return value</w:t>
      </w:r>
    </w:p>
    <w:p w:rsidR="00B4163F" w:rsidRPr="005570FD" w:rsidRDefault="00B4163F">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void  display()</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Calling 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 calling method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r>
      <w:r w:rsidRPr="005570FD">
        <w:rPr>
          <w:rFonts w:ascii="Times New Roman" w:hAnsi="Times New Roman" w:cs="Times New Roman"/>
          <w:color w:val="000000"/>
        </w:rPr>
        <w:t>display(); // calling a method.</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called method.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args)</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"Before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"After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"Before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color w:val="3C3C3C"/>
          <w:u w:val="single"/>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w:t>
      </w:r>
      <w:r w:rsidRPr="005570FD">
        <w:rPr>
          <w:rFonts w:ascii="Times New Roman" w:hAnsi="Times New Roman" w:cs="Times New Roman"/>
          <w:color w:val="2A00FF"/>
        </w:rPr>
        <w:t>"I am in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 end"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O/P:</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display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display end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Recursive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calling itself is a recursive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Recursive  methods are not recommended. There is a chance of raising stack over flow error.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with parameters /arguments: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=20;</w:t>
      </w:r>
    </w:p>
    <w:p w:rsidR="008F397C" w:rsidRPr="005570FD" w:rsidRDefault="008F397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display</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show</w:t>
      </w:r>
      <w:r w:rsidRPr="005570FD">
        <w:rPr>
          <w:rFonts w:ascii="Times New Roman" w:hAnsi="Times New Roman" w:cs="Times New Roman"/>
          <w:color w:val="000000"/>
        </w:rPr>
        <w:t>(50,60);</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//main  close</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8F397C" w:rsidRPr="005570FD" w:rsidRDefault="008F397C">
      <w:pPr>
        <w:pStyle w:val="Standard"/>
        <w:jc w:val="both"/>
        <w:rPr>
          <w:rFonts w:ascii="Times New Roman" w:hAnsi="Times New Roman" w:cs="Times New Roman"/>
          <w:b/>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"args are "</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//display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8F397C" w:rsidRDefault="008F397C">
      <w:pPr>
        <w:pStyle w:val="Standard"/>
        <w:ind w:firstLine="720"/>
        <w:jc w:val="both"/>
        <w:rPr>
          <w:rFonts w:ascii="Times New Roman" w:hAnsi="Times New Roman" w:cs="Times New Roman"/>
          <w:b/>
          <w:color w:val="7F0055"/>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00914A30"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"args are "</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3F7F5F"/>
        </w:rPr>
        <w:t>//show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3F7F5F"/>
        </w:rPr>
        <w:t>//class close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args are 10</w:t>
      </w:r>
      <w:r w:rsidRPr="005570FD">
        <w:rPr>
          <w:rFonts w:ascii="Times New Roman" w:hAnsi="Times New Roman" w:cs="Times New Roman"/>
          <w:color w:val="000000"/>
        </w:rPr>
        <w:tab/>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Before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 am in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args are 50</w:t>
      </w:r>
      <w:r w:rsidRPr="005570FD">
        <w:rPr>
          <w:rFonts w:ascii="Times New Roman" w:hAnsi="Times New Roman" w:cs="Times New Roman"/>
          <w:color w:val="000000"/>
        </w:rPr>
        <w:tab/>
        <w:t>60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show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Note :</w:t>
      </w:r>
      <w:r w:rsidRPr="005570FD">
        <w:rPr>
          <w:rFonts w:ascii="Times New Roman" w:hAnsi="Times New Roman" w:cs="Times New Roman"/>
        </w:rPr>
        <w:t xml:space="preserve"> arguments are local to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with return values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8F397C" w:rsidRPr="005570FD" w:rsidRDefault="008F397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i/>
          <w:color w:val="000000"/>
        </w:rPr>
        <w:t>addNum</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"addition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i/>
          <w:color w:val="000000"/>
        </w:rPr>
        <w:t>subNum</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00914A30"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"substraction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c</w:t>
      </w:r>
      <w:r w:rsidRPr="005570FD">
        <w:rPr>
          <w:rFonts w:ascii="Times New Roman" w:hAnsi="Times New Roman" w:cs="Times New Roman"/>
          <w:color w:val="000000"/>
        </w:rPr>
        <w:t xml:space="preserve"> = </w:t>
      </w:r>
      <w:r w:rsidRPr="005570FD">
        <w:rPr>
          <w:rFonts w:ascii="Times New Roman" w:hAnsi="Times New Roman" w:cs="Times New Roman"/>
          <w:i/>
          <w:color w:val="000000"/>
        </w:rPr>
        <w:t>mulNum</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"multiplication "</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//main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long</w:t>
      </w:r>
      <w:r w:rsidRPr="005570FD">
        <w:rPr>
          <w:rFonts w:ascii="Times New Roman" w:hAnsi="Times New Roman" w:cs="Times New Roman"/>
          <w:color w:val="000000"/>
        </w:rPr>
        <w:t xml:space="preserve"> addNum(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long</w:t>
      </w:r>
      <w:r w:rsidRPr="005570FD">
        <w:rPr>
          <w:rFonts w:ascii="Times New Roman" w:hAnsi="Times New Roman" w:cs="Times New Roman"/>
          <w:color w:val="000000"/>
        </w:rPr>
        <w:t xml:space="preserve"> subNum(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00914A30" w:rsidRPr="005570FD">
        <w:rPr>
          <w:rFonts w:ascii="Times New Roman" w:hAnsi="Times New Roman" w:cs="Times New Roman"/>
          <w:color w:val="6A3E3E"/>
        </w:rPr>
        <w:t xml:space="preserve"> </w:t>
      </w:r>
      <w:r w:rsidRPr="005570FD">
        <w:rPr>
          <w:rFonts w:ascii="Times New Roman" w:hAnsi="Times New Roman" w:cs="Times New Roman"/>
          <w:color w:val="000000"/>
        </w:rPr>
        <w:t>=</w:t>
      </w:r>
      <w:r w:rsidR="00914A30"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A75127"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long</w:t>
      </w:r>
      <w:r w:rsidRPr="005570FD">
        <w:rPr>
          <w:rFonts w:ascii="Times New Roman" w:hAnsi="Times New Roman" w:cs="Times New Roman"/>
          <w:color w:val="000000"/>
        </w:rPr>
        <w:t xml:space="preserve"> mulNum(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 xml:space="preserve">x </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long</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00914A30" w:rsidRPr="005570FD">
        <w:rPr>
          <w:rFonts w:ascii="Times New Roman" w:hAnsi="Times New Roman" w:cs="Times New Roman"/>
          <w:color w:val="6A3E3E"/>
        </w:rPr>
        <w:t xml:space="preserve"> </w:t>
      </w:r>
      <w:r w:rsidRPr="005570FD">
        <w:rPr>
          <w:rFonts w:ascii="Times New Roman" w:hAnsi="Times New Roman" w:cs="Times New Roman"/>
          <w:color w:val="000000"/>
        </w:rPr>
        <w:t>=</w:t>
      </w:r>
      <w:r w:rsidR="00914A30"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6A3E3E"/>
        </w:rPr>
        <w:t>temp</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3F7F5F"/>
        </w:rPr>
        <w:t>//class close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addition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substraction -10</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multiplication 200</w:t>
      </w:r>
    </w:p>
    <w:p w:rsidR="00F50C13" w:rsidRPr="005570FD" w:rsidRDefault="00F50C1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Return key word without return value:</w:t>
      </w:r>
    </w:p>
    <w:p w:rsidR="00A75127" w:rsidRPr="005570FD" w:rsidRDefault="00A75127">
      <w:pPr>
        <w:pStyle w:val="Standard"/>
        <w:jc w:val="both"/>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rPr>
        <w:t>T</w:t>
      </w:r>
      <w:r w:rsidR="007D7BCC" w:rsidRPr="005570FD">
        <w:rPr>
          <w:rFonts w:ascii="Times New Roman" w:hAnsi="Times New Roman" w:cs="Times New Roman"/>
        </w:rPr>
        <w:t>his is to terminate the method.</w:t>
      </w:r>
    </w:p>
    <w:p w:rsidR="00A75127" w:rsidRPr="005570FD" w:rsidRDefault="00A75127">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if(cond)</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000000"/>
        </w:rPr>
        <w:tab/>
      </w:r>
      <w:r w:rsidRPr="005570FD">
        <w:rPr>
          <w:rFonts w:ascii="Times New Roman" w:hAnsi="Times New Roman" w:cs="Times New Roman"/>
          <w:b/>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Sample program.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"Main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greater</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one"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6A3E3E"/>
        </w:rPr>
        <w:t>a</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b</w:t>
      </w:r>
      <w:r w:rsidRPr="005570FD">
        <w:rPr>
          <w:rFonts w:ascii="Times New Roman" w:hAnsi="Times New Roman" w:cs="Times New Roman"/>
          <w:color w:val="000000"/>
        </w:rPr>
        <w:t>=30;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greater</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r w:rsidRPr="005570FD">
        <w:rPr>
          <w:rFonts w:ascii="Times New Roman" w:hAnsi="Times New Roman" w:cs="Times New Roman"/>
          <w:color w:val="6A3E3E"/>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two"</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 xml:space="preserve">"Main </w:t>
      </w:r>
      <w:r w:rsidR="0014053B" w:rsidRPr="005570FD">
        <w:rPr>
          <w:rFonts w:ascii="Times New Roman" w:hAnsi="Times New Roman" w:cs="Times New Roman"/>
          <w:color w:val="2A00FF"/>
        </w:rPr>
        <w:t>end</w:t>
      </w:r>
      <w:r w:rsidRPr="005570FD">
        <w:rPr>
          <w:rFonts w:ascii="Times New Roman" w:hAnsi="Times New Roman" w:cs="Times New Roman"/>
          <w:color w:val="2A00FF"/>
        </w:rPr>
        <w: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3F7F5F"/>
        </w:rPr>
        <w:t>//main  close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w:t>
      </w:r>
      <w:r w:rsidRPr="005570FD">
        <w:rPr>
          <w:rFonts w:ascii="Times New Roman" w:hAnsi="Times New Roman" w:cs="Times New Roman"/>
          <w:i/>
          <w:color w:val="000000"/>
        </w:rPr>
        <w:t>greater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start"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&gt;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3F7F5F"/>
        </w:rPr>
        <w:t>//class close</w:t>
      </w:r>
    </w:p>
    <w:p w:rsidR="00A75127" w:rsidRPr="005570FD" w:rsidRDefault="00A75127">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O/P;</w:t>
      </w:r>
    </w:p>
    <w:p w:rsidR="007D7BCC" w:rsidRPr="005570FD" w:rsidRDefault="007D7BCC">
      <w:pPr>
        <w:pStyle w:val="Standard"/>
        <w:jc w:val="both"/>
        <w:rPr>
          <w:rFonts w:ascii="Times New Roman" w:hAnsi="Times New Roman" w:cs="Times New Roman"/>
          <w:i/>
          <w:color w:val="000000"/>
        </w:rPr>
      </w:pPr>
      <w:r w:rsidRPr="005570FD">
        <w:rPr>
          <w:rFonts w:ascii="Times New Roman" w:hAnsi="Times New Roman" w:cs="Times New Roman"/>
          <w:color w:val="000000"/>
        </w:rPr>
        <w:t>Main 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start</w:t>
      </w:r>
    </w:p>
    <w:p w:rsidR="007D7BCC" w:rsidRPr="005570FD" w:rsidRDefault="007D7BCC">
      <w:pPr>
        <w:pStyle w:val="Standard"/>
        <w:jc w:val="both"/>
        <w:rPr>
          <w:rFonts w:ascii="Times New Roman" w:hAnsi="Times New Roman" w:cs="Times New Roman"/>
          <w:i/>
          <w:color w:val="000000"/>
        </w:rPr>
      </w:pPr>
      <w:r w:rsidRPr="005570FD">
        <w:rPr>
          <w:rFonts w:ascii="Times New Roman" w:hAnsi="Times New Roman" w:cs="Times New Roman"/>
          <w:color w:val="000000"/>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one</w:t>
      </w:r>
    </w:p>
    <w:p w:rsidR="007D7BCC" w:rsidRPr="005570FD" w:rsidRDefault="007D7BCC">
      <w:pPr>
        <w:pStyle w:val="Standard"/>
        <w:jc w:val="both"/>
        <w:rPr>
          <w:rFonts w:ascii="Times New Roman" w:hAnsi="Times New Roman" w:cs="Times New Roman"/>
          <w:i/>
          <w:color w:val="000000"/>
        </w:rPr>
      </w:pP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start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end  // only one time as condition is true for the first time.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after </w:t>
      </w:r>
      <w:r w:rsidRPr="005570FD">
        <w:rPr>
          <w:rFonts w:ascii="Times New Roman" w:hAnsi="Times New Roman" w:cs="Times New Roman"/>
          <w:i/>
          <w:color w:val="000000"/>
        </w:rPr>
        <w:t>greater</w:t>
      </w:r>
      <w:r w:rsidRPr="005570FD">
        <w:rPr>
          <w:rFonts w:ascii="Times New Roman" w:hAnsi="Times New Roman" w:cs="Times New Roman"/>
          <w:color w:val="2A00FF"/>
        </w:rPr>
        <w:t xml:space="preserve"> </w:t>
      </w:r>
      <w:r w:rsidRPr="005570FD">
        <w:rPr>
          <w:rFonts w:ascii="Times New Roman" w:hAnsi="Times New Roman" w:cs="Times New Roman"/>
          <w:color w:val="000000"/>
        </w:rPr>
        <w:t>two</w:t>
      </w:r>
    </w:p>
    <w:p w:rsidR="007D7BCC" w:rsidRPr="005570FD" w:rsidRDefault="0014053B">
      <w:pPr>
        <w:pStyle w:val="Standard"/>
        <w:jc w:val="both"/>
        <w:rPr>
          <w:rFonts w:ascii="Times New Roman" w:hAnsi="Times New Roman" w:cs="Times New Roman"/>
          <w:b/>
          <w:bCs/>
        </w:rPr>
      </w:pPr>
      <w:r w:rsidRPr="005570FD">
        <w:rPr>
          <w:rFonts w:ascii="Times New Roman" w:hAnsi="Times New Roman" w:cs="Times New Roman"/>
          <w:color w:val="000000"/>
        </w:rPr>
        <w:t>Main end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A75127">
      <w:pPr>
        <w:pStyle w:val="Standard"/>
        <w:jc w:val="both"/>
        <w:rPr>
          <w:rFonts w:ascii="Times New Roman" w:hAnsi="Times New Roman" w:cs="Times New Roman"/>
          <w:b/>
          <w:bCs/>
        </w:rPr>
      </w:pPr>
      <w:r w:rsidRPr="005570FD">
        <w:rPr>
          <w:rFonts w:ascii="Times New Roman" w:hAnsi="Times New Roman" w:cs="Times New Roman"/>
          <w:b/>
          <w:bCs/>
        </w:rPr>
        <w:t xml:space="preserve">Interview Questions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1.Why Java has most popularity in software development: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Independent of Plat form and portabaility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2.can we execute exe file on any plat form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Ans : No , exe file is plat form dependent.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3.can we create exe file in 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 No, can not be created. In java .class is not an exe.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4.How can we achieve independent of plat form and portability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JVM, is responsible to execute java .class file on any OS.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5.what is the difference between C-Language array and Java array.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C-language, array is a variable, whereas in Java it is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What is the difference between continue and break statement?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break and continue are two important keywords used in Loops. When a break keyword is used in a loop, loop is broken instantly while when continue keyword is used, current iteration is broken and loop continues with next iteration.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9.What are Java Packages? What’s the significance of packages?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package is a collection of classes and interfaces which are bundled together as they are related to each other. Use of packages helps developers to modularize the code and group the code for proper re-use. Once code has been packaged in Packages, it can be imported in other classes and used.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10.which is default available package in Java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java.lang package is a default available package in the java applications, hence import not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11.can we execute java program with out main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No, we can't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12.Can we use String with switch case?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One of the Java 7 feature was improvement of switch case of allow Strings. So if you are using Java 7 or higher version, you can use String in switch-case statements.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13.What is difference between Heap and Stack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Major difference between Heap and Stack memory are as follows: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Heap memory is used by all the parts of the application whereas stack memory is used only by one thread of execution.</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Whenever an object is created, it’s always stored in the Heap space and stack memory contains the reference to it. Stack memory only contains local primitive variables and reference variables to objects in heap space.</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Memory management in stack is done in LIFO manner whereas it’s more complex in Heap memory because it’s used globally.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14.Java Compiler is stored in JDK, JRE or JVM?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task of java compiler is to convert java program into bytecode, we have javac executable for that. So it must be stored in JDK, we don’t need it in JRE and JVM is just the specs.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15)  What do you mean by platform independence of Java?</w:t>
      </w:r>
    </w:p>
    <w:p w:rsidR="00A75127" w:rsidRPr="005570FD" w:rsidRDefault="00A75127">
      <w:pPr>
        <w:pStyle w:val="Standard"/>
        <w:jc w:val="both"/>
        <w:rPr>
          <w:rFonts w:ascii="Times New Roman" w:hAnsi="Times New Roman" w:cs="Times New Roman"/>
        </w:rPr>
      </w:pPr>
    </w:p>
    <w:p w:rsidR="007D7BCC" w:rsidRPr="005570FD" w:rsidRDefault="007D7BCC">
      <w:pPr>
        <w:pStyle w:val="NormalWeb"/>
        <w:jc w:val="both"/>
      </w:pPr>
      <w:r w:rsidRPr="005570FD">
        <w:lastRenderedPageBreak/>
        <w:t>Platform independence means that you can run the same Java Program in any Operating System. For example, you can write java program in Windows and run it in Mac OS.</w:t>
      </w:r>
    </w:p>
    <w:p w:rsidR="007D7BCC" w:rsidRPr="005570FD" w:rsidRDefault="00A75127" w:rsidP="00A75127">
      <w:pPr>
        <w:pStyle w:val="Standard"/>
        <w:jc w:val="both"/>
        <w:rPr>
          <w:rFonts w:ascii="Times New Roman" w:hAnsi="Times New Roman" w:cs="Times New Roman"/>
          <w:b/>
          <w:bCs/>
        </w:rPr>
      </w:pPr>
      <w:bookmarkStart w:id="1" w:name="jvm"/>
      <w:bookmarkEnd w:id="1"/>
      <w:r w:rsidRPr="005570FD">
        <w:rPr>
          <w:rFonts w:ascii="Times New Roman" w:hAnsi="Times New Roman" w:cs="Times New Roman"/>
          <w:b/>
          <w:bCs/>
        </w:rPr>
        <w:t>16</w:t>
      </w:r>
      <w:r w:rsidR="007D7BCC" w:rsidRPr="005570FD">
        <w:rPr>
          <w:rFonts w:ascii="Times New Roman" w:hAnsi="Times New Roman" w:cs="Times New Roman"/>
          <w:b/>
          <w:bCs/>
        </w:rPr>
        <w:t>) What is JVM and is it platform independent?</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Java Virtual Machine (JVM) is the heart of java programming language. JVM is responsible for converting byte code into machine readable code. JVM is not platform independent, thats why you have different JVM for different operating systems. We can customize JVM with Java Options, such as allocating minimum and maximum memory to JVM. It’s called virtual because it provides an interface that doesn’t depend on the underlying OS.</w:t>
      </w:r>
    </w:p>
    <w:p w:rsidR="007D7BCC" w:rsidRPr="005570FD" w:rsidRDefault="00A75127" w:rsidP="00A75127">
      <w:pPr>
        <w:pStyle w:val="Standard"/>
        <w:jc w:val="both"/>
        <w:rPr>
          <w:rFonts w:ascii="Times New Roman" w:hAnsi="Times New Roman" w:cs="Times New Roman"/>
          <w:b/>
          <w:bCs/>
        </w:rPr>
      </w:pPr>
      <w:bookmarkStart w:id="2" w:name="jdk-vs-jvm"/>
      <w:bookmarkEnd w:id="2"/>
      <w:r w:rsidRPr="005570FD">
        <w:rPr>
          <w:rFonts w:ascii="Times New Roman" w:hAnsi="Times New Roman" w:cs="Times New Roman"/>
          <w:b/>
          <w:bCs/>
        </w:rPr>
        <w:t>17</w:t>
      </w:r>
      <w:r w:rsidR="007D7BCC" w:rsidRPr="005570FD">
        <w:rPr>
          <w:rFonts w:ascii="Times New Roman" w:hAnsi="Times New Roman" w:cs="Times New Roman"/>
          <w:b/>
          <w:bCs/>
        </w:rPr>
        <w:t>) What is the difference between JDK and JVM?</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Java Development Kit (JDK) is for development purpose and JVM is a part of it to execute the java programs.</w:t>
      </w:r>
    </w:p>
    <w:p w:rsidR="007D7BCC" w:rsidRPr="005570FD" w:rsidRDefault="007D7BCC">
      <w:pPr>
        <w:pStyle w:val="NormalWeb"/>
        <w:jc w:val="both"/>
      </w:pPr>
      <w:r w:rsidRPr="005570FD">
        <w:t>JDK provides all the tools, executables and binaries required to compile, debug and execute a Java Program. The execution part is handled by JVM to provide machine independence.</w:t>
      </w:r>
    </w:p>
    <w:p w:rsidR="007D7BCC" w:rsidRPr="005570FD" w:rsidRDefault="00A75127" w:rsidP="00A75127">
      <w:pPr>
        <w:pStyle w:val="Standard"/>
        <w:jc w:val="both"/>
        <w:rPr>
          <w:rFonts w:ascii="Times New Roman" w:hAnsi="Times New Roman" w:cs="Times New Roman"/>
          <w:b/>
          <w:bCs/>
        </w:rPr>
      </w:pPr>
      <w:bookmarkStart w:id="3" w:name="jvm-vs-jre"/>
      <w:bookmarkEnd w:id="3"/>
      <w:r w:rsidRPr="005570FD">
        <w:rPr>
          <w:rFonts w:ascii="Times New Roman" w:hAnsi="Times New Roman" w:cs="Times New Roman"/>
          <w:b/>
          <w:bCs/>
        </w:rPr>
        <w:t>18</w:t>
      </w:r>
      <w:r w:rsidR="007D7BCC" w:rsidRPr="005570FD">
        <w:rPr>
          <w:rFonts w:ascii="Times New Roman" w:hAnsi="Times New Roman" w:cs="Times New Roman"/>
          <w:b/>
          <w:bCs/>
        </w:rPr>
        <w:t>) What is the difference between JVM and JRE?</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19</w:t>
      </w:r>
      <w:r w:rsidR="007D7BCC" w:rsidRPr="005570FD">
        <w:rPr>
          <w:rFonts w:ascii="Times New Roman" w:hAnsi="Times New Roman" w:cs="Times New Roman"/>
          <w:b/>
          <w:bCs/>
        </w:rPr>
        <w:t>) What is difference between path and classpath variables?</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 xml:space="preserve">PATH is an environment variable used by operating system to locate the executables. That’s why when we install Java or want any executable to be found by OS, we need to add the directory location in the PATH variable.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Classpath is specific to java and used by java executables to locate class files. We can provide the classpath location while running java application and it can be a directory, ZIP files, JAR files etc.</w:t>
      </w:r>
    </w:p>
    <w:p w:rsidR="007D7BCC" w:rsidRPr="005570FD" w:rsidRDefault="007D7BCC">
      <w:pPr>
        <w:pStyle w:val="Standard"/>
        <w:jc w:val="both"/>
        <w:rPr>
          <w:rFonts w:ascii="Times New Roman" w:hAnsi="Times New Roman" w:cs="Times New Roman"/>
        </w:rPr>
      </w:pPr>
    </w:p>
    <w:p w:rsidR="00A75127" w:rsidRPr="009564BE" w:rsidRDefault="00A75127" w:rsidP="00A75127">
      <w:pPr>
        <w:pStyle w:val="Standard"/>
        <w:jc w:val="both"/>
        <w:rPr>
          <w:rFonts w:ascii="Times New Roman" w:hAnsi="Times New Roman" w:cs="Times New Roman"/>
          <w:b/>
          <w:bCs/>
          <w:vertAlign w:val="superscript"/>
        </w:rPr>
      </w:pP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20</w:t>
      </w:r>
      <w:r w:rsidR="007D7BCC" w:rsidRPr="005570FD">
        <w:rPr>
          <w:rFonts w:ascii="Times New Roman" w:hAnsi="Times New Roman" w:cs="Times New Roman"/>
          <w:b/>
          <w:bCs/>
        </w:rPr>
        <w:t>) What is ternary operator in java?</w:t>
      </w:r>
    </w:p>
    <w:p w:rsidR="00A75127" w:rsidRPr="005570FD" w:rsidRDefault="00A75127" w:rsidP="00A75127">
      <w:pPr>
        <w:pStyle w:val="Standard"/>
        <w:jc w:val="both"/>
        <w:rPr>
          <w:rFonts w:ascii="Times New Roman" w:hAnsi="Times New Roman" w:cs="Times New Roman"/>
          <w:b/>
          <w:bCs/>
        </w:rPr>
      </w:pPr>
    </w:p>
    <w:p w:rsidR="007D7BCC" w:rsidRPr="005570FD" w:rsidRDefault="007F5BB8">
      <w:pPr>
        <w:pStyle w:val="NormalWeb"/>
        <w:jc w:val="both"/>
      </w:pPr>
      <w:hyperlink r:id="rId29" w:history="1">
        <w:r w:rsidR="007D7BCC" w:rsidRPr="005570FD">
          <w:t>Java ternary operator</w:t>
        </w:r>
      </w:hyperlink>
      <w:r w:rsidR="007D7BCC" w:rsidRPr="005570FD">
        <w:t xml:space="preserve"> is the only conditional operator that takes three operands. It’s a one liner replacement for if-then-else statement and used a lot in java programming. We can use ternary operator if-else conditions or even switch conditions using nested ternary operators. </w:t>
      </w:r>
    </w:p>
    <w:p w:rsidR="007D7BCC" w:rsidRPr="005570FD" w:rsidRDefault="007D7BCC">
      <w:pPr>
        <w:pStyle w:val="NormalWeb"/>
        <w:jc w:val="both"/>
      </w:pPr>
      <w:r w:rsidRPr="005570FD">
        <w:t>that have similar functionality at the same time, and hence reduces the amount of time needed for compilation.Here the term “compiler” refers to a translator from the instruction set of a Java virtual machine (JVM) to the instruction set of a specific CPU.</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21</w:t>
      </w:r>
      <w:r w:rsidR="007D7BCC" w:rsidRPr="005570FD">
        <w:rPr>
          <w:rFonts w:ascii="Times New Roman" w:hAnsi="Times New Roman" w:cs="Times New Roman"/>
          <w:b/>
          <w:bCs/>
        </w:rPr>
        <w:t>) Is Empty .java file name a valid source file name?</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rPr>
          <w:lang w:eastAsia="en-US"/>
        </w:rPr>
      </w:pPr>
      <w:r w:rsidRPr="005570FD">
        <w:t xml:space="preserve">Yes, save your java file by .java only, compile it by </w:t>
      </w:r>
      <w:r w:rsidRPr="005570FD">
        <w:rPr>
          <w:rStyle w:val="Strong"/>
        </w:rPr>
        <w:t>javac .java</w:t>
      </w:r>
      <w:r w:rsidRPr="005570FD">
        <w:t xml:space="preserve"> and run by </w:t>
      </w:r>
      <w:r w:rsidRPr="005570FD">
        <w:rPr>
          <w:rStyle w:val="Strong"/>
        </w:rPr>
        <w:t>java yourclassname</w:t>
      </w:r>
      <w:r w:rsidRPr="005570FD">
        <w:t xml:space="preserve"> Let's take a simple example:</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lastRenderedPageBreak/>
        <w:t xml:space="preserve"> //save by .java only  </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class A{  </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xml:space="preserve"> public static void main(String []  args){  </w:t>
      </w:r>
    </w:p>
    <w:p w:rsidR="007D7BCC" w:rsidRPr="005570FD" w:rsidRDefault="007D7BCC">
      <w:pPr>
        <w:widowControl/>
        <w:suppressAutoHyphens w:val="0"/>
        <w:ind w:firstLine="72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System.out.println ("Hello java");  </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color w:val="auto"/>
          <w:lang w:val="en-US" w:eastAsia="en-US" w:bidi="te-IN"/>
        </w:rPr>
        <w:t>}  </w:t>
      </w:r>
    </w:p>
    <w:p w:rsidR="007D7BCC" w:rsidRPr="005570FD" w:rsidRDefault="007D7BCC">
      <w:pPr>
        <w:pStyle w:val="Standard"/>
        <w:jc w:val="both"/>
        <w:rPr>
          <w:rFonts w:ascii="Times New Roman" w:hAnsi="Times New Roman" w:cs="Times New Roman"/>
          <w:b/>
          <w:bCs/>
        </w:rPr>
      </w:pP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22</w:t>
      </w:r>
      <w:r w:rsidR="007D7BCC" w:rsidRPr="005570FD">
        <w:rPr>
          <w:rFonts w:ascii="Times New Roman" w:hAnsi="Times New Roman" w:cs="Times New Roman"/>
          <w:b/>
          <w:bCs/>
        </w:rPr>
        <w:t>) What is JIT compiler?</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rPr>
          <w:b/>
          <w:bCs/>
        </w:rPr>
        <w:t>Just-In-Time(JIT) compiler:</w:t>
      </w:r>
      <w:r w:rsidRPr="005570FD">
        <w:t xml:space="preserve">It is used to improve the performance. JIT compiles parts of the byte code </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23</w:t>
      </w:r>
      <w:r w:rsidR="007D7BCC" w:rsidRPr="005570FD">
        <w:rPr>
          <w:rFonts w:ascii="Times New Roman" w:hAnsi="Times New Roman" w:cs="Times New Roman"/>
          <w:b/>
          <w:bCs/>
        </w:rPr>
        <w:t>) If I don't provide any arguments on the command line, then the String array of Main method will be empty or null?</w:t>
      </w:r>
    </w:p>
    <w:p w:rsidR="00A75127" w:rsidRPr="005570FD" w:rsidRDefault="00A75127" w:rsidP="00A75127">
      <w:pPr>
        <w:pStyle w:val="Standard"/>
        <w:jc w:val="both"/>
        <w:rPr>
          <w:rFonts w:ascii="Times New Roman" w:hAnsi="Times New Roman" w:cs="Times New Roman"/>
          <w:b/>
          <w:bCs/>
        </w:rPr>
      </w:pPr>
    </w:p>
    <w:p w:rsidR="007D7BCC" w:rsidRPr="005570FD" w:rsidRDefault="007D7BCC">
      <w:pPr>
        <w:pStyle w:val="NormalWeb"/>
        <w:jc w:val="both"/>
      </w:pPr>
      <w:r w:rsidRPr="005570FD">
        <w:t>It is empty. But not null.</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24</w:t>
      </w:r>
      <w:r w:rsidR="007D7BCC" w:rsidRPr="005570FD">
        <w:rPr>
          <w:rFonts w:ascii="Times New Roman" w:hAnsi="Times New Roman" w:cs="Times New Roman"/>
          <w:b/>
          <w:bCs/>
        </w:rPr>
        <w:t>) What if I write static public void instead of public static void?</w:t>
      </w:r>
    </w:p>
    <w:p w:rsidR="007D7BCC" w:rsidRPr="005570FD" w:rsidRDefault="007D7BCC">
      <w:pPr>
        <w:pStyle w:val="NormalWeb"/>
        <w:jc w:val="both"/>
      </w:pPr>
      <w:r w:rsidRPr="005570FD">
        <w:t xml:space="preserve">Program compiles and runs properly. </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25</w:t>
      </w:r>
      <w:r w:rsidR="007D7BCC" w:rsidRPr="005570FD">
        <w:rPr>
          <w:rFonts w:ascii="Times New Roman" w:hAnsi="Times New Roman" w:cs="Times New Roman"/>
          <w:b/>
          <w:bCs/>
        </w:rPr>
        <w:t xml:space="preserve">) What is the default value of the local variables? </w:t>
      </w:r>
    </w:p>
    <w:p w:rsidR="007D7BCC" w:rsidRPr="005570FD" w:rsidRDefault="007D7BCC">
      <w:pPr>
        <w:pStyle w:val="NormalWeb"/>
        <w:jc w:val="both"/>
      </w:pPr>
      <w:r w:rsidRPr="005570FD">
        <w:t xml:space="preserve">The local variables are not initialized to any default value, neither primitives nor object references. </w:t>
      </w:r>
    </w:p>
    <w:p w:rsidR="007D7BCC" w:rsidRPr="005570FD" w:rsidRDefault="00A75127" w:rsidP="00A75127">
      <w:pPr>
        <w:pStyle w:val="Standard"/>
        <w:jc w:val="both"/>
        <w:rPr>
          <w:rFonts w:ascii="Times New Roman" w:hAnsi="Times New Roman" w:cs="Times New Roman"/>
          <w:b/>
          <w:bCs/>
        </w:rPr>
      </w:pPr>
      <w:r w:rsidRPr="005570FD">
        <w:rPr>
          <w:rFonts w:ascii="Times New Roman" w:hAnsi="Times New Roman" w:cs="Times New Roman"/>
          <w:b/>
          <w:bCs/>
        </w:rPr>
        <w:t>26</w:t>
      </w:r>
      <w:r w:rsidR="007D7BCC" w:rsidRPr="005570FD">
        <w:rPr>
          <w:rFonts w:ascii="Times New Roman" w:hAnsi="Times New Roman" w:cs="Times New Roman"/>
          <w:b/>
          <w:bCs/>
        </w:rPr>
        <w:t xml:space="preserve">) Why Java does not support pointers? </w:t>
      </w:r>
    </w:p>
    <w:p w:rsidR="007D7BCC" w:rsidRPr="005570FD" w:rsidRDefault="007D7BCC">
      <w:pPr>
        <w:rPr>
          <w:rFonts w:ascii="Times New Roman" w:hAnsi="Times New Roman" w:cs="Times New Roman"/>
          <w:b/>
          <w:bCs/>
        </w:rPr>
      </w:pPr>
      <w:r w:rsidRPr="005570FD">
        <w:rPr>
          <w:rFonts w:ascii="Times New Roman" w:hAnsi="Times New Roman" w:cs="Times New Roman"/>
        </w:rPr>
        <w:t>Pointer is a variable that refers to the memory address. They are not used in java because they are unsafe(unsecured) and complex to understand.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A75127" w:rsidRPr="005570FD" w:rsidRDefault="00A75127">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7D7BCC" w:rsidRPr="003860B9" w:rsidRDefault="007D7BCC">
      <w:pPr>
        <w:pStyle w:val="Standard"/>
        <w:jc w:val="center"/>
        <w:rPr>
          <w:rFonts w:ascii="Times New Roman" w:hAnsi="Times New Roman" w:cs="Times New Roman"/>
          <w:sz w:val="40"/>
          <w:szCs w:val="40"/>
        </w:rPr>
      </w:pPr>
      <w:r w:rsidRPr="003860B9">
        <w:rPr>
          <w:rFonts w:ascii="Times New Roman" w:hAnsi="Times New Roman" w:cs="Times New Roman"/>
          <w:b/>
          <w:bCs/>
          <w:sz w:val="40"/>
          <w:szCs w:val="40"/>
        </w:rPr>
        <w:t>OOP's  Concept</w:t>
      </w:r>
    </w:p>
    <w:p w:rsidR="007D7BCC" w:rsidRDefault="007D7BCC">
      <w:pPr>
        <w:pStyle w:val="Standard"/>
        <w:rPr>
          <w:rFonts w:ascii="Times New Roman" w:hAnsi="Times New Roman" w:cs="Times New Roman"/>
        </w:rPr>
      </w:pPr>
    </w:p>
    <w:p w:rsidR="003860B9" w:rsidRPr="005570FD" w:rsidRDefault="003860B9">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Object Oriented Programming was introduced to overcome the dis advantage</w:t>
      </w:r>
      <w:r w:rsidR="00A75127" w:rsidRPr="005570FD">
        <w:rPr>
          <w:rFonts w:ascii="Times New Roman" w:hAnsi="Times New Roman" w:cs="Times New Roman"/>
        </w:rPr>
        <w:t>s</w:t>
      </w:r>
      <w:r w:rsidRPr="005570FD">
        <w:rPr>
          <w:rFonts w:ascii="Times New Roman" w:hAnsi="Times New Roman" w:cs="Times New Roman"/>
        </w:rPr>
        <w:t xml:space="preserve"> of C-Language.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b/>
          <w:bCs/>
        </w:rPr>
        <w:t>C-Language dis-advantages:</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In Language every thing is global. Data and functions are global.</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Data can be accessed from anywhere in the application.</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Any function can be called from anywhere.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Since everything is global, there is no security for data. Chance of corrupting data in C-Language.</w:t>
      </w:r>
    </w:p>
    <w:p w:rsidR="007D7BCC" w:rsidRPr="005570FD" w:rsidRDefault="007D7BCC">
      <w:pPr>
        <w:pStyle w:val="Standard"/>
        <w:rPr>
          <w:rFonts w:ascii="Times New Roman" w:hAnsi="Times New Roman" w:cs="Times New Roman"/>
        </w:rPr>
      </w:pPr>
    </w:p>
    <w:p w:rsidR="003860B9" w:rsidRDefault="003860B9">
      <w:pPr>
        <w:pStyle w:val="Standard"/>
        <w:rPr>
          <w:rFonts w:ascii="Times New Roman" w:hAnsi="Times New Roman" w:cs="Times New Roman"/>
          <w:b/>
          <w:bCs/>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b/>
          <w:bCs/>
        </w:rPr>
        <w:t>OOP ( Object Oriented Programming )  is a concept, it not a language. it provides following features.</w:t>
      </w:r>
    </w:p>
    <w:p w:rsidR="007D7BCC" w:rsidRDefault="007D7BCC">
      <w:pPr>
        <w:pStyle w:val="Standard"/>
        <w:jc w:val="both"/>
        <w:rPr>
          <w:rFonts w:ascii="Times New Roman" w:hAnsi="Times New Roman" w:cs="Times New Roman"/>
        </w:rPr>
      </w:pPr>
    </w:p>
    <w:p w:rsidR="003860B9" w:rsidRPr="005570FD" w:rsidRDefault="003860B9">
      <w:pPr>
        <w:pStyle w:val="Standard"/>
        <w:jc w:val="both"/>
        <w:rPr>
          <w:rFonts w:ascii="Times New Roman" w:hAnsi="Times New Roman" w:cs="Times New Roman"/>
        </w:rPr>
      </w:pPr>
    </w:p>
    <w:p w:rsidR="007D7BCC" w:rsidRPr="005570FD" w:rsidRDefault="007D7BCC" w:rsidP="00C85BE0">
      <w:pPr>
        <w:pStyle w:val="Standard"/>
        <w:numPr>
          <w:ilvl w:val="0"/>
          <w:numId w:val="10"/>
        </w:numPr>
        <w:jc w:val="both"/>
        <w:rPr>
          <w:rFonts w:ascii="Times New Roman" w:hAnsi="Times New Roman" w:cs="Times New Roman"/>
        </w:rPr>
      </w:pPr>
      <w:r w:rsidRPr="005570FD">
        <w:rPr>
          <w:rFonts w:ascii="Times New Roman" w:hAnsi="Times New Roman" w:cs="Times New Roman"/>
        </w:rPr>
        <w:t>Encapsulation</w:t>
      </w:r>
    </w:p>
    <w:p w:rsidR="007D7BCC" w:rsidRPr="005570FD" w:rsidRDefault="007D7BCC" w:rsidP="00C85BE0">
      <w:pPr>
        <w:pStyle w:val="Standard"/>
        <w:numPr>
          <w:ilvl w:val="0"/>
          <w:numId w:val="10"/>
        </w:numPr>
        <w:jc w:val="both"/>
        <w:rPr>
          <w:rFonts w:ascii="Times New Roman" w:hAnsi="Times New Roman" w:cs="Times New Roman"/>
        </w:rPr>
      </w:pPr>
      <w:r w:rsidRPr="005570FD">
        <w:rPr>
          <w:rFonts w:ascii="Times New Roman" w:hAnsi="Times New Roman" w:cs="Times New Roman"/>
        </w:rPr>
        <w:t>Data abstraction</w:t>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rPr>
        <w:t>3)  Method overloading</w:t>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rPr>
        <w:t>4)  Constructors</w:t>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rPr>
        <w:t>5)  Inheritance</w:t>
      </w:r>
    </w:p>
    <w:p w:rsidR="007D7BCC" w:rsidRDefault="007D7BCC">
      <w:pPr>
        <w:pStyle w:val="Standard"/>
        <w:ind w:firstLine="360"/>
        <w:jc w:val="both"/>
        <w:rPr>
          <w:rFonts w:ascii="Times New Roman" w:hAnsi="Times New Roman" w:cs="Times New Roman"/>
        </w:rPr>
      </w:pPr>
      <w:r w:rsidRPr="005570FD">
        <w:rPr>
          <w:rFonts w:ascii="Times New Roman" w:hAnsi="Times New Roman" w:cs="Times New Roman"/>
        </w:rPr>
        <w:t>6)  polymorphism</w:t>
      </w:r>
    </w:p>
    <w:p w:rsidR="003860B9" w:rsidRPr="005570FD" w:rsidRDefault="003860B9">
      <w:pPr>
        <w:pStyle w:val="Standard"/>
        <w:ind w:firstLine="360"/>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Any language which supports all the above features, that language is called as Object Oriented Programming Language.</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Eg:</w:t>
      </w:r>
      <w:r w:rsidRPr="005570FD">
        <w:rPr>
          <w:rFonts w:ascii="Times New Roman" w:hAnsi="Times New Roman" w:cs="Times New Roman"/>
        </w:rPr>
        <w:tab/>
        <w:t xml:space="preserve">C++,  Java,   .Net C# </w:t>
      </w:r>
      <w:r w:rsidR="007B2FE8">
        <w:rPr>
          <w:rFonts w:ascii="Times New Roman" w:hAnsi="Times New Roman" w:cs="Times New Roman"/>
        </w:rPr>
        <w:t>, Scala</w:t>
      </w:r>
      <w:r w:rsidR="00FD2478">
        <w:rPr>
          <w:rFonts w:ascii="Times New Roman" w:hAnsi="Times New Roman" w:cs="Times New Roman"/>
        </w:rPr>
        <w:t xml:space="preserve"> ( Analytics ) , Python (Analytics)</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Encapsulation</w:t>
      </w:r>
      <w:r w:rsidRPr="005570FD">
        <w:rPr>
          <w:rFonts w:ascii="Times New Roman" w:hAnsi="Times New Roman" w:cs="Times New Roman"/>
        </w:rPr>
        <w:t xml:space="preserve">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binding ( wrapping ) of data and methods in a single unit (called as  class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Encapsulation is to achieve data abstraction.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Data abstraction </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hiding data from the outside environment; it can be achieved through the encapsulation.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data abstraction is for data security.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Overloading :</w:t>
      </w:r>
    </w:p>
    <w:p w:rsidR="007D7BCC" w:rsidRPr="005570FD" w:rsidRDefault="007D7BCC">
      <w:pPr>
        <w:pStyle w:val="Standard"/>
        <w:jc w:val="both"/>
        <w:rPr>
          <w:rFonts w:ascii="Times New Roman" w:hAnsi="Times New Roman" w:cs="Times New Roman"/>
        </w:rPr>
      </w:pPr>
    </w:p>
    <w:p w:rsidR="003860B9" w:rsidRPr="00F67E65" w:rsidRDefault="007D7BCC">
      <w:pPr>
        <w:pStyle w:val="Standard"/>
        <w:jc w:val="both"/>
        <w:rPr>
          <w:rFonts w:ascii="Times New Roman" w:hAnsi="Times New Roman" w:cs="Times New Roman"/>
        </w:rPr>
      </w:pPr>
      <w:r w:rsidRPr="005570FD">
        <w:rPr>
          <w:rFonts w:ascii="Times New Roman" w:hAnsi="Times New Roman" w:cs="Times New Roman"/>
        </w:rPr>
        <w:t>Class with  same methods with different signature.</w:t>
      </w:r>
    </w:p>
    <w:p w:rsidR="003860B9" w:rsidRDefault="003860B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Constructors: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way of initializing an Object with required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Inheritance: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an acquiring properties from parent to child. It is for code reusability.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Polymorphism:</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Same one behaving differently for different purpose.</w:t>
      </w:r>
    </w:p>
    <w:p w:rsidR="007D7BCC" w:rsidRPr="005570FD" w:rsidRDefault="007D7BCC">
      <w:pPr>
        <w:pStyle w:val="Standard"/>
        <w:jc w:val="both"/>
        <w:rPr>
          <w:rFonts w:ascii="Times New Roman" w:hAnsi="Times New Roman" w:cs="Times New Roman"/>
        </w:rPr>
      </w:pPr>
    </w:p>
    <w:p w:rsidR="00A75127" w:rsidRPr="005570FD" w:rsidRDefault="00A75127">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7D7BCC" w:rsidRPr="003860B9" w:rsidRDefault="007D7BCC">
      <w:pPr>
        <w:pStyle w:val="Standard"/>
        <w:jc w:val="center"/>
        <w:rPr>
          <w:rFonts w:ascii="Times New Roman" w:hAnsi="Times New Roman" w:cs="Times New Roman"/>
          <w:b/>
          <w:bCs/>
          <w:sz w:val="40"/>
          <w:szCs w:val="40"/>
        </w:rPr>
      </w:pPr>
      <w:r w:rsidRPr="003860B9">
        <w:rPr>
          <w:rFonts w:ascii="Times New Roman" w:hAnsi="Times New Roman" w:cs="Times New Roman"/>
          <w:b/>
          <w:bCs/>
          <w:sz w:val="40"/>
          <w:szCs w:val="40"/>
        </w:rPr>
        <w:lastRenderedPageBreak/>
        <w:t>Classes and Objects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w:t>
      </w:r>
      <w:r w:rsidRPr="005570FD">
        <w:rPr>
          <w:rFonts w:ascii="Times New Roman" w:hAnsi="Times New Roman" w:cs="Times New Roman"/>
        </w:rPr>
        <w:t xml:space="preserve"> class is an abstract idea or blue print of some thing.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Defining a class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private  int 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private  float b; // both are data members (or) instance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00FC1971" w:rsidRPr="005570FD">
        <w:rPr>
          <w:rFonts w:ascii="Times New Roman" w:hAnsi="Times New Roman" w:cs="Times New Roman"/>
        </w:rPr>
        <w:t xml:space="preserve">public </w:t>
      </w:r>
      <w:r w:rsidRPr="005570FD">
        <w:rPr>
          <w:rFonts w:ascii="Times New Roman" w:hAnsi="Times New Roman" w:cs="Times New Roman"/>
        </w:rPr>
        <w:t>void setData()</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end of setData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00FC1971" w:rsidRPr="005570FD">
        <w:rPr>
          <w:rFonts w:ascii="Times New Roman" w:hAnsi="Times New Roman" w:cs="Times New Roman"/>
        </w:rPr>
        <w:t xml:space="preserve">public </w:t>
      </w:r>
      <w:r w:rsidRPr="005570FD">
        <w:rPr>
          <w:rFonts w:ascii="Times New Roman" w:hAnsi="Times New Roman" w:cs="Times New Roman"/>
        </w:rPr>
        <w:t>void 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end of display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 end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Data member :</w:t>
      </w:r>
      <w:r w:rsidRPr="005570FD">
        <w:rPr>
          <w:rFonts w:ascii="Times New Roman" w:hAnsi="Times New Roman" w:cs="Times New Roman"/>
        </w:rPr>
        <w:t xml:space="preserve"> it holds data of an item and called as field of a record.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w:t>
      </w:r>
      <w:r w:rsidRPr="005570FD">
        <w:rPr>
          <w:rFonts w:ascii="Times New Roman" w:hAnsi="Times New Roman" w:cs="Times New Roman"/>
        </w:rPr>
        <w:t xml:space="preserve"> It defines current state and behavior of an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Methods are to perform some transaction on 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Methods are to perform CRUD Operations on data.</w:t>
      </w:r>
    </w:p>
    <w:p w:rsidR="007D7BCC" w:rsidRPr="005570FD" w:rsidRDefault="007D7BCC">
      <w:pPr>
        <w:pStyle w:val="Standard"/>
        <w:jc w:val="both"/>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b/>
          <w:bCs/>
        </w:rPr>
        <w:t>CRUD :</w:t>
      </w:r>
      <w:r w:rsidR="007D7BCC" w:rsidRPr="005570FD">
        <w:rPr>
          <w:rFonts w:ascii="Times New Roman" w:hAnsi="Times New Roman" w:cs="Times New Roman"/>
        </w:rPr>
        <w:t xml:space="preserve"> Create, Read , Update and Delete.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members does not acquire memory with out creating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Object :- It is an instance of the class. When object is created all the members of the class acquires memory. It is collection of data members and methods to manipulate or update the 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Creating an object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b/>
      </w:r>
      <w:r w:rsidRPr="005570FD">
        <w:rPr>
          <w:rFonts w:ascii="Times New Roman" w:hAnsi="Times New Roman" w:cs="Times New Roman"/>
        </w:rPr>
        <w:t xml:space="preserve">Sample </w:t>
      </w:r>
      <w:r w:rsidR="000E6A0D">
        <w:rPr>
          <w:rFonts w:ascii="Times New Roman" w:hAnsi="Times New Roman" w:cs="Times New Roman"/>
        </w:rPr>
        <w:t xml:space="preserve"> </w:t>
      </w:r>
      <w:r w:rsidRPr="005570FD">
        <w:rPr>
          <w:rFonts w:ascii="Times New Roman" w:hAnsi="Times New Roman" w:cs="Times New Roman"/>
        </w:rPr>
        <w:t>s1 ; // Just it is reference of an Object, not an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s1 = new Sample(); // it creates an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Sample s2=new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Sample s3=new Sample();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5946140" cy="24739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946140" cy="247396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Invoking methods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s1.setData();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s2.setData();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s2.display();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any method is invoking through object, then it must be a member of that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eg:</w:t>
      </w:r>
    </w:p>
    <w:p w:rsidR="003860B9" w:rsidRPr="005570FD" w:rsidRDefault="003860B9">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00F23D33">
        <w:rPr>
          <w:rFonts w:ascii="Times New Roman" w:hAnsi="Times New Roman" w:cs="Times New Roman"/>
          <w:color w:val="000000"/>
        </w:rPr>
        <w:t>=30.5f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a=10</w:t>
      </w:r>
      <w:r w:rsidRPr="005570FD">
        <w:rPr>
          <w:rFonts w:ascii="Times New Roman" w:hAnsi="Times New Roman" w:cs="Times New Roman"/>
          <w:color w:val="000000"/>
        </w:rPr>
        <w:tab/>
        <w:t>b=30.5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a=10</w:t>
      </w:r>
      <w:r w:rsidRPr="005570FD">
        <w:rPr>
          <w:rFonts w:ascii="Times New Roman" w:hAnsi="Times New Roman" w:cs="Times New Roman"/>
          <w:color w:val="000000"/>
        </w:rPr>
        <w:tab/>
        <w:t>b=30.5</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a=10</w:t>
      </w:r>
      <w:r w:rsidRPr="005570FD">
        <w:rPr>
          <w:rFonts w:ascii="Times New Roman" w:hAnsi="Times New Roman" w:cs="Times New Roman"/>
          <w:color w:val="000000"/>
        </w:rPr>
        <w:tab/>
        <w:t>b=30.5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Different ways to create an object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There are five ways to create an object in java.</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They are: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new keyword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newInstance()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clone()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deserialization</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By factory method etc.</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Anonymous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Anonymous simply means nameless. An object which has no reference is known as anonymous object. It can be used at the time of object creation only.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ab/>
      </w:r>
      <w:r w:rsidRPr="005570FD">
        <w:rPr>
          <w:rFonts w:ascii="Times New Roman" w:hAnsi="Times New Roman" w:cs="Times New Roman"/>
          <w:b/>
          <w:color w:val="7F0055"/>
        </w:rPr>
        <w:tab/>
        <w:t>new</w:t>
      </w:r>
      <w:r w:rsidRPr="005570FD">
        <w:rPr>
          <w:rFonts w:ascii="Times New Roman" w:hAnsi="Times New Roman" w:cs="Times New Roman"/>
          <w:color w:val="000000"/>
        </w:rPr>
        <w:t xml:space="preserve"> Sample().setData();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p>
    <w:p w:rsidR="0096056F" w:rsidRDefault="0096056F">
      <w:pPr>
        <w:pStyle w:val="Standard"/>
        <w:jc w:val="both"/>
        <w:rPr>
          <w:rFonts w:ascii="Times New Roman" w:hAnsi="Times New Roman" w:cs="Times New Roman"/>
          <w:b/>
          <w:bCs/>
          <w:color w:val="000000"/>
        </w:rPr>
      </w:pPr>
    </w:p>
    <w:p w:rsidR="0096056F" w:rsidRDefault="0096056F">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creating multiple objects:</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 </w:t>
      </w:r>
      <w:r w:rsidRPr="005570FD">
        <w:rPr>
          <w:rFonts w:ascii="Times New Roman" w:hAnsi="Times New Roman" w:cs="Times New Roman"/>
          <w:color w:val="6A3E3E"/>
          <w:u w:val="singl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F23D33" w:rsidRPr="005570FD" w:rsidRDefault="00F23D33">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methods with arguments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6A3E3E"/>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6A3E3E"/>
        </w:rPr>
        <w:t>s1</w:t>
      </w:r>
      <w:r w:rsidRPr="005570FD">
        <w:rPr>
          <w:rFonts w:ascii="Times New Roman" w:hAnsi="Times New Roman" w:cs="Times New Roman"/>
          <w:color w:val="000000"/>
        </w:rPr>
        <w:t>.setData(10,20);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.setData(30,40);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.setData(25,35);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"First Object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"Second Object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"Third Object Details are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A75127" w:rsidRPr="005570FD" w:rsidRDefault="00A75127">
      <w:pPr>
        <w:pStyle w:val="Standard"/>
        <w:jc w:val="both"/>
        <w:rPr>
          <w:rFonts w:ascii="Times New Roman" w:hAnsi="Times New Roman" w:cs="Times New Roman"/>
          <w:b/>
          <w:bCs/>
        </w:rPr>
      </w:pPr>
    </w:p>
    <w:p w:rsidR="003860B9" w:rsidRDefault="003860B9">
      <w:pPr>
        <w:pStyle w:val="Standard"/>
        <w:jc w:val="both"/>
        <w:rPr>
          <w:rFonts w:ascii="Times New Roman" w:hAnsi="Times New Roman" w:cs="Times New Roman"/>
          <w:b/>
          <w:bCs/>
        </w:rPr>
      </w:pPr>
    </w:p>
    <w:p w:rsidR="003860B9" w:rsidRDefault="003860B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Students information: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studentId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studentName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studentAge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0000C0"/>
        </w:rPr>
        <w:t>studentFee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id</w:t>
      </w:r>
      <w:r w:rsidRPr="005570FD">
        <w:rPr>
          <w:rFonts w:ascii="Times New Roman" w:hAnsi="Times New Roman" w:cs="Times New Roman"/>
          <w:color w:val="000000"/>
        </w:rPr>
        <w:t xml:space="preserve">, String </w:t>
      </w:r>
      <w:r w:rsidRPr="005570FD">
        <w:rPr>
          <w:rFonts w:ascii="Times New Roman" w:hAnsi="Times New Roman" w:cs="Times New Roman"/>
          <w:color w:val="6A3E3E"/>
        </w:rPr>
        <w:t>name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age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studentId</w:t>
      </w:r>
      <w:r w:rsidRPr="005570FD">
        <w:rPr>
          <w:rFonts w:ascii="Times New Roman" w:hAnsi="Times New Roman" w:cs="Times New Roman"/>
          <w:color w:val="000000"/>
        </w:rPr>
        <w:t xml:space="preserve"> = </w:t>
      </w:r>
      <w:r w:rsidRPr="005570FD">
        <w:rPr>
          <w:rFonts w:ascii="Times New Roman" w:hAnsi="Times New Roman" w:cs="Times New Roman"/>
          <w:color w:val="6A3E3E"/>
        </w:rPr>
        <w:t>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studentName</w:t>
      </w:r>
      <w:r w:rsidRPr="005570FD">
        <w:rPr>
          <w:rFonts w:ascii="Times New Roman" w:hAnsi="Times New Roman" w:cs="Times New Roman"/>
          <w:color w:val="000000"/>
        </w:rPr>
        <w:t xml:space="preserve"> = </w:t>
      </w:r>
      <w:r w:rsidRPr="005570FD">
        <w:rPr>
          <w:rFonts w:ascii="Times New Roman" w:hAnsi="Times New Roman" w:cs="Times New Roman"/>
          <w:color w:val="6A3E3E"/>
        </w:rPr>
        <w: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studentAge</w:t>
      </w:r>
      <w:r w:rsidRPr="005570FD">
        <w:rPr>
          <w:rFonts w:ascii="Times New Roman" w:hAnsi="Times New Roman" w:cs="Times New Roman"/>
          <w:color w:val="000000"/>
        </w:rPr>
        <w:t xml:space="preserve"> = </w:t>
      </w:r>
      <w:r w:rsidRPr="005570FD">
        <w:rPr>
          <w:rFonts w:ascii="Times New Roman" w:hAnsi="Times New Roman" w:cs="Times New Roman"/>
          <w:color w:val="6A3E3E"/>
        </w:rPr>
        <w:t>age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studentFee</w:t>
      </w:r>
      <w:r w:rsidRPr="005570FD">
        <w:rPr>
          <w:rFonts w:ascii="Times New Roman" w:hAnsi="Times New Roman" w:cs="Times New Roman"/>
          <w:color w:val="000000"/>
        </w:rPr>
        <w:t xml:space="preserve"> = </w:t>
      </w:r>
      <w:r w:rsidRPr="005570FD">
        <w:rPr>
          <w:rFonts w:ascii="Times New Roman" w:hAnsi="Times New Roman" w:cs="Times New Roman"/>
          <w:color w:val="6A3E3E"/>
        </w:rPr>
        <w: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"STUDENT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"ID="</w:t>
      </w:r>
      <w:r w:rsidRPr="005570FD">
        <w:rPr>
          <w:rFonts w:ascii="Times New Roman" w:hAnsi="Times New Roman" w:cs="Times New Roman"/>
          <w:color w:val="000000"/>
        </w:rPr>
        <w:t>+</w:t>
      </w:r>
      <w:r w:rsidRPr="005570FD">
        <w:rPr>
          <w:rFonts w:ascii="Times New Roman" w:hAnsi="Times New Roman" w:cs="Times New Roman"/>
          <w:color w:val="0000C0"/>
        </w:rPr>
        <w:t>studentId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"NAME="</w:t>
      </w:r>
      <w:r w:rsidRPr="005570FD">
        <w:rPr>
          <w:rFonts w:ascii="Times New Roman" w:hAnsi="Times New Roman" w:cs="Times New Roman"/>
          <w:color w:val="000000"/>
        </w:rPr>
        <w:t>+</w:t>
      </w:r>
      <w:r w:rsidRPr="005570FD">
        <w:rPr>
          <w:rFonts w:ascii="Times New Roman" w:hAnsi="Times New Roman" w:cs="Times New Roman"/>
          <w:color w:val="0000C0"/>
        </w:rPr>
        <w:t>studentName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"AGE="</w:t>
      </w:r>
      <w:r w:rsidRPr="005570FD">
        <w:rPr>
          <w:rFonts w:ascii="Times New Roman" w:hAnsi="Times New Roman" w:cs="Times New Roman"/>
          <w:color w:val="000000"/>
        </w:rPr>
        <w:t>+</w:t>
      </w:r>
      <w:r w:rsidRPr="005570FD">
        <w:rPr>
          <w:rFonts w:ascii="Times New Roman" w:hAnsi="Times New Roman" w:cs="Times New Roman"/>
          <w:color w:val="0000C0"/>
        </w:rPr>
        <w:t>studentAge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"FEE="</w:t>
      </w:r>
      <w:r w:rsidRPr="005570FD">
        <w:rPr>
          <w:rFonts w:ascii="Times New Roman" w:hAnsi="Times New Roman" w:cs="Times New Roman"/>
          <w:color w:val="000000"/>
        </w:rPr>
        <w:t>+</w:t>
      </w:r>
      <w:r w:rsidRPr="005570FD">
        <w:rPr>
          <w:rFonts w:ascii="Times New Roman" w:hAnsi="Times New Roman" w:cs="Times New Roman"/>
          <w:color w:val="0000C0"/>
        </w:rPr>
        <w:t>studentFee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8F397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Student </w:t>
      </w:r>
      <w:r w:rsidRPr="005570FD">
        <w:rPr>
          <w:rFonts w:ascii="Times New Roman" w:hAnsi="Times New Roman" w:cs="Times New Roman"/>
          <w:color w:val="6A3E3E"/>
        </w:rPr>
        <w:t>st1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Student </w:t>
      </w:r>
      <w:r w:rsidRPr="005570FD">
        <w:rPr>
          <w:rFonts w:ascii="Times New Roman" w:hAnsi="Times New Roman" w:cs="Times New Roman"/>
          <w:color w:val="6A3E3E"/>
        </w:rPr>
        <w:t>st2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Student </w:t>
      </w:r>
      <w:r w:rsidRPr="005570FD">
        <w:rPr>
          <w:rFonts w:ascii="Times New Roman" w:hAnsi="Times New Roman" w:cs="Times New Roman"/>
          <w:color w:val="6A3E3E"/>
        </w:rPr>
        <w:t>st3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Student();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st1</w:t>
      </w:r>
      <w:r w:rsidRPr="005570FD">
        <w:rPr>
          <w:rFonts w:ascii="Times New Roman" w:hAnsi="Times New Roman" w:cs="Times New Roman"/>
          <w:color w:val="000000"/>
        </w:rPr>
        <w:t>.setData(1001,</w:t>
      </w:r>
      <w:r w:rsidRPr="005570FD">
        <w:rPr>
          <w:rFonts w:ascii="Times New Roman" w:hAnsi="Times New Roman" w:cs="Times New Roman"/>
          <w:color w:val="2A00FF"/>
        </w:rPr>
        <w:t>"xyz"</w:t>
      </w:r>
      <w:r w:rsidRPr="005570FD">
        <w:rPr>
          <w:rFonts w:ascii="Times New Roman" w:hAnsi="Times New Roman" w:cs="Times New Roman"/>
          <w:color w:val="000000"/>
        </w:rPr>
        <w:t>,23,1500);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st2</w:t>
      </w:r>
      <w:r w:rsidRPr="005570FD">
        <w:rPr>
          <w:rFonts w:ascii="Times New Roman" w:hAnsi="Times New Roman" w:cs="Times New Roman"/>
          <w:color w:val="000000"/>
        </w:rPr>
        <w:t>.setData(1002,</w:t>
      </w:r>
      <w:r w:rsidRPr="005570FD">
        <w:rPr>
          <w:rFonts w:ascii="Times New Roman" w:hAnsi="Times New Roman" w:cs="Times New Roman"/>
          <w:color w:val="2A00FF"/>
        </w:rPr>
        <w:t>"abc"</w:t>
      </w:r>
      <w:r w:rsidRPr="005570FD">
        <w:rPr>
          <w:rFonts w:ascii="Times New Roman" w:hAnsi="Times New Roman" w:cs="Times New Roman"/>
          <w:color w:val="000000"/>
        </w:rPr>
        <w:t>,24,2000);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st3</w:t>
      </w:r>
      <w:r w:rsidRPr="005570FD">
        <w:rPr>
          <w:rFonts w:ascii="Times New Roman" w:hAnsi="Times New Roman" w:cs="Times New Roman"/>
          <w:color w:val="000000"/>
        </w:rPr>
        <w:t xml:space="preserve">.setData(1003, </w:t>
      </w:r>
      <w:r w:rsidRPr="005570FD">
        <w:rPr>
          <w:rFonts w:ascii="Times New Roman" w:hAnsi="Times New Roman" w:cs="Times New Roman"/>
          <w:color w:val="2A00FF"/>
        </w:rPr>
        <w:t>"ijk"</w:t>
      </w:r>
      <w:r w:rsidRPr="005570FD">
        <w:rPr>
          <w:rFonts w:ascii="Times New Roman" w:hAnsi="Times New Roman" w:cs="Times New Roman"/>
          <w:color w:val="000000"/>
        </w:rPr>
        <w:t>,25,2500);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st3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119F7" w:rsidRDefault="007119F7">
      <w:pPr>
        <w:pStyle w:val="Standard"/>
        <w:jc w:val="both"/>
        <w:rPr>
          <w:rFonts w:ascii="Times New Roman" w:hAnsi="Times New Roman" w:cs="Times New Roman"/>
          <w:b/>
          <w:bCs/>
        </w:rPr>
      </w:pPr>
    </w:p>
    <w:p w:rsidR="007119F7" w:rsidRDefault="007119F7">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Emplyee information:</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empNumber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empDept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eno</w:t>
      </w:r>
      <w:r w:rsidRPr="005570FD">
        <w:rPr>
          <w:rFonts w:ascii="Times New Roman" w:hAnsi="Times New Roman" w:cs="Times New Roman"/>
          <w:color w:val="000000"/>
        </w:rPr>
        <w:t xml:space="preserve">, String </w:t>
      </w:r>
      <w:r w:rsidRPr="005570FD">
        <w:rPr>
          <w:rFonts w:ascii="Times New Roman" w:hAnsi="Times New Roman" w:cs="Times New Roman"/>
          <w:color w:val="6A3E3E"/>
        </w:rPr>
        <w:t>name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salary</w:t>
      </w:r>
      <w:r w:rsidRPr="005570FD">
        <w:rPr>
          <w:rFonts w:ascii="Times New Roman" w:hAnsi="Times New Roman" w:cs="Times New Roman"/>
          <w:color w:val="000000"/>
        </w:rPr>
        <w:t xml:space="preserve">, String </w:t>
      </w:r>
      <w:r w:rsidRPr="005570FD">
        <w:rPr>
          <w:rFonts w:ascii="Times New Roman" w:hAnsi="Times New Roman" w:cs="Times New Roman"/>
          <w:color w:val="6A3E3E"/>
        </w:rPr>
        <w:t>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empNumber</w:t>
      </w:r>
      <w:r w:rsidRPr="005570FD">
        <w:rPr>
          <w:rFonts w:ascii="Times New Roman" w:hAnsi="Times New Roman" w:cs="Times New Roman"/>
          <w:color w:val="000000"/>
        </w:rPr>
        <w:t xml:space="preserve"> = </w:t>
      </w:r>
      <w:r w:rsidRPr="005570FD">
        <w:rPr>
          <w:rFonts w:ascii="Times New Roman" w:hAnsi="Times New Roman" w:cs="Times New Roman"/>
          <w:color w:val="6A3E3E"/>
        </w:rPr>
        <w:t>eno</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empName</w:t>
      </w:r>
      <w:r w:rsidRPr="005570FD">
        <w:rPr>
          <w:rFonts w:ascii="Times New Roman" w:hAnsi="Times New Roman" w:cs="Times New Roman"/>
          <w:color w:val="000000"/>
        </w:rPr>
        <w:t xml:space="preserve"> = </w:t>
      </w:r>
      <w:r w:rsidRPr="005570FD">
        <w:rPr>
          <w:rFonts w:ascii="Times New Roman" w:hAnsi="Times New Roman" w:cs="Times New Roman"/>
          <w:color w:val="6A3E3E"/>
        </w:rPr>
        <w:t>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empSalary</w:t>
      </w:r>
      <w:r w:rsidRPr="005570FD">
        <w:rPr>
          <w:rFonts w:ascii="Times New Roman" w:hAnsi="Times New Roman" w:cs="Times New Roman"/>
          <w:color w:val="000000"/>
        </w:rPr>
        <w:t xml:space="preserve"> = </w:t>
      </w:r>
      <w:r w:rsidRPr="005570FD">
        <w:rPr>
          <w:rFonts w:ascii="Times New Roman" w:hAnsi="Times New Roman" w:cs="Times New Roman"/>
          <w:color w:val="6A3E3E"/>
        </w:rPr>
        <w:t>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empDept</w:t>
      </w:r>
      <w:r w:rsidRPr="005570FD">
        <w:rPr>
          <w:rFonts w:ascii="Times New Roman" w:hAnsi="Times New Roman" w:cs="Times New Roman"/>
          <w:color w:val="000000"/>
        </w:rPr>
        <w:t xml:space="preserve"> = </w:t>
      </w:r>
      <w:r w:rsidRPr="005570FD">
        <w:rPr>
          <w:rFonts w:ascii="Times New Roman" w:hAnsi="Times New Roman" w:cs="Times New Roman"/>
          <w:color w:val="6A3E3E"/>
        </w:rPr>
        <w:t>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NUMBER : "</w:t>
      </w:r>
      <w:r w:rsidRPr="005570FD">
        <w:rPr>
          <w:rFonts w:ascii="Times New Roman" w:hAnsi="Times New Roman" w:cs="Times New Roman"/>
          <w:color w:val="000000"/>
        </w:rPr>
        <w:t>+</w:t>
      </w:r>
      <w:r w:rsidRPr="005570FD">
        <w:rPr>
          <w:rFonts w:ascii="Times New Roman" w:hAnsi="Times New Roman" w:cs="Times New Roman"/>
          <w:color w:val="0000C0"/>
        </w:rPr>
        <w:t>empNumber</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NAME: "</w:t>
      </w:r>
      <w:r w:rsidRPr="005570FD">
        <w:rPr>
          <w:rFonts w:ascii="Times New Roman" w:hAnsi="Times New Roman" w:cs="Times New Roman"/>
          <w:color w:val="000000"/>
        </w:rPr>
        <w:t>+</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SALARY: "</w:t>
      </w:r>
      <w:r w:rsidRPr="005570FD">
        <w:rPr>
          <w:rFonts w:ascii="Times New Roman" w:hAnsi="Times New Roman" w:cs="Times New Roman"/>
          <w:color w:val="000000"/>
        </w:rPr>
        <w:t>+</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 DEPT: "</w:t>
      </w:r>
      <w:r w:rsidRPr="005570FD">
        <w:rPr>
          <w:rFonts w:ascii="Times New Roman" w:hAnsi="Times New Roman" w:cs="Times New Roman"/>
          <w:color w:val="000000"/>
        </w:rPr>
        <w:t>+</w:t>
      </w:r>
      <w:r w:rsidRPr="005570FD">
        <w:rPr>
          <w:rFonts w:ascii="Times New Roman" w:hAnsi="Times New Roman" w:cs="Times New Roman"/>
          <w:color w:val="0000C0"/>
        </w:rPr>
        <w:t>empDept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A75127" w:rsidRPr="005570FD" w:rsidRDefault="00A75127">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Employee </w:t>
      </w:r>
      <w:r w:rsidRPr="005570FD">
        <w:rPr>
          <w:rFonts w:ascii="Times New Roman" w:hAnsi="Times New Roman" w:cs="Times New Roman"/>
          <w:color w:val="6A3E3E"/>
        </w:rPr>
        <w:t>e1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Employee </w:t>
      </w:r>
      <w:r w:rsidRPr="005570FD">
        <w:rPr>
          <w:rFonts w:ascii="Times New Roman" w:hAnsi="Times New Roman" w:cs="Times New Roman"/>
          <w:color w:val="6A3E3E"/>
        </w:rPr>
        <w:t>e2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Employee </w:t>
      </w:r>
      <w:r w:rsidRPr="005570FD">
        <w:rPr>
          <w:rFonts w:ascii="Times New Roman" w:hAnsi="Times New Roman" w:cs="Times New Roman"/>
          <w:color w:val="6A3E3E"/>
        </w:rPr>
        <w:t>e3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e1</w:t>
      </w:r>
      <w:r w:rsidRPr="005570FD">
        <w:rPr>
          <w:rFonts w:ascii="Times New Roman" w:hAnsi="Times New Roman" w:cs="Times New Roman"/>
          <w:color w:val="000000"/>
        </w:rPr>
        <w:t>.setData(1001,</w:t>
      </w:r>
      <w:r w:rsidR="003138AD" w:rsidRPr="005570FD">
        <w:rPr>
          <w:rFonts w:ascii="Times New Roman" w:hAnsi="Times New Roman" w:cs="Times New Roman"/>
          <w:color w:val="2A00FF"/>
        </w:rPr>
        <w:t>"nrit</w:t>
      </w:r>
      <w:r w:rsidRPr="005570FD">
        <w:rPr>
          <w:rFonts w:ascii="Times New Roman" w:hAnsi="Times New Roman" w:cs="Times New Roman"/>
          <w:color w:val="2A00FF"/>
        </w:rPr>
        <w:t>1"</w:t>
      </w:r>
      <w:r w:rsidRPr="005570FD">
        <w:rPr>
          <w:rFonts w:ascii="Times New Roman" w:hAnsi="Times New Roman" w:cs="Times New Roman"/>
          <w:color w:val="000000"/>
        </w:rPr>
        <w:t>,5000,</w:t>
      </w:r>
      <w:r w:rsidRPr="005570FD">
        <w:rPr>
          <w:rFonts w:ascii="Times New Roman" w:hAnsi="Times New Roman" w:cs="Times New Roman"/>
          <w:color w:val="2A00FF"/>
        </w:rPr>
        <w:t>"dev"</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e2</w:t>
      </w:r>
      <w:r w:rsidRPr="005570FD">
        <w:rPr>
          <w:rFonts w:ascii="Times New Roman" w:hAnsi="Times New Roman" w:cs="Times New Roman"/>
          <w:color w:val="000000"/>
        </w:rPr>
        <w:t xml:space="preserve">.setData(1002, </w:t>
      </w:r>
      <w:r w:rsidRPr="005570FD">
        <w:rPr>
          <w:rFonts w:ascii="Times New Roman" w:hAnsi="Times New Roman" w:cs="Times New Roman"/>
          <w:color w:val="2A00FF"/>
        </w:rPr>
        <w:t>"abc"</w:t>
      </w:r>
      <w:r w:rsidRPr="005570FD">
        <w:rPr>
          <w:rFonts w:ascii="Times New Roman" w:hAnsi="Times New Roman" w:cs="Times New Roman"/>
          <w:color w:val="000000"/>
        </w:rPr>
        <w:t xml:space="preserve">, 5500, </w:t>
      </w:r>
      <w:r w:rsidRPr="005570FD">
        <w:rPr>
          <w:rFonts w:ascii="Times New Roman" w:hAnsi="Times New Roman" w:cs="Times New Roman"/>
          <w:color w:val="2A00FF"/>
        </w:rPr>
        <w:t>"Testing"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e3</w:t>
      </w:r>
      <w:r w:rsidRPr="005570FD">
        <w:rPr>
          <w:rFonts w:ascii="Times New Roman" w:hAnsi="Times New Roman" w:cs="Times New Roman"/>
          <w:color w:val="000000"/>
        </w:rPr>
        <w:t xml:space="preserve">.setData(1003, </w:t>
      </w:r>
      <w:r w:rsidRPr="005570FD">
        <w:rPr>
          <w:rFonts w:ascii="Times New Roman" w:hAnsi="Times New Roman" w:cs="Times New Roman"/>
          <w:color w:val="2A00FF"/>
        </w:rPr>
        <w:t>"xyz"</w:t>
      </w:r>
      <w:r w:rsidRPr="005570FD">
        <w:rPr>
          <w:rFonts w:ascii="Times New Roman" w:hAnsi="Times New Roman" w:cs="Times New Roman"/>
          <w:color w:val="000000"/>
        </w:rPr>
        <w:t xml:space="preserve">,6500, </w:t>
      </w:r>
      <w:r w:rsidRPr="005570FD">
        <w:rPr>
          <w:rFonts w:ascii="Times New Roman" w:hAnsi="Times New Roman" w:cs="Times New Roman"/>
          <w:color w:val="2A00FF"/>
        </w:rPr>
        <w:t>"admin"</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"Emp1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"Emp2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"Emp3 details 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e3</w:t>
      </w:r>
      <w:r w:rsidR="00866985">
        <w:rPr>
          <w:rFonts w:ascii="Times New Roman" w:hAnsi="Times New Roman" w:cs="Times New Roman"/>
          <w:color w:val="000000"/>
        </w:rPr>
        <w:t>.display();</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rPr>
      </w:pPr>
    </w:p>
    <w:p w:rsidR="005D7995" w:rsidRPr="005570FD" w:rsidRDefault="005D7995">
      <w:pPr>
        <w:pStyle w:val="Standard"/>
        <w:jc w:val="both"/>
        <w:rPr>
          <w:rFonts w:ascii="Times New Roman" w:hAnsi="Times New Roman" w:cs="Times New Roman"/>
        </w:rPr>
      </w:pPr>
    </w:p>
    <w:p w:rsidR="007D7BCC" w:rsidRPr="005570FD" w:rsidRDefault="00A75127">
      <w:pPr>
        <w:pStyle w:val="Standard"/>
        <w:jc w:val="both"/>
        <w:rPr>
          <w:rFonts w:ascii="Times New Roman" w:hAnsi="Times New Roman" w:cs="Times New Roman"/>
        </w:rPr>
      </w:pPr>
      <w:r w:rsidRPr="005570FD">
        <w:rPr>
          <w:rFonts w:ascii="Times New Roman" w:hAnsi="Times New Roman" w:cs="Times New Roman"/>
          <w:b/>
          <w:bCs/>
        </w:rPr>
        <w:t>C</w:t>
      </w:r>
      <w:r w:rsidR="007D7BCC" w:rsidRPr="005570FD">
        <w:rPr>
          <w:rFonts w:ascii="Times New Roman" w:hAnsi="Times New Roman" w:cs="Times New Roman"/>
          <w:b/>
          <w:bCs/>
        </w:rPr>
        <w:t>lass with setter methods: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eastAsia="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0000C0"/>
          <w:lang w:val="en-US" w:eastAsia="en-US" w:bidi="te-IN"/>
        </w:rPr>
        <w:t>empDept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eastAsia="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jc w:val="both"/>
        <w:textAlignment w:val="auto"/>
        <w:rPr>
          <w:rFonts w:ascii="Times New Roman" w:eastAsia="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eastAsia="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ind w:firstLine="72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.setEmpSalary(5000);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"dev"</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"Admin"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.setEmpSalary(7000);</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E97271" w:rsidRDefault="00E97271">
      <w:pPr>
        <w:pStyle w:val="Standard"/>
        <w:jc w:val="center"/>
        <w:rPr>
          <w:rFonts w:ascii="Times New Roman" w:hAnsi="Times New Roman" w:cs="Times New Roman"/>
          <w:b/>
          <w:bCs/>
          <w:sz w:val="40"/>
          <w:szCs w:val="40"/>
        </w:rPr>
      </w:pPr>
    </w:p>
    <w:p w:rsidR="007D7BCC" w:rsidRPr="003860B9" w:rsidRDefault="007D7BCC">
      <w:pPr>
        <w:pStyle w:val="Standard"/>
        <w:jc w:val="center"/>
        <w:rPr>
          <w:rFonts w:ascii="Times New Roman" w:hAnsi="Times New Roman" w:cs="Times New Roman"/>
          <w:sz w:val="40"/>
          <w:szCs w:val="40"/>
        </w:rPr>
      </w:pPr>
      <w:r w:rsidRPr="003860B9">
        <w:rPr>
          <w:rFonts w:ascii="Times New Roman" w:hAnsi="Times New Roman" w:cs="Times New Roman"/>
          <w:b/>
          <w:bCs/>
          <w:sz w:val="40"/>
          <w:szCs w:val="40"/>
        </w:rPr>
        <w:lastRenderedPageBreak/>
        <w:t>Method Overloading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Method overloading takes place between the same method with different signature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Method signature defines,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name of the method, no.of args, type of args and return type of the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Method overloading is a compile time process.</w:t>
      </w: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rPr>
        <w:t xml:space="preserve"> </w:t>
      </w:r>
      <w:r w:rsidRPr="005570FD">
        <w:rPr>
          <w:rFonts w:ascii="Times New Roman" w:hAnsi="Times New Roman" w:cs="Times New Roman"/>
        </w:rPr>
        <w:t>First compiler checks no.of arguments,  if no.of args are matched then cheks for type of arguments, if type is also matched the</w:t>
      </w:r>
      <w:r w:rsidR="00C141BB">
        <w:rPr>
          <w:rFonts w:ascii="Times New Roman" w:hAnsi="Times New Roman" w:cs="Times New Roman"/>
        </w:rPr>
        <w:t>n</w:t>
      </w:r>
      <w:r w:rsidRPr="005570FD">
        <w:rPr>
          <w:rFonts w:ascii="Times New Roman" w:hAnsi="Times New Roman" w:cs="Times New Roman"/>
        </w:rPr>
        <w:t xml:space="preserve"> ambiguity b/w methods and compiler shows error massage.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over loading is compile time binding (or)  static binding.</w:t>
      </w:r>
    </w:p>
    <w:p w:rsidR="00917D83" w:rsidRDefault="00917D8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Default="007D7BCC">
      <w:pPr>
        <w:pStyle w:val="Standard"/>
        <w:jc w:val="both"/>
        <w:rPr>
          <w:rFonts w:ascii="Times New Roman" w:hAnsi="Times New Roman" w:cs="Times New Roman"/>
        </w:rPr>
      </w:pPr>
      <w:r w:rsidRPr="005570FD">
        <w:rPr>
          <w:rFonts w:ascii="Times New Roman" w:hAnsi="Times New Roman" w:cs="Times New Roman"/>
        </w:rPr>
        <w:t>Overloading based of no.of arguments :</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"one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"two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"three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3860B9"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.display(20, 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.display(10, 20, 30);</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w:t>
      </w:r>
    </w:p>
    <w:p w:rsidR="0096056F" w:rsidRDefault="0096056F">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Method overloading with data :</w:t>
      </w:r>
    </w:p>
    <w:p w:rsidR="007D7BCC" w:rsidRPr="005570FD" w:rsidRDefault="007D7BCC">
      <w:pPr>
        <w:pStyle w:val="Standard"/>
        <w:jc w:val="both"/>
        <w:rPr>
          <w:rFonts w:ascii="Times New Roman" w:hAnsi="Times New Roman" w:cs="Times New Roman"/>
          <w:b/>
          <w:bCs/>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 xml:space="preserve"> =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 xml:space="preserve"> = 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 xml:space="preserve"> = </w:t>
      </w:r>
      <w:r w:rsidRPr="005570FD">
        <w:rPr>
          <w:rFonts w:ascii="Times New Roman" w:hAnsi="Times New Roman" w:cs="Times New Roman"/>
          <w:color w:val="6A3E3E"/>
        </w:rPr>
        <w:t>z</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2A00FF"/>
        </w:rPr>
        <w:t>"\tc="</w:t>
      </w:r>
      <w:r w:rsidRPr="005570FD">
        <w:rPr>
          <w:rFonts w:ascii="Times New Roman" w:hAnsi="Times New Roman" w:cs="Times New Roman"/>
          <w:color w:val="000000"/>
        </w:rPr>
        <w:t>+</w:t>
      </w:r>
      <w:r w:rsidRPr="005570FD">
        <w:rPr>
          <w:rFonts w:ascii="Times New Roman" w:hAnsi="Times New Roman" w:cs="Times New Roman"/>
          <w:color w:val="0000C0"/>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3860B9" w:rsidRPr="005570FD" w:rsidRDefault="003860B9">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s4</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.setData(15);</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.setData(10,20);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s4</w:t>
      </w:r>
      <w:r w:rsidRPr="005570FD">
        <w:rPr>
          <w:rFonts w:ascii="Times New Roman" w:hAnsi="Times New Roman" w:cs="Times New Roman"/>
          <w:color w:val="000000"/>
        </w:rPr>
        <w:t>.setData(15,25,30);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"First Object"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"Second Object"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8F397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"Third Object"</w:t>
      </w:r>
      <w:r w:rsidRPr="005570FD">
        <w:rPr>
          <w:rFonts w:ascii="Times New Roman" w:hAnsi="Times New Roman" w:cs="Times New Roman"/>
          <w:color w:val="000000"/>
        </w:rPr>
        <w:t>);</w:t>
      </w:r>
    </w:p>
    <w:p w:rsidR="008F397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p>
    <w:p w:rsidR="008F397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"Fourth Object"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s4</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8F397C" w:rsidRDefault="008F397C">
      <w:pPr>
        <w:pStyle w:val="Standard"/>
        <w:jc w:val="both"/>
        <w:rPr>
          <w:rFonts w:ascii="Times New Roman" w:hAnsi="Times New Roman" w:cs="Times New Roman"/>
          <w:b/>
          <w:bCs/>
        </w:rPr>
      </w:pPr>
    </w:p>
    <w:p w:rsidR="00917D83" w:rsidRPr="005570FD" w:rsidRDefault="00917D83">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rPr>
        <w:t>Overloading based on type of arguments ( parameters )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=0.0f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2A00FF"/>
        </w:rPr>
        <w:t>'\0'</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2A00FF"/>
        </w:rPr>
        <w:t>"\tch="</w:t>
      </w:r>
      <w:r w:rsidRPr="005570FD">
        <w:rPr>
          <w:rFonts w:ascii="Times New Roman" w:hAnsi="Times New Roman" w:cs="Times New Roman"/>
          <w:color w:val="000000"/>
        </w:rPr>
        <w:t>+</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f</w:t>
      </w:r>
      <w:r w:rsidRPr="005570FD">
        <w:rPr>
          <w:rFonts w:ascii="Times New Roman" w:hAnsi="Times New Roman" w:cs="Times New Roman"/>
          <w:color w:val="000000"/>
        </w:rPr>
        <w:t>=30.5f;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c</w:t>
      </w:r>
      <w:r w:rsidRPr="005570FD">
        <w:rPr>
          <w:rFonts w:ascii="Times New Roman" w:hAnsi="Times New Roman" w:cs="Times New Roman"/>
          <w:color w:val="000000"/>
        </w:rPr>
        <w:t>=</w:t>
      </w:r>
      <w:r w:rsidRPr="005570FD">
        <w:rPr>
          <w:rFonts w:ascii="Times New Roman" w:hAnsi="Times New Roman" w:cs="Times New Roman"/>
          <w:color w:val="2A00FF"/>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 Details"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f</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first time change"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second time change"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Note : Method Overloading  never check for return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Method Overloading and Type Promotion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any data can be passed to any type of argument, if size of data is less than the size of argument.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Real number cannot be promoted as integer.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byte, short and int can be passed to int type of argument.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type of data,  can also be passed to int type of argument.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Integer type of data can be promoted as real number ( float / double )</w:t>
      </w:r>
    </w:p>
    <w:p w:rsidR="007D7BCC" w:rsidRPr="005570FD" w:rsidRDefault="007D7BCC">
      <w:pPr>
        <w:pStyle w:val="Standard"/>
        <w:ind w:firstLine="720"/>
        <w:jc w:val="center"/>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Q1.What is data encapsulation and what’s its significance?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Encapsulation is a concept in Object Oriented Programming for combining properties and methods in a single unit.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Encapsulation helps programmers to follow a modular approach for software development as each object has its own set of methods and variables and serves its functions independent of other objects. </w:t>
      </w:r>
      <w:r w:rsidRPr="005570FD">
        <w:rPr>
          <w:rFonts w:ascii="Times New Roman" w:hAnsi="Times New Roman" w:cs="Times New Roman"/>
        </w:rPr>
        <w:lastRenderedPageBreak/>
        <w:t>Encapsulation also serves data hiding purpose.</w:t>
      </w:r>
    </w:p>
    <w:p w:rsidR="003860B9" w:rsidRDefault="003860B9">
      <w:pPr>
        <w:pStyle w:val="Standard"/>
        <w:ind w:firstLine="720"/>
        <w:jc w:val="center"/>
        <w:rPr>
          <w:rFonts w:ascii="Times New Roman" w:hAnsi="Times New Roman" w:cs="Times New Roman"/>
          <w:b/>
          <w:bCs/>
        </w:rPr>
      </w:pPr>
    </w:p>
    <w:p w:rsidR="007D7BCC" w:rsidRPr="003860B9" w:rsidRDefault="00FF4EBE">
      <w:pPr>
        <w:pStyle w:val="Standard"/>
        <w:ind w:firstLine="720"/>
        <w:jc w:val="center"/>
        <w:rPr>
          <w:rFonts w:ascii="Times New Roman" w:hAnsi="Times New Roman" w:cs="Times New Roman"/>
          <w:sz w:val="40"/>
          <w:szCs w:val="40"/>
        </w:rPr>
      </w:pPr>
      <w:r w:rsidRPr="003860B9">
        <w:rPr>
          <w:rFonts w:ascii="Times New Roman" w:hAnsi="Times New Roman" w:cs="Times New Roman"/>
          <w:b/>
          <w:bCs/>
          <w:sz w:val="40"/>
          <w:szCs w:val="40"/>
        </w:rPr>
        <w:t>Java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is an access modifier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The static keyword in java is used for memory management mainly. We can apply java static keyword with variables, methods, blocks and nested class. The static keyword belongs to the class than instance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The static can be used with: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1) static Data member  (also known as class variable)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2) static method (also known as class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3) static block</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4) static inner classes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5) static import.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1) Class Data member as static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you declare any data member as static, it is known static data member.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The static variable can be used to refer the common property of all objects (that is not unique for each object) e.g. company name of employees, college name of students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static variable gets memory only once in class area at the time of class loading.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Default value of static data member is 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static members of the class acquire memory without creating an object. These are not part of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static data members only one copy will be created and that can be shared by all objects of the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sharable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members can be shared by all objects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can accessed eighther by class name or through the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 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 int n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three objects created for the above class, for static data  member 'n' only one copy is created but for non static member 'a' and 'b' separate copy is created for ever object ( three copies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8F397C" w:rsidRDefault="008F397C">
      <w:pPr>
        <w:pStyle w:val="Standard"/>
        <w:jc w:val="both"/>
        <w:rPr>
          <w:rFonts w:ascii="Times New Roman" w:hAnsi="Times New Roman" w:cs="Times New Roman"/>
        </w:rPr>
      </w:pPr>
    </w:p>
    <w:p w:rsidR="008F397C" w:rsidRDefault="008F397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 xml:space="preserve">Test t1 = new Test();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 t2 = new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 t3 = new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3392" behindDoc="0" locked="0" layoutInCell="1" allowOverlap="1">
            <wp:simplePos x="0" y="0"/>
            <wp:positionH relativeFrom="column">
              <wp:posOffset>40005</wp:posOffset>
            </wp:positionH>
            <wp:positionV relativeFrom="paragraph">
              <wp:posOffset>0</wp:posOffset>
            </wp:positionV>
            <wp:extent cx="3603625" cy="2566670"/>
            <wp:effectExtent l="19050" t="0" r="0" b="0"/>
            <wp:wrapSquare wrapText="bothSides"/>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3603625" cy="256667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Program to count the number of objects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n</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"Current Object "</w:t>
      </w:r>
      <w:r w:rsidRPr="005570FD">
        <w:rPr>
          <w:rFonts w:ascii="Times New Roman" w:hAnsi="Times New Roman" w:cs="Times New Roman"/>
          <w:color w:val="000000"/>
        </w:rPr>
        <w:t xml:space="preserve"> +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"Total Objects "</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rPr>
        <w:t>O/p:</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Objects : 3</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2</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Objects : 3</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3</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Objects : 3</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What is output of the following program.</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"Current Object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"Total no of  Objects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.setData();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.setData();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lastRenderedPageBreak/>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3860B9" w:rsidRDefault="003860B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O/P:</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no of  Objects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Total no of  Objects : 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Current Object : 1</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Total no of  Objects : 1</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All static members of the class acquire memory with reference of class name without creating an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members can be accessed either through object or by the class name.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Accessing static data by the name of the class --&gt;   classname.member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Eg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Test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Since static data members acquire memory with reference of the class, these are called as class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data member is class level.</w:t>
      </w:r>
    </w:p>
    <w:p w:rsidR="007D7BCC" w:rsidRPr="005570FD" w:rsidRDefault="007D7BCC">
      <w:pPr>
        <w:pStyle w:val="Standard"/>
        <w:jc w:val="both"/>
        <w:rPr>
          <w:rFonts w:ascii="Times New Roman" w:hAnsi="Times New Roman" w:cs="Times New Roman"/>
          <w:vertAlign w:val="superscript"/>
        </w:rPr>
      </w:pPr>
      <w:r w:rsidRPr="005570FD">
        <w:rPr>
          <w:rFonts w:ascii="Times New Roman" w:hAnsi="Times New Roman" w:cs="Times New Roman"/>
        </w:rPr>
        <w:t>Instance variable is a instance level.</w:t>
      </w:r>
    </w:p>
    <w:p w:rsidR="007D7BCC" w:rsidRPr="005570FD" w:rsidRDefault="007D7BCC">
      <w:pPr>
        <w:pStyle w:val="Standard"/>
        <w:jc w:val="both"/>
        <w:rPr>
          <w:rFonts w:ascii="Times New Roman" w:hAnsi="Times New Roman" w:cs="Times New Roman"/>
          <w:vertAlign w:val="superscript"/>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Accessing static data member without object.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"Current Object : "</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"Total no of  Objects : "</w:t>
      </w:r>
      <w:r w:rsidRPr="005570FD">
        <w:rPr>
          <w:rFonts w:ascii="Times New Roman" w:hAnsi="Times New Roman" w:cs="Times New Roman"/>
          <w:color w:val="000000"/>
          <w:lang w:val="en-US" w:eastAsia="en-US" w:bidi="te-IN"/>
        </w:rPr>
        <w:t>+</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(Sample.</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O/p:  0    30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Types of variables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three types of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local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instance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class variables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 xml:space="preserve">; </w:t>
      </w:r>
      <w:r w:rsidRPr="005570FD">
        <w:rPr>
          <w:rFonts w:ascii="Times New Roman" w:hAnsi="Times New Roman" w:cs="Times New Roman"/>
          <w:color w:val="3F7F5F"/>
        </w:rPr>
        <w:t>// instance variable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i/>
          <w:color w:val="0000C0"/>
        </w:rPr>
        <w:t>n</w:t>
      </w:r>
      <w:r w:rsidRPr="005570FD">
        <w:rPr>
          <w:rFonts w:ascii="Times New Roman" w:hAnsi="Times New Roman" w:cs="Times New Roman"/>
          <w:color w:val="000000"/>
        </w:rPr>
        <w:t xml:space="preserve">; </w:t>
      </w:r>
      <w:r w:rsidRPr="005570FD">
        <w:rPr>
          <w:rFonts w:ascii="Times New Roman" w:hAnsi="Times New Roman" w:cs="Times New Roman"/>
          <w:color w:val="3F7F5F"/>
        </w:rPr>
        <w:t>//class variable</w:t>
      </w:r>
      <w:r w:rsidRPr="005570FD">
        <w:rPr>
          <w:rFonts w:ascii="Times New Roman" w:hAnsi="Times New Roman" w:cs="Times New Roman"/>
          <w:color w:val="3F7F5F"/>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x</w:t>
      </w:r>
      <w:r w:rsidRPr="005570FD">
        <w:rPr>
          <w:rFonts w:ascii="Times New Roman" w:hAnsi="Times New Roman" w:cs="Times New Roman"/>
          <w:color w:val="000000"/>
        </w:rPr>
        <w:t xml:space="preserve">; </w:t>
      </w:r>
      <w:r w:rsidRPr="005570FD">
        <w:rPr>
          <w:rFonts w:ascii="Times New Roman" w:hAnsi="Times New Roman" w:cs="Times New Roman"/>
          <w:color w:val="3F7F5F"/>
        </w:rPr>
        <w:t>// local variable.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S</w:t>
      </w:r>
      <w:r w:rsidR="007D7BCC" w:rsidRPr="005570FD">
        <w:rPr>
          <w:rFonts w:ascii="Times New Roman" w:hAnsi="Times New Roman" w:cs="Times New Roman"/>
          <w:b/>
          <w:bCs/>
        </w:rPr>
        <w:t>tatic data members are used in the following situations/scenarios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To maintain common data for all the instances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To provide auto increment in application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lastRenderedPageBreak/>
        <w:t>3) To act like a counter variable in the application ( at the server side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eg: to count no. of clients login into a server.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real time applications data members are private to achieve data security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access these private members, public methods are introduced.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methods are acting as interface between private data and outside environment.</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eastAsia="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eastAsia="Times New Roman" w:hAnsi="Times New Roman" w:cs="Times New Roma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below data is a public 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below statement is to make public data as private.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//here setData() takes the public data and stores into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Static method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methods also like a static data members, it acquires memory without  creating an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static members acquires memory by the name of</w:t>
      </w:r>
      <w:r w:rsidR="003C1088">
        <w:rPr>
          <w:rFonts w:ascii="Times New Roman" w:hAnsi="Times New Roman" w:cs="Times New Roman"/>
        </w:rPr>
        <w:t xml:space="preserve"> the class without  creating an</w:t>
      </w:r>
      <w:r w:rsidRPr="005570FD">
        <w:rPr>
          <w:rFonts w:ascii="Times New Roman" w:hAnsi="Times New Roman" w:cs="Times New Roman"/>
        </w:rPr>
        <w:t xml:space="preserve"> object.</w:t>
      </w:r>
    </w:p>
    <w:p w:rsidR="007D7BCC" w:rsidRPr="005570FD" w:rsidRDefault="007D7BCC">
      <w:pPr>
        <w:pStyle w:val="Standard"/>
        <w:jc w:val="both"/>
        <w:rPr>
          <w:rFonts w:ascii="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8F397C" w:rsidRDefault="008F397C">
      <w:pPr>
        <w:pStyle w:val="Standard"/>
        <w:jc w:val="both"/>
        <w:rPr>
          <w:rFonts w:ascii="Times New Roman" w:eastAsia="Times New Roman" w:hAnsi="Times New Roman" w:cs="Times New Roman"/>
        </w:rPr>
      </w:pPr>
    </w:p>
    <w:p w:rsidR="006B56C6" w:rsidRDefault="006B56C6">
      <w:pPr>
        <w:pStyle w:val="Standard"/>
        <w:jc w:val="both"/>
        <w:rPr>
          <w:rFonts w:ascii="Times New Roman" w:eastAsia="Times New Roman" w:hAnsi="Times New Roman" w:cs="Times New Roman"/>
        </w:rPr>
      </w:pPr>
    </w:p>
    <w:p w:rsidR="006B56C6" w:rsidRDefault="006B56C6">
      <w:pPr>
        <w:pStyle w:val="Standard"/>
        <w:jc w:val="both"/>
        <w:rPr>
          <w:rFonts w:ascii="Times New Roman" w:eastAsia="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b/>
          <w:bCs/>
        </w:rPr>
        <w:t>Declaration of static method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 acquires memory as soon as class gets loaded into the memory (without any class instance)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 can be called by the reference of class name or though the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Eg : </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calling by the class name --&gt;   Test.display();</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main purpose of static method is to access private static data member.</w:t>
      </w:r>
    </w:p>
    <w:p w:rsidR="007D7BCC" w:rsidRPr="005570FD" w:rsidRDefault="007D7BCC">
      <w:pPr>
        <w:pStyle w:val="Standard"/>
        <w:jc w:val="both"/>
        <w:rPr>
          <w:rFonts w:ascii="Times New Roman" w:hAnsi="Times New Roman" w:cs="Times New Roman"/>
          <w:b/>
          <w:bCs/>
        </w:rPr>
      </w:pPr>
    </w:p>
    <w:p w:rsidR="00FF4EBE" w:rsidRPr="005570FD" w:rsidRDefault="00FF4EBE">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Counting no.of objects created using static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  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n</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"Current Object "</w:t>
      </w:r>
      <w:r w:rsidRPr="005570FD">
        <w:rPr>
          <w:rFonts w:ascii="Times New Roman" w:hAnsi="Times New Roman" w:cs="Times New Roman"/>
          <w:color w:val="000000"/>
        </w:rPr>
        <w:t xml:space="preserve"> + </w:t>
      </w:r>
      <w:r w:rsidRPr="005570FD">
        <w:rPr>
          <w:rFonts w:ascii="Times New Roman" w:hAnsi="Times New Roman" w:cs="Times New Roman"/>
          <w:color w:val="0000C0"/>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showCount()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"Total Objects "</w:t>
      </w:r>
      <w:r w:rsidRPr="005570FD">
        <w:rPr>
          <w:rFonts w:ascii="Times New Roman" w:hAnsi="Times New Roman" w:cs="Times New Roman"/>
          <w:color w:val="000000"/>
        </w:rPr>
        <w:t xml:space="preserve"> + </w:t>
      </w:r>
      <w:r w:rsidRPr="005570FD">
        <w:rPr>
          <w:rFonts w:ascii="Times New Roman" w:hAnsi="Times New Roman" w:cs="Times New Roman"/>
          <w:i/>
          <w:color w:val="0000C0"/>
        </w:rPr>
        <w:t>counter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8F397C" w:rsidRDefault="008F397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xml:space="preserve">)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Sample.</w:t>
      </w:r>
      <w:r w:rsidRPr="005570FD">
        <w:rPr>
          <w:rFonts w:ascii="Times New Roman" w:hAnsi="Times New Roman" w:cs="Times New Roman"/>
          <w:i/>
          <w:color w:val="000000"/>
        </w:rPr>
        <w:t>showCount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.setData();</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Sample.</w:t>
      </w:r>
      <w:r w:rsidRPr="005570FD">
        <w:rPr>
          <w:rFonts w:ascii="Times New Roman" w:hAnsi="Times New Roman" w:cs="Times New Roman"/>
          <w:i/>
          <w:color w:val="000000"/>
        </w:rPr>
        <w:t>showCount</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2557780" cy="2070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557780" cy="207010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tabs>
          <w:tab w:val="left" w:pos="3240"/>
        </w:tabs>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method can access only static data members  and  static methods</w:t>
      </w:r>
    </w:p>
    <w:p w:rsidR="002908F6" w:rsidRDefault="002908F6">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Reason: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Static method acquires memory without any object but for non static members object is required.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non static method can access any member ( static or non static members )</w:t>
      </w:r>
    </w:p>
    <w:p w:rsidR="007D7BCC" w:rsidRPr="005570FD" w:rsidRDefault="007D7BCC">
      <w:pPr>
        <w:pStyle w:val="Standard"/>
        <w:jc w:val="both"/>
        <w:rPr>
          <w:rFonts w:ascii="Times New Roman" w:hAnsi="Times New Roman" w:cs="Times New Roman"/>
        </w:rPr>
      </w:pPr>
    </w:p>
    <w:p w:rsidR="00FF4EBE" w:rsidRPr="005570FD" w:rsidRDefault="00FF4EBE">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8F397C" w:rsidRDefault="008F397C">
      <w:pPr>
        <w:widowControl/>
        <w:suppressAutoHyphens w:val="0"/>
        <w:autoSpaceDE w:val="0"/>
        <w:textAlignment w:val="auto"/>
        <w:rPr>
          <w:rFonts w:ascii="Times New Roman" w:hAnsi="Times New Roman" w:cs="Times New Roman"/>
          <w:b/>
          <w:bCs/>
          <w:color w:val="7F0055"/>
          <w:lang w:val="en-US" w:eastAsia="en-US" w:bidi="te-IN"/>
        </w:rPr>
      </w:pPr>
    </w:p>
    <w:p w:rsidR="00FF4EBE"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color w:val="7F0055"/>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6A3E3E"/>
          <w:u w:val="single"/>
          <w:lang w:val="en-US" w:eastAsia="en-US" w:bidi="te-IN"/>
        </w:rPr>
        <w:t>x</w:t>
      </w:r>
      <w:r w:rsidRPr="005570FD">
        <w:rPr>
          <w:rFonts w:ascii="Times New Roman" w:hAnsi="Times New Roman" w:cs="Times New Roman"/>
          <w:color w:val="000000"/>
          <w:u w:val="single"/>
          <w:lang w:val="en-US" w:eastAsia="en-US" w:bidi="te-IN"/>
        </w:rPr>
        <w:t>=</w:t>
      </w:r>
      <w:r w:rsidRPr="005570FD">
        <w:rPr>
          <w:rFonts w:ascii="Times New Roman" w:hAnsi="Times New Roman" w:cs="Times New Roman"/>
          <w:color w:val="6A3E3E"/>
          <w:u w:val="singl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FF4EBE" w:rsidRPr="005570FD" w:rsidRDefault="00FF4EBE">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FF4EBE" w:rsidRPr="005570FD" w:rsidRDefault="00FF4EBE">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O/p: 0</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this keyword  we can get correct output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FF4EBE">
      <w:pPr>
        <w:pStyle w:val="Standard"/>
        <w:jc w:val="both"/>
        <w:rPr>
          <w:rFonts w:ascii="Times New Roman" w:hAnsi="Times New Roman" w:cs="Times New Roman"/>
          <w:b/>
          <w:bCs/>
        </w:rPr>
      </w:pPr>
      <w:r w:rsidRPr="005570FD">
        <w:rPr>
          <w:rFonts w:ascii="Times New Roman" w:hAnsi="Times New Roman" w:cs="Times New Roman"/>
          <w:b/>
          <w:bCs/>
        </w:rPr>
        <w:t>1</w:t>
      </w:r>
      <w:r w:rsidR="007D7BCC" w:rsidRPr="005570FD">
        <w:rPr>
          <w:rFonts w:ascii="Times New Roman" w:hAnsi="Times New Roman" w:cs="Times New Roman"/>
          <w:b/>
          <w:bCs/>
        </w:rPr>
        <w:t>.Can we overload main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Yes, we can have multiple methods with name “main” in a single class. However if we run the class, java runtime environment will look for main method with syntax as public static void main(String []  args).</w:t>
      </w:r>
    </w:p>
    <w:p w:rsidR="007D7BCC" w:rsidRPr="005570FD" w:rsidRDefault="007D7BCC">
      <w:pPr>
        <w:pStyle w:val="Standard"/>
        <w:jc w:val="both"/>
        <w:rPr>
          <w:rFonts w:ascii="Times New Roman" w:hAnsi="Times New Roman" w:cs="Times New Roman"/>
          <w:b/>
          <w:bCs/>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2</w:t>
      </w:r>
      <w:r w:rsidR="007D7BCC" w:rsidRPr="005570FD">
        <w:rPr>
          <w:rFonts w:ascii="Times New Roman" w:hAnsi="Times New Roman" w:cs="Times New Roman"/>
          <w:b/>
          <w:bCs/>
        </w:rPr>
        <w:t>.What is static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keyword can be used with class level variables to make it global i.e all the objects will share the same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keyword can be used with methods also. A static method can access only static variables of class and invoke only static methods of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Read more in detail at java static keyword.</w:t>
      </w:r>
    </w:p>
    <w:p w:rsidR="007D7BCC" w:rsidRPr="005570FD" w:rsidRDefault="007D7BCC">
      <w:pPr>
        <w:pStyle w:val="Standard"/>
        <w:jc w:val="both"/>
        <w:rPr>
          <w:rFonts w:ascii="Times New Roman" w:hAnsi="Times New Roman" w:cs="Times New Roman"/>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3</w:t>
      </w:r>
      <w:r w:rsidR="007D7BCC" w:rsidRPr="005570FD">
        <w:rPr>
          <w:rFonts w:ascii="Times New Roman" w:hAnsi="Times New Roman" w:cs="Times New Roman"/>
          <w:b/>
          <w:bCs/>
        </w:rPr>
        <w:t>.Can we declare a class as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can’t declare a top-level class as static however an inner class can be declared as static. If inner class is declared as static, it’s called static nested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nested class is same as any other top-level class and is nested for only packaging convenience.</w:t>
      </w:r>
    </w:p>
    <w:p w:rsidR="007D7BCC" w:rsidRPr="005570FD" w:rsidRDefault="007D7BCC">
      <w:pPr>
        <w:rPr>
          <w:rFonts w:ascii="Times New Roman" w:hAnsi="Times New Roman" w:cs="Times New Roman"/>
        </w:rPr>
      </w:pPr>
    </w:p>
    <w:p w:rsidR="007D7BCC" w:rsidRPr="005570FD" w:rsidRDefault="00FF4EBE">
      <w:pPr>
        <w:pStyle w:val="Standard"/>
        <w:jc w:val="both"/>
        <w:rPr>
          <w:rFonts w:ascii="Times New Roman" w:hAnsi="Times New Roman" w:cs="Times New Roman"/>
        </w:rPr>
      </w:pPr>
      <w:r w:rsidRPr="005570FD">
        <w:rPr>
          <w:rFonts w:ascii="Times New Roman" w:hAnsi="Times New Roman" w:cs="Times New Roman"/>
          <w:b/>
          <w:bCs/>
        </w:rPr>
        <w:t>4</w:t>
      </w:r>
      <w:r w:rsidR="007D7BCC" w:rsidRPr="005570FD">
        <w:rPr>
          <w:rFonts w:ascii="Times New Roman" w:hAnsi="Times New Roman" w:cs="Times New Roman"/>
          <w:b/>
          <w:bCs/>
        </w:rPr>
        <w:t>.What is static block?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Java static block is the group of statements that gets executed when the class is loaded into memory by Java ClassLoader. It is used to initialize static variables of the class. Mostly it’s used to create static resources when class is loaded.</w:t>
      </w:r>
    </w:p>
    <w:p w:rsidR="007D7BCC" w:rsidRPr="005570FD" w:rsidRDefault="007D7BCC">
      <w:pPr>
        <w:pStyle w:val="Standard"/>
        <w:jc w:val="both"/>
        <w:rPr>
          <w:rFonts w:ascii="Times New Roman" w:hAnsi="Times New Roman" w:cs="Times New Roman"/>
          <w:b/>
          <w:bCs/>
        </w:rPr>
      </w:pP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5.</w:t>
      </w:r>
      <w:r w:rsidR="007D7BCC" w:rsidRPr="005570FD">
        <w:rPr>
          <w:rFonts w:ascii="Times New Roman" w:hAnsi="Times New Roman" w:cs="Times New Roman"/>
          <w:b/>
          <w:bCs/>
        </w:rPr>
        <w:t xml:space="preserve"> What is the importance of main method in Java?</w:t>
      </w:r>
    </w:p>
    <w:p w:rsidR="007D7BCC" w:rsidRPr="005570FD" w:rsidRDefault="007D7BCC">
      <w:pPr>
        <w:pStyle w:val="NormalWeb"/>
        <w:jc w:val="both"/>
      </w:pPr>
      <w:r w:rsidRPr="005570FD">
        <w:t xml:space="preserve">main() method is the entry point of any standalone java application. The syntax of main method is </w:t>
      </w:r>
      <w:r w:rsidRPr="005570FD">
        <w:rPr>
          <w:rStyle w:val="HTMLCode"/>
          <w:rFonts w:ascii="Times New Roman" w:hAnsi="Times New Roman" w:cs="Times New Roman"/>
          <w:sz w:val="24"/>
          <w:szCs w:val="24"/>
        </w:rPr>
        <w:t>public static void main(String []  args)</w:t>
      </w:r>
      <w:r w:rsidRPr="005570FD">
        <w:t>.</w:t>
      </w:r>
    </w:p>
    <w:p w:rsidR="007D7BCC" w:rsidRPr="005570FD" w:rsidRDefault="007D7BCC">
      <w:pPr>
        <w:pStyle w:val="NormalWeb"/>
        <w:jc w:val="both"/>
      </w:pPr>
      <w:r w:rsidRPr="005570FD">
        <w:t xml:space="preserve">main method is public and static so that java can access it without initializing the class. The input parameter is an array of String through which we can pass runtime arguments to the java program. </w:t>
      </w: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6</w:t>
      </w:r>
      <w:r w:rsidR="007D7BCC" w:rsidRPr="005570FD">
        <w:rPr>
          <w:rFonts w:ascii="Times New Roman" w:hAnsi="Times New Roman" w:cs="Times New Roman"/>
          <w:b/>
          <w:bCs/>
        </w:rPr>
        <w:t>) Can we declare a class as static?</w:t>
      </w:r>
    </w:p>
    <w:p w:rsidR="007D7BCC" w:rsidRPr="005570FD" w:rsidRDefault="007D7BCC" w:rsidP="00FF4EBE">
      <w:pPr>
        <w:pStyle w:val="NormalWeb"/>
      </w:pPr>
      <w:r w:rsidRPr="005570FD">
        <w:t>We can’t declare a top-level class as static however an inner class can be declared as static. If inner class is declared as static, it’s called static nested class.</w:t>
      </w:r>
      <w:r w:rsidRPr="005570FD">
        <w:br/>
        <w:t>Static nested class is same as any other top-level class and is nested for only packaging convenience.</w:t>
      </w:r>
    </w:p>
    <w:p w:rsidR="007D7BCC" w:rsidRPr="005570FD" w:rsidRDefault="00FF4EBE" w:rsidP="00FF4EBE">
      <w:pPr>
        <w:pStyle w:val="Standard"/>
        <w:jc w:val="both"/>
        <w:rPr>
          <w:rFonts w:ascii="Times New Roman" w:hAnsi="Times New Roman" w:cs="Times New Roman"/>
          <w:b/>
          <w:bCs/>
        </w:rPr>
      </w:pPr>
      <w:bookmarkStart w:id="4" w:name="static-import"/>
      <w:bookmarkEnd w:id="4"/>
      <w:r w:rsidRPr="005570FD">
        <w:rPr>
          <w:rFonts w:ascii="Times New Roman" w:hAnsi="Times New Roman" w:cs="Times New Roman"/>
          <w:b/>
          <w:bCs/>
        </w:rPr>
        <w:t>7</w:t>
      </w:r>
      <w:r w:rsidR="007D7BCC" w:rsidRPr="005570FD">
        <w:rPr>
          <w:rFonts w:ascii="Times New Roman" w:hAnsi="Times New Roman" w:cs="Times New Roman"/>
          <w:b/>
          <w:bCs/>
        </w:rPr>
        <w:t>) What is static import?</w:t>
      </w:r>
    </w:p>
    <w:p w:rsidR="007D7BCC" w:rsidRPr="005570FD" w:rsidRDefault="007D7BCC">
      <w:pPr>
        <w:pStyle w:val="NormalWeb"/>
        <w:jc w:val="both"/>
        <w:rPr>
          <w:rStyle w:val="kwd"/>
        </w:rPr>
      </w:pPr>
      <w:r w:rsidRPr="005570FD">
        <w:t>If we have to use any static variable or method from other class, usually we import the class and then use the method/variable with class name.</w:t>
      </w:r>
    </w:p>
    <w:p w:rsidR="007D7BCC" w:rsidRPr="005570FD" w:rsidRDefault="007D7BCC">
      <w:pPr>
        <w:pStyle w:val="HTMLPreformatted"/>
        <w:jc w:val="both"/>
        <w:rPr>
          <w:rFonts w:ascii="Times New Roman" w:hAnsi="Times New Roman" w:cs="Times New Roman"/>
          <w:sz w:val="24"/>
          <w:szCs w:val="24"/>
        </w:rPr>
      </w:pPr>
      <w:r w:rsidRPr="005570FD">
        <w:rPr>
          <w:rStyle w:val="kwd"/>
          <w:rFonts w:ascii="Times New Roman" w:hAnsi="Times New Roman" w:cs="Times New Roman"/>
          <w:sz w:val="24"/>
          <w:szCs w:val="24"/>
        </w:rPr>
        <w:t>import</w:t>
      </w:r>
      <w:r w:rsidRPr="005570FD">
        <w:rPr>
          <w:rStyle w:val="pln"/>
          <w:rFonts w:ascii="Times New Roman" w:hAnsi="Times New Roman" w:cs="Times New Roman"/>
          <w:sz w:val="24"/>
          <w:szCs w:val="24"/>
        </w:rPr>
        <w:t xml:space="preserve"> java</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lang</w:t>
      </w:r>
      <w:r w:rsidRPr="005570FD">
        <w:rPr>
          <w:rStyle w:val="pun"/>
          <w:rFonts w:ascii="Times New Roman" w:hAnsi="Times New Roman" w:cs="Times New Roman"/>
          <w:sz w:val="24"/>
          <w:szCs w:val="24"/>
        </w:rPr>
        <w:t>.</w:t>
      </w:r>
      <w:r w:rsidRPr="005570FD">
        <w:rPr>
          <w:rStyle w:val="typ"/>
          <w:rFonts w:ascii="Times New Roman" w:hAnsi="Times New Roman" w:cs="Times New Roman"/>
          <w:sz w:val="24"/>
          <w:szCs w:val="24"/>
        </w:rPr>
        <w:t>Math</w:t>
      </w:r>
      <w:r w:rsidRPr="005570FD">
        <w:rPr>
          <w:rStyle w:val="pun"/>
          <w:rFonts w:ascii="Times New Roman" w:hAnsi="Times New Roman" w:cs="Times New Roman"/>
          <w:sz w:val="24"/>
          <w:szCs w:val="24"/>
        </w:rPr>
        <w:t>;</w:t>
      </w:r>
    </w:p>
    <w:p w:rsidR="007D7BCC" w:rsidRPr="005570FD" w:rsidRDefault="007D7BCC">
      <w:pPr>
        <w:pStyle w:val="HTMLPreformatted"/>
        <w:jc w:val="both"/>
        <w:rPr>
          <w:rFonts w:ascii="Times New Roman" w:hAnsi="Times New Roman" w:cs="Times New Roman"/>
          <w:sz w:val="24"/>
          <w:szCs w:val="24"/>
        </w:rPr>
      </w:pPr>
    </w:p>
    <w:p w:rsidR="007D7BCC" w:rsidRPr="005570FD" w:rsidRDefault="007D7BCC">
      <w:pPr>
        <w:pStyle w:val="HTMLPreformatted"/>
        <w:jc w:val="both"/>
        <w:rPr>
          <w:rStyle w:val="kwd"/>
          <w:rFonts w:ascii="Times New Roman" w:hAnsi="Times New Roman" w:cs="Times New Roman"/>
          <w:sz w:val="24"/>
          <w:szCs w:val="24"/>
        </w:rPr>
      </w:pPr>
      <w:r w:rsidRPr="005570FD">
        <w:rPr>
          <w:rStyle w:val="com"/>
          <w:rFonts w:ascii="Times New Roman" w:hAnsi="Times New Roman" w:cs="Times New Roman"/>
          <w:sz w:val="24"/>
          <w:szCs w:val="24"/>
        </w:rPr>
        <w:t>//inside class</w:t>
      </w:r>
    </w:p>
    <w:p w:rsidR="007D7BCC" w:rsidRPr="005570FD" w:rsidRDefault="007D7BCC">
      <w:pPr>
        <w:pStyle w:val="HTMLPreformatted"/>
        <w:jc w:val="both"/>
        <w:rPr>
          <w:rFonts w:ascii="Times New Roman" w:hAnsi="Times New Roman" w:cs="Times New Roman"/>
          <w:color w:val="000000"/>
          <w:sz w:val="24"/>
          <w:szCs w:val="24"/>
        </w:rPr>
      </w:pPr>
      <w:r w:rsidRPr="005570FD">
        <w:rPr>
          <w:rStyle w:val="kwd"/>
          <w:rFonts w:ascii="Times New Roman" w:hAnsi="Times New Roman" w:cs="Times New Roman"/>
          <w:sz w:val="24"/>
          <w:szCs w:val="24"/>
        </w:rPr>
        <w:t>double</w:t>
      </w:r>
      <w:r w:rsidRPr="005570FD">
        <w:rPr>
          <w:rStyle w:val="pln"/>
          <w:rFonts w:ascii="Times New Roman" w:hAnsi="Times New Roman" w:cs="Times New Roman"/>
          <w:sz w:val="24"/>
          <w:szCs w:val="24"/>
        </w:rPr>
        <w:t xml:space="preserve"> test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Math</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PI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lit"/>
          <w:rFonts w:ascii="Times New Roman" w:hAnsi="Times New Roman" w:cs="Times New Roman"/>
          <w:sz w:val="24"/>
          <w:szCs w:val="24"/>
        </w:rPr>
        <w:t>5</w:t>
      </w:r>
      <w:r w:rsidRPr="005570FD">
        <w:rPr>
          <w:rStyle w:val="pun"/>
          <w:rFonts w:ascii="Times New Roman" w:hAnsi="Times New Roman" w:cs="Times New Roman"/>
          <w:sz w:val="24"/>
          <w:szCs w:val="24"/>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do the same thing by importing the static method or variable only and then use it in the class as if it belongs to it.</w:t>
      </w:r>
    </w:p>
    <w:p w:rsidR="007D7BCC" w:rsidRPr="005570FD" w:rsidRDefault="007D7BCC">
      <w:pPr>
        <w:pStyle w:val="Standard"/>
        <w:jc w:val="both"/>
        <w:rPr>
          <w:rFonts w:ascii="Times New Roman" w:hAnsi="Times New Roman" w:cs="Times New Roman"/>
        </w:rPr>
      </w:pPr>
    </w:p>
    <w:p w:rsidR="007D7BCC" w:rsidRPr="005570FD" w:rsidRDefault="007D7BCC">
      <w:pPr>
        <w:pStyle w:val="HTMLPreformatted"/>
        <w:jc w:val="both"/>
        <w:rPr>
          <w:rFonts w:ascii="Times New Roman" w:hAnsi="Times New Roman" w:cs="Times New Roman"/>
          <w:sz w:val="24"/>
          <w:szCs w:val="24"/>
        </w:rPr>
      </w:pPr>
      <w:r w:rsidRPr="005570FD">
        <w:rPr>
          <w:rStyle w:val="kwd"/>
          <w:rFonts w:ascii="Times New Roman" w:hAnsi="Times New Roman" w:cs="Times New Roman"/>
          <w:sz w:val="24"/>
          <w:szCs w:val="24"/>
        </w:rPr>
        <w:t>import</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static</w:t>
      </w:r>
      <w:r w:rsidRPr="005570FD">
        <w:rPr>
          <w:rStyle w:val="pln"/>
          <w:rFonts w:ascii="Times New Roman" w:hAnsi="Times New Roman" w:cs="Times New Roman"/>
          <w:sz w:val="24"/>
          <w:szCs w:val="24"/>
        </w:rPr>
        <w:t xml:space="preserve"> java</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lang</w:t>
      </w:r>
      <w:r w:rsidRPr="005570FD">
        <w:rPr>
          <w:rStyle w:val="pun"/>
          <w:rFonts w:ascii="Times New Roman" w:hAnsi="Times New Roman" w:cs="Times New Roman"/>
          <w:sz w:val="24"/>
          <w:szCs w:val="24"/>
        </w:rPr>
        <w:t>.</w:t>
      </w:r>
      <w:r w:rsidRPr="005570FD">
        <w:rPr>
          <w:rStyle w:val="typ"/>
          <w:rFonts w:ascii="Times New Roman" w:hAnsi="Times New Roman" w:cs="Times New Roman"/>
          <w:sz w:val="24"/>
          <w:szCs w:val="24"/>
        </w:rPr>
        <w:t>Math</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PI</w:t>
      </w:r>
      <w:r w:rsidRPr="005570FD">
        <w:rPr>
          <w:rStyle w:val="pun"/>
          <w:rFonts w:ascii="Times New Roman" w:hAnsi="Times New Roman" w:cs="Times New Roman"/>
          <w:sz w:val="24"/>
          <w:szCs w:val="24"/>
        </w:rPr>
        <w:t>;</w:t>
      </w:r>
    </w:p>
    <w:p w:rsidR="007D7BCC" w:rsidRPr="005570FD" w:rsidRDefault="007D7BCC">
      <w:pPr>
        <w:pStyle w:val="HTMLPreformatted"/>
        <w:jc w:val="both"/>
        <w:rPr>
          <w:rFonts w:ascii="Times New Roman" w:hAnsi="Times New Roman" w:cs="Times New Roman"/>
          <w:sz w:val="24"/>
          <w:szCs w:val="24"/>
        </w:rPr>
      </w:pPr>
    </w:p>
    <w:p w:rsidR="007D7BCC" w:rsidRPr="005570FD" w:rsidRDefault="007D7BCC">
      <w:pPr>
        <w:pStyle w:val="HTMLPreformatted"/>
        <w:jc w:val="both"/>
        <w:rPr>
          <w:rStyle w:val="kwd"/>
          <w:rFonts w:ascii="Times New Roman" w:hAnsi="Times New Roman" w:cs="Times New Roman"/>
          <w:sz w:val="24"/>
          <w:szCs w:val="24"/>
        </w:rPr>
      </w:pPr>
      <w:r w:rsidRPr="005570FD">
        <w:rPr>
          <w:rStyle w:val="com"/>
          <w:rFonts w:ascii="Times New Roman" w:hAnsi="Times New Roman" w:cs="Times New Roman"/>
          <w:sz w:val="24"/>
          <w:szCs w:val="24"/>
        </w:rPr>
        <w:t>//no need to refer class now</w:t>
      </w:r>
    </w:p>
    <w:p w:rsidR="007D7BCC" w:rsidRPr="005570FD" w:rsidRDefault="007D7BCC">
      <w:pPr>
        <w:pStyle w:val="HTMLPreformatted"/>
        <w:jc w:val="both"/>
        <w:rPr>
          <w:rFonts w:ascii="Times New Roman" w:hAnsi="Times New Roman" w:cs="Times New Roman"/>
          <w:color w:val="000000"/>
          <w:sz w:val="24"/>
          <w:szCs w:val="24"/>
        </w:rPr>
      </w:pPr>
      <w:r w:rsidRPr="005570FD">
        <w:rPr>
          <w:rStyle w:val="kwd"/>
          <w:rFonts w:ascii="Times New Roman" w:hAnsi="Times New Roman" w:cs="Times New Roman"/>
          <w:sz w:val="24"/>
          <w:szCs w:val="24"/>
        </w:rPr>
        <w:t>double</w:t>
      </w:r>
      <w:r w:rsidRPr="005570FD">
        <w:rPr>
          <w:rStyle w:val="pln"/>
          <w:rFonts w:ascii="Times New Roman" w:hAnsi="Times New Roman" w:cs="Times New Roman"/>
          <w:sz w:val="24"/>
          <w:szCs w:val="24"/>
        </w:rPr>
        <w:t xml:space="preserve"> test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PI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lit"/>
          <w:rFonts w:ascii="Times New Roman" w:hAnsi="Times New Roman" w:cs="Times New Roman"/>
          <w:sz w:val="24"/>
          <w:szCs w:val="24"/>
        </w:rPr>
        <w:t>5</w:t>
      </w:r>
      <w:r w:rsidRPr="005570FD">
        <w:rPr>
          <w:rStyle w:val="pun"/>
          <w:rFonts w:ascii="Times New Roman" w:hAnsi="Times New Roman" w:cs="Times New Roman"/>
          <w:sz w:val="24"/>
          <w:szCs w:val="24"/>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Use of static import can cause confusion, so it’s better to avoid it. Overuse of static import can make your program unreadable and unmaintainable.</w:t>
      </w:r>
    </w:p>
    <w:p w:rsidR="007D7BCC" w:rsidRPr="005570FD" w:rsidRDefault="007D7BCC">
      <w:pPr>
        <w:pStyle w:val="Standard"/>
        <w:jc w:val="both"/>
        <w:rPr>
          <w:rFonts w:ascii="Times New Roman" w:hAnsi="Times New Roman" w:cs="Times New Roman"/>
          <w:b/>
          <w:bCs/>
        </w:rPr>
      </w:pP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8</w:t>
      </w:r>
      <w:r w:rsidR="007D7BCC" w:rsidRPr="005570FD">
        <w:rPr>
          <w:rFonts w:ascii="Times New Roman" w:hAnsi="Times New Roman" w:cs="Times New Roman"/>
          <w:b/>
          <w:bCs/>
        </w:rPr>
        <w:t>) What is difference between object oriented programming language and object based programming language?</w:t>
      </w:r>
    </w:p>
    <w:p w:rsidR="007D7BCC" w:rsidRPr="005570FD" w:rsidRDefault="007D7BCC">
      <w:pPr>
        <w:pStyle w:val="NormalWeb"/>
        <w:jc w:val="both"/>
        <w:rPr>
          <w:b/>
          <w:bCs/>
        </w:rPr>
      </w:pPr>
      <w:r w:rsidRPr="005570FD">
        <w:t xml:space="preserve">Object based programming languages follow all the features of OOPs except Inheritance. Examples of object based programming languages are JavaScript, VBScript etc. </w:t>
      </w:r>
    </w:p>
    <w:p w:rsidR="007D7BCC" w:rsidRPr="005570FD" w:rsidRDefault="007D7BCC">
      <w:pPr>
        <w:pStyle w:val="Standard"/>
        <w:jc w:val="both"/>
        <w:rPr>
          <w:rFonts w:ascii="Times New Roman" w:hAnsi="Times New Roman" w:cs="Times New Roman"/>
          <w:b/>
          <w:bCs/>
        </w:rPr>
      </w:pP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9</w:t>
      </w:r>
      <w:r w:rsidR="007D7BCC" w:rsidRPr="005570FD">
        <w:rPr>
          <w:rFonts w:ascii="Times New Roman" w:hAnsi="Times New Roman" w:cs="Times New Roman"/>
          <w:b/>
          <w:bCs/>
        </w:rPr>
        <w:t>) What if the static modifier is removed from the signature of the main method?</w:t>
      </w:r>
    </w:p>
    <w:p w:rsidR="007D7BCC" w:rsidRPr="005570FD" w:rsidRDefault="007D7BCC">
      <w:pPr>
        <w:pStyle w:val="NormalWeb"/>
        <w:jc w:val="both"/>
      </w:pPr>
      <w:r w:rsidRPr="005570FD">
        <w:t>Program compiles. But at runtime throws an error "NoSuchMethodError".</w:t>
      </w:r>
    </w:p>
    <w:p w:rsidR="007D7BCC" w:rsidRPr="005570FD" w:rsidRDefault="00FF4EBE" w:rsidP="00FF4EBE">
      <w:pPr>
        <w:pStyle w:val="Standard"/>
        <w:jc w:val="both"/>
        <w:rPr>
          <w:rFonts w:ascii="Times New Roman" w:hAnsi="Times New Roman" w:cs="Times New Roman"/>
          <w:b/>
          <w:bCs/>
        </w:rPr>
      </w:pPr>
      <w:r w:rsidRPr="005570FD">
        <w:rPr>
          <w:rFonts w:ascii="Times New Roman" w:hAnsi="Times New Roman" w:cs="Times New Roman"/>
          <w:b/>
          <w:bCs/>
        </w:rPr>
        <w:t>10</w:t>
      </w:r>
      <w:r w:rsidR="007D7BCC" w:rsidRPr="005570FD">
        <w:rPr>
          <w:rFonts w:ascii="Times New Roman" w:hAnsi="Times New Roman" w:cs="Times New Roman"/>
          <w:b/>
          <w:bCs/>
        </w:rPr>
        <w:t>) What is difference between static (class) method and instance method?</w:t>
      </w:r>
    </w:p>
    <w:p w:rsidR="007D7BCC" w:rsidRPr="005570FD" w:rsidRDefault="007D7BCC">
      <w:pPr>
        <w:pStyle w:val="Standard"/>
        <w:jc w:val="both"/>
        <w:rPr>
          <w:rFonts w:ascii="Times New Roman" w:hAnsi="Times New Roman" w:cs="Times New Roman"/>
        </w:rPr>
      </w:pPr>
    </w:p>
    <w:tbl>
      <w:tblPr>
        <w:tblW w:w="0" w:type="auto"/>
        <w:tblInd w:w="-30" w:type="dxa"/>
        <w:tblLayout w:type="fixed"/>
        <w:tblCellMar>
          <w:top w:w="15" w:type="dxa"/>
          <w:left w:w="15" w:type="dxa"/>
          <w:bottom w:w="15" w:type="dxa"/>
          <w:right w:w="15" w:type="dxa"/>
        </w:tblCellMar>
        <w:tblLook w:val="0000"/>
      </w:tblPr>
      <w:tblGrid>
        <w:gridCol w:w="6133"/>
        <w:gridCol w:w="3703"/>
      </w:tblGrid>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b/>
                <w:bCs/>
                <w:lang w:val="en-US" w:eastAsia="en-US" w:bidi="te-IN"/>
              </w:rPr>
            </w:pPr>
            <w:r w:rsidRPr="005570FD">
              <w:rPr>
                <w:rFonts w:ascii="Times New Roman" w:eastAsia="Times New Roman" w:hAnsi="Times New Roman" w:cs="Times New Roman"/>
                <w:b/>
                <w:bCs/>
                <w:lang w:val="en-US" w:eastAsia="en-US" w:bidi="te-IN"/>
              </w:rPr>
              <w:t>static or class method</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b/>
                <w:bCs/>
                <w:lang w:val="en-US" w:eastAsia="en-US" w:bidi="te-IN"/>
              </w:rPr>
              <w:t>instance method</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1)A method i.e. declared as static is known as static method.</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A method i.e. not declared as static is known as instance method.</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2)Object is not required to call static method.</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Object is required to call instance methods.</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3)Non-static (instance) members cannot be accessed in static context (static method, static block and static nested class) directly.</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static and non-static variables both can be accessed in instance methods.</w:t>
            </w:r>
          </w:p>
        </w:tc>
      </w:tr>
      <w:tr w:rsidR="007D7BCC" w:rsidRPr="005570FD">
        <w:tc>
          <w:tcPr>
            <w:tcW w:w="6133" w:type="dxa"/>
            <w:shd w:val="clear" w:color="auto" w:fill="auto"/>
            <w:vAlign w:val="center"/>
          </w:tcPr>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4)For example: public static int cube(int n){ return n*n*n;}</w:t>
            </w:r>
          </w:p>
        </w:tc>
        <w:tc>
          <w:tcPr>
            <w:tcW w:w="3703" w:type="dxa"/>
            <w:shd w:val="clear" w:color="auto" w:fill="auto"/>
            <w:vAlign w:val="center"/>
          </w:tcPr>
          <w:p w:rsidR="007D7BCC" w:rsidRPr="005570FD" w:rsidRDefault="007D7BCC">
            <w:pPr>
              <w:widowControl/>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For example: public void msg(){...}.</w:t>
            </w:r>
          </w:p>
        </w:tc>
      </w:tr>
      <w:tr w:rsidR="007D7BCC" w:rsidRPr="005570FD">
        <w:tc>
          <w:tcPr>
            <w:tcW w:w="6133" w:type="dxa"/>
            <w:shd w:val="clear" w:color="auto" w:fill="auto"/>
            <w:vAlign w:val="center"/>
          </w:tcPr>
          <w:p w:rsidR="00FF4EBE" w:rsidRPr="005570FD" w:rsidRDefault="00FF4EBE">
            <w:pPr>
              <w:pStyle w:val="Standard"/>
              <w:jc w:val="both"/>
              <w:rPr>
                <w:rFonts w:ascii="Times New Roman" w:hAnsi="Times New Roman" w:cs="Times New Roman"/>
                <w:b/>
                <w:bCs/>
              </w:rPr>
            </w:pPr>
          </w:p>
          <w:p w:rsidR="007D7BCC" w:rsidRPr="005570FD" w:rsidRDefault="00FF4EBE">
            <w:pPr>
              <w:pStyle w:val="Standard"/>
              <w:jc w:val="both"/>
              <w:rPr>
                <w:rFonts w:ascii="Times New Roman" w:eastAsia="Times New Roman" w:hAnsi="Times New Roman" w:cs="Times New Roman"/>
                <w:lang w:val="en-US" w:eastAsia="en-US" w:bidi="te-IN"/>
              </w:rPr>
            </w:pPr>
            <w:r w:rsidRPr="005570FD">
              <w:rPr>
                <w:rFonts w:ascii="Times New Roman" w:hAnsi="Times New Roman" w:cs="Times New Roman"/>
                <w:b/>
                <w:bCs/>
              </w:rPr>
              <w:t>1</w:t>
            </w:r>
            <w:r w:rsidR="007D7BCC" w:rsidRPr="005570FD">
              <w:rPr>
                <w:rFonts w:ascii="Times New Roman" w:hAnsi="Times New Roman" w:cs="Times New Roman"/>
                <w:b/>
                <w:bCs/>
              </w:rPr>
              <w:t>1.What will happen if static modifier is removed from the signature of the main method?</w:t>
            </w:r>
          </w:p>
          <w:p w:rsidR="007D7BCC" w:rsidRPr="005570FD" w:rsidRDefault="007D7BCC">
            <w:pPr>
              <w:widowControl/>
              <w:suppressAutoHyphens w:val="0"/>
              <w:jc w:val="both"/>
              <w:textAlignment w:val="auto"/>
              <w:rPr>
                <w:rFonts w:ascii="Times New Roman" w:eastAsia="Times New Roman" w:hAnsi="Times New Roman" w:cs="Times New Roman"/>
                <w:lang w:val="en-US" w:eastAsia="en-US" w:bidi="te-IN"/>
              </w:rPr>
            </w:pPr>
          </w:p>
        </w:tc>
        <w:tc>
          <w:tcPr>
            <w:tcW w:w="3703" w:type="dxa"/>
            <w:shd w:val="clear" w:color="auto" w:fill="auto"/>
            <w:vAlign w:val="center"/>
          </w:tcPr>
          <w:p w:rsidR="007D7BCC" w:rsidRPr="005570FD" w:rsidRDefault="007D7BCC">
            <w:pPr>
              <w:widowControl/>
              <w:suppressAutoHyphens w:val="0"/>
              <w:snapToGrid w:val="0"/>
              <w:jc w:val="both"/>
              <w:textAlignment w:val="auto"/>
              <w:rPr>
                <w:rFonts w:ascii="Times New Roman" w:eastAsia="Times New Roman" w:hAnsi="Times New Roman" w:cs="Times New Roman"/>
                <w:lang w:val="en-US" w:eastAsia="en-US" w:bidi="te-IN"/>
              </w:rPr>
            </w:pPr>
          </w:p>
        </w:tc>
      </w:tr>
    </w:tbl>
    <w:p w:rsidR="007D7BCC" w:rsidRPr="005570FD" w:rsidRDefault="00FF4EBE">
      <w:pPr>
        <w:pStyle w:val="Standard"/>
        <w:jc w:val="both"/>
        <w:rPr>
          <w:rFonts w:ascii="Times New Roman" w:hAnsi="Times New Roman" w:cs="Times New Roman"/>
          <w:b/>
          <w:bCs/>
        </w:rPr>
      </w:pPr>
      <w:r w:rsidRPr="005570FD">
        <w:rPr>
          <w:rFonts w:ascii="Times New Roman" w:hAnsi="Times New Roman" w:cs="Times New Roman"/>
          <w:b/>
          <w:bCs/>
        </w:rPr>
        <w:t>12</w:t>
      </w:r>
      <w:r w:rsidR="007D7BCC" w:rsidRPr="005570FD">
        <w:rPr>
          <w:rFonts w:ascii="Times New Roman" w:hAnsi="Times New Roman" w:cs="Times New Roman"/>
          <w:b/>
          <w:bCs/>
        </w:rPr>
        <w:t>. How we can execute any code even before main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Ans: If we want to execute any statements before even creation of objects at load time of class, we can use a static block of code in the class. Any statements inside this static block of code will get executed once at the time of loading the class even before creation of objects in the main method.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FF4EBE" w:rsidRPr="005570FD" w:rsidRDefault="00FF4EBE">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3860B9" w:rsidRDefault="003860B9">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8F397C" w:rsidRDefault="008F397C">
      <w:pPr>
        <w:pStyle w:val="Standard"/>
        <w:jc w:val="center"/>
        <w:rPr>
          <w:rFonts w:ascii="Times New Roman" w:hAnsi="Times New Roman" w:cs="Times New Roman"/>
          <w:b/>
          <w:bCs/>
        </w:rPr>
      </w:pPr>
    </w:p>
    <w:p w:rsidR="007D7BCC" w:rsidRPr="003860B9" w:rsidRDefault="00FF4EBE">
      <w:pPr>
        <w:pStyle w:val="Standard"/>
        <w:jc w:val="center"/>
        <w:rPr>
          <w:rFonts w:ascii="Times New Roman" w:hAnsi="Times New Roman" w:cs="Times New Roman"/>
          <w:b/>
          <w:bCs/>
          <w:sz w:val="40"/>
          <w:szCs w:val="40"/>
        </w:rPr>
      </w:pPr>
      <w:r w:rsidRPr="003860B9">
        <w:rPr>
          <w:rFonts w:ascii="Times New Roman" w:hAnsi="Times New Roman" w:cs="Times New Roman"/>
          <w:b/>
          <w:bCs/>
          <w:sz w:val="40"/>
          <w:szCs w:val="40"/>
        </w:rPr>
        <w:t>This keyword in java</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What is this in java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java, this is a reference variable ( pointer ) that refers to the current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key word to refer to Current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Current object --&gt; it is an object, which is responsible to invoke 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object is created, for each and every object this pointer generates and stores address of same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Hence this pointer refer to the current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Usage of java this keyword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Here is given usages of java this keyword.</w:t>
      </w:r>
    </w:p>
    <w:p w:rsidR="007D7BCC" w:rsidRPr="005570FD" w:rsidRDefault="007D7BCC">
      <w:pPr>
        <w:pStyle w:val="Standard"/>
        <w:jc w:val="both"/>
        <w:rPr>
          <w:rFonts w:ascii="Times New Roman" w:hAnsi="Times New Roman" w:cs="Times New Roman"/>
          <w:b/>
          <w:bCs/>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b/>
          <w:bCs/>
        </w:rPr>
        <w:t xml:space="preserve">  </w:t>
      </w:r>
      <w:r w:rsidRPr="005570FD">
        <w:rPr>
          <w:rFonts w:ascii="Times New Roman" w:eastAsia="Times New Roman" w:hAnsi="Times New Roman" w:cs="Times New Roman"/>
        </w:rPr>
        <w:t xml:space="preserve">  </w:t>
      </w:r>
      <w:r w:rsidRPr="005570FD">
        <w:rPr>
          <w:rFonts w:ascii="Times New Roman" w:hAnsi="Times New Roman" w:cs="Times New Roman"/>
        </w:rPr>
        <w:t>this keyword can be used to refer current class instance variable.</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if class data member name and method argument name are same, to access class data member we can use  this keyword.</w:t>
      </w:r>
    </w:p>
    <w:p w:rsidR="007D7BCC" w:rsidRPr="005570FD" w:rsidRDefault="007D7BCC">
      <w:pPr>
        <w:pStyle w:val="Standard"/>
        <w:jc w:val="both"/>
        <w:rPr>
          <w:rFonts w:ascii="Times New Roman" w:hAnsi="Times New Roman" w:cs="Times New Roman"/>
        </w:rPr>
      </w:pPr>
    </w:p>
    <w:p w:rsidR="007D7BCC" w:rsidRPr="00314BF9" w:rsidRDefault="007D7BCC" w:rsidP="00C85BE0">
      <w:pPr>
        <w:pStyle w:val="Standard"/>
        <w:numPr>
          <w:ilvl w:val="0"/>
          <w:numId w:val="22"/>
        </w:numPr>
        <w:ind w:left="720" w:hanging="360"/>
        <w:jc w:val="both"/>
        <w:rPr>
          <w:rFonts w:ascii="Times New Roman" w:hAnsi="Times New Roman" w:cs="Times New Roman"/>
        </w:rPr>
      </w:pPr>
      <w:r w:rsidRPr="00314BF9">
        <w:rPr>
          <w:rFonts w:ascii="Times New Roman" w:eastAsia="Times New Roman" w:hAnsi="Times New Roman" w:cs="Times New Roman"/>
        </w:rPr>
        <w:t xml:space="preserve">   </w:t>
      </w:r>
      <w:r w:rsidRPr="00314BF9">
        <w:rPr>
          <w:rFonts w:ascii="Times New Roman" w:hAnsi="Times New Roman" w:cs="Times New Roman"/>
        </w:rPr>
        <w:t xml:space="preserve">if class data member name and local variable name is same, to access class data member we can use </w:t>
      </w:r>
      <w:r w:rsidRPr="00314BF9">
        <w:rPr>
          <w:rFonts w:ascii="Times New Roman" w:eastAsia="Times New Roman" w:hAnsi="Times New Roman" w:cs="Times New Roman"/>
        </w:rPr>
        <w:t xml:space="preserve">   </w:t>
      </w:r>
      <w:r w:rsidRPr="00314BF9">
        <w:rPr>
          <w:rFonts w:ascii="Times New Roman" w:hAnsi="Times New Roman" w:cs="Times New Roman"/>
        </w:rPr>
        <w:t>this keyword.</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keyword can also be used to return the current class instance.</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can be used to invoke current class constructor.</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keyword can be used to invoke current class method (implicitly)</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can be passed as an argument in the method call.</w:t>
      </w:r>
    </w:p>
    <w:p w:rsidR="007D7BCC" w:rsidRPr="005570FD" w:rsidRDefault="007D7BCC">
      <w:pPr>
        <w:pStyle w:val="ListParagraph"/>
        <w:rPr>
          <w:rFonts w:ascii="Times New Roman" w:hAnsi="Times New Roman" w:cs="Times New Roman"/>
          <w:szCs w:val="24"/>
        </w:rPr>
      </w:pPr>
    </w:p>
    <w:p w:rsidR="007D7BCC" w:rsidRPr="005570FD" w:rsidRDefault="007D7BCC" w:rsidP="00C85BE0">
      <w:pPr>
        <w:pStyle w:val="Standard"/>
        <w:numPr>
          <w:ilvl w:val="0"/>
          <w:numId w:val="22"/>
        </w:numPr>
        <w:ind w:left="720" w:hanging="36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this can be passed as argument in the constructor call.</w:t>
      </w:r>
    </w:p>
    <w:p w:rsidR="007D7BCC" w:rsidRPr="005570FD" w:rsidRDefault="007D7BCC">
      <w:pPr>
        <w:pStyle w:val="ListParagraph"/>
        <w:rPr>
          <w:rFonts w:ascii="Times New Roman" w:hAnsi="Times New Roman" w:cs="Times New Roman"/>
          <w:szCs w:val="24"/>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over object is created for every object reference variable will be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Accessing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this.member;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class data member name and method argument name are same, to access class data member we can use this keyword.</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009337F9">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FFFF0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009B4BE0">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FFFF00"/>
          <w:lang w:val="en-US" w:eastAsia="en-US" w:bidi="te-IN"/>
        </w:rPr>
        <w:t>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shd w:val="clear" w:color="auto" w:fill="C0C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t>Another use of this.</w:t>
      </w:r>
    </w:p>
    <w:p w:rsidR="003860B9" w:rsidRPr="005570FD" w:rsidRDefault="003860B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if class data member name and local variable name is same, to access class data member we can use this keyword.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b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 xml:space="preserve"> = 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"local a "</w:t>
      </w:r>
      <w:r w:rsidRPr="005570FD">
        <w:rPr>
          <w:rFonts w:ascii="Times New Roman" w:hAnsi="Times New Roman" w:cs="Times New Roman"/>
          <w:color w:val="000000"/>
        </w:rPr>
        <w:t xml:space="preserve"> +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"class a "</w:t>
      </w:r>
      <w:r w:rsidRPr="005570FD">
        <w:rPr>
          <w:rFonts w:ascii="Times New Roman" w:hAnsi="Times New Roman" w:cs="Times New Roman"/>
          <w:color w:val="000000"/>
        </w:rPr>
        <w:t xml:space="preserve"> + </w:t>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w:t>
      </w:r>
    </w:p>
    <w:p w:rsidR="007D7BCC" w:rsidRPr="005570FD" w:rsidRDefault="007D7BCC">
      <w:pPr>
        <w:pStyle w:val="Standard"/>
        <w:jc w:val="both"/>
        <w:rPr>
          <w:rFonts w:ascii="Times New Roman" w:hAnsi="Times New Roman" w:cs="Times New Roman"/>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3860B9" w:rsidRDefault="003860B9">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.setData(10);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When object is created, for each and every object this pointer generates and stores the address of same object.</w:t>
      </w:r>
    </w:p>
    <w:p w:rsidR="009337F9" w:rsidRPr="005570FD" w:rsidRDefault="009337F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i.e this pointer referring to current.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Memory map of this reference variable.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setData()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2A00FF"/>
        </w:rPr>
        <w:t>"\tb="</w:t>
      </w:r>
      <w:r w:rsidRPr="005570FD">
        <w:rPr>
          <w:rFonts w:ascii="Times New Roman" w:hAnsi="Times New Roman" w:cs="Times New Roman"/>
          <w:color w:val="000000"/>
        </w:rPr>
        <w:t>+</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b/>
          <w:bCs/>
          <w:noProof/>
          <w:lang w:val="en-US" w:eastAsia="en-US" w:bidi="ar-SA"/>
        </w:rPr>
        <w:lastRenderedPageBreak/>
        <w:drawing>
          <wp:inline distT="0" distB="0" distL="0" distR="0">
            <wp:extent cx="4521200" cy="24345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521200" cy="243459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p>
    <w:p w:rsidR="004D7723" w:rsidRPr="005570FD" w:rsidRDefault="004D772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with setter and getter methods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Employee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empNum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empGender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b/>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getEmpNum()</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empNum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setEmpNum(</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empNum</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empNum</w:t>
      </w:r>
      <w:r w:rsidRPr="005570FD">
        <w:rPr>
          <w:rFonts w:ascii="Times New Roman" w:hAnsi="Times New Roman" w:cs="Times New Roman"/>
          <w:color w:val="000000"/>
        </w:rPr>
        <w:t xml:space="preserve"> = </w:t>
      </w:r>
      <w:r w:rsidRPr="005570FD">
        <w:rPr>
          <w:rFonts w:ascii="Times New Roman" w:hAnsi="Times New Roman" w:cs="Times New Roman"/>
          <w:color w:val="6A3E3E"/>
        </w:rPr>
        <w:t>empNum</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getEmpName()</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setEmpName(String </w:t>
      </w:r>
      <w:r w:rsidRPr="005570FD">
        <w:rPr>
          <w:rFonts w:ascii="Times New Roman" w:hAnsi="Times New Roman" w:cs="Times New Roman"/>
          <w:color w:val="6A3E3E"/>
        </w:rPr>
        <w:t>empName</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empName</w:t>
      </w:r>
      <w:r w:rsidRPr="005570FD">
        <w:rPr>
          <w:rFonts w:ascii="Times New Roman" w:hAnsi="Times New Roman" w:cs="Times New Roman"/>
          <w:color w:val="000000"/>
        </w:rPr>
        <w:t xml:space="preserve"> = </w:t>
      </w:r>
      <w:r w:rsidRPr="005570FD">
        <w:rPr>
          <w:rFonts w:ascii="Times New Roman" w:hAnsi="Times New Roman" w:cs="Times New Roman"/>
          <w:color w:val="6A3E3E"/>
        </w:rPr>
        <w:t>empName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getEmpSalary()</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setEmpSalary(</w:t>
      </w: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rPr>
        <w:t>empSalary</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lastRenderedPageBreak/>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empSalary</w:t>
      </w:r>
      <w:r w:rsidRPr="005570FD">
        <w:rPr>
          <w:rFonts w:ascii="Times New Roman" w:hAnsi="Times New Roman" w:cs="Times New Roman"/>
          <w:color w:val="000000"/>
        </w:rPr>
        <w:t xml:space="preserve"> = </w:t>
      </w:r>
      <w:r w:rsidRPr="005570FD">
        <w:rPr>
          <w:rFonts w:ascii="Times New Roman" w:hAnsi="Times New Roman" w:cs="Times New Roman"/>
          <w:color w:val="6A3E3E"/>
        </w:rPr>
        <w:t>empSalary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getEmpGender()</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empGender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setEmpGender(</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empGender</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empGender</w:t>
      </w:r>
      <w:r w:rsidRPr="005570FD">
        <w:rPr>
          <w:rFonts w:ascii="Times New Roman" w:hAnsi="Times New Roman" w:cs="Times New Roman"/>
          <w:color w:val="000000"/>
        </w:rPr>
        <w:t xml:space="preserve"> = </w:t>
      </w:r>
      <w:r w:rsidRPr="005570FD">
        <w:rPr>
          <w:rFonts w:ascii="Times New Roman" w:hAnsi="Times New Roman" w:cs="Times New Roman"/>
          <w:color w:val="6A3E3E"/>
        </w:rPr>
        <w:t>empGender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Sample class end.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.setEmpSalary(5000);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.getEmpSalary();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.getEmpGender();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.setEmpNum(1002);</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.setEmpSalary(6000);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'F'</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.getEmpNum()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.getEmpName()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.getEmpSalary()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.getEmpGender());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rPr>
        <w:t>// end of Test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Class with setter and getter methods is called POJO class or bean class or model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POJO </w:t>
      </w:r>
      <w:r w:rsidR="000C4F13" w:rsidRPr="000C4F13">
        <w:rPr>
          <w:rFonts w:ascii="Times New Roman" w:hAnsi="Times New Roman" w:cs="Times New Roman"/>
        </w:rPr>
        <w:sym w:font="Wingdings" w:char="F0E0"/>
      </w:r>
      <w:r w:rsidRPr="005570FD">
        <w:rPr>
          <w:rFonts w:ascii="Times New Roman" w:hAnsi="Times New Roman" w:cs="Times New Roman"/>
        </w:rPr>
        <w:t xml:space="preserve"> Plain Old  Java Object.</w:t>
      </w:r>
    </w:p>
    <w:p w:rsidR="007D7BCC" w:rsidRPr="005570FD" w:rsidRDefault="007D7BCC">
      <w:pPr>
        <w:pStyle w:val="Standard"/>
        <w:jc w:val="both"/>
        <w:rPr>
          <w:rFonts w:ascii="Times New Roman" w:hAnsi="Times New Roman" w:cs="Times New Roman"/>
        </w:rPr>
      </w:pPr>
    </w:p>
    <w:p w:rsidR="007D7BCC" w:rsidRPr="004F0DC3" w:rsidRDefault="000C4F13">
      <w:pPr>
        <w:pStyle w:val="Standard"/>
        <w:jc w:val="both"/>
        <w:rPr>
          <w:rFonts w:ascii="Times New Roman" w:hAnsi="Times New Roman" w:cs="Times New Roman"/>
          <w:vertAlign w:val="superscript"/>
        </w:rPr>
      </w:pPr>
      <w:r>
        <w:rPr>
          <w:rFonts w:ascii="Times New Roman" w:hAnsi="Times New Roman" w:cs="Times New Roman"/>
        </w:rPr>
        <w:t xml:space="preserve">POJO </w:t>
      </w:r>
      <w:r w:rsidRPr="000C4F13">
        <w:rPr>
          <w:rFonts w:ascii="Times New Roman" w:hAnsi="Times New Roman" w:cs="Times New Roman"/>
        </w:rPr>
        <w:sym w:font="Wingdings" w:char="F0E0"/>
      </w:r>
      <w:r>
        <w:rPr>
          <w:rFonts w:ascii="Times New Roman" w:hAnsi="Times New Roman" w:cs="Times New Roman"/>
        </w:rPr>
        <w:t xml:space="preserve"> </w:t>
      </w:r>
      <w:r w:rsidR="007D7BCC" w:rsidRPr="005570FD">
        <w:rPr>
          <w:rFonts w:ascii="Times New Roman" w:hAnsi="Times New Roman" w:cs="Times New Roman"/>
        </w:rPr>
        <w:t>Core java related.</w:t>
      </w:r>
    </w:p>
    <w:p w:rsidR="007D7BCC" w:rsidRPr="005570FD" w:rsidRDefault="007D7BCC">
      <w:pPr>
        <w:pStyle w:val="Standard"/>
        <w:jc w:val="both"/>
        <w:rPr>
          <w:rFonts w:ascii="Times New Roman" w:hAnsi="Times New Roman" w:cs="Times New Roman"/>
        </w:rPr>
      </w:pPr>
    </w:p>
    <w:p w:rsidR="007D7BCC" w:rsidRPr="005570FD" w:rsidRDefault="000C4F13">
      <w:pPr>
        <w:pStyle w:val="Standard"/>
        <w:jc w:val="both"/>
        <w:rPr>
          <w:rFonts w:ascii="Times New Roman" w:hAnsi="Times New Roman" w:cs="Times New Roman"/>
        </w:rPr>
      </w:pPr>
      <w:r>
        <w:rPr>
          <w:rFonts w:ascii="Times New Roman" w:hAnsi="Times New Roman" w:cs="Times New Roman"/>
        </w:rPr>
        <w:t>bean class or model class</w:t>
      </w:r>
      <w:r w:rsidRPr="000C4F13">
        <w:rPr>
          <w:rFonts w:ascii="Times New Roman" w:hAnsi="Times New Roman" w:cs="Times New Roman"/>
        </w:rPr>
        <w:sym w:font="Wingdings" w:char="F0E0"/>
      </w:r>
      <w:r w:rsidR="007D7BCC" w:rsidRPr="005570FD">
        <w:rPr>
          <w:rFonts w:ascii="Times New Roman" w:hAnsi="Times New Roman" w:cs="Times New Roman"/>
        </w:rPr>
        <w:t xml:space="preserve"> related to MVC frame works.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002613F5">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3860B9" w:rsidRPr="005570FD" w:rsidRDefault="003860B9">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w:t>
      </w:r>
      <w:r w:rsidRPr="005570FD">
        <w:rPr>
          <w:rFonts w:ascii="Times New Roman" w:hAnsi="Times New Roman" w:cs="Times New Roman"/>
        </w:rPr>
        <w:tab/>
        <w:t xml:space="preserve">10 </w:t>
      </w:r>
      <w:r w:rsidRPr="005570FD">
        <w:rPr>
          <w:rFonts w:ascii="Times New Roman" w:hAnsi="Times New Roman" w:cs="Times New Roman"/>
        </w:rPr>
        <w:tab/>
        <w:t>20</w:t>
      </w:r>
    </w:p>
    <w:p w:rsidR="007D7BCC" w:rsidRDefault="007D7BCC">
      <w:pPr>
        <w:pStyle w:val="Standard"/>
        <w:jc w:val="both"/>
        <w:rPr>
          <w:rFonts w:ascii="Times New Roman" w:hAnsi="Times New Roman" w:cs="Times New Roman"/>
        </w:rPr>
      </w:pPr>
      <w:r w:rsidRPr="005570FD">
        <w:rPr>
          <w:rFonts w:ascii="Times New Roman" w:hAnsi="Times New Roman" w:cs="Times New Roman"/>
        </w:rPr>
        <w:tab/>
        <w:t>10</w:t>
      </w:r>
      <w:r w:rsidRPr="005570FD">
        <w:rPr>
          <w:rFonts w:ascii="Times New Roman" w:hAnsi="Times New Roman" w:cs="Times New Roman"/>
        </w:rPr>
        <w:tab/>
        <w:t>20</w:t>
      </w:r>
    </w:p>
    <w:p w:rsidR="002613F5" w:rsidRPr="005570FD" w:rsidRDefault="002613F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same for both, since they are referring to same location.</w:t>
      </w:r>
    </w:p>
    <w:p w:rsidR="007D7BCC" w:rsidRPr="005570FD" w:rsidRDefault="007D7BCC">
      <w:pPr>
        <w:pStyle w:val="Standard"/>
        <w:jc w:val="both"/>
        <w:rPr>
          <w:rFonts w:ascii="Times New Roman" w:hAnsi="Times New Roman" w:cs="Times New Roman"/>
        </w:rPr>
      </w:pPr>
    </w:p>
    <w:p w:rsidR="00873A7D" w:rsidRDefault="00873A7D">
      <w:pPr>
        <w:pStyle w:val="Standard"/>
        <w:rPr>
          <w:rFonts w:ascii="Times New Roman" w:hAnsi="Times New Roman" w:cs="Times New Roman"/>
          <w:b/>
          <w:bCs/>
          <w:color w:val="000000"/>
          <w:lang w:val="en-US" w:eastAsia="en-US" w:bidi="te-IN"/>
        </w:rPr>
      </w:pPr>
    </w:p>
    <w:p w:rsidR="00DA4D32" w:rsidRDefault="00DA4D32">
      <w:pPr>
        <w:pStyle w:val="Standard"/>
        <w:rPr>
          <w:rFonts w:ascii="Times New Roman" w:hAnsi="Times New Roman" w:cs="Times New Roman"/>
          <w:b/>
          <w:bCs/>
          <w:color w:val="000000"/>
          <w:lang w:val="en-US" w:eastAsia="en-US" w:bidi="te-IN"/>
        </w:rPr>
      </w:pPr>
    </w:p>
    <w:p w:rsidR="00DA4D32" w:rsidRDefault="00DA4D32">
      <w:pPr>
        <w:pStyle w:val="Standard"/>
        <w:rPr>
          <w:rFonts w:ascii="Times New Roman" w:hAnsi="Times New Roman" w:cs="Times New Roman"/>
          <w:b/>
          <w:bCs/>
          <w:color w:val="000000"/>
          <w:lang w:val="en-US" w:eastAsia="en-US" w:bidi="te-IN"/>
        </w:rPr>
      </w:pPr>
    </w:p>
    <w:p w:rsidR="00DA4D32" w:rsidRDefault="00DA4D32">
      <w:pPr>
        <w:pStyle w:val="Standard"/>
        <w:rPr>
          <w:rFonts w:ascii="Times New Roman" w:hAnsi="Times New Roman" w:cs="Times New Roman"/>
          <w:b/>
          <w:bCs/>
          <w:color w:val="000000"/>
          <w:lang w:val="en-US" w:eastAsia="en-US" w:bidi="te-IN"/>
        </w:rPr>
      </w:pPr>
    </w:p>
    <w:p w:rsidR="007D7BCC" w:rsidRPr="005570FD" w:rsidRDefault="007D7BCC">
      <w:pPr>
        <w:pStyle w:val="Standard"/>
        <w:rPr>
          <w:rFonts w:ascii="Times New Roman" w:hAnsi="Times New Roman" w:cs="Times New Roman"/>
          <w:b/>
          <w:bCs/>
          <w:color w:val="000000"/>
          <w:lang w:val="en-US" w:eastAsia="en-US" w:bidi="te-IN"/>
        </w:rPr>
      </w:pPr>
      <w:r w:rsidRPr="005570FD">
        <w:rPr>
          <w:rFonts w:ascii="Times New Roman" w:hAnsi="Times New Roman" w:cs="Times New Roman"/>
          <w:b/>
          <w:bCs/>
          <w:color w:val="000000"/>
          <w:lang w:val="en-US" w:eastAsia="en-US" w:bidi="te-IN"/>
        </w:rPr>
        <w:lastRenderedPageBreak/>
        <w:t>Call by value and Call by reference in Java:</w:t>
      </w:r>
    </w:p>
    <w:p w:rsidR="007D7BCC" w:rsidRPr="005570FD" w:rsidRDefault="007D7BCC">
      <w:pPr>
        <w:pStyle w:val="Standard"/>
        <w:rPr>
          <w:rFonts w:ascii="Times New Roman" w:hAnsi="Times New Roman" w:cs="Times New Roman"/>
          <w:b/>
          <w:bCs/>
          <w:color w:val="000000"/>
          <w:lang w:val="en-US" w:eastAsia="en-US" w:bidi="te-IN"/>
        </w:rPr>
      </w:pP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t>Call by value methods:</w:t>
      </w:r>
    </w:p>
    <w:p w:rsidR="00873A7D" w:rsidRDefault="00873A7D">
      <w:pPr>
        <w:pStyle w:val="Standard"/>
        <w:rPr>
          <w:rFonts w:ascii="Times New Roman" w:hAnsi="Times New Roman" w:cs="Times New Roman"/>
          <w:color w:val="000000"/>
          <w:lang w:val="en-US" w:eastAsia="en-US" w:bidi="te-IN"/>
        </w:rPr>
      </w:pP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Pass</w:t>
      </w:r>
      <w:r w:rsidR="00F77B67">
        <w:rPr>
          <w:rFonts w:ascii="Times New Roman" w:hAnsi="Times New Roman" w:cs="Times New Roman"/>
          <w:color w:val="000000"/>
          <w:lang w:val="en-US" w:eastAsia="en-US" w:bidi="te-IN"/>
        </w:rPr>
        <w:t>ing</w:t>
      </w:r>
      <w:r w:rsidRPr="005570FD">
        <w:rPr>
          <w:rFonts w:ascii="Times New Roman" w:hAnsi="Times New Roman" w:cs="Times New Roman"/>
          <w:color w:val="000000"/>
          <w:lang w:val="en-US" w:eastAsia="en-US" w:bidi="te-IN"/>
        </w:rPr>
        <w:t xml:space="preserve"> variable to method is a call by value. For variabl</w:t>
      </w:r>
      <w:r w:rsidR="00F77B67">
        <w:rPr>
          <w:rFonts w:ascii="Times New Roman" w:hAnsi="Times New Roman" w:cs="Times New Roman"/>
          <w:color w:val="000000"/>
          <w:lang w:val="en-US" w:eastAsia="en-US" w:bidi="te-IN"/>
        </w:rPr>
        <w:t>es no call by reference concept in java.</w:t>
      </w:r>
    </w:p>
    <w:p w:rsidR="007D7BCC" w:rsidRPr="005570FD" w:rsidRDefault="007D7BCC">
      <w:pPr>
        <w:pStyle w:val="Standard"/>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"before call to swap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swap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"After call to swap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swap(</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FFFF00"/>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O/P:</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before call to swap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After call to swap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color w:val="000000"/>
          <w:lang w:val="en-US" w:eastAsia="en-US" w:bidi="te-IN"/>
        </w:rPr>
      </w:pPr>
      <w:r w:rsidRPr="005570FD">
        <w:rPr>
          <w:rFonts w:ascii="Times New Roman" w:hAnsi="Times New Roman" w:cs="Times New Roman"/>
          <w:b/>
          <w:bCs/>
          <w:color w:val="000000"/>
          <w:lang w:val="en-US" w:eastAsia="en-US" w:bidi="te-IN"/>
        </w:rPr>
        <w:t>Call by reference  method:</w:t>
      </w:r>
    </w:p>
    <w:p w:rsidR="007D7BCC" w:rsidRPr="005570FD" w:rsidRDefault="007D7BCC">
      <w:pPr>
        <w:widowControl/>
        <w:suppressAutoHyphens w:val="0"/>
        <w:autoSpaceDE w:val="0"/>
        <w:textAlignment w:val="auto"/>
        <w:rPr>
          <w:rFonts w:ascii="Times New Roman" w:hAnsi="Times New Roman" w:cs="Times New Roman"/>
          <w:b/>
          <w:bCs/>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b/>
          <w:bCs/>
          <w:lang w:val="en-US" w:eastAsia="en-US" w:bidi="te-IN"/>
        </w:rPr>
        <w:t>Passng object to method is a call by reference in java. There is no call by value concept for objects.</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"before call to updateData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updateData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"After call to updateData method"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updateData(Sample </w:t>
      </w:r>
      <w:r w:rsidRPr="005570FD">
        <w:rPr>
          <w:rFonts w:ascii="Times New Roman" w:hAnsi="Times New Roman" w:cs="Times New Roman"/>
          <w:color w:val="6A3E3E"/>
          <w:shd w:val="clear" w:color="auto" w:fill="FFFF0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x</w:t>
      </w:r>
      <w:r w:rsidRPr="005570FD">
        <w:rPr>
          <w:rFonts w:ascii="Times New Roman" w:hAnsi="Times New Roman" w:cs="Times New Roman"/>
          <w:color w:val="000000"/>
          <w:lang w:val="en-US" w:eastAsia="en-US" w:bidi="te-IN"/>
        </w:rPr>
        <w:t>.setData(50, 60);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873A7D" w:rsidRDefault="00873A7D">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Another eg:</w:t>
      </w:r>
    </w:p>
    <w:p w:rsidR="00873A7D" w:rsidRPr="005570FD" w:rsidRDefault="00873A7D">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empDept</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int</w:t>
      </w:r>
      <w:r w:rsidRPr="005570FD">
        <w:rPr>
          <w:rFonts w:ascii="Times New Roman" w:hAnsi="Times New Roman" w:cs="Times New Roman"/>
          <w:color w:val="000000"/>
          <w:lang w:val="en-US" w:eastAsia="en-US" w:bidi="te-IN"/>
        </w:rPr>
        <w:t xml:space="preserve"> getEmpNum()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shd w:val="clear" w:color="auto" w:fill="C0C0C0"/>
          <w:lang w:val="en-US" w:eastAsia="en-US" w:bidi="te-IN"/>
        </w:rPr>
        <w:t>return</w:t>
      </w:r>
      <w:r w:rsidRPr="005570FD">
        <w:rPr>
          <w:rFonts w:ascii="Times New Roman" w:hAnsi="Times New Roman" w:cs="Times New Roman"/>
          <w:color w:val="000000"/>
          <w:shd w:val="clear" w:color="auto" w:fill="C0C0C0"/>
          <w:lang w:val="en-US" w:eastAsia="en-US" w:bidi="te-IN"/>
        </w:rPr>
        <w:t xml:space="preserve"> </w:t>
      </w:r>
      <w:r w:rsidRPr="005570FD">
        <w:rPr>
          <w:rFonts w:ascii="Times New Roman" w:hAnsi="Times New Roman" w:cs="Times New Roman"/>
          <w:color w:val="0000C0"/>
          <w:shd w:val="clear" w:color="auto" w:fill="C0C0C0"/>
          <w:lang w:val="en-US" w:eastAsia="en-US" w:bidi="te-IN"/>
        </w:rPr>
        <w:t>empNum</w:t>
      </w:r>
      <w:r w:rsidRPr="005570FD">
        <w:rPr>
          <w:rFonts w:ascii="Times New Roman" w:hAnsi="Times New Roman" w:cs="Times New Roman"/>
          <w:color w:val="000000"/>
          <w:shd w:val="clear" w:color="auto" w:fill="C0C0C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setEmpNum(</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getEmpName()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setEmpName(String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getSalary()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setSalary(</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getEmpDept()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setEmpDept(String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B5F71" w:rsidRPr="005570FD" w:rsidRDefault="007B5F71">
      <w:pPr>
        <w:widowControl/>
        <w:suppressAutoHyphens w:val="0"/>
        <w:autoSpaceDE w:val="0"/>
        <w:textAlignment w:val="auto"/>
        <w:rPr>
          <w:rFonts w:ascii="Times New Roman" w:hAnsi="Times New Roman" w:cs="Times New Roman"/>
          <w:b/>
          <w:bCs/>
          <w:color w:val="7F0055"/>
          <w:lang w:val="en-US" w:eastAsia="en-US" w:bidi="te-IN"/>
        </w:rPr>
      </w:pPr>
    </w:p>
    <w:p w:rsidR="007B5F71" w:rsidRPr="005570FD" w:rsidRDefault="007B5F71">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873A7D" w:rsidRDefault="00873A7D">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.setSalary(5000);</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"admin"</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delivering...."</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sendData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delivered"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sendData(Employee</w:t>
      </w:r>
      <w:r w:rsidR="000837FA">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.getEmpName();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.getSalary();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w:t>
      </w:r>
      <w:r w:rsidRPr="005570FD">
        <w:rPr>
          <w:rFonts w:ascii="Times New Roman" w:hAnsi="Times New Roman" w:cs="Times New Roman"/>
          <w:color w:val="000000"/>
          <w:lang w:val="en-US" w:eastAsia="en-US" w:bidi="te-IN"/>
        </w:rPr>
        <w:t>.getEmpDept();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873A7D" w:rsidRDefault="00873A7D">
      <w:pPr>
        <w:widowControl/>
        <w:suppressAutoHyphens w:val="0"/>
        <w:autoSpaceDE w:val="0"/>
        <w:textAlignment w:val="auto"/>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Another 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receiving...."</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recvData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.getSalary();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.getEmpDept();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B5F71" w:rsidRPr="005570FD" w:rsidRDefault="007D7BCC" w:rsidP="007B5F71">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B5F71" w:rsidRPr="005570FD" w:rsidRDefault="007B5F71" w:rsidP="007B5F71">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rsidP="007B5F71">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recvData(Employee </w:t>
      </w:r>
      <w:r w:rsidR="000837FA">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.setSalary(6000);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"dev"</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bCs/>
          <w:lang w:val="en-US" w:eastAsia="en-US" w:bidi="te-IN"/>
        </w:rPr>
      </w:pPr>
    </w:p>
    <w:p w:rsidR="007D7BCC" w:rsidRDefault="007D7BCC">
      <w:pPr>
        <w:widowControl/>
        <w:suppressAutoHyphens w:val="0"/>
        <w:autoSpaceDE w:val="0"/>
        <w:textAlignment w:val="auto"/>
        <w:rPr>
          <w:rFonts w:ascii="Times New Roman" w:hAnsi="Times New Roman" w:cs="Times New Roman"/>
          <w:b/>
          <w:bCs/>
          <w:lang w:val="en-US" w:eastAsia="en-US" w:bidi="te-IN"/>
        </w:rPr>
      </w:pPr>
      <w:r w:rsidRPr="005570FD">
        <w:rPr>
          <w:rFonts w:ascii="Times New Roman" w:hAnsi="Times New Roman" w:cs="Times New Roman"/>
          <w:b/>
          <w:bCs/>
          <w:lang w:val="en-US" w:eastAsia="en-US" w:bidi="te-IN"/>
        </w:rPr>
        <w:t>Another Eg:</w:t>
      </w:r>
    </w:p>
    <w:p w:rsidR="00873A7D" w:rsidRPr="005570FD" w:rsidRDefault="00873A7D">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Employee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Employee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receiving...."</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recvData1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0837FA" w:rsidRPr="005570FD" w:rsidRDefault="000837FA">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"data received"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.getEmpNum();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.getSalary();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.getEmpDept();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recvData1(</w:t>
      </w:r>
      <w:r w:rsidRPr="005570FD">
        <w:rPr>
          <w:rFonts w:ascii="Times New Roman" w:hAnsi="Times New Roman" w:cs="Times New Roman"/>
          <w:color w:val="000000"/>
          <w:shd w:val="clear" w:color="auto" w:fill="C0C0C0"/>
          <w:lang w:val="en-US" w:eastAsia="en-US" w:bidi="te-IN"/>
        </w:rPr>
        <w:t>Employee</w:t>
      </w:r>
      <w:r w:rsidR="000837FA">
        <w:rPr>
          <w:rFonts w:ascii="Times New Roman" w:hAnsi="Times New Roman" w:cs="Times New Roman"/>
          <w:color w:val="000000"/>
          <w:shd w:val="clear" w:color="auto" w:fill="C0C0C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i/>
          <w:iCs/>
          <w:color w:val="000000"/>
          <w:lang w:val="en-US" w:eastAsia="en-US" w:bidi="te-IN"/>
        </w:rPr>
        <w:t>recvData2</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.setSalary(6000);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.setEmpDept(</w:t>
      </w:r>
      <w:r w:rsidRPr="005570FD">
        <w:rPr>
          <w:rFonts w:ascii="Times New Roman" w:hAnsi="Times New Roman" w:cs="Times New Roman"/>
          <w:color w:val="2A00FF"/>
          <w:lang w:val="en-US" w:eastAsia="en-US" w:bidi="te-IN"/>
        </w:rPr>
        <w:t>"dev"</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recvData2(</w:t>
      </w:r>
      <w:r w:rsidRPr="005570FD">
        <w:rPr>
          <w:rFonts w:ascii="Times New Roman" w:hAnsi="Times New Roman" w:cs="Times New Roman"/>
          <w:color w:val="000000"/>
          <w:shd w:val="clear" w:color="auto" w:fill="C0C0C0"/>
          <w:lang w:val="en-US" w:eastAsia="en-US" w:bidi="te-IN"/>
        </w:rPr>
        <w:t>Employee</w:t>
      </w:r>
      <w:r w:rsidRPr="005570FD">
        <w:rPr>
          <w:rFonts w:ascii="Times New Roman" w:hAnsi="Times New Roman" w:cs="Times New Roman"/>
          <w:color w:val="000000"/>
          <w:lang w:val="en-US" w:eastAsia="en-US" w:bidi="te-IN"/>
        </w:rPr>
        <w:t xml:space="preserve"> </w:t>
      </w:r>
      <w:r w:rsidR="00B84C25">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.setEmpNum(1001);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B84C25" w:rsidRDefault="00B84C2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Method returning current object: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 myCopy()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.myCopy();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w:t>
      </w:r>
      <w:r w:rsidRPr="005570FD">
        <w:rPr>
          <w:rFonts w:ascii="Times New Roman" w:hAnsi="Times New Roman" w:cs="Times New Roman"/>
        </w:rPr>
        <w:tab/>
        <w:t xml:space="preserve">10 </w:t>
      </w:r>
      <w:r w:rsidRPr="005570FD">
        <w:rPr>
          <w:rFonts w:ascii="Times New Roman" w:hAnsi="Times New Roman" w:cs="Times New Roman"/>
        </w:rPr>
        <w:tab/>
        <w:t>20</w:t>
      </w:r>
    </w:p>
    <w:p w:rsidR="007D7BCC" w:rsidRDefault="007D7BCC">
      <w:pPr>
        <w:pStyle w:val="Standard"/>
        <w:jc w:val="both"/>
        <w:rPr>
          <w:rFonts w:ascii="Times New Roman" w:hAnsi="Times New Roman" w:cs="Times New Roman"/>
        </w:rPr>
      </w:pPr>
      <w:r w:rsidRPr="005570FD">
        <w:rPr>
          <w:rFonts w:ascii="Times New Roman" w:hAnsi="Times New Roman" w:cs="Times New Roman"/>
        </w:rPr>
        <w:tab/>
        <w:t>10</w:t>
      </w:r>
      <w:r w:rsidRPr="005570FD">
        <w:rPr>
          <w:rFonts w:ascii="Times New Roman" w:hAnsi="Times New Roman" w:cs="Times New Roman"/>
        </w:rPr>
        <w:tab/>
        <w:t>20</w:t>
      </w:r>
    </w:p>
    <w:p w:rsidR="008B3684" w:rsidRPr="005570FD" w:rsidRDefault="008B3684">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same for both, since they are referring to same location.</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Memory map for the above.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941060" cy="173926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941060" cy="173926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keyword (pointer ) should not be used in the static methods, because static method acquires memory without creating an object but this reference will not be created without any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Since static do not have current object, this key word should not be used with static</w:t>
      </w:r>
      <w:r w:rsidR="008B3684">
        <w:rPr>
          <w:rFonts w:ascii="Times New Roman" w:hAnsi="Times New Roman" w:cs="Times New Roman"/>
        </w:rPr>
        <w:t xml:space="preserve"> methods</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 xml:space="preserve"> = 10;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7F0055"/>
          <w:lang w:val="en-US" w:eastAsia="en-US" w:bidi="te-IN"/>
        </w:rPr>
        <w:t>void</w:t>
      </w:r>
      <w:r w:rsidRPr="005570FD">
        <w:rPr>
          <w:rFonts w:ascii="Times New Roman" w:hAnsi="Times New Roman" w:cs="Times New Roman"/>
          <w:color w:val="000000"/>
          <w:lang w:val="en-US" w:eastAsia="en-US" w:bidi="te-IN"/>
        </w:rPr>
        <w:t xml:space="preserve"> showData()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w:t>
      </w:r>
      <w:r w:rsidRPr="005570FD">
        <w:rPr>
          <w:rFonts w:ascii="Times New Roman" w:hAnsi="Times New Roman" w:cs="Times New Roman"/>
          <w:color w:val="000000"/>
          <w:lang w:val="en-US" w:eastAsia="en-US" w:bidi="te-IN"/>
        </w:rPr>
        <w:t xml:space="preserve"> = 50;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i/>
          <w:iCs/>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b/>
          <w:bCs/>
          <w:i/>
          <w:iCs/>
          <w:color w:val="000000"/>
          <w:lang w:val="en-US" w:eastAsia="en-US" w:bidi="te-IN"/>
        </w:rPr>
        <w:t>.println(</w:t>
      </w:r>
      <w:r w:rsidRPr="005570FD">
        <w:rPr>
          <w:rFonts w:ascii="Times New Roman" w:hAnsi="Times New Roman" w:cs="Times New Roman"/>
          <w:b/>
          <w:bCs/>
          <w:i/>
          <w:iCs/>
          <w:color w:val="7F0055"/>
          <w:u w:val="single"/>
          <w:lang w:val="en-US" w:eastAsia="en-US" w:bidi="te-IN"/>
        </w:rPr>
        <w:t>this</w:t>
      </w:r>
      <w:r w:rsidRPr="005570FD">
        <w:rPr>
          <w:rFonts w:ascii="Times New Roman" w:hAnsi="Times New Roman" w:cs="Times New Roman"/>
          <w:b/>
          <w:bCs/>
          <w:i/>
          <w:iCs/>
          <w:color w:val="000000"/>
          <w:lang w:val="en-US" w:eastAsia="en-US" w:bidi="te-IN"/>
        </w:rPr>
        <w:t>.a);</w:t>
      </w:r>
      <w:r w:rsidRPr="005570FD">
        <w:rPr>
          <w:rFonts w:ascii="Times New Roman" w:hAnsi="Times New Roman" w:cs="Times New Roman"/>
          <w:b/>
          <w:bCs/>
          <w:i/>
          <w:iCs/>
          <w:color w:val="3F7F5F"/>
          <w:lang w:val="en-US" w:eastAsia="en-US" w:bidi="te-IN"/>
        </w:rPr>
        <w:t>// invalid</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51A1A" w:rsidRDefault="00751A1A">
      <w:pPr>
        <w:pStyle w:val="Standard"/>
        <w:jc w:val="both"/>
        <w:rPr>
          <w:rFonts w:ascii="Times New Roman" w:hAnsi="Times New Roman" w:cs="Times New Roman"/>
          <w:b/>
          <w:bCs/>
        </w:rPr>
      </w:pPr>
    </w:p>
    <w:p w:rsidR="007D7BCC" w:rsidRPr="005570FD" w:rsidRDefault="007B5F71">
      <w:pPr>
        <w:pStyle w:val="Standard"/>
        <w:jc w:val="both"/>
        <w:rPr>
          <w:rFonts w:ascii="Times New Roman" w:hAnsi="Times New Roman" w:cs="Times New Roman"/>
        </w:rPr>
      </w:pPr>
      <w:r w:rsidRPr="005570FD">
        <w:rPr>
          <w:rFonts w:ascii="Times New Roman" w:hAnsi="Times New Roman" w:cs="Times New Roman"/>
          <w:b/>
          <w:bCs/>
        </w:rPr>
        <w:t>1</w:t>
      </w:r>
      <w:r w:rsidR="007D7BCC" w:rsidRPr="005570FD">
        <w:rPr>
          <w:rFonts w:ascii="Times New Roman" w:hAnsi="Times New Roman" w:cs="Times New Roman"/>
          <w:b/>
          <w:bCs/>
        </w:rPr>
        <w:t>.What is this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this keyword provides reference to the current object and it’s mostly used to make sure that object variables are used, not the local variables having same name.</w:t>
      </w:r>
    </w:p>
    <w:p w:rsidR="007D7BCC" w:rsidRPr="005570FD" w:rsidRDefault="007D7BCC">
      <w:pPr>
        <w:pStyle w:val="Standard"/>
        <w:jc w:val="center"/>
        <w:rPr>
          <w:rFonts w:ascii="Times New Roman" w:hAnsi="Times New Roman" w:cs="Times New Roman"/>
          <w:b/>
          <w:bCs/>
        </w:rPr>
      </w:pPr>
    </w:p>
    <w:p w:rsidR="007D7BCC" w:rsidRPr="005570FD" w:rsidRDefault="007B5F71">
      <w:pPr>
        <w:pStyle w:val="Standard"/>
        <w:jc w:val="both"/>
        <w:rPr>
          <w:rFonts w:ascii="Times New Roman" w:hAnsi="Times New Roman" w:cs="Times New Roman"/>
        </w:rPr>
      </w:pPr>
      <w:r w:rsidRPr="005570FD">
        <w:rPr>
          <w:rFonts w:ascii="Times New Roman" w:hAnsi="Times New Roman" w:cs="Times New Roman"/>
          <w:b/>
          <w:bCs/>
        </w:rPr>
        <w:t>2</w:t>
      </w:r>
      <w:r w:rsidR="007D7BCC" w:rsidRPr="005570FD">
        <w:rPr>
          <w:rFonts w:ascii="Times New Roman" w:hAnsi="Times New Roman" w:cs="Times New Roman"/>
          <w:b/>
          <w:bCs/>
        </w:rPr>
        <w:t>.What is the default value of an object reference declared as an instance variable?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Null, unless it is defined explicitly.</w:t>
      </w:r>
    </w:p>
    <w:p w:rsidR="007D7BCC" w:rsidRPr="005570FD" w:rsidRDefault="007D7BCC">
      <w:pPr>
        <w:pStyle w:val="Standard"/>
        <w:jc w:val="center"/>
        <w:rPr>
          <w:rFonts w:ascii="Times New Roman" w:hAnsi="Times New Roman" w:cs="Times New Roman"/>
          <w:b/>
          <w:bCs/>
        </w:rPr>
      </w:pPr>
    </w:p>
    <w:p w:rsidR="008463C6" w:rsidRDefault="008463C6">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96056F" w:rsidRDefault="0096056F">
      <w:pPr>
        <w:pStyle w:val="Standard"/>
        <w:jc w:val="center"/>
        <w:rPr>
          <w:rFonts w:ascii="Times New Roman" w:hAnsi="Times New Roman" w:cs="Times New Roman"/>
          <w:b/>
          <w:bCs/>
          <w:sz w:val="40"/>
          <w:szCs w:val="40"/>
        </w:rPr>
      </w:pPr>
    </w:p>
    <w:p w:rsidR="007D7BCC" w:rsidRPr="00873A7D" w:rsidRDefault="007D7BCC">
      <w:pPr>
        <w:pStyle w:val="Standard"/>
        <w:jc w:val="center"/>
        <w:rPr>
          <w:rFonts w:ascii="Times New Roman" w:hAnsi="Times New Roman" w:cs="Times New Roman"/>
          <w:b/>
          <w:bCs/>
          <w:sz w:val="40"/>
          <w:szCs w:val="40"/>
        </w:rPr>
      </w:pPr>
      <w:r w:rsidRPr="00873A7D">
        <w:rPr>
          <w:rFonts w:ascii="Times New Roman" w:hAnsi="Times New Roman" w:cs="Times New Roman"/>
          <w:b/>
          <w:bCs/>
          <w:sz w:val="40"/>
          <w:szCs w:val="40"/>
        </w:rPr>
        <w:lastRenderedPageBreak/>
        <w:t>Constructors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Constructor is a member of the class, it is like a method, which is invoked automatically when object is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purpose of the constructor is to initialize objects with required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Constructor invoking implicitly when object is created.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Whereas method to be invoked by the developer explicitly.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Rules to define a constructor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Name of the constructor should be the same as the class name.</w:t>
      </w:r>
    </w:p>
    <w:p w:rsidR="007D7BCC" w:rsidRPr="005570FD" w:rsidRDefault="007D7BCC">
      <w:pPr>
        <w:pStyle w:val="Standard"/>
        <w:jc w:val="both"/>
        <w:rPr>
          <w:rFonts w:ascii="Times New Roman" w:hAnsi="Times New Roman" w:cs="Times New Roman"/>
        </w:rPr>
      </w:pPr>
    </w:p>
    <w:p w:rsidR="007D7BCC" w:rsidRPr="005570FD" w:rsidRDefault="00F74AD8">
      <w:pPr>
        <w:pStyle w:val="Standard"/>
        <w:jc w:val="both"/>
        <w:rPr>
          <w:rFonts w:ascii="Times New Roman" w:hAnsi="Times New Roman" w:cs="Times New Roman"/>
        </w:rPr>
      </w:pPr>
      <w:r>
        <w:rPr>
          <w:rFonts w:ascii="Times New Roman" w:hAnsi="Times New Roman" w:cs="Times New Roman"/>
        </w:rPr>
        <w:t>2) Constructor must me public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Constructor should not have any return type not even void also. Implicitly it returns its own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constructor can have arguments like a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constructor can be overloaded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constructor should not be static, abstract,  final, synchronize and transient and native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constructors can not be inherited.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8) constructor cannot be overridden.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Types of constructors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two types of constructors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default constructor  --&gt; it is a constructor without any parameters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parameterized constructor --&gt; it is a constructor with parameters .</w:t>
      </w:r>
    </w:p>
    <w:p w:rsidR="007D7BCC" w:rsidRPr="005570FD" w:rsidRDefault="007D7BCC">
      <w:pPr>
        <w:pStyle w:val="Standard"/>
        <w:jc w:val="both"/>
        <w:rPr>
          <w:rFonts w:ascii="Times New Roman" w:hAnsi="Times New Roman" w:cs="Times New Roman"/>
        </w:rPr>
      </w:pPr>
    </w:p>
    <w:p w:rsidR="00A31919" w:rsidRDefault="00A31919">
      <w:pPr>
        <w:pStyle w:val="Standard"/>
        <w:jc w:val="both"/>
        <w:rPr>
          <w:rFonts w:ascii="Times New Roman" w:hAnsi="Times New Roman" w:cs="Times New Roman"/>
          <w:b/>
          <w:bCs/>
        </w:rPr>
      </w:pPr>
    </w:p>
    <w:p w:rsidR="00A31919" w:rsidRDefault="00A31919">
      <w:pPr>
        <w:pStyle w:val="Standard"/>
        <w:jc w:val="both"/>
        <w:rPr>
          <w:rFonts w:ascii="Times New Roman" w:hAnsi="Times New Roman" w:cs="Times New Roman"/>
          <w:b/>
          <w:bCs/>
        </w:rPr>
      </w:pPr>
    </w:p>
    <w:p w:rsidR="00A31919" w:rsidRDefault="00A31919">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Working with default constructor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"Constructor called"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s3=null</w:t>
      </w:r>
      <w:r w:rsidRPr="005570FD">
        <w:rPr>
          <w:rFonts w:ascii="Times New Roman" w:hAnsi="Times New Roman" w:cs="Times New Roman"/>
          <w:color w:val="000000"/>
        </w:rPr>
        <w:t>; //it is reference, object not created.</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color w:val="000000"/>
        </w:rPr>
        <w:t>O/P;</w:t>
      </w:r>
      <w:r w:rsidRPr="005570FD">
        <w:rPr>
          <w:rFonts w:ascii="Times New Roman" w:hAnsi="Times New Roman" w:cs="Times New Roman"/>
          <w:color w:val="2A00FF"/>
        </w:rPr>
        <w:t xml:space="preserve"> </w:t>
      </w:r>
    </w:p>
    <w:p w:rsidR="007D7BCC" w:rsidRPr="005570FD" w:rsidRDefault="007D7BCC">
      <w:pPr>
        <w:pStyle w:val="Standard"/>
        <w:ind w:firstLine="720"/>
        <w:jc w:val="both"/>
        <w:rPr>
          <w:rFonts w:ascii="Times New Roman" w:hAnsi="Times New Roman" w:cs="Times New Roman"/>
          <w:color w:val="2A00FF"/>
        </w:rPr>
      </w:pPr>
      <w:r w:rsidRPr="005570FD">
        <w:rPr>
          <w:rFonts w:ascii="Times New Roman" w:hAnsi="Times New Roman" w:cs="Times New Roman"/>
          <w:color w:val="2A00FF"/>
        </w:rPr>
        <w:t>Constructor called</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2A00FF"/>
        </w:rPr>
        <w:t>Constructor called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Initializing an object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=20.6f;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2A00FF"/>
        </w:rPr>
        <w:t>'a'</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w:t>
      </w:r>
      <w:r w:rsidRPr="005570FD">
        <w:rPr>
          <w:rFonts w:ascii="Times New Roman" w:hAnsi="Times New Roman" w:cs="Times New Roman"/>
          <w:b/>
          <w:color w:val="7F0055"/>
        </w:rPr>
        <w:t>null</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u w:val="single"/>
        </w:rPr>
        <w:t>s3</w:t>
      </w:r>
      <w:r w:rsidRPr="005570FD">
        <w:rPr>
          <w:rFonts w:ascii="Times New Roman" w:hAnsi="Times New Roman" w:cs="Times New Roman"/>
          <w:color w:val="000000"/>
        </w:rPr>
        <w:t>.display();</w:t>
      </w:r>
      <w:r w:rsidRPr="005570FD">
        <w:rPr>
          <w:rFonts w:ascii="Times New Roman" w:hAnsi="Times New Roman" w:cs="Times New Roman"/>
          <w:color w:val="3F7F5F"/>
        </w:rPr>
        <w:t>//throws NullPointerException.</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rPr>
      </w:pPr>
    </w:p>
    <w:p w:rsidR="00DA4D32" w:rsidRPr="005570FD"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default constructors are used to initialize all objects with same values.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can not be invoked through the null reference. It throws NullPointerException</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Eg: min balance in bank account and min age of employment is same for all.</w:t>
      </w:r>
    </w:p>
    <w:p w:rsidR="007D4E34" w:rsidRPr="005570FD" w:rsidRDefault="007D4E34">
      <w:pPr>
        <w:pStyle w:val="Standard"/>
        <w:jc w:val="both"/>
        <w:rPr>
          <w:rFonts w:ascii="Times New Roman" w:hAnsi="Times New Roman" w:cs="Times New Roman"/>
        </w:rPr>
      </w:pPr>
      <w:r>
        <w:rPr>
          <w:rFonts w:ascii="Times New Roman" w:hAnsi="Times New Roman" w:cs="Times New Roman"/>
        </w:rPr>
        <w:tab/>
        <w:t>Company name is</w:t>
      </w:r>
      <w:r w:rsidR="00631E49">
        <w:rPr>
          <w:rFonts w:ascii="Times New Roman" w:hAnsi="Times New Roman" w:cs="Times New Roman"/>
        </w:rPr>
        <w:t xml:space="preserve"> same for all </w:t>
      </w:r>
      <w:r w:rsidR="00747564">
        <w:rPr>
          <w:rFonts w:ascii="Times New Roman" w:hAnsi="Times New Roman" w:cs="Times New Roman"/>
        </w:rPr>
        <w:t>employes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Another example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empNum and salary auto initialization.</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=1000;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r w:rsidRPr="005570FD">
        <w:rPr>
          <w:rFonts w:ascii="Times New Roman" w:hAnsi="Times New Roman" w:cs="Times New Roman"/>
          <w:i/>
          <w:iCs/>
          <w:color w:val="0000C0"/>
          <w:lang w:val="en-US" w:eastAsia="en-US" w:bidi="te-IN"/>
        </w:rPr>
        <w:t>counter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3F7F5F"/>
          <w:lang w:val="en-US" w:eastAsia="en-US" w:bidi="te-IN"/>
        </w:rPr>
        <w:t xml:space="preserve">// assigning </w:t>
      </w:r>
      <w:r w:rsidRPr="005570FD">
        <w:rPr>
          <w:rFonts w:ascii="Times New Roman" w:hAnsi="Times New Roman" w:cs="Times New Roman"/>
          <w:color w:val="3F7F5F"/>
          <w:u w:val="single"/>
          <w:lang w:val="en-US" w:eastAsia="en-US" w:bidi="te-IN"/>
        </w:rPr>
        <w:t>empnum</w:t>
      </w:r>
      <w:r w:rsidRPr="005570FD">
        <w:rPr>
          <w:rFonts w:ascii="Times New Roman" w:hAnsi="Times New Roman" w:cs="Times New Roman"/>
          <w:color w:val="3F7F5F"/>
          <w:lang w:val="en-US" w:eastAsia="en-US" w:bidi="te-IN"/>
        </w:rPr>
        <w:t xml:space="preserve"> automatically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=5000;</w:t>
      </w:r>
      <w:r w:rsidRPr="005570FD">
        <w:rPr>
          <w:rFonts w:ascii="Times New Roman" w:hAnsi="Times New Roman" w:cs="Times New Roman"/>
          <w:color w:val="3F7F5F"/>
          <w:lang w:val="en-US" w:eastAsia="en-US" w:bidi="te-IN"/>
        </w:rPr>
        <w:t>// default salary for any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getEmpNum()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getEmpName()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setEmpName(String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getEmpSalary()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setEmpSalary(</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empSalary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getEmpGender()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setEmpGender(</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empGender</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empGender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toString()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"Employee [empNum="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empNum</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empName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empSalary="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empSalary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empGender="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C0"/>
          <w:lang w:val="en-US" w:eastAsia="en-US" w:bidi="te-IN"/>
        </w:rPr>
        <w:t>empGender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'F'</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shd w:val="clear" w:color="auto" w:fill="FFFF00"/>
          <w:lang w:val="en-US" w:eastAsia="en-US" w:bidi="te-IN"/>
        </w:rPr>
        <w:t>employee4</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employee4</w:t>
      </w:r>
      <w:r w:rsidRPr="005570FD">
        <w:rPr>
          <w:rFonts w:ascii="Times New Roman" w:hAnsi="Times New Roman" w:cs="Times New Roman"/>
          <w:color w:val="000000"/>
          <w:lang w:val="en-US" w:eastAsia="en-US" w:bidi="te-IN"/>
        </w:rPr>
        <w:t>.setEmpName(</w:t>
      </w:r>
      <w:r w:rsidRPr="005570FD">
        <w:rPr>
          <w:rFonts w:ascii="Times New Roman" w:hAnsi="Times New Roman" w:cs="Times New Roman"/>
          <w:color w:val="2A00FF"/>
          <w:lang w:val="en-US" w:eastAsia="en-US" w:bidi="te-IN"/>
        </w:rPr>
        <w:t>"nrit4"</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employee4</w:t>
      </w:r>
      <w:r w:rsidRPr="005570FD">
        <w:rPr>
          <w:rFonts w:ascii="Times New Roman" w:hAnsi="Times New Roman" w:cs="Times New Roman"/>
          <w:color w:val="000000"/>
          <w:lang w:val="en-US" w:eastAsia="en-US" w:bidi="te-IN"/>
        </w:rPr>
        <w:t>.setEmpGender(</w:t>
      </w:r>
      <w:r w:rsidRPr="005570FD">
        <w:rPr>
          <w:rFonts w:ascii="Times New Roman" w:hAnsi="Times New Roman" w:cs="Times New Roman"/>
          <w:color w:val="2A00FF"/>
          <w:lang w:val="en-US" w:eastAsia="en-US" w:bidi="te-IN"/>
        </w:rPr>
        <w:t>'F'</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employee3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shd w:val="clear" w:color="auto" w:fill="C0C0C0"/>
          <w:lang w:val="en-US" w:eastAsia="en-US" w:bidi="te-IN"/>
        </w:rPr>
        <w:t>employee4</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Another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DatabaseServer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dbHost</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dbUid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String </w:t>
      </w:r>
      <w:r w:rsidRPr="005570FD">
        <w:rPr>
          <w:rFonts w:ascii="Times New Roman" w:hAnsi="Times New Roman" w:cs="Times New Roman"/>
          <w:color w:val="0000C0"/>
        </w:rPr>
        <w:t>dbPasswd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DatabaseServer() </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0000C0"/>
        </w:rPr>
        <w:t>dbHost</w:t>
      </w:r>
      <w:r w:rsidRPr="005570FD">
        <w:rPr>
          <w:rFonts w:ascii="Times New Roman" w:hAnsi="Times New Roman" w:cs="Times New Roman"/>
          <w:color w:val="000000"/>
        </w:rPr>
        <w:t>=</w:t>
      </w:r>
      <w:r w:rsidRPr="005570FD">
        <w:rPr>
          <w:rFonts w:ascii="Times New Roman" w:hAnsi="Times New Roman" w:cs="Times New Roman"/>
          <w:color w:val="2A00FF"/>
        </w:rPr>
        <w:t>"localhost"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dbName</w:t>
      </w:r>
      <w:r w:rsidRPr="005570FD">
        <w:rPr>
          <w:rFonts w:ascii="Times New Roman" w:hAnsi="Times New Roman" w:cs="Times New Roman"/>
          <w:color w:val="000000"/>
        </w:rPr>
        <w:t>=</w:t>
      </w:r>
      <w:r w:rsidRPr="005570FD">
        <w:rPr>
          <w:rFonts w:ascii="Times New Roman" w:hAnsi="Times New Roman" w:cs="Times New Roman"/>
          <w:color w:val="2A00FF"/>
        </w:rPr>
        <w:t>"nrit"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dbUid</w:t>
      </w:r>
      <w:r w:rsidRPr="005570FD">
        <w:rPr>
          <w:rFonts w:ascii="Times New Roman" w:hAnsi="Times New Roman" w:cs="Times New Roman"/>
          <w:color w:val="000000"/>
        </w:rPr>
        <w:t>=</w:t>
      </w:r>
      <w:r w:rsidRPr="005570FD">
        <w:rPr>
          <w:rFonts w:ascii="Times New Roman" w:hAnsi="Times New Roman" w:cs="Times New Roman"/>
          <w:color w:val="2A00FF"/>
        </w:rPr>
        <w:t>"scott"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dbPasswd</w:t>
      </w:r>
      <w:r w:rsidRPr="005570FD">
        <w:rPr>
          <w:rFonts w:ascii="Times New Roman" w:hAnsi="Times New Roman" w:cs="Times New Roman"/>
          <w:color w:val="000000"/>
        </w:rPr>
        <w:t>=</w:t>
      </w:r>
      <w:r w:rsidRPr="005570FD">
        <w:rPr>
          <w:rFonts w:ascii="Times New Roman" w:hAnsi="Times New Roman" w:cs="Times New Roman"/>
          <w:color w:val="2A00FF"/>
        </w:rPr>
        <w:t>"tiger"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getDbHost()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dbHost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setDbHost(String </w:t>
      </w:r>
      <w:r w:rsidRPr="005570FD">
        <w:rPr>
          <w:rFonts w:ascii="Times New Roman" w:hAnsi="Times New Roman" w:cs="Times New Roman"/>
          <w:color w:val="6A3E3E"/>
        </w:rPr>
        <w:t>dbHost</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dbHost</w:t>
      </w:r>
      <w:r w:rsidRPr="005570FD">
        <w:rPr>
          <w:rFonts w:ascii="Times New Roman" w:hAnsi="Times New Roman" w:cs="Times New Roman"/>
          <w:color w:val="000000"/>
        </w:rPr>
        <w:t xml:space="preserve"> = </w:t>
      </w:r>
      <w:r w:rsidRPr="005570FD">
        <w:rPr>
          <w:rFonts w:ascii="Times New Roman" w:hAnsi="Times New Roman" w:cs="Times New Roman"/>
          <w:color w:val="6A3E3E"/>
        </w:rPr>
        <w:t>dbHost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getDbName()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setDbName(String </w:t>
      </w:r>
      <w:r w:rsidRPr="005570FD">
        <w:rPr>
          <w:rFonts w:ascii="Times New Roman" w:hAnsi="Times New Roman" w:cs="Times New Roman"/>
          <w:color w:val="6A3E3E"/>
        </w:rPr>
        <w:t>dbName</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dbName</w:t>
      </w:r>
      <w:r w:rsidRPr="005570FD">
        <w:rPr>
          <w:rFonts w:ascii="Times New Roman" w:hAnsi="Times New Roman" w:cs="Times New Roman"/>
          <w:color w:val="000000"/>
        </w:rPr>
        <w:t xml:space="preserve"> = </w:t>
      </w:r>
      <w:r w:rsidRPr="005570FD">
        <w:rPr>
          <w:rFonts w:ascii="Times New Roman" w:hAnsi="Times New Roman" w:cs="Times New Roman"/>
          <w:color w:val="6A3E3E"/>
        </w:rPr>
        <w:t>dbName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getDbUid()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dbUid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setDbUid(String </w:t>
      </w:r>
      <w:r w:rsidRPr="005570FD">
        <w:rPr>
          <w:rFonts w:ascii="Times New Roman" w:hAnsi="Times New Roman" w:cs="Times New Roman"/>
          <w:color w:val="6A3E3E"/>
        </w:rPr>
        <w:t>dbUid</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dbUid</w:t>
      </w:r>
      <w:r w:rsidRPr="005570FD">
        <w:rPr>
          <w:rFonts w:ascii="Times New Roman" w:hAnsi="Times New Roman" w:cs="Times New Roman"/>
          <w:color w:val="000000"/>
        </w:rPr>
        <w:t xml:space="preserve"> = </w:t>
      </w:r>
      <w:r w:rsidRPr="005570FD">
        <w:rPr>
          <w:rFonts w:ascii="Times New Roman" w:hAnsi="Times New Roman" w:cs="Times New Roman"/>
          <w:color w:val="6A3E3E"/>
        </w:rPr>
        <w:t>dbUid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String getDbPasswd()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return</w:t>
      </w:r>
      <w:r w:rsidRPr="005570FD">
        <w:rPr>
          <w:rFonts w:ascii="Times New Roman" w:hAnsi="Times New Roman" w:cs="Times New Roman"/>
          <w:color w:val="000000"/>
        </w:rPr>
        <w:t xml:space="preserve"> </w:t>
      </w:r>
      <w:r w:rsidRPr="005570FD">
        <w:rPr>
          <w:rFonts w:ascii="Times New Roman" w:hAnsi="Times New Roman" w:cs="Times New Roman"/>
          <w:color w:val="0000C0"/>
        </w:rPr>
        <w:t>dbPasswd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setDbPasswd(String </w:t>
      </w:r>
      <w:r w:rsidRPr="005570FD">
        <w:rPr>
          <w:rFonts w:ascii="Times New Roman" w:hAnsi="Times New Roman" w:cs="Times New Roman"/>
          <w:color w:val="6A3E3E"/>
        </w:rPr>
        <w:t>dbPasswd</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0000C0"/>
        </w:rPr>
        <w:t>dbPasswd</w:t>
      </w:r>
      <w:r w:rsidRPr="005570FD">
        <w:rPr>
          <w:rFonts w:ascii="Times New Roman" w:hAnsi="Times New Roman" w:cs="Times New Roman"/>
          <w:color w:val="000000"/>
        </w:rPr>
        <w:t xml:space="preserve"> = </w:t>
      </w:r>
      <w:r w:rsidRPr="005570FD">
        <w:rPr>
          <w:rFonts w:ascii="Times New Roman" w:hAnsi="Times New Roman" w:cs="Times New Roman"/>
          <w:color w:val="6A3E3E"/>
        </w:rPr>
        <w:t>dbPasswd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"Server  :"</w:t>
      </w:r>
      <w:r w:rsidRPr="005570FD">
        <w:rPr>
          <w:rFonts w:ascii="Times New Roman" w:hAnsi="Times New Roman" w:cs="Times New Roman"/>
          <w:color w:val="000000"/>
        </w:rPr>
        <w:t xml:space="preserve"> + getDbHost());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"Database : "</w:t>
      </w:r>
      <w:r w:rsidRPr="005570FD">
        <w:rPr>
          <w:rFonts w:ascii="Times New Roman" w:hAnsi="Times New Roman" w:cs="Times New Roman"/>
          <w:color w:val="000000"/>
        </w:rPr>
        <w:t xml:space="preserve"> + getDbName());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"Db user id : "</w:t>
      </w:r>
      <w:r w:rsidRPr="005570FD">
        <w:rPr>
          <w:rFonts w:ascii="Times New Roman" w:hAnsi="Times New Roman" w:cs="Times New Roman"/>
          <w:color w:val="000000"/>
        </w:rPr>
        <w:t xml:space="preserve"> + getDbUid());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"Db password "</w:t>
      </w:r>
      <w:r w:rsidRPr="005570FD">
        <w:rPr>
          <w:rFonts w:ascii="Times New Roman" w:hAnsi="Times New Roman" w:cs="Times New Roman"/>
          <w:color w:val="000000"/>
        </w:rPr>
        <w:t xml:space="preserve"> + getDbPasswd());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DatabaseServer </w:t>
      </w:r>
      <w:r w:rsidRPr="005570FD">
        <w:rPr>
          <w:rFonts w:ascii="Times New Roman" w:hAnsi="Times New Roman" w:cs="Times New Roman"/>
          <w:color w:val="6A3E3E"/>
        </w:rPr>
        <w:t>db</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DatabaseServer();</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"Connecting to server:"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.setDbHost(</w:t>
      </w:r>
      <w:r w:rsidRPr="005570FD">
        <w:rPr>
          <w:rFonts w:ascii="Times New Roman" w:hAnsi="Times New Roman" w:cs="Times New Roman"/>
          <w:color w:val="2A00FF"/>
        </w:rPr>
        <w:t>"192.10.20.1"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.setDbUid(</w:t>
      </w:r>
      <w:r w:rsidRPr="005570FD">
        <w:rPr>
          <w:rFonts w:ascii="Times New Roman" w:hAnsi="Times New Roman" w:cs="Times New Roman"/>
          <w:color w:val="2A00FF"/>
        </w:rPr>
        <w:t>"java"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.setDbPasswd(</w:t>
      </w:r>
      <w:r w:rsidRPr="005570FD">
        <w:rPr>
          <w:rFonts w:ascii="Times New Roman" w:hAnsi="Times New Roman" w:cs="Times New Roman"/>
          <w:color w:val="2A00FF"/>
        </w:rPr>
        <w:t>"java123"</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db</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"currecnt uid:"</w:t>
      </w:r>
      <w:r w:rsidRPr="005570FD">
        <w:rPr>
          <w:rFonts w:ascii="Times New Roman" w:hAnsi="Times New Roman" w:cs="Times New Roman"/>
          <w:color w:val="000000"/>
        </w:rPr>
        <w:t>+</w:t>
      </w:r>
      <w:r w:rsidRPr="005570FD">
        <w:rPr>
          <w:rFonts w:ascii="Times New Roman" w:hAnsi="Times New Roman" w:cs="Times New Roman"/>
          <w:color w:val="6A3E3E"/>
        </w:rPr>
        <w:t>db</w:t>
      </w:r>
      <w:r w:rsidRPr="005570FD">
        <w:rPr>
          <w:rFonts w:ascii="Times New Roman" w:hAnsi="Times New Roman" w:cs="Times New Roman"/>
          <w:color w:val="000000"/>
        </w:rPr>
        <w:t>.getDbUid());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"currecnt server location :"</w:t>
      </w:r>
      <w:r w:rsidRPr="005570FD">
        <w:rPr>
          <w:rFonts w:ascii="Times New Roman" w:hAnsi="Times New Roman" w:cs="Times New Roman"/>
          <w:color w:val="000000"/>
        </w:rPr>
        <w:t>+</w:t>
      </w:r>
      <w:r w:rsidRPr="005570FD">
        <w:rPr>
          <w:rFonts w:ascii="Times New Roman" w:hAnsi="Times New Roman" w:cs="Times New Roman"/>
          <w:color w:val="6A3E3E"/>
        </w:rPr>
        <w:t>db</w:t>
      </w:r>
      <w:r w:rsidRPr="005570FD">
        <w:rPr>
          <w:rFonts w:ascii="Times New Roman" w:hAnsi="Times New Roman" w:cs="Times New Roman"/>
          <w:color w:val="000000"/>
        </w:rPr>
        <w:t>.getDbHost());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Working with parameterized constructor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20;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 xml:space="preserve"> =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Sample(40,50);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rPr>
        <w:t>s3</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Sample(70,80);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s1</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s2</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s3</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parameterized constructor is used to initialize the object with different values .</w:t>
      </w:r>
    </w:p>
    <w:p w:rsidR="007D7BCC" w:rsidRPr="005570FD" w:rsidRDefault="007D7BCC">
      <w:pPr>
        <w:pStyle w:val="Standard"/>
        <w:jc w:val="both"/>
        <w:rPr>
          <w:rFonts w:ascii="Times New Roman" w:hAnsi="Times New Roman" w:cs="Times New Roman"/>
        </w:rPr>
      </w:pPr>
    </w:p>
    <w:p w:rsidR="007B5F71" w:rsidRPr="005570FD" w:rsidRDefault="007B5F71">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with default and parameterized constructors.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private </w:t>
      </w:r>
      <w:r w:rsidRPr="005570FD">
        <w:rPr>
          <w:rFonts w:ascii="Times New Roman" w:hAnsi="Times New Roman" w:cs="Times New Roman"/>
          <w:color w:val="000000"/>
        </w:rPr>
        <w:t xml:space="preserve"> </w:t>
      </w:r>
      <w:r w:rsidRPr="005570FD">
        <w:rPr>
          <w:rFonts w:ascii="Times New Roman" w:hAnsi="Times New Roman" w:cs="Times New Roman"/>
        </w:rPr>
        <w:t>int a, 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Test()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a=0;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b=0;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Test(intx, int 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a=x;</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b=y;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a= “ + a + “ b= “ +b);</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MultiConstructorTest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String [] args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Test t1 = new Test(); // if default constructor is not defined then it is a compilation error.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Test t2 = new Test( 10,15);</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t1.display();</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t2.display();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default constructor is  not defined, then compiler generates a default constructor for every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class contains at least one user defined constructor, then compiler will not generate default constructor.</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If class contains constructors then one of the constructors must be a default constructor.</w:t>
      </w: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Eg:</w:t>
      </w:r>
    </w:p>
    <w:p w:rsidR="00873A7D" w:rsidRPr="005570FD" w:rsidRDefault="00873A7D">
      <w:pPr>
        <w:pStyle w:val="Standard"/>
        <w:jc w:val="both"/>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6D71AC" w:rsidRDefault="007D7BCC" w:rsidP="006D71AC">
      <w:pPr>
        <w:widowControl/>
        <w:suppressAutoHyphens w:val="0"/>
        <w:autoSpaceDE w:val="0"/>
        <w:ind w:left="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u w:val="single"/>
          <w:lang w:val="en-US" w:eastAsia="en-US" w:bidi="te-IN"/>
        </w:rPr>
        <w:t>new</w:t>
      </w:r>
      <w:r w:rsidRPr="005570FD">
        <w:rPr>
          <w:rFonts w:ascii="Times New Roman" w:hAnsi="Times New Roman" w:cs="Times New Roman"/>
          <w:color w:val="000000"/>
          <w:u w:val="single"/>
          <w:lang w:val="en-US" w:eastAsia="en-US" w:bidi="te-IN"/>
        </w:rPr>
        <w:t xml:space="preserve"> Sample()</w:t>
      </w:r>
      <w:r w:rsidRPr="005570FD">
        <w:rPr>
          <w:rFonts w:ascii="Times New Roman" w:hAnsi="Times New Roman" w:cs="Times New Roman"/>
          <w:color w:val="000000"/>
          <w:lang w:val="en-US" w:eastAsia="en-US" w:bidi="te-IN"/>
        </w:rPr>
        <w:t xml:space="preserve">; // compile time error as compiler not generating </w:t>
      </w:r>
    </w:p>
    <w:p w:rsidR="007D7BCC" w:rsidRPr="005570FD" w:rsidRDefault="007D7BCC" w:rsidP="006D71AC">
      <w:pPr>
        <w:widowControl/>
        <w:suppressAutoHyphens w:val="0"/>
        <w:autoSpaceDE w:val="0"/>
        <w:ind w:left="360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any default constructor.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Sample(10,20);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Sample(50,60);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Constructor overloading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is similar to method overloading,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takes place based no.of arguments and type of arguments.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At compile time compiler first check for the no.of args, if no.of args are matched then checks for the type args, if type is also matched between constructors then ambiguity between the constructors and compilation error.</w:t>
      </w:r>
    </w:p>
    <w:p w:rsidR="007D7BCC" w:rsidRPr="005570FD" w:rsidRDefault="007D7BCC">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lastRenderedPageBreak/>
        <w:t>Overloading is based on number of arguments.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 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c</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w:t>
      </w:r>
      <w:r w:rsidRPr="005570FD">
        <w:rPr>
          <w:rFonts w:ascii="Times New Roman" w:hAnsi="Times New Roman" w:cs="Times New Roman"/>
          <w:color w:val="6A3E3E"/>
        </w:rPr>
        <w:t>z</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r w:rsidRPr="005570FD">
        <w:rPr>
          <w:rFonts w:ascii="Times New Roman" w:hAnsi="Times New Roman" w:cs="Times New Roman"/>
          <w:color w:val="000000"/>
        </w:rPr>
        <w:tab/>
      </w:r>
    </w:p>
    <w:p w:rsidR="007B5F71"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System.out.println (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a=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 a +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b=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+b+</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c= </w:t>
      </w:r>
      <w:r w:rsidRPr="005570FD">
        <w:rPr>
          <w:rFonts w:ascii="Times New Roman" w:hAnsi="Times New Roman" w:cs="Times New Roman"/>
          <w:color w:val="000000"/>
          <w:u w:val="single"/>
        </w:rPr>
        <w:t>“</w:t>
      </w:r>
      <w:r w:rsidRPr="005570FD">
        <w:rPr>
          <w:rFonts w:ascii="Times New Roman" w:hAnsi="Times New Roman" w:cs="Times New Roman"/>
          <w:color w:val="000000"/>
        </w:rPr>
        <w:t xml:space="preserve"> +c</w:t>
      </w:r>
      <w:r w:rsidRPr="005570FD">
        <w:rPr>
          <w:rFonts w:ascii="Times New Roman" w:hAnsi="Times New Roman" w:cs="Times New Roman"/>
          <w:color w:val="000000"/>
          <w:u w:val="single"/>
        </w:rPr>
        <w: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ConstructorOverLoadTest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 String [] args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Test</w:t>
      </w:r>
      <w:r w:rsidRPr="005570FD">
        <w:rPr>
          <w:rFonts w:ascii="Times New Roman" w:hAnsi="Times New Roman" w:cs="Times New Roman"/>
          <w:color w:val="000000"/>
        </w:rPr>
        <w:t xml:space="preserve"> t1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Test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Test</w:t>
      </w:r>
      <w:r w:rsidRPr="005570FD">
        <w:rPr>
          <w:rFonts w:ascii="Times New Roman" w:hAnsi="Times New Roman" w:cs="Times New Roman"/>
          <w:color w:val="000000"/>
        </w:rPr>
        <w:t xml:space="preserve"> t2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Test</w:t>
      </w:r>
      <w:r w:rsidRPr="005570FD">
        <w:rPr>
          <w:rFonts w:ascii="Times New Roman" w:hAnsi="Times New Roman" w:cs="Times New Roman"/>
          <w:color w:val="000000"/>
        </w:rPr>
        <w:t>( 10, 15);</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u w:val="single"/>
        </w:rPr>
        <w:t>Test</w:t>
      </w:r>
      <w:r w:rsidRPr="005570FD">
        <w:rPr>
          <w:rFonts w:ascii="Times New Roman" w:hAnsi="Times New Roman" w:cs="Times New Roman"/>
          <w:color w:val="000000"/>
        </w:rPr>
        <w:t xml:space="preserve"> t3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Test</w:t>
      </w:r>
      <w:r w:rsidRPr="005570FD">
        <w:rPr>
          <w:rFonts w:ascii="Times New Roman" w:hAnsi="Times New Roman" w:cs="Times New Roman"/>
          <w:color w:val="000000"/>
        </w:rPr>
        <w:t>(1,2,3);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t1.display();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t2.display();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t3.display();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873A7D" w:rsidRDefault="00873A7D">
      <w:pPr>
        <w:pStyle w:val="Standard"/>
        <w:jc w:val="both"/>
        <w:rPr>
          <w:rFonts w:ascii="Times New Roman" w:hAnsi="Times New Roman" w:cs="Times New Roman"/>
          <w:b/>
          <w:bCs/>
        </w:rPr>
      </w:pPr>
    </w:p>
    <w:p w:rsidR="00873A7D" w:rsidRDefault="00873A7D">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lastRenderedPageBreak/>
        <w:t>Constructor Overloading based on type of arguments</w:t>
      </w:r>
    </w:p>
    <w:p w:rsidR="00873A7D" w:rsidRPr="005570FD" w:rsidRDefault="00873A7D">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0000C0"/>
        </w:rPr>
        <w:t>ch</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=0.0f;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ch</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System.out.println (“ a= “+a”+ b= “+b+” ch= “+ch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r w:rsidRPr="005570FD">
        <w:rPr>
          <w:rFonts w:ascii="Times New Roman" w:hAnsi="Times New Roman" w:cs="Times New Roman"/>
          <w:color w:val="3F7F5F"/>
        </w:rPr>
        <w:t>// end of class Test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ConstructorOverLoadTypeTest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main(String [] args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t1 = new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int i=10;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float f = 11.5f;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char c1 = 'a'; </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t2 = new Test(i,f);</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t3 = new Test(f,c1);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t1.display();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t2.display();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t3.display();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An Object can be initialized in three ways</w:t>
      </w:r>
    </w:p>
    <w:p w:rsidR="00873A7D" w:rsidRPr="005570FD" w:rsidRDefault="00873A7D">
      <w:pPr>
        <w:pStyle w:val="Standard"/>
        <w:jc w:val="both"/>
        <w:rPr>
          <w:rFonts w:ascii="Times New Roman" w:hAnsi="Times New Roman" w:cs="Times New Roman"/>
        </w:rPr>
      </w:pPr>
    </w:p>
    <w:p w:rsidR="007D7BCC" w:rsidRPr="005570FD" w:rsidRDefault="007D7BCC" w:rsidP="00C85BE0">
      <w:pPr>
        <w:pStyle w:val="Standard"/>
        <w:numPr>
          <w:ilvl w:val="0"/>
          <w:numId w:val="8"/>
        </w:numPr>
        <w:jc w:val="both"/>
        <w:rPr>
          <w:rFonts w:ascii="Times New Roman" w:hAnsi="Times New Roman" w:cs="Times New Roman"/>
        </w:rPr>
      </w:pPr>
      <w:r w:rsidRPr="005570FD">
        <w:rPr>
          <w:rFonts w:ascii="Times New Roman" w:hAnsi="Times New Roman" w:cs="Times New Roman"/>
        </w:rPr>
        <w:t>Class Level</w:t>
      </w:r>
    </w:p>
    <w:p w:rsidR="007D7BCC" w:rsidRPr="005570FD" w:rsidRDefault="007D7BCC" w:rsidP="00C85BE0">
      <w:pPr>
        <w:pStyle w:val="Standard"/>
        <w:numPr>
          <w:ilvl w:val="0"/>
          <w:numId w:val="8"/>
        </w:numPr>
        <w:jc w:val="both"/>
        <w:rPr>
          <w:rFonts w:ascii="Times New Roman" w:hAnsi="Times New Roman" w:cs="Times New Roman"/>
        </w:rPr>
      </w:pPr>
      <w:r w:rsidRPr="005570FD">
        <w:rPr>
          <w:rFonts w:ascii="Times New Roman" w:hAnsi="Times New Roman" w:cs="Times New Roman"/>
        </w:rPr>
        <w:t>Initialize block</w:t>
      </w:r>
    </w:p>
    <w:p w:rsidR="007D7BCC" w:rsidRPr="005570FD" w:rsidRDefault="007D7BCC" w:rsidP="00C85BE0">
      <w:pPr>
        <w:pStyle w:val="Standard"/>
        <w:numPr>
          <w:ilvl w:val="0"/>
          <w:numId w:val="8"/>
        </w:numPr>
        <w:jc w:val="both"/>
        <w:rPr>
          <w:rFonts w:ascii="Times New Roman" w:hAnsi="Times New Roman" w:cs="Times New Roman"/>
          <w:b/>
          <w:bCs/>
        </w:rPr>
      </w:pPr>
      <w:r w:rsidRPr="005570FD">
        <w:rPr>
          <w:rFonts w:ascii="Times New Roman" w:hAnsi="Times New Roman" w:cs="Times New Roman"/>
        </w:rPr>
        <w:t>Constructor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class level initialization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private </w:t>
      </w:r>
      <w:r w:rsidRPr="005570FD">
        <w:rPr>
          <w:rFonts w:ascii="Times New Roman" w:hAnsi="Times New Roman" w:cs="Times New Roman"/>
          <w:color w:val="000000"/>
        </w:rPr>
        <w:t xml:space="preserve"> </w:t>
      </w:r>
      <w:r w:rsidRPr="005570FD">
        <w:rPr>
          <w:rFonts w:ascii="Times New Roman" w:hAnsi="Times New Roman" w:cs="Times New Roman"/>
        </w:rPr>
        <w:t>int a = 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private  float b = 15.5f;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Test t1 = new Test();</w:t>
      </w:r>
    </w:p>
    <w:p w:rsidR="007D7BCC" w:rsidRPr="005570FD" w:rsidRDefault="007D7BCC">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initialize block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Initialize block executes before going to execute a constructor.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"constructor"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873A7D" w:rsidRDefault="00873A7D">
      <w:pPr>
        <w:pStyle w:val="Standard"/>
        <w:jc w:val="both"/>
        <w:rPr>
          <w:rFonts w:ascii="Times New Roman" w:hAnsi="Times New Roman" w:cs="Times New Roman"/>
          <w:b/>
          <w:color w:val="7F0055"/>
        </w:rPr>
      </w:pPr>
    </w:p>
    <w:p w:rsidR="00873A7D" w:rsidRDefault="00873A7D">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b/>
          <w:bCs/>
        </w:rPr>
        <w:t>C</w:t>
      </w:r>
      <w:r w:rsidR="007D7BCC" w:rsidRPr="005570FD">
        <w:rPr>
          <w:rFonts w:ascii="Times New Roman" w:hAnsi="Times New Roman" w:cs="Times New Roman"/>
          <w:b/>
          <w:bCs/>
        </w:rPr>
        <w:t>lass  with multiple initialize blocks</w:t>
      </w:r>
      <w:r w:rsidR="007D7BCC"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ab/>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"constructor"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 am in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"Initialize block3"</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Sample </w:t>
      </w:r>
      <w:r w:rsidRPr="005570FD">
        <w:rPr>
          <w:rFonts w:ascii="Times New Roman" w:hAnsi="Times New Roman" w:cs="Times New Roman"/>
          <w:color w:val="6A3E3E"/>
          <w:u w:val="singl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873A7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init block executes for every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is no order of writing initialize blocks, it can be written anywhere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have multiple initialize blocks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class contains multiple initialize blocks then order of execution is top to bottom.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initialize block is to initialize constants;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Multiple initialize blocks are to segregate constants for easy understanding code ( as per coding standards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Segregate  </w:t>
      </w:r>
      <w:r w:rsidR="00924B92" w:rsidRPr="005570FD">
        <w:rPr>
          <w:rFonts w:ascii="Times New Roman" w:hAnsi="Times New Roman" w:cs="Times New Roman"/>
        </w:rPr>
        <w:sym w:font="Wingdings" w:char="F0E0"/>
      </w:r>
      <w:r w:rsidRPr="005570FD">
        <w:rPr>
          <w:rFonts w:ascii="Times New Roman" w:hAnsi="Times New Roman" w:cs="Times New Roman"/>
        </w:rPr>
        <w:t xml:space="preserve"> grouping.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Static block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D20C35" w:rsidRPr="005570FD" w:rsidRDefault="00D20C3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Static block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Init block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Test() {</w:t>
      </w: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Constructor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StaticInitBlockTest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String [] arg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t1 = new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 t2 = new Test();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Static block.</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Init block</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constructor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init block</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constructor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Static block is executed only for the first time created object. Because it is common for all the objects.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Static block can be defined any where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have multiple static blocks. The order of execution is from top to bottom.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purpose of static block is to initialize the static constants.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multiple static blocks are to segregate mutilple static constants.</w:t>
      </w:r>
    </w:p>
    <w:p w:rsidR="007D7BCC" w:rsidRPr="005570FD" w:rsidRDefault="007D7BCC">
      <w:pPr>
        <w:pStyle w:val="Standard"/>
        <w:jc w:val="both"/>
        <w:rPr>
          <w:rFonts w:ascii="Times New Roman" w:hAnsi="Times New Roman" w:cs="Times New Roman"/>
        </w:rPr>
      </w:pP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Invoking current class constructor:</w:t>
      </w:r>
    </w:p>
    <w:p w:rsidR="007D7BCC" w:rsidRPr="005570FD" w:rsidRDefault="007D7BCC">
      <w:pPr>
        <w:pStyle w:val="Standard"/>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"default constructor"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"two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(10,20);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"three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Sample(1,2,3);</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rPr>
        <w:t>O/P:</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default constructor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two args</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three args</w:t>
      </w:r>
    </w:p>
    <w:p w:rsidR="000C7032" w:rsidRPr="005570FD" w:rsidRDefault="000C7032">
      <w:pPr>
        <w:widowControl/>
        <w:suppressAutoHyphens w:val="0"/>
        <w:autoSpaceDE w:val="0"/>
        <w:textAlignment w:val="auto"/>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the statement, which makes a call to another constructor must be 1</w:t>
      </w:r>
      <w:r w:rsidRPr="005570FD">
        <w:rPr>
          <w:rFonts w:ascii="Times New Roman" w:hAnsi="Times New Roman" w:cs="Times New Roman"/>
          <w:vertAlign w:val="superscript"/>
        </w:rPr>
        <w:t>st</w:t>
      </w:r>
      <w:r w:rsidRPr="005570FD">
        <w:rPr>
          <w:rFonts w:ascii="Times New Roman" w:hAnsi="Times New Roman" w:cs="Times New Roman"/>
        </w:rPr>
        <w:t xml:space="preserve"> statement inside the constructor.</w:t>
      </w:r>
    </w:p>
    <w:p w:rsidR="00873A7D" w:rsidRDefault="00873A7D">
      <w:pPr>
        <w:pStyle w:val="Standard"/>
        <w:rPr>
          <w:rFonts w:ascii="Times New Roman" w:hAnsi="Times New Roman" w:cs="Times New Roman"/>
        </w:rPr>
      </w:pPr>
    </w:p>
    <w:p w:rsidR="00873A7D" w:rsidRDefault="00873A7D">
      <w:pPr>
        <w:pStyle w:val="Standard"/>
        <w:rPr>
          <w:rFonts w:ascii="Times New Roman" w:hAnsi="Times New Roman" w:cs="Times New Roman"/>
        </w:rPr>
      </w:pPr>
    </w:p>
    <w:p w:rsidR="00873A7D" w:rsidRDefault="00873A7D">
      <w:pPr>
        <w:pStyle w:val="Standard"/>
        <w:rPr>
          <w:rFonts w:ascii="Times New Roman" w:hAnsi="Times New Roman" w:cs="Times New Roman"/>
        </w:rPr>
      </w:pPr>
    </w:p>
    <w:p w:rsidR="007D7BCC" w:rsidRPr="005570FD" w:rsidRDefault="007D7BCC">
      <w:pPr>
        <w:pStyle w:val="Standard"/>
        <w:rPr>
          <w:rFonts w:ascii="Times New Roman" w:hAnsi="Times New Roman" w:cs="Times New Roman"/>
          <w:b/>
          <w:bCs/>
          <w:color w:val="7F0055"/>
          <w:lang w:val="en-US" w:eastAsia="en-US" w:bidi="te-IN"/>
        </w:rPr>
      </w:pPr>
      <w:r w:rsidRPr="005570FD">
        <w:rPr>
          <w:rFonts w:ascii="Times New Roman" w:hAnsi="Times New Roman" w:cs="Times New Roman"/>
        </w:rPr>
        <w:lastRenderedPageBreak/>
        <w:t>Eg:</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"default constructor"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"two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 invalid compile time error.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"three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(10,20);// invalid compile time error.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rPr>
          <w:rFonts w:ascii="Times New Roman" w:hAnsi="Times New Roman" w:cs="Times New Roman"/>
          <w:b/>
          <w:bCs/>
        </w:rPr>
      </w:pPr>
      <w:r w:rsidRPr="005570FD">
        <w:rPr>
          <w:rFonts w:ascii="Times New Roman" w:hAnsi="Times New Roman" w:cs="Times New Roman"/>
          <w:b/>
          <w:bCs/>
        </w:rPr>
        <w:t>Method can be  a recursive but  constructor can not be called recursively.</w:t>
      </w:r>
    </w:p>
    <w:p w:rsidR="007D7BCC" w:rsidRPr="005570FD" w:rsidRDefault="007D7BCC">
      <w:pPr>
        <w:pStyle w:val="Standard"/>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"default constructor"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"two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u w:val="single"/>
          <w:lang w:val="en-US" w:eastAsia="en-US" w:bidi="te-IN"/>
        </w:rPr>
        <w:t>this</w:t>
      </w:r>
      <w:r w:rsidRPr="005570FD">
        <w:rPr>
          <w:rFonts w:ascii="Times New Roman" w:hAnsi="Times New Roman" w:cs="Times New Roman"/>
          <w:color w:val="000000"/>
          <w:u w:val="single"/>
          <w:lang w:val="en-US" w:eastAsia="en-US" w:bidi="te-IN"/>
        </w:rPr>
        <w:t>(10,20,30);</w:t>
      </w:r>
      <w:r w:rsidRPr="005570FD">
        <w:rPr>
          <w:rFonts w:ascii="Times New Roman" w:hAnsi="Times New Roman" w:cs="Times New Roman"/>
          <w:b/>
          <w:bCs/>
          <w:color w:val="000000"/>
          <w:lang w:val="en-US" w:eastAsia="en-US" w:bidi="te-IN"/>
        </w:rPr>
        <w:t xml:space="preserve"> // Recursive caling  is  not valid for constructors.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"three args"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200DD6" w:rsidRDefault="00200DD6">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DA4D32" w:rsidRDefault="00DA4D32">
      <w:pPr>
        <w:pStyle w:val="Standard"/>
        <w:rPr>
          <w:rFonts w:ascii="Times New Roman" w:hAnsi="Times New Roman" w:cs="Times New Roman"/>
          <w:b/>
          <w:bCs/>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lastRenderedPageBreak/>
        <w:t>1</w:t>
      </w:r>
      <w:r w:rsidR="007D7BCC" w:rsidRPr="005570FD">
        <w:rPr>
          <w:rFonts w:ascii="Times New Roman" w:hAnsi="Times New Roman" w:cs="Times New Roman"/>
        </w:rPr>
        <w:t>. When the constructor of a class is invoked?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The constructor of a class is invoked every time an object is created with new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Can a class have multiple constructors?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lang w:val="en-US" w:eastAsia="en-US" w:bidi="te-IN"/>
        </w:rPr>
      </w:pPr>
      <w:r w:rsidRPr="005570FD">
        <w:rPr>
          <w:rFonts w:ascii="Times New Roman" w:hAnsi="Times New Roman" w:cs="Times New Roman"/>
        </w:rPr>
        <w:t>Ans: Yes, a class can have multiple constructors with different parameters. Which constructor gets used for object creation depends on the arguments passed while creating the objects.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How objects of a class are created if no constructor is defined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Even if no explicit constructor is defined in a java class, objects get created successfully as a default  constructor is implicitly used for object creation. This constructor has no parameters.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4</w:t>
      </w:r>
      <w:r w:rsidR="007D7BCC" w:rsidRPr="005570FD">
        <w:rPr>
          <w:rFonts w:ascii="Times New Roman" w:hAnsi="Times New Roman" w:cs="Times New Roman"/>
        </w:rPr>
        <w:t>. Can we call the constructor of a class more than once for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Constructor is called automatically when we create an object using new keyword. It’s called only once for an object at the time of object creation and hence, we can’t invoke the constructor again for an object after its creation.</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5</w:t>
      </w:r>
      <w:r w:rsidR="007D7BCC" w:rsidRPr="005570FD">
        <w:rPr>
          <w:rFonts w:ascii="Times New Roman" w:hAnsi="Times New Roman" w:cs="Times New Roman"/>
        </w:rPr>
        <w:t>. Can we have two methods in a class with the same name?</w:t>
      </w:r>
    </w:p>
    <w:p w:rsidR="007D7BCC" w:rsidRPr="005570FD" w:rsidRDefault="007D7BCC">
      <w:pPr>
        <w:pStyle w:val="Standard"/>
        <w:jc w:val="both"/>
        <w:rPr>
          <w:rFonts w:ascii="Times New Roman" w:hAnsi="Times New Roman" w:cs="Times New Roman"/>
        </w:rPr>
      </w:pPr>
    </w:p>
    <w:p w:rsidR="007D7BCC" w:rsidRPr="005570FD" w:rsidRDefault="007D7BCC">
      <w:pPr>
        <w:rPr>
          <w:rFonts w:ascii="Times New Roman" w:hAnsi="Times New Roman" w:cs="Times New Roman"/>
          <w:b/>
          <w:bCs/>
        </w:rPr>
      </w:pPr>
      <w:r w:rsidRPr="005570FD">
        <w:rPr>
          <w:rFonts w:ascii="Times New Roman" w:hAnsi="Times New Roman" w:cs="Times New Roman"/>
        </w:rPr>
        <w:t>Ans: We can define two methods in a class with the same name but with different number/type of parameters. Which method is to get invoked will depend upon the parameters passed.</w:t>
      </w:r>
    </w:p>
    <w:p w:rsidR="007D7BCC" w:rsidRPr="005570FD" w:rsidRDefault="007D7BCC">
      <w:pPr>
        <w:pStyle w:val="Standard"/>
        <w:rPr>
          <w:rFonts w:ascii="Times New Roman" w:hAnsi="Times New Roman" w:cs="Times New Roman"/>
          <w:b/>
          <w:bCs/>
        </w:rPr>
      </w:pPr>
    </w:p>
    <w:p w:rsidR="00924B92" w:rsidRPr="005570FD" w:rsidRDefault="00924B92">
      <w:pPr>
        <w:pStyle w:val="Standard"/>
        <w:jc w:val="center"/>
        <w:rPr>
          <w:rFonts w:ascii="Times New Roman" w:hAnsi="Times New Roman" w:cs="Times New Roman"/>
          <w:b/>
          <w:bCs/>
        </w:rPr>
      </w:pPr>
    </w:p>
    <w:p w:rsidR="00076905" w:rsidRDefault="00076905">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DA4D32" w:rsidRDefault="00DA4D32">
      <w:pPr>
        <w:pStyle w:val="Standard"/>
        <w:jc w:val="center"/>
        <w:rPr>
          <w:rFonts w:ascii="Times New Roman" w:hAnsi="Times New Roman" w:cs="Times New Roman"/>
          <w:b/>
          <w:bCs/>
          <w:sz w:val="40"/>
          <w:szCs w:val="40"/>
        </w:rPr>
      </w:pPr>
    </w:p>
    <w:p w:rsidR="007D7BCC" w:rsidRPr="00873A7D" w:rsidRDefault="007D7BCC">
      <w:pPr>
        <w:pStyle w:val="Standard"/>
        <w:jc w:val="center"/>
        <w:rPr>
          <w:rFonts w:ascii="Times New Roman" w:hAnsi="Times New Roman" w:cs="Times New Roman"/>
          <w:sz w:val="40"/>
          <w:szCs w:val="40"/>
        </w:rPr>
      </w:pPr>
      <w:r w:rsidRPr="00873A7D">
        <w:rPr>
          <w:rFonts w:ascii="Times New Roman" w:hAnsi="Times New Roman" w:cs="Times New Roman"/>
          <w:b/>
          <w:bCs/>
          <w:sz w:val="40"/>
          <w:szCs w:val="40"/>
        </w:rPr>
        <w:lastRenderedPageBreak/>
        <w:t>Inheritance</w:t>
      </w:r>
    </w:p>
    <w:p w:rsidR="007D7BCC" w:rsidRPr="005570FD" w:rsidRDefault="007D7BCC">
      <w:pPr>
        <w:pStyle w:val="Standard"/>
        <w:jc w:val="center"/>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an acquiring parent properties into child.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 : It is a creation of new classes from existing classes. It as an acquiring old class properties into new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Old class is a parent class and new class is child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reusability of existing resources.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Types of inheritance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provides three types of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Single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Multi level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Hierarchical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 Single inheritance</w:t>
      </w:r>
    </w:p>
    <w:p w:rsidR="007D7BCC" w:rsidRPr="005570FD" w:rsidRDefault="007D7BCC">
      <w:pPr>
        <w:pStyle w:val="Standard"/>
        <w:jc w:val="both"/>
        <w:rPr>
          <w:rFonts w:ascii="Times New Roman" w:hAnsi="Times New Roman" w:cs="Times New Roman"/>
          <w:b/>
          <w:bCs/>
        </w:rPr>
      </w:pPr>
    </w:p>
    <w:tbl>
      <w:tblPr>
        <w:tblW w:w="0" w:type="auto"/>
        <w:tblInd w:w="40" w:type="dxa"/>
        <w:tblLayout w:type="fixed"/>
        <w:tblCellMar>
          <w:top w:w="55" w:type="dxa"/>
          <w:left w:w="34" w:type="dxa"/>
          <w:bottom w:w="55" w:type="dxa"/>
          <w:right w:w="55" w:type="dxa"/>
        </w:tblCellMar>
        <w:tblLook w:val="0000"/>
      </w:tblPr>
      <w:tblGrid>
        <w:gridCol w:w="2380"/>
      </w:tblGrid>
      <w:tr w:rsidR="007D7BCC" w:rsidRPr="005570FD">
        <w:tc>
          <w:tcPr>
            <w:tcW w:w="2380"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F5BB8">
            <w:pPr>
              <w:pStyle w:val="TableContents"/>
              <w:jc w:val="both"/>
              <w:rPr>
                <w:rFonts w:ascii="Times New Roman" w:hAnsi="Times New Roman" w:cs="Times New Roman"/>
              </w:rPr>
            </w:pPr>
            <w:r w:rsidRPr="007F5BB8">
              <w:rPr>
                <w:rFonts w:ascii="Times New Roman" w:hAnsi="Times New Roman" w:cs="Times New Roman"/>
              </w:rPr>
              <w:pict>
                <v:shape id="Freeform 21" o:spid="_x0000_s1043" style="position:absolute;left:0;text-align:left;margin-left:39.15pt;margin-top:12.65pt;width:3.55pt;height:64.85pt;flip:y;z-index:251645440;mso-wrap-style:none;mso-position-horizontal-relative:margin;v-text-anchor:middle" coordsize="21600,21600" o:spt="100" adj="-11796480,,5400" path="m,l21600,21600e" filled="f">
                  <v:stroke endarrow="open" joinstyle="miter" endcap="square"/>
                  <v:formulas>
                    <v:f eqn="prod 1 0 51712"/>
                    <v:f eqn="val 4"/>
                  </v:formulas>
                  <v:path arrowok="t" o:connecttype="custom" o:connectlocs="34605,0;69210,411795;34605,823590;0,411795" textboxrect="0,0,21600,21600"/>
                  <v:textbox style="mso-rotate:180"/>
                  <w10:wrap anchorx="margin"/>
                </v:shape>
              </w:pict>
            </w:r>
            <w:r w:rsidR="007D7BCC" w:rsidRPr="005570FD">
              <w:rPr>
                <w:rFonts w:ascii="Times New Roman" w:hAnsi="Times New Roman" w:cs="Times New Roman"/>
              </w:rPr>
              <w:t>Super / Parent class</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tbl>
      <w:tblPr>
        <w:tblW w:w="0" w:type="auto"/>
        <w:tblInd w:w="40" w:type="dxa"/>
        <w:tblLayout w:type="fixed"/>
        <w:tblCellMar>
          <w:top w:w="55" w:type="dxa"/>
          <w:left w:w="34" w:type="dxa"/>
          <w:bottom w:w="55" w:type="dxa"/>
          <w:right w:w="55" w:type="dxa"/>
        </w:tblCellMar>
        <w:tblLook w:val="0000"/>
      </w:tblPr>
      <w:tblGrid>
        <w:gridCol w:w="2380"/>
      </w:tblGrid>
      <w:tr w:rsidR="007D7BCC" w:rsidRPr="005570FD">
        <w:tc>
          <w:tcPr>
            <w:tcW w:w="2380"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Sub  / Child class</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extends is a keyword to create child class from the parent class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Syntax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Parent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Child extends Parent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 class can extend from only single class, since java does not support multiple inheritance</w:t>
      </w:r>
    </w:p>
    <w:p w:rsidR="007D7BCC" w:rsidRPr="005570FD" w:rsidRDefault="005824D4">
      <w:pPr>
        <w:pStyle w:val="Standard"/>
        <w:jc w:val="both"/>
        <w:rPr>
          <w:rFonts w:ascii="Times New Roman" w:hAnsi="Times New Roman" w:cs="Times New Roman"/>
        </w:rPr>
      </w:pPr>
      <w:r>
        <w:rPr>
          <w:rFonts w:ascii="Times New Roman" w:hAnsi="Times New Roman" w:cs="Times New Roman"/>
        </w:rPr>
        <w:t>Dis-advant</w:t>
      </w:r>
      <w:r w:rsidR="007D7BCC" w:rsidRPr="005570FD">
        <w:rPr>
          <w:rFonts w:ascii="Times New Roman" w:hAnsi="Times New Roman" w:cs="Times New Roman"/>
        </w:rPr>
        <w:t>age of multiple inheritance, c</w:t>
      </w:r>
      <w:r>
        <w:rPr>
          <w:rFonts w:ascii="Times New Roman" w:hAnsi="Times New Roman" w:cs="Times New Roman"/>
        </w:rPr>
        <w:t>hance creating duplicate copies at the child class level.</w:t>
      </w:r>
    </w:p>
    <w:p w:rsidR="00924B92" w:rsidRPr="005570FD" w:rsidRDefault="00924B92">
      <w:pPr>
        <w:pStyle w:val="Standard"/>
        <w:jc w:val="both"/>
        <w:rPr>
          <w:rFonts w:ascii="Times New Roman" w:hAnsi="Times New Roman" w:cs="Times New Roman"/>
        </w:rPr>
      </w:pPr>
    </w:p>
    <w:p w:rsidR="007D7BCC" w:rsidRPr="005570FD" w:rsidRDefault="007D7BCC" w:rsidP="00873A7D">
      <w:pPr>
        <w:pStyle w:val="Standard"/>
        <w:jc w:val="both"/>
        <w:rPr>
          <w:rFonts w:ascii="Times New Roman" w:hAnsi="Times New Roman" w:cs="Times New Roman"/>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FFFF0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setAB(int x, int 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=x;</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b</w:t>
      </w:r>
      <w:r w:rsidRPr="005570FD">
        <w:rPr>
          <w:rFonts w:ascii="Times New Roman" w:hAnsi="Times New Roman" w:cs="Times New Roman"/>
          <w:color w:val="000000"/>
          <w:lang w:val="en-US" w:eastAsia="en-US" w:bidi="te-IN"/>
        </w:rPr>
        <w:t>=y;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dispAB()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setData(int x, int y, int z, int k)</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setAB(x,y);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=z;</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=k;</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dispAB();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System</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.setData(10,20,30,40);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Default="007D7BCC">
      <w:pPr>
        <w:pStyle w:val="Standard"/>
        <w:jc w:val="both"/>
        <w:rPr>
          <w:rFonts w:ascii="Times New Roman" w:hAnsi="Times New Roman" w:cs="Times New Roman"/>
        </w:rPr>
      </w:pPr>
      <w:r w:rsidRPr="005570FD">
        <w:rPr>
          <w:rFonts w:ascii="Times New Roman" w:hAnsi="Times New Roman" w:cs="Times New Roman"/>
        </w:rPr>
        <w:lastRenderedPageBreak/>
        <w:t>Eg:</w:t>
      </w:r>
    </w:p>
    <w:p w:rsidR="00BE5D42" w:rsidRPr="005570FD" w:rsidRDefault="00BE5D4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Super class and sub class with same methods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Parent class and child class contains same methods with same signature then method Overriding takes place.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Method overriding is a redefining parent class method in the child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method overriding is to changing or extending functionality of existing methods ( parent class methods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"Sample"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shd w:val="clear" w:color="auto" w:fill="C0C0C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DA4D32"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 Test</w:t>
      </w:r>
    </w:p>
    <w:p w:rsidR="00DA4D32" w:rsidRDefault="00DA4D32" w:rsidP="00924B92">
      <w:pPr>
        <w:pStyle w:val="Standard"/>
        <w:jc w:val="both"/>
        <w:rPr>
          <w:rFonts w:ascii="Times New Roman" w:hAnsi="Times New Roman" w:cs="Times New Roman"/>
        </w:rPr>
      </w:pPr>
    </w:p>
    <w:p w:rsidR="00924B92" w:rsidRPr="005570FD" w:rsidRDefault="007D7BCC" w:rsidP="00924B92">
      <w:pPr>
        <w:pStyle w:val="Standard"/>
        <w:jc w:val="both"/>
        <w:rPr>
          <w:rFonts w:ascii="Times New Roman" w:hAnsi="Times New Roman" w:cs="Times New Roman"/>
        </w:rPr>
      </w:pPr>
      <w:r w:rsidRPr="005570FD">
        <w:rPr>
          <w:rFonts w:ascii="Times New Roman" w:hAnsi="Times New Roman" w:cs="Times New Roman"/>
        </w:rPr>
        <w:t>reason, method overriding .</w:t>
      </w:r>
    </w:p>
    <w:p w:rsidR="00924B92" w:rsidRPr="005570FD" w:rsidRDefault="00924B92" w:rsidP="00924B92">
      <w:pPr>
        <w:pStyle w:val="Standard"/>
        <w:jc w:val="both"/>
        <w:rPr>
          <w:rFonts w:ascii="Times New Roman" w:hAnsi="Times New Roman" w:cs="Times New Roman"/>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7D7BCC" w:rsidRPr="005570FD" w:rsidRDefault="007D7BCC" w:rsidP="00924B92">
      <w:pPr>
        <w:pStyle w:val="Standard"/>
        <w:jc w:val="both"/>
        <w:rPr>
          <w:rFonts w:ascii="Times New Roman" w:hAnsi="Times New Roman" w:cs="Times New Roman"/>
          <w:b/>
          <w:bCs/>
        </w:rPr>
      </w:pPr>
      <w:r w:rsidRPr="005570FD">
        <w:rPr>
          <w:rFonts w:ascii="Times New Roman" w:hAnsi="Times New Roman" w:cs="Times New Roman"/>
          <w:b/>
          <w:bCs/>
        </w:rPr>
        <w:lastRenderedPageBreak/>
        <w:t>Invoking super class method :</w:t>
      </w: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Super is a key word to invoke parent class methods.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"Sample"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p>
    <w:p w:rsidR="007D7BCC" w:rsidRPr="005570FD" w:rsidRDefault="007D7BCC" w:rsidP="00DA4D32">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 // to invoke parent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DA4D32">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b/>
          <w:bCs/>
          <w:color w:val="7F0055"/>
          <w:lang w:val="en-US" w:eastAsia="en-US" w:bidi="te-IN"/>
        </w:rPr>
        <w:t>p</w:t>
      </w:r>
      <w:r w:rsidR="007D7BCC" w:rsidRPr="005570FD">
        <w:rPr>
          <w:rFonts w:ascii="Times New Roman" w:hAnsi="Times New Roman" w:cs="Times New Roman"/>
          <w:b/>
          <w:bCs/>
          <w:color w:val="7F0055"/>
          <w:lang w:val="en-US" w:eastAsia="en-US" w:bidi="te-IN"/>
        </w:rPr>
        <w:t>ublic</w:t>
      </w:r>
      <w:r w:rsidR="007D7BCC" w:rsidRPr="005570FD">
        <w:rPr>
          <w:rFonts w:ascii="Times New Roman" w:hAnsi="Times New Roman" w:cs="Times New Roman"/>
          <w:color w:val="000000"/>
          <w:lang w:val="en-US" w:eastAsia="en-US" w:bidi="te-IN"/>
        </w:rPr>
        <w:t xml:space="preserve"> </w:t>
      </w:r>
      <w:r w:rsidR="007D7BCC" w:rsidRPr="005570FD">
        <w:rPr>
          <w:rFonts w:ascii="Times New Roman" w:hAnsi="Times New Roman" w:cs="Times New Roman"/>
          <w:b/>
          <w:bCs/>
          <w:color w:val="7F0055"/>
          <w:lang w:val="en-US" w:eastAsia="en-US" w:bidi="te-IN"/>
        </w:rPr>
        <w:t>class</w:t>
      </w:r>
      <w:r w:rsidR="007D7BCC"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Super class method can be called from anywhere from the child class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Another example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Invoking current class methods and parent class methods.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show()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"Sample show"</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"Sample 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924B92" w:rsidRPr="005570FD" w:rsidRDefault="007D7BCC" w:rsidP="00924B92">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rsidP="00924B92">
      <w:pPr>
        <w:pStyle w:val="Standard"/>
        <w:jc w:val="both"/>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show()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"Test show"</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.show();</w:t>
      </w:r>
      <w:r w:rsidRPr="005570FD">
        <w:rPr>
          <w:rFonts w:ascii="Times New Roman" w:hAnsi="Times New Roman" w:cs="Times New Roman"/>
          <w:color w:val="3F7F5F"/>
          <w:lang w:val="en-US" w:eastAsia="en-US" w:bidi="te-IN"/>
        </w:rPr>
        <w:t>// to call to parent class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.show();</w:t>
      </w:r>
      <w:r w:rsidRPr="005570FD">
        <w:rPr>
          <w:rFonts w:ascii="Times New Roman" w:hAnsi="Times New Roman" w:cs="Times New Roman"/>
          <w:color w:val="3F7F5F"/>
          <w:lang w:val="en-US" w:eastAsia="en-US" w:bidi="te-IN"/>
        </w:rPr>
        <w:t>// to call to current class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show();</w:t>
      </w:r>
      <w:r w:rsidRPr="005570FD">
        <w:rPr>
          <w:rFonts w:ascii="Times New Roman" w:hAnsi="Times New Roman" w:cs="Times New Roman"/>
          <w:color w:val="3F7F5F"/>
          <w:lang w:val="en-US" w:eastAsia="en-US" w:bidi="te-IN"/>
        </w:rPr>
        <w:t>// to call to current class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"Test 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IheritTest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Another  example</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display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t xml:space="preserve"> // in this case super key work not required as the signature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//is not matching</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924B92" w:rsidRPr="005570FD" w:rsidRDefault="00924B9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924B92">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w:t>
      </w:r>
      <w:r w:rsidR="007D7BCC" w:rsidRPr="005570FD">
        <w:rPr>
          <w:rFonts w:ascii="Times New Roman" w:hAnsi="Times New Roman" w:cs="Times New Roman"/>
          <w:b/>
          <w:bCs/>
          <w:color w:val="7F0055"/>
          <w:lang w:val="en-US" w:eastAsia="en-US" w:bidi="te-IN"/>
        </w:rPr>
        <w:t>ublic</w:t>
      </w:r>
      <w:r w:rsidR="007D7BCC" w:rsidRPr="005570FD">
        <w:rPr>
          <w:rFonts w:ascii="Times New Roman" w:hAnsi="Times New Roman" w:cs="Times New Roman"/>
          <w:color w:val="000000"/>
          <w:lang w:val="en-US" w:eastAsia="en-US" w:bidi="te-IN"/>
        </w:rPr>
        <w:t xml:space="preserve"> </w:t>
      </w:r>
      <w:r w:rsidR="007D7BCC" w:rsidRPr="005570FD">
        <w:rPr>
          <w:rFonts w:ascii="Times New Roman" w:hAnsi="Times New Roman" w:cs="Times New Roman"/>
          <w:b/>
          <w:bCs/>
          <w:color w:val="7F0055"/>
          <w:lang w:val="en-US" w:eastAsia="en-US" w:bidi="te-IN"/>
        </w:rPr>
        <w:t>class</w:t>
      </w:r>
      <w:r w:rsidR="007D7BCC" w:rsidRPr="005570FD">
        <w:rPr>
          <w:rFonts w:ascii="Times New Roman" w:hAnsi="Times New Roman" w:cs="Times New Roman"/>
          <w:color w:val="000000"/>
          <w:lang w:val="en-US" w:eastAsia="en-US" w:bidi="te-IN"/>
        </w:rPr>
        <w:t xml:space="preserve"> InheritTest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Test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.setData(1,2,3,4);</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Difference between method overloading and method overriding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000"/>
      </w:tblPr>
      <w:tblGrid>
        <w:gridCol w:w="4928"/>
        <w:gridCol w:w="4527"/>
      </w:tblGrid>
      <w:tr w:rsidR="007D7BCC" w:rsidRPr="005570FD">
        <w:tc>
          <w:tcPr>
            <w:tcW w:w="4928"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Method Overloading</w:t>
            </w:r>
          </w:p>
        </w:tc>
        <w:tc>
          <w:tcPr>
            <w:tcW w:w="4527"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Method Overriding</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Passing of same message for different functionality</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Redefining parent class method in child class</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between the same methods with different signature</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between the same methods with same signature</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Method overloading is in the same class</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Method overriding is between parent and child classes</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doesn't check for the return type</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checks for the return type</w:t>
            </w:r>
          </w:p>
        </w:tc>
      </w:tr>
      <w:tr w:rsidR="007D7BCC" w:rsidRPr="005570FD">
        <w:tc>
          <w:tcPr>
            <w:tcW w:w="4928"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a static binding ( compile time )</w:t>
            </w:r>
          </w:p>
        </w:tc>
        <w:tc>
          <w:tcPr>
            <w:tcW w:w="4527"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It is dynamic binding ( run time )</w:t>
            </w:r>
          </w:p>
        </w:tc>
      </w:tr>
    </w:tbl>
    <w:p w:rsidR="007D7BCC" w:rsidRPr="005570FD" w:rsidRDefault="007D7BCC">
      <w:pPr>
        <w:pStyle w:val="Standard"/>
        <w:jc w:val="both"/>
        <w:rPr>
          <w:rFonts w:ascii="Times New Roman" w:hAnsi="Times New Roman" w:cs="Times New Roman"/>
          <w:b/>
          <w:bCs/>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Test display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TestOne extends Test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display(); it is recursive calling, calling itself, it thorws StackOverFlowException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TestOne display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SuperMethodTest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 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TestOne t1 = new TestOne();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924B92" w:rsidRPr="005570FD" w:rsidRDefault="00924B92">
      <w:pPr>
        <w:pStyle w:val="Standard"/>
        <w:jc w:val="both"/>
        <w:rPr>
          <w:rFonts w:ascii="Times New Roman" w:hAnsi="Times New Roman" w:cs="Times New Roman"/>
          <w:b/>
          <w:bCs/>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b/>
          <w:bCs/>
        </w:rPr>
        <w:t>Super class and sub class with same data members :</w:t>
      </w:r>
    </w:p>
    <w:p w:rsidR="00DA4D32" w:rsidRPr="005570FD"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b;</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class TestOne extends Test {</w:t>
      </w:r>
    </w:p>
    <w:p w:rsidR="00873A7D" w:rsidRPr="005570FD" w:rsidRDefault="00873A7D">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b;</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setData()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super.b=20;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a=30;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b=40;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t>void display() {</w:t>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Super class : a =  “+super.a+” b = “ +super.b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Sub class : a =  “+a+” b = “ +b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SuperDataTest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 String [] args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TestOne t1 = new TestOne();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t1.display();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873A7D"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924B92" w:rsidRPr="005570FD" w:rsidRDefault="00924B9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Directly we can't access super class data members using object, if super class and sub class has same data members.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t.super.a --&gt; is  not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Person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id;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age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char sex;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setData()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pid=1001;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age = 25;</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     sex = 'M”</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Id : “ +pid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Age : “+age);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“Sex : “ +sex);</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Emp extends Person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salary;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void setData()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super.setData();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salary = 20000.0f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t>void display()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super.display();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 “ salary : “+sal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924B92" w:rsidRPr="005570FD" w:rsidRDefault="00924B9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class EmpPersonTest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public static void main( String [] args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Emp e1 = new Emp();</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e1.setData();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 xml:space="preserve">    e1.display();</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b/>
          <w:bCs/>
        </w:rPr>
      </w:pPr>
    </w:p>
    <w:p w:rsidR="00DA4D32" w:rsidRDefault="00DA4D32">
      <w:pPr>
        <w:pStyle w:val="Standard"/>
        <w:jc w:val="both"/>
        <w:rPr>
          <w:rFonts w:ascii="Times New Roman" w:hAnsi="Times New Roman" w:cs="Times New Roman"/>
          <w:b/>
          <w:bCs/>
        </w:rPr>
      </w:pPr>
    </w:p>
    <w:p w:rsidR="00DA4D32" w:rsidRDefault="00DA4D32">
      <w:pPr>
        <w:pStyle w:val="Standard"/>
        <w:jc w:val="both"/>
        <w:rPr>
          <w:rFonts w:ascii="Times New Roman" w:hAnsi="Times New Roman" w:cs="Times New Roman"/>
          <w:b/>
          <w:bCs/>
        </w:rPr>
      </w:pPr>
    </w:p>
    <w:p w:rsidR="007D7BCC" w:rsidRPr="00DA4D32" w:rsidRDefault="007D7BCC">
      <w:pPr>
        <w:pStyle w:val="Standard"/>
        <w:jc w:val="both"/>
        <w:rPr>
          <w:rFonts w:ascii="Times New Roman" w:hAnsi="Times New Roman" w:cs="Times New Roman"/>
          <w:b/>
          <w:bCs/>
        </w:rPr>
      </w:pPr>
      <w:r w:rsidRPr="00DA4D32">
        <w:rPr>
          <w:rFonts w:ascii="Times New Roman" w:hAnsi="Times New Roman" w:cs="Times New Roman"/>
          <w:b/>
          <w:bCs/>
        </w:rPr>
        <w:t>Private access specifier.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Pr</w:t>
      </w:r>
      <w:r w:rsidR="00590DBC">
        <w:rPr>
          <w:rFonts w:ascii="Times New Roman" w:hAnsi="Times New Roman" w:cs="Times New Roman"/>
        </w:rPr>
        <w:t xml:space="preserve">ivate members can be accessed </w:t>
      </w:r>
      <w:r w:rsidRPr="005570FD">
        <w:rPr>
          <w:rFonts w:ascii="Times New Roman" w:hAnsi="Times New Roman" w:cs="Times New Roman"/>
        </w:rPr>
        <w:t xml:space="preserve"> in the same class only . Can not be accessed from sub / child class.</w:t>
      </w:r>
    </w:p>
    <w:p w:rsidR="007D7BCC" w:rsidRDefault="007D7BCC">
      <w:pPr>
        <w:pStyle w:val="Standard"/>
        <w:jc w:val="both"/>
        <w:rPr>
          <w:rFonts w:ascii="Times New Roman" w:hAnsi="Times New Roman" w:cs="Times New Roman"/>
        </w:rPr>
      </w:pPr>
    </w:p>
    <w:p w:rsidR="00DA4D32" w:rsidRPr="005570FD" w:rsidRDefault="00DA4D32">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DA4D32" w:rsidRPr="005570FD" w:rsidRDefault="00DA4D32">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setData</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DA4D32" w:rsidRPr="005570FD" w:rsidRDefault="00DA4D32">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DA4D32" w:rsidRPr="005570FD" w:rsidRDefault="00DA4D32">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DA4D32" w:rsidRDefault="00DA4D32">
      <w:pPr>
        <w:widowControl/>
        <w:suppressAutoHyphens w:val="0"/>
        <w:autoSpaceDE w:val="0"/>
        <w:textAlignment w:val="auto"/>
        <w:rPr>
          <w:rFonts w:ascii="Times New Roman" w:hAnsi="Times New Roman" w:cs="Times New Roman"/>
          <w:color w:val="000000"/>
          <w:lang w:val="en-US" w:eastAsia="en-US" w:bidi="te-IN"/>
        </w:rPr>
      </w:pPr>
    </w:p>
    <w:p w:rsidR="00873A7D" w:rsidRPr="005570FD" w:rsidRDefault="00873A7D">
      <w:pPr>
        <w:widowControl/>
        <w:suppressAutoHyphens w:val="0"/>
        <w:autoSpaceDE w:val="0"/>
        <w:textAlignment w:val="auto"/>
        <w:rPr>
          <w:rFonts w:ascii="Times New Roman" w:hAnsi="Times New Roman" w:cs="Times New Roma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13713B" w:rsidRDefault="0013713B">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//super.a=x; invalid, since these are private members</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//super.b=y; invalid, since these are private members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//its own members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 //its own members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eastAsia="Consolas"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6C3DE1">
      <w:pPr>
        <w:pStyle w:val="Standard"/>
        <w:jc w:val="both"/>
        <w:rPr>
          <w:rFonts w:ascii="Times New Roman" w:hAnsi="Times New Roman" w:cs="Times New Roman"/>
          <w:b/>
          <w:bCs/>
        </w:rPr>
      </w:pPr>
      <w:r>
        <w:rPr>
          <w:rFonts w:ascii="Times New Roman" w:hAnsi="Times New Roman" w:cs="Times New Roman"/>
          <w:noProof/>
          <w:lang w:val="en-US" w:eastAsia="en-US" w:bidi="ar-SA"/>
        </w:rPr>
        <w:drawing>
          <wp:inline distT="0" distB="0" distL="0" distR="0">
            <wp:extent cx="2305685" cy="33324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2305685" cy="333248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Multi Level Inheritance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 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TestOne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"TestOne display begining"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super</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"TestOne display end"</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TestTwo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"TestTwo Display Beg"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super</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"TestTwo Display end"</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InheritanceTest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TestTwo </w:t>
      </w:r>
      <w:r w:rsidRPr="005570FD">
        <w:rPr>
          <w:rFonts w:ascii="Times New Roman" w:hAnsi="Times New Roman" w:cs="Times New Roman"/>
          <w:color w:val="6A3E3E"/>
        </w:rPr>
        <w:t>t</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TestTwo();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t</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924B92" w:rsidRPr="005570FD" w:rsidRDefault="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DA4D32" w:rsidRDefault="00DA4D32" w:rsidP="00924B92">
      <w:pPr>
        <w:pStyle w:val="Standard"/>
        <w:jc w:val="both"/>
        <w:rPr>
          <w:rFonts w:ascii="Times New Roman" w:hAnsi="Times New Roman" w:cs="Times New Roman"/>
          <w:b/>
          <w:bCs/>
        </w:rPr>
      </w:pPr>
    </w:p>
    <w:p w:rsidR="00924B92" w:rsidRPr="005570FD" w:rsidRDefault="00924B92" w:rsidP="00924B92">
      <w:pPr>
        <w:pStyle w:val="Standard"/>
        <w:jc w:val="both"/>
        <w:rPr>
          <w:rFonts w:ascii="Times New Roman" w:hAnsi="Times New Roman" w:cs="Times New Roman"/>
          <w:b/>
          <w:bCs/>
        </w:rPr>
      </w:pPr>
      <w:r w:rsidRPr="005570FD">
        <w:rPr>
          <w:rFonts w:ascii="Times New Roman" w:hAnsi="Times New Roman" w:cs="Times New Roman"/>
          <w:b/>
          <w:bCs/>
        </w:rPr>
        <w:lastRenderedPageBreak/>
        <w:t>Multilevel Inheritance with data members</w:t>
      </w:r>
    </w:p>
    <w:p w:rsidR="00924B92" w:rsidRPr="005570FD" w:rsidRDefault="00924B92" w:rsidP="00924B92">
      <w:pPr>
        <w:pStyle w:val="Standard"/>
        <w:jc w:val="both"/>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924B92"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924B92" w:rsidRPr="005570FD" w:rsidRDefault="007D7BCC" w:rsidP="00924B92">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rsidP="00924B92">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TestOne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TestTwo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TestOne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k</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MultiLevelTest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TestTwo </w:t>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TestTwo();</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.setData(10, 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.setData(1, 2, 3, 4);</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.setData(5, 15, 25, 35, 45, 55);</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27328A" w:rsidRDefault="0027328A">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Hierarchail Inheritance:</w:t>
      </w: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553710" cy="3001010"/>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553710" cy="3001010"/>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DA4D32">
      <w:pPr>
        <w:pStyle w:val="Standard"/>
        <w:jc w:val="both"/>
        <w:rPr>
          <w:rFonts w:ascii="Times New Roman" w:hAnsi="Times New Roman" w:cs="Times New Roman"/>
        </w:rPr>
      </w:pPr>
      <w:r>
        <w:rPr>
          <w:rFonts w:ascii="Times New Roman" w:hAnsi="Times New Roman" w:cs="Times New Roman"/>
        </w:rPr>
        <w:t>e</w:t>
      </w:r>
      <w:r w:rsidR="007D7BCC" w:rsidRPr="005570FD">
        <w:rPr>
          <w:rFonts w:ascii="Times New Roman" w:hAnsi="Times New Roman" w:cs="Times New Roman"/>
        </w:rPr>
        <w:t>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Person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pid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lang w:val="en-US" w:eastAsia="en-US" w:bidi="te-IN"/>
        </w:rPr>
        <w:t>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String </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String </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001951C3">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pid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age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1951C3" w:rsidRPr="005570FD" w:rsidRDefault="001951C3" w:rsidP="001951C3">
      <w:pPr>
        <w:widowControl/>
        <w:suppressAutoHyphens w:val="0"/>
        <w:autoSpaceDE w:val="0"/>
        <w:ind w:left="720" w:firstLine="72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pid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gender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924B92" w:rsidRPr="005570FD" w:rsidRDefault="00924B9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Student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Person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shd w:val="clear" w:color="auto" w:fill="FFFF00"/>
          <w:lang w:val="en-US" w:eastAsia="en-US" w:bidi="te-IN"/>
        </w:rPr>
        <w:t>course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feePaid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feeDue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grade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course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feePaid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feeDue</w:t>
      </w:r>
      <w:r w:rsidRPr="005570FD">
        <w:rPr>
          <w:rFonts w:ascii="Times New Roman" w:hAnsi="Times New Roman" w:cs="Times New Roman"/>
          <w:color w:val="000000"/>
          <w:lang w:val="en-US" w:eastAsia="en-US" w:bidi="te-IN"/>
        </w:rPr>
        <w:t>,</w:t>
      </w:r>
      <w:r w:rsidR="00E629C6">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grade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FFFF00"/>
          <w:lang w:val="en-US" w:eastAsia="en-US" w:bidi="te-IN"/>
        </w:rPr>
        <w:t>course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course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feePaid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feePaid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feeDue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feeDue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grade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grade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shd w:val="clear" w:color="auto" w:fill="C0C0C0"/>
          <w:lang w:val="en-US" w:eastAsia="en-US" w:bidi="te-IN"/>
        </w:rPr>
        <w:t>course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feePaid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feeDue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grade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Employee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Person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lang w:val="en-US" w:eastAsia="en-US" w:bidi="te-IN"/>
        </w:rPr>
        <w:t>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lang w:val="en-US" w:eastAsia="en-US" w:bidi="te-IN"/>
        </w:rPr>
        <w:t>desg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desg</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setData(</w:t>
      </w:r>
      <w:r w:rsidRPr="005570FD">
        <w:rPr>
          <w:rFonts w:ascii="Times New Roman" w:hAnsi="Times New Roman" w:cs="Times New Roman"/>
          <w:color w:val="6A3E3E"/>
          <w:lang w:val="en-US" w:eastAsia="en-US" w:bidi="te-IN"/>
        </w:rPr>
        <w:t>pid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gender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age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desg</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desg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desg</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package</w:t>
      </w:r>
      <w:r w:rsidRPr="005570FD">
        <w:rPr>
          <w:rFonts w:ascii="Times New Roman" w:hAnsi="Times New Roman" w:cs="Times New Roman"/>
          <w:color w:val="000000"/>
          <w:lang w:val="en-US" w:eastAsia="en-US" w:bidi="te-IN"/>
        </w:rPr>
        <w:t xml:space="preserve"> com.nrit.mnrao.hierarchial;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HierachialTest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Student </w:t>
      </w:r>
      <w:r w:rsidRPr="005570FD">
        <w:rPr>
          <w:rFonts w:ascii="Times New Roman" w:hAnsi="Times New Roman" w:cs="Times New Roman"/>
          <w:color w:val="6A3E3E"/>
          <w:lang w:val="en-US" w:eastAsia="en-US" w:bidi="te-IN"/>
        </w:rPr>
        <w:t>student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Student();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student</w:t>
      </w:r>
      <w:r w:rsidRPr="005570FD">
        <w:rPr>
          <w:rFonts w:ascii="Times New Roman" w:hAnsi="Times New Roman" w:cs="Times New Roman"/>
          <w:color w:val="000000"/>
          <w:lang w:val="en-US" w:eastAsia="en-US" w:bidi="te-IN"/>
        </w:rPr>
        <w:t xml:space="preserve">.setData(1001, </w:t>
      </w:r>
      <w:r w:rsidRPr="005570FD">
        <w:rPr>
          <w:rFonts w:ascii="Times New Roman" w:hAnsi="Times New Roman" w:cs="Times New Roman"/>
          <w:color w:val="2A00FF"/>
          <w:lang w:val="en-US" w:eastAsia="en-US" w:bidi="te-IN"/>
        </w:rPr>
        <w:t>"abc"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"male"</w:t>
      </w:r>
      <w:r w:rsidRPr="005570FD">
        <w:rPr>
          <w:rFonts w:ascii="Times New Roman" w:hAnsi="Times New Roman" w:cs="Times New Roman"/>
          <w:color w:val="000000"/>
          <w:lang w:val="en-US" w:eastAsia="en-US" w:bidi="te-IN"/>
        </w:rPr>
        <w:t xml:space="preserve">, 25, </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xml:space="preserve">, 10000, 5000, </w:t>
      </w:r>
      <w:r w:rsidRPr="005570FD">
        <w:rPr>
          <w:rFonts w:ascii="Times New Roman" w:hAnsi="Times New Roman" w:cs="Times New Roman"/>
          <w:color w:val="2A00FF"/>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student</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Employee </w:t>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Employee();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 xml:space="preserve">.setData(101, </w:t>
      </w:r>
      <w:r w:rsidRPr="005570FD">
        <w:rPr>
          <w:rFonts w:ascii="Times New Roman" w:hAnsi="Times New Roman" w:cs="Times New Roman"/>
          <w:color w:val="2A00FF"/>
          <w:lang w:val="en-US" w:eastAsia="en-US" w:bidi="te-IN"/>
        </w:rPr>
        <w:t>"Mohan"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"Male"</w:t>
      </w:r>
      <w:r w:rsidRPr="005570FD">
        <w:rPr>
          <w:rFonts w:ascii="Times New Roman" w:hAnsi="Times New Roman" w:cs="Times New Roman"/>
          <w:color w:val="000000"/>
          <w:lang w:val="en-US" w:eastAsia="en-US" w:bidi="te-IN"/>
        </w:rPr>
        <w:t xml:space="preserve">, 40, </w:t>
      </w:r>
      <w:r w:rsidRPr="005570FD">
        <w:rPr>
          <w:rFonts w:ascii="Times New Roman" w:hAnsi="Times New Roman" w:cs="Times New Roman"/>
          <w:color w:val="2A00FF"/>
          <w:lang w:val="en-US" w:eastAsia="en-US" w:bidi="te-IN"/>
        </w:rPr>
        <w:t>"IT"</w:t>
      </w:r>
      <w:r w:rsidRPr="005570FD">
        <w:rPr>
          <w:rFonts w:ascii="Times New Roman" w:hAnsi="Times New Roman" w:cs="Times New Roman"/>
          <w:color w:val="000000"/>
          <w:lang w:val="en-US" w:eastAsia="en-US" w:bidi="te-IN"/>
        </w:rPr>
        <w:t xml:space="preserve">, 25000, </w:t>
      </w:r>
      <w:r w:rsidRPr="005570FD">
        <w:rPr>
          <w:rFonts w:ascii="Times New Roman" w:hAnsi="Times New Roman" w:cs="Times New Roman"/>
          <w:color w:val="2A00FF"/>
          <w:lang w:val="en-US" w:eastAsia="en-US" w:bidi="te-IN"/>
        </w:rPr>
        <w:t>"admin"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employee</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method names are different then we can call from main method by using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Inheritance with constructors: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Constructors invokes from bottom to top </w:t>
      </w:r>
      <w:r w:rsidRPr="005570FD">
        <w:rPr>
          <w:rFonts w:ascii="Times New Roman" w:hAnsi="Times New Roman" w:cs="Times New Roman"/>
          <w:b/>
          <w:bCs/>
        </w:rPr>
        <w:t xml:space="preserve">BUT  </w:t>
      </w:r>
      <w:r w:rsidRPr="005570FD">
        <w:rPr>
          <w:rFonts w:ascii="Times New Roman" w:hAnsi="Times New Roman" w:cs="Times New Roman"/>
        </w:rPr>
        <w:t>executes from top to bottom.</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Default constructors are invoked automatically  </w:t>
      </w:r>
      <w:r w:rsidR="003428BF">
        <w:rPr>
          <w:rFonts w:ascii="Times New Roman" w:hAnsi="Times New Roman" w:cs="Times New Roman"/>
          <w:b/>
          <w:bCs/>
        </w:rPr>
        <w:t xml:space="preserve"> ( implicitly )</w:t>
      </w:r>
    </w:p>
    <w:p w:rsidR="00924B92" w:rsidRPr="005570FD" w:rsidRDefault="00924B92">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924B92" w:rsidRPr="005570FD" w:rsidRDefault="00924B92">
      <w:pPr>
        <w:pStyle w:val="Standard"/>
        <w:jc w:val="both"/>
        <w:rPr>
          <w:rFonts w:ascii="Times New Roman" w:hAnsi="Times New Roman" w:cs="Times New Roman"/>
          <w:color w:val="000000"/>
        </w:rPr>
      </w:pPr>
    </w:p>
    <w:p w:rsidR="00924B92" w:rsidRPr="005570FD" w:rsidRDefault="00924B92">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TestOne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 One"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lastRenderedPageBreak/>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TestTwo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TestTwo()</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"Test Two"</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924B92" w:rsidRPr="005570FD" w:rsidRDefault="00924B92">
      <w:pPr>
        <w:pStyle w:val="Standard"/>
        <w:jc w:val="both"/>
        <w:rPr>
          <w:rFonts w:ascii="Times New Roman" w:hAnsi="Times New Roman" w:cs="Times New Roman"/>
          <w:b/>
          <w:color w:val="7F0055"/>
        </w:rPr>
      </w:pPr>
    </w:p>
    <w:p w:rsidR="00924B92" w:rsidRPr="005570FD" w:rsidRDefault="00924B92">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InheritConstructorTest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TestTwo </w:t>
      </w:r>
      <w:r w:rsidRPr="005570FD">
        <w:rPr>
          <w:rFonts w:ascii="Times New Roman" w:hAnsi="Times New Roman" w:cs="Times New Roman"/>
          <w:color w:val="6A3E3E"/>
          <w:u w:val="single"/>
        </w:rPr>
        <w:t>t</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TestTwo();</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Test 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Test Two</w:t>
      </w:r>
    </w:p>
    <w:p w:rsidR="007D7BCC" w:rsidRPr="005570FD" w:rsidRDefault="007D7BCC">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Invoking parent class constructors with parameters.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FFFF0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a</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shd w:val="clear" w:color="auto" w:fill="C0C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DA4D32" w:rsidRDefault="00DA4D32">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TestOne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TestOne()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TestOne(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shd w:val="clear" w:color="auto" w:fill="FFFF00"/>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c</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TestTwo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TestOne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TestTwo()</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TestTwo(</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z</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k</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m</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super</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MultiLevelTest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TestTwo </w:t>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TestTwo();</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t1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TestTwo </w:t>
      </w:r>
      <w:r w:rsidRPr="005570FD">
        <w:rPr>
          <w:rFonts w:ascii="Times New Roman" w:hAnsi="Times New Roman" w:cs="Times New Roman"/>
          <w:color w:val="6A3E3E"/>
          <w:shd w:val="clear" w:color="auto" w:fill="FFFF00"/>
          <w:lang w:val="en-US" w:eastAsia="en-US" w:bidi="te-IN"/>
        </w:rPr>
        <w:t>t2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TestTwo(1,2,3,4,5,6);</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shd w:val="clear" w:color="auto" w:fill="C0C0C0"/>
          <w:lang w:val="en-US" w:eastAsia="en-US" w:bidi="te-IN"/>
        </w:rPr>
        <w:t>t2</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The statement, which makes a call to parent class constructor must be a first statement in the child class constructor.</w:t>
      </w:r>
    </w:p>
    <w:p w:rsidR="007D7BCC" w:rsidRPr="005570FD" w:rsidRDefault="007D7BCC">
      <w:pPr>
        <w:pStyle w:val="Standard"/>
        <w:jc w:val="both"/>
        <w:rPr>
          <w:rFonts w:ascii="Times New Roman" w:hAnsi="Times New Roman" w:cs="Times New Roman"/>
          <w:b/>
          <w:bCs/>
        </w:rPr>
      </w:pPr>
    </w:p>
    <w:p w:rsidR="007D7BCC" w:rsidRPr="005570FD" w:rsidRDefault="00873A7D">
      <w:pPr>
        <w:pStyle w:val="Standard"/>
        <w:jc w:val="both"/>
        <w:rPr>
          <w:rFonts w:ascii="Times New Roman" w:hAnsi="Times New Roman" w:cs="Times New Roman"/>
        </w:rPr>
      </w:pPr>
      <w:r>
        <w:rPr>
          <w:rFonts w:ascii="Times New Roman" w:hAnsi="Times New Roman" w:cs="Times New Roman"/>
          <w:b/>
          <w:bCs/>
        </w:rPr>
        <w:t>C</w:t>
      </w:r>
      <w:r w:rsidR="007D7BCC" w:rsidRPr="005570FD">
        <w:rPr>
          <w:rFonts w:ascii="Times New Roman" w:hAnsi="Times New Roman" w:cs="Times New Roman"/>
          <w:b/>
          <w:bCs/>
        </w:rPr>
        <w:t>alling same class constructors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class</w:t>
      </w:r>
      <w:r w:rsidRPr="005570FD">
        <w:rPr>
          <w:rFonts w:ascii="Times New Roman" w:hAnsi="Times New Roman" w:cs="Times New Roman"/>
          <w:b/>
          <w:bCs/>
          <w:color w:val="000000"/>
        </w:rPr>
        <w:t xml:space="preserve"> TestOne </w:t>
      </w:r>
      <w:r w:rsidRPr="005570FD">
        <w:rPr>
          <w:rFonts w:ascii="Times New Roman" w:hAnsi="Times New Roman" w:cs="Times New Roman"/>
          <w:b/>
          <w:bCs/>
          <w:color w:val="7F0055"/>
        </w:rPr>
        <w:t>extends</w:t>
      </w:r>
      <w:r w:rsidRPr="005570FD">
        <w:rPr>
          <w:rFonts w:ascii="Times New Roman" w:hAnsi="Times New Roman" w:cs="Times New Roman"/>
          <w:b/>
          <w:bCs/>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c</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private</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d</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w:t>
      </w:r>
      <w:r w:rsidRPr="005570FD">
        <w:rPr>
          <w:rFonts w:ascii="Times New Roman" w:hAnsi="Times New Roman" w:cs="Times New Roman"/>
          <w:color w:val="000000"/>
        </w:rPr>
        <w:t>=0;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c</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d</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TestOne(</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x</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y</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z</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3F7F5F"/>
        </w:rPr>
        <w:t>//calling a same class constructor.</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this</w:t>
      </w:r>
      <w:r w:rsidRPr="005570FD">
        <w:rPr>
          <w:rFonts w:ascii="Times New Roman" w:hAnsi="Times New Roman" w:cs="Times New Roman"/>
          <w:color w:val="000000"/>
        </w:rPr>
        <w:t>(</w:t>
      </w:r>
      <w:r w:rsidRPr="005570FD">
        <w:rPr>
          <w:rFonts w:ascii="Times New Roman" w:hAnsi="Times New Roman" w:cs="Times New Roman"/>
          <w:color w:val="6A3E3E"/>
        </w:rPr>
        <w:t>z</w:t>
      </w:r>
      <w:r w:rsidRPr="005570FD">
        <w:rPr>
          <w:rFonts w:ascii="Times New Roman" w:hAnsi="Times New Roman" w:cs="Times New Roman"/>
          <w:color w:val="000000"/>
        </w:rPr>
        <w:t>,</w:t>
      </w:r>
      <w:r w:rsidRPr="005570FD">
        <w:rPr>
          <w:rFonts w:ascii="Times New Roman" w:hAnsi="Times New Roman" w:cs="Times New Roman"/>
          <w:color w:val="6A3E3E"/>
        </w:rPr>
        <w:t>k</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b</w:t>
      </w:r>
      <w:r w:rsidRPr="005570FD">
        <w:rPr>
          <w:rFonts w:ascii="Times New Roman" w:hAnsi="Times New Roman" w:cs="Times New Roman"/>
          <w:color w:val="000000"/>
        </w:rPr>
        <w:t>=</w:t>
      </w:r>
      <w:r w:rsidRPr="005570FD">
        <w:rPr>
          <w:rFonts w:ascii="Times New Roman" w:hAnsi="Times New Roman" w:cs="Times New Roman"/>
          <w:color w:val="6A3E3E"/>
        </w:rPr>
        <w:t>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super</w:t>
      </w:r>
      <w:r w:rsidRPr="005570FD">
        <w:rPr>
          <w:rFonts w:ascii="Times New Roman" w:hAnsi="Times New Roman" w:cs="Times New Roman"/>
          <w:color w:val="000000"/>
        </w:rPr>
        <w:t>.display();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0000C0"/>
        </w:rPr>
        <w:t>c</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0000C0"/>
        </w:rPr>
        <w:t>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7D7BCC" w:rsidRPr="00873A7D" w:rsidRDefault="009564BE">
      <w:pPr>
        <w:pStyle w:val="Standard"/>
        <w:jc w:val="center"/>
        <w:rPr>
          <w:rFonts w:ascii="Times New Roman" w:hAnsi="Times New Roman" w:cs="Times New Roman"/>
          <w:sz w:val="40"/>
          <w:szCs w:val="40"/>
        </w:rPr>
      </w:pPr>
      <w:r>
        <w:rPr>
          <w:rFonts w:ascii="Times New Roman" w:hAnsi="Times New Roman" w:cs="Times New Roman"/>
          <w:b/>
          <w:bCs/>
          <w:sz w:val="40"/>
          <w:szCs w:val="40"/>
        </w:rPr>
        <w:lastRenderedPageBreak/>
        <w:t>Access S</w:t>
      </w:r>
      <w:r w:rsidR="007D7BCC" w:rsidRPr="00873A7D">
        <w:rPr>
          <w:rFonts w:ascii="Times New Roman" w:hAnsi="Times New Roman" w:cs="Times New Roman"/>
          <w:b/>
          <w:bCs/>
          <w:sz w:val="40"/>
          <w:szCs w:val="40"/>
        </w:rPr>
        <w:t>pecifiers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defines scope of classes and its members.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protected, default and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Default access specifier is default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is having more scope;</w:t>
      </w:r>
    </w:p>
    <w:p w:rsidR="007D7BCC" w:rsidRPr="005570FD" w:rsidRDefault="007D7BCC">
      <w:pPr>
        <w:pStyle w:val="Standard"/>
        <w:jc w:val="both"/>
        <w:rPr>
          <w:rFonts w:ascii="Times New Roman" w:hAnsi="Times New Roman" w:cs="Times New Roman"/>
        </w:rPr>
      </w:pPr>
    </w:p>
    <w:p w:rsidR="007D7BCC" w:rsidRPr="005570FD" w:rsidRDefault="00B01FB1">
      <w:pPr>
        <w:pStyle w:val="Standard"/>
        <w:jc w:val="both"/>
        <w:rPr>
          <w:rFonts w:ascii="Times New Roman" w:hAnsi="Times New Roman" w:cs="Times New Roman"/>
        </w:rPr>
      </w:pPr>
      <w:r>
        <w:rPr>
          <w:rFonts w:ascii="Times New Roman" w:hAnsi="Times New Roman" w:cs="Times New Roman"/>
          <w:b/>
          <w:bCs/>
        </w:rPr>
        <w:t xml:space="preserve">Descending </w:t>
      </w:r>
      <w:r w:rsidR="007D7BCC" w:rsidRPr="005570FD">
        <w:rPr>
          <w:rFonts w:ascii="Times New Roman" w:hAnsi="Times New Roman" w:cs="Times New Roman"/>
          <w:b/>
          <w:bCs/>
        </w:rPr>
        <w:t>order is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protected, default and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Declaration:</w:t>
      </w:r>
    </w:p>
    <w:p w:rsidR="007D7BCC" w:rsidRPr="005570FD" w:rsidRDefault="007D7BCC">
      <w:pPr>
        <w:pStyle w:val="Standard"/>
        <w:jc w:val="both"/>
        <w:rPr>
          <w:rFonts w:ascii="Times New Roman" w:hAnsi="Times New Roman" w:cs="Times New Roman"/>
        </w:rPr>
      </w:pPr>
    </w:p>
    <w:p w:rsidR="00B64303" w:rsidRDefault="00B64303">
      <w:pPr>
        <w:pStyle w:val="Standard"/>
        <w:jc w:val="both"/>
        <w:rPr>
          <w:rFonts w:ascii="Times New Roman" w:hAnsi="Times New Roman" w:cs="Times New Roman"/>
        </w:rPr>
      </w:pPr>
    </w:p>
    <w:p w:rsidR="00B34CE7" w:rsidRPr="005570FD" w:rsidRDefault="00B34CE7">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458" w:type="dxa"/>
        <w:tblLayout w:type="fixed"/>
        <w:tblCellMar>
          <w:left w:w="10" w:type="dxa"/>
          <w:right w:w="10" w:type="dxa"/>
        </w:tblCellMar>
        <w:tblLook w:val="0000"/>
      </w:tblPr>
      <w:tblGrid>
        <w:gridCol w:w="1350"/>
        <w:gridCol w:w="1980"/>
        <w:gridCol w:w="2160"/>
        <w:gridCol w:w="1530"/>
        <w:gridCol w:w="1985"/>
      </w:tblGrid>
      <w:tr w:rsidR="007D7BCC" w:rsidRPr="005570FD">
        <w:tc>
          <w:tcPr>
            <w:tcW w:w="13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snapToGrid w:val="0"/>
              <w:jc w:val="center"/>
              <w:rPr>
                <w:rFonts w:ascii="Times New Roman" w:hAnsi="Times New Roman" w:cs="Times New Roman"/>
              </w:rPr>
            </w:pPr>
          </w:p>
        </w:tc>
        <w:tc>
          <w:tcPr>
            <w:tcW w:w="198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Outside the Java world</w:t>
            </w:r>
          </w:p>
        </w:tc>
        <w:tc>
          <w:tcPr>
            <w:tcW w:w="216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From other packages</w:t>
            </w:r>
          </w:p>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 sub class )</w:t>
            </w:r>
          </w:p>
        </w:tc>
        <w:tc>
          <w:tcPr>
            <w:tcW w:w="153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Same package</w:t>
            </w:r>
          </w:p>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 sub class)</w:t>
            </w:r>
          </w:p>
        </w:tc>
        <w:tc>
          <w:tcPr>
            <w:tcW w:w="198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Within the same class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public</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protected</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default</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r w:rsidR="007D7BCC" w:rsidRPr="005570FD">
        <w:tc>
          <w:tcPr>
            <w:tcW w:w="13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private</w:t>
            </w:r>
          </w:p>
        </w:tc>
        <w:tc>
          <w:tcPr>
            <w:tcW w:w="198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No</w:t>
            </w:r>
          </w:p>
        </w:tc>
        <w:tc>
          <w:tcPr>
            <w:tcW w:w="1985" w:type="dxa"/>
            <w:tcBorders>
              <w:left w:val="single" w:sz="2" w:space="0" w:color="000080"/>
              <w:bottom w:val="single" w:sz="2" w:space="0" w:color="000080"/>
              <w:right w:val="single" w:sz="2" w:space="0" w:color="000080"/>
            </w:tcBorders>
            <w:shd w:val="clear" w:color="auto" w:fill="FFFFFF"/>
            <w:vAlign w:val="center"/>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rPr>
              <w:t>Yes</w:t>
            </w:r>
          </w:p>
        </w:tc>
      </w:tr>
    </w:tbl>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rPr>
      </w:pPr>
    </w:p>
    <w:p w:rsidR="00873A7D" w:rsidRDefault="00873A7D">
      <w:pPr>
        <w:pStyle w:val="Standard"/>
        <w:jc w:val="both"/>
        <w:rPr>
          <w:rFonts w:ascii="Times New Roman" w:hAnsi="Times New Roman" w:cs="Times New Roman"/>
        </w:rPr>
      </w:pPr>
    </w:p>
    <w:p w:rsidR="00873A7D" w:rsidRPr="005570FD" w:rsidRDefault="00873A7D">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bidi="te-IN"/>
        </w:rPr>
      </w:pPr>
      <w:r>
        <w:rPr>
          <w:rFonts w:ascii="Times New Roman" w:hAnsi="Times New Roman" w:cs="Times New Roman"/>
          <w:noProof/>
          <w:lang w:val="en-US" w:eastAsia="en-US" w:bidi="ar-SA"/>
        </w:rPr>
        <w:drawing>
          <wp:anchor distT="0" distB="0" distL="114935" distR="114935" simplePos="0" relativeHeight="251654656" behindDoc="0" locked="0" layoutInCell="1" allowOverlap="1">
            <wp:simplePos x="0" y="0"/>
            <wp:positionH relativeFrom="column">
              <wp:align>center</wp:align>
            </wp:positionH>
            <wp:positionV relativeFrom="paragraph">
              <wp:posOffset>0</wp:posOffset>
            </wp:positionV>
            <wp:extent cx="5712460" cy="2787015"/>
            <wp:effectExtent l="1905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5712460" cy="2787015"/>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lang w:val="en-US" w:eastAsia="en-US"/>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anchor distT="0" distB="0" distL="114935" distR="114935" simplePos="0" relativeHeight="251653632" behindDoc="0" locked="0" layoutInCell="1" allowOverlap="1">
            <wp:simplePos x="0" y="0"/>
            <wp:positionH relativeFrom="column">
              <wp:posOffset>351155</wp:posOffset>
            </wp:positionH>
            <wp:positionV relativeFrom="paragraph">
              <wp:posOffset>119380</wp:posOffset>
            </wp:positionV>
            <wp:extent cx="5624195" cy="2334260"/>
            <wp:effectExtent l="1905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624195" cy="233426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drawing>
          <wp:anchor distT="0" distB="0" distL="114935" distR="114935" simplePos="0" relativeHeight="251644416" behindDoc="0" locked="0" layoutInCell="1" allowOverlap="1">
            <wp:simplePos x="0" y="0"/>
            <wp:positionH relativeFrom="column">
              <wp:posOffset>273685</wp:posOffset>
            </wp:positionH>
            <wp:positionV relativeFrom="paragraph">
              <wp:posOffset>66040</wp:posOffset>
            </wp:positionV>
            <wp:extent cx="4354830" cy="2641600"/>
            <wp:effectExtent l="19050" t="0" r="7620" b="0"/>
            <wp:wrapSquare wrapText="bothSides"/>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4354830" cy="2641600"/>
                    </a:xfrm>
                    <a:prstGeom prst="rect">
                      <a:avLst/>
                    </a:prstGeom>
                    <a:solidFill>
                      <a:srgbClr val="FFFFFF"/>
                    </a:solidFill>
                    <a:ln w="9525">
                      <a:noFill/>
                      <a:miter lim="800000"/>
                      <a:headEnd/>
                      <a:tailEnd/>
                    </a:ln>
                  </pic:spPr>
                </pic:pic>
              </a:graphicData>
            </a:graphic>
          </wp:anchor>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FD1AE9" w:rsidRDefault="00FD1AE9">
      <w:pPr>
        <w:pStyle w:val="Standard"/>
        <w:jc w:val="center"/>
        <w:rPr>
          <w:rFonts w:ascii="Times New Roman" w:hAnsi="Times New Roman" w:cs="Times New Roman"/>
          <w:b/>
          <w:bCs/>
          <w:sz w:val="40"/>
          <w:szCs w:val="40"/>
        </w:rPr>
      </w:pPr>
    </w:p>
    <w:p w:rsidR="00FD1AE9" w:rsidRDefault="00FD1AE9">
      <w:pPr>
        <w:pStyle w:val="Standard"/>
        <w:jc w:val="center"/>
        <w:rPr>
          <w:rFonts w:ascii="Times New Roman" w:hAnsi="Times New Roman" w:cs="Times New Roman"/>
          <w:b/>
          <w:bCs/>
          <w:sz w:val="40"/>
          <w:szCs w:val="40"/>
        </w:rPr>
      </w:pPr>
    </w:p>
    <w:p w:rsidR="007D7BCC" w:rsidRPr="00873A7D" w:rsidRDefault="007D7BCC">
      <w:pPr>
        <w:pStyle w:val="Standard"/>
        <w:jc w:val="center"/>
        <w:rPr>
          <w:rFonts w:ascii="Times New Roman" w:hAnsi="Times New Roman" w:cs="Times New Roman"/>
          <w:sz w:val="40"/>
          <w:szCs w:val="40"/>
        </w:rPr>
      </w:pPr>
      <w:r w:rsidRPr="00873A7D">
        <w:rPr>
          <w:rFonts w:ascii="Times New Roman" w:hAnsi="Times New Roman" w:cs="Times New Roman"/>
          <w:b/>
          <w:bCs/>
          <w:sz w:val="40"/>
          <w:szCs w:val="40"/>
        </w:rPr>
        <w:lastRenderedPageBreak/>
        <w:t>Access Modifiers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abstract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synchronize.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transient.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6) native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7) volatile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Static:</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static can be  used with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class data members.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static blocks.</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4) Inner classes or Nested classes.</w:t>
      </w:r>
    </w:p>
    <w:p w:rsidR="008757A3" w:rsidRDefault="008757A3">
      <w:pPr>
        <w:pStyle w:val="Standard"/>
        <w:jc w:val="both"/>
        <w:rPr>
          <w:rFonts w:ascii="Times New Roman" w:hAnsi="Times New Roman" w:cs="Times New Roman"/>
        </w:rPr>
      </w:pPr>
    </w:p>
    <w:p w:rsidR="008757A3" w:rsidRPr="005570FD" w:rsidRDefault="008757A3">
      <w:pPr>
        <w:pStyle w:val="Standard"/>
        <w:jc w:val="both"/>
        <w:rPr>
          <w:rFonts w:ascii="Times New Roman" w:hAnsi="Times New Roman" w:cs="Times New Roman"/>
        </w:rPr>
      </w:pPr>
      <w:r>
        <w:rPr>
          <w:rFonts w:ascii="Times New Roman" w:hAnsi="Times New Roman" w:cs="Times New Roman"/>
        </w:rPr>
        <w:t xml:space="preserve">5) static import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final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can be used with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local variables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class data members ( instance variable / class variable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methods</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4) classes.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abstract: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can be used with classes and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local variable as final ( constant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is to declare local variable as constant.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lastRenderedPageBreak/>
        <w:t>Eg1:</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//below is the local variable.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=10;</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u w:val="single"/>
        </w:rPr>
        <w:t>A</w:t>
      </w:r>
      <w:r w:rsidRPr="005570FD">
        <w:rPr>
          <w:rFonts w:ascii="Times New Roman" w:hAnsi="Times New Roman" w:cs="Times New Roman"/>
          <w:color w:val="000000"/>
        </w:rPr>
        <w:t>=20;// invalid, since A is a constant.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left="720"/>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6A3E3E"/>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6A3E3E"/>
        </w:rPr>
        <w:t>A</w:t>
      </w:r>
      <w:r w:rsidRPr="005570FD">
        <w:rPr>
          <w:rFonts w:ascii="Times New Roman" w:hAnsi="Times New Roman" w:cs="Times New Roman"/>
          <w:color w:val="000000"/>
        </w:rPr>
        <w:t>=20;// valid sinced A is not initialized.</w:t>
      </w:r>
    </w:p>
    <w:p w:rsidR="007D7BCC" w:rsidRPr="005570FD" w:rsidRDefault="007D7BCC">
      <w:pPr>
        <w:pStyle w:val="Standard"/>
        <w:ind w:left="720"/>
        <w:jc w:val="both"/>
        <w:rPr>
          <w:rFonts w:ascii="Times New Roman" w:hAnsi="Times New Roman" w:cs="Times New Roman"/>
          <w:color w:val="6A3E3E"/>
          <w:u w:val="single"/>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6A3E3E"/>
          <w:u w:val="single"/>
        </w:rPr>
        <w:t>A</w:t>
      </w:r>
      <w:r w:rsidRPr="005570FD">
        <w:rPr>
          <w:rFonts w:ascii="Times New Roman" w:hAnsi="Times New Roman" w:cs="Times New Roman"/>
          <w:color w:val="000000"/>
        </w:rPr>
        <w:t>=30;// invalid, final variable doesn't take second time assignment.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class data member as final:</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ind w:left="720"/>
        <w:jc w:val="both"/>
        <w:rPr>
          <w:rFonts w:ascii="Times New Roman" w:hAnsi="Times New Roman" w:cs="Times New Roman"/>
          <w:b/>
          <w:color w:val="7F0055"/>
        </w:rPr>
      </w:pP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left="720"/>
        <w:jc w:val="both"/>
        <w:rPr>
          <w:rFonts w:ascii="Times New Roman" w:hAnsi="Times New Roman" w:cs="Times New Roman"/>
          <w:color w:val="0000C0"/>
          <w:u w:val="single"/>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u w:val="single"/>
        </w:rPr>
        <w:t>A</w:t>
      </w:r>
      <w:r w:rsidRPr="005570FD">
        <w:rPr>
          <w:rFonts w:ascii="Times New Roman" w:hAnsi="Times New Roman" w:cs="Times New Roman"/>
          <w:color w:val="000000"/>
        </w:rPr>
        <w:t>=20;//invalid,final data member can not be modified from the methods.</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Final data member must be initialized.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final data member can be initialized at the class level or inside the constructor or initialize block.</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Class Level: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=10;</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Below is not valid one. Since method may be invoking many times.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Default="007D7BCC">
      <w:pPr>
        <w:pStyle w:val="Standard"/>
        <w:jc w:val="both"/>
        <w:rPr>
          <w:rFonts w:ascii="Times New Roman" w:hAnsi="Times New Roman" w:cs="Times New Roman"/>
          <w:b/>
          <w:bCs/>
          <w:color w:val="000000"/>
        </w:rPr>
      </w:pPr>
    </w:p>
    <w:p w:rsidR="00873A7D" w:rsidRPr="005570FD" w:rsidRDefault="00873A7D">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using inilize block.</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=20;  // valid since initialize invoking only once.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A=10</w:t>
      </w: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C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rPr>
        <w:t>A</w:t>
      </w:r>
      <w:r w:rsidRPr="005570FD">
        <w:rPr>
          <w:rFonts w:ascii="Times New Roman" w:hAnsi="Times New Roman" w:cs="Times New Roman"/>
          <w:color w:val="000000"/>
        </w:rPr>
        <w:t>=20;//Invalid as final data member takes only one time assignment.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bCs/>
          <w:color w:val="000000"/>
        </w:rPr>
      </w:pPr>
    </w:p>
    <w:p w:rsidR="00873A7D" w:rsidRDefault="00873A7D">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Inside the constructor:</w:t>
      </w:r>
    </w:p>
    <w:p w:rsidR="00873A7D" w:rsidRDefault="00873A7D">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eg1: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lastRenderedPageBreak/>
        <w:t>eg2: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A=10</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ind w:firstLine="720"/>
        <w:jc w:val="both"/>
        <w:rPr>
          <w:rFonts w:ascii="Times New Roman" w:hAnsi="Times New Roman" w:cs="Times New Roman"/>
          <w:color w:val="0000C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rPr>
        <w:t>A</w:t>
      </w:r>
      <w:r w:rsidRPr="005570FD">
        <w:rPr>
          <w:rFonts w:ascii="Times New Roman" w:hAnsi="Times New Roman" w:cs="Times New Roman"/>
          <w:color w:val="000000"/>
        </w:rPr>
        <w:t>=20;// Invalid as final data member takes only one time assignment.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Using both init block and constructor.</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=5;</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 xml:space="preserve">=10; // not valid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 xml:space="preserve">=10; // not valid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color w:val="000000"/>
        </w:rPr>
        <w:t>Eg:</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0000C0"/>
        </w:rPr>
        <w:t>A</w:t>
      </w: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C0"/>
        </w:rPr>
        <w:t>A</w:t>
      </w:r>
      <w:r w:rsidRPr="005570FD">
        <w:rPr>
          <w:rFonts w:ascii="Times New Roman" w:hAnsi="Times New Roman" w:cs="Times New Roman"/>
          <w:color w:val="000000"/>
        </w:rPr>
        <w:t>=10;//valid</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Sample()</w:t>
      </w:r>
    </w:p>
    <w:p w:rsidR="007D7BCC" w:rsidRPr="005570FD" w:rsidRDefault="007D7BCC">
      <w:pPr>
        <w:pStyle w:val="Standard"/>
        <w:ind w:left="720"/>
        <w:jc w:val="both"/>
        <w:rPr>
          <w:rFonts w:ascii="Times New Roman" w:hAnsi="Times New Roman" w:cs="Times New Roman"/>
          <w:color w:val="0000C0"/>
        </w:rPr>
      </w:pPr>
      <w:r w:rsidRPr="005570FD">
        <w:rPr>
          <w:rFonts w:ascii="Times New Roman" w:hAnsi="Times New Roman" w:cs="Times New Roman"/>
          <w:color w:val="000000"/>
        </w:rPr>
        <w:t>{</w:t>
      </w:r>
    </w:p>
    <w:p w:rsidR="007D7BCC" w:rsidRPr="005570FD" w:rsidRDefault="007D7BCC">
      <w:pPr>
        <w:pStyle w:val="Standard"/>
        <w:ind w:left="720" w:firstLine="720"/>
        <w:jc w:val="both"/>
        <w:rPr>
          <w:rFonts w:ascii="Times New Roman" w:hAnsi="Times New Roman" w:cs="Times New Roman"/>
          <w:color w:val="000000"/>
        </w:rPr>
      </w:pPr>
      <w:r w:rsidRPr="005570FD">
        <w:rPr>
          <w:rFonts w:ascii="Times New Roman" w:hAnsi="Times New Roman" w:cs="Times New Roman"/>
          <w:color w:val="0000C0"/>
        </w:rPr>
        <w:t>A</w:t>
      </w:r>
      <w:r w:rsidRPr="005570FD">
        <w:rPr>
          <w:rFonts w:ascii="Times New Roman" w:hAnsi="Times New Roman" w:cs="Times New Roman"/>
          <w:color w:val="000000"/>
        </w:rPr>
        <w:t>=20;//Invalid as final data member takes only one time assignment.</w:t>
      </w:r>
    </w:p>
    <w:p w:rsidR="007D7BCC" w:rsidRPr="005570FD" w:rsidRDefault="007D7BCC">
      <w:pPr>
        <w:pStyle w:val="Standard"/>
        <w:ind w:left="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above first initialize bock executes and then constructor.</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u w:val="single"/>
          <w:lang w:val="en-US" w:eastAsia="en-US" w:bidi="te-IN"/>
        </w:rPr>
        <w:t>A</w:t>
      </w:r>
      <w:r w:rsidRPr="005570FD">
        <w:rPr>
          <w:rFonts w:ascii="Times New Roman" w:hAnsi="Times New Roman" w:cs="Times New Roman"/>
          <w:color w:val="000000"/>
          <w:lang w:val="en-US" w:eastAsia="en-US" w:bidi="te-IN"/>
        </w:rPr>
        <w:t>=20;// Invalid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constructor is used to initialize variable data members ( its value can be changed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initiailize block  is used to initialize final data members ( its value can not be changed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have multiple initialize blocks.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multiple initialize blocks is used to segregate the constants, in the  scenario where Java application is connecting to different external servers ( resources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Class data member as  final and static :</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w:t>
      </w:r>
      <w:r w:rsidRPr="005570FD">
        <w:rPr>
          <w:rFonts w:ascii="Times New Roman" w:hAnsi="Times New Roman" w:cs="Times New Roman"/>
          <w:b/>
          <w:bCs/>
          <w:color w:val="7F0055"/>
          <w:shd w:val="clear" w:color="auto" w:fill="FFFF00"/>
          <w:lang w:val="en-US" w:eastAsia="en-US" w:bidi="te-IN"/>
        </w:rPr>
        <w:t>l</w:t>
      </w:r>
      <w:r w:rsidRPr="005570FD">
        <w:rPr>
          <w:rFonts w:ascii="Times New Roman" w:hAnsi="Times New Roman" w:cs="Times New Roman"/>
          <w:b/>
          <w:bCs/>
          <w:color w:val="7F0055"/>
          <w:lang w:val="en-US" w:eastAsia="en-US" w:bidi="te-IN"/>
        </w:rPr>
        <w:t>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In the above case, every object contains final data member A  ( read only but not modify ).</w:t>
      </w:r>
    </w:p>
    <w:p w:rsidR="007D7BCC" w:rsidRPr="005570FD" w:rsidRDefault="007D7BCC">
      <w:pPr>
        <w:pStyle w:val="Standard"/>
        <w:jc w:val="both"/>
        <w:rPr>
          <w:rFonts w:ascii="Times New Roman" w:hAnsi="Times New Roman" w:cs="Times New Roman"/>
          <w:lang w:val="en-US" w:eastAsia="en-US" w:bidi="te-IN"/>
        </w:rPr>
      </w:pPr>
      <w:r w:rsidRPr="005570FD">
        <w:rPr>
          <w:rFonts w:ascii="Times New Roman" w:hAnsi="Times New Roman" w:cs="Times New Roman"/>
          <w:color w:val="000000"/>
        </w:rPr>
        <w:t>For every instance separate copy creates.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000000"/>
        </w:rPr>
        <w:t xml:space="preserve"> </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In the above case, final and static data member A is not a part of object, it is a separate copy, it can be </w:t>
      </w:r>
      <w:r w:rsidRPr="005570FD">
        <w:rPr>
          <w:rFonts w:ascii="Times New Roman" w:hAnsi="Times New Roman" w:cs="Times New Roman"/>
          <w:color w:val="000000"/>
        </w:rPr>
        <w:lastRenderedPageBreak/>
        <w:t>shared by all objects of the class ( only read can not modify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static and final</w:t>
      </w:r>
      <w:r w:rsidRPr="005570FD">
        <w:rPr>
          <w:rFonts w:ascii="Times New Roman" w:hAnsi="Times New Roman" w:cs="Times New Roman"/>
          <w:color w:val="000000"/>
        </w:rPr>
        <w:t xml:space="preserve">  is a read only sharable data.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Initializing static and final data member.</w:t>
      </w:r>
    </w:p>
    <w:p w:rsidR="007D7BCC" w:rsidRPr="005570FD" w:rsidRDefault="007D7BCC">
      <w:pPr>
        <w:pStyle w:val="Standard"/>
        <w:jc w:val="both"/>
        <w:rPr>
          <w:rFonts w:ascii="Times New Roman" w:hAnsi="Times New Roman" w:cs="Times New Roman"/>
          <w:color w:val="000000"/>
        </w:rPr>
      </w:pPr>
    </w:p>
    <w:p w:rsidR="007D7BCC" w:rsidRPr="005570FD" w:rsidRDefault="007D7BCC" w:rsidP="00C85BE0">
      <w:pPr>
        <w:pStyle w:val="Standard"/>
        <w:numPr>
          <w:ilvl w:val="0"/>
          <w:numId w:val="14"/>
        </w:numPr>
        <w:jc w:val="both"/>
        <w:rPr>
          <w:rFonts w:ascii="Times New Roman" w:hAnsi="Times New Roman" w:cs="Times New Roman"/>
          <w:color w:val="000000"/>
        </w:rPr>
      </w:pPr>
      <w:r w:rsidRPr="005570FD">
        <w:rPr>
          <w:rFonts w:ascii="Times New Roman" w:hAnsi="Times New Roman" w:cs="Times New Roman"/>
          <w:color w:val="000000"/>
        </w:rPr>
        <w:t>Class level</w:t>
      </w:r>
    </w:p>
    <w:p w:rsidR="007D7BCC" w:rsidRPr="005570FD" w:rsidRDefault="007D7BCC" w:rsidP="00C85BE0">
      <w:pPr>
        <w:pStyle w:val="Standard"/>
        <w:numPr>
          <w:ilvl w:val="0"/>
          <w:numId w:val="14"/>
        </w:numPr>
        <w:jc w:val="both"/>
        <w:rPr>
          <w:rFonts w:ascii="Times New Roman" w:hAnsi="Times New Roman" w:cs="Times New Roman"/>
          <w:color w:val="000000"/>
        </w:rPr>
      </w:pPr>
      <w:r w:rsidRPr="005570FD">
        <w:rPr>
          <w:rFonts w:ascii="Times New Roman" w:hAnsi="Times New Roman" w:cs="Times New Roman"/>
          <w:color w:val="000000"/>
        </w:rPr>
        <w:t>Using static block.</w:t>
      </w:r>
    </w:p>
    <w:p w:rsidR="007D7BCC" w:rsidRPr="005570FD" w:rsidRDefault="007D7BCC">
      <w:pPr>
        <w:pStyle w:val="Standard"/>
        <w:jc w:val="both"/>
        <w:rPr>
          <w:rFonts w:ascii="Times New Roman" w:hAnsi="Times New Roman" w:cs="Times New Roman"/>
          <w:color w:val="000000"/>
        </w:rPr>
      </w:pPr>
    </w:p>
    <w:p w:rsidR="007D7BCC" w:rsidRPr="005570FD" w:rsidRDefault="007D7BCC" w:rsidP="00C85BE0">
      <w:pPr>
        <w:pStyle w:val="Standard"/>
        <w:numPr>
          <w:ilvl w:val="0"/>
          <w:numId w:val="2"/>
        </w:numPr>
        <w:jc w:val="both"/>
        <w:rPr>
          <w:rFonts w:ascii="Times New Roman" w:hAnsi="Times New Roman" w:cs="Times New Roman"/>
          <w:color w:val="000000"/>
        </w:rPr>
      </w:pPr>
      <w:r w:rsidRPr="005570FD">
        <w:rPr>
          <w:rFonts w:ascii="Times New Roman" w:hAnsi="Times New Roman" w:cs="Times New Roman"/>
          <w:color w:val="000000"/>
        </w:rPr>
        <w:t>Class Level</w:t>
      </w:r>
    </w:p>
    <w:p w:rsidR="007D7BCC" w:rsidRPr="005570FD" w:rsidRDefault="007D7BCC">
      <w:pPr>
        <w:pStyle w:val="Standard"/>
        <w:ind w:left="720"/>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b/>
          <w:bCs/>
          <w:color w:val="000000"/>
        </w:rPr>
      </w:pPr>
    </w:p>
    <w:p w:rsidR="00DE7F22" w:rsidRPr="005570FD" w:rsidRDefault="00DE7F22">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 xml:space="preserve">Using static block: </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shd w:val="clear" w:color="auto" w:fill="FFFF0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i/>
          <w:iCs/>
          <w:color w:val="0000C0"/>
          <w:shd w:val="clear" w:color="auto" w:fill="FFFF00"/>
          <w:lang w:val="en-US" w:eastAsia="en-US" w:bidi="te-IN"/>
        </w:rPr>
        <w:t>A</w:t>
      </w:r>
      <w:r w:rsidRPr="005570FD">
        <w:rPr>
          <w:rFonts w:ascii="Times New Roman" w:hAnsi="Times New Roman" w:cs="Times New Roman"/>
          <w:color w:val="000000"/>
          <w:lang w:val="en-US" w:eastAsia="en-US" w:bidi="te-IN"/>
        </w:rPr>
        <w:t>=20;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i/>
          <w:iCs/>
          <w:color w:val="0000C0"/>
          <w:u w:val="single"/>
          <w:lang w:val="en-US" w:eastAsia="en-US" w:bidi="te-IN"/>
        </w:rPr>
        <w:t>A</w:t>
      </w:r>
      <w:r w:rsidRPr="005570FD">
        <w:rPr>
          <w:rFonts w:ascii="Times New Roman" w:hAnsi="Times New Roman" w:cs="Times New Roman"/>
          <w:color w:val="000000"/>
          <w:lang w:val="en-US" w:eastAsia="en-US" w:bidi="te-IN"/>
        </w:rPr>
        <w:t>=20;// invalid as final data member does not take second time assignment.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Purpose of static block is used to initiailize final and static data memebrs.</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have multiple static blocks.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Purpose of multiple static blocks are used to segregate the static constants, in the  scenario where Java application is connecting to different external servers ( resources ).</w:t>
      </w:r>
    </w:p>
    <w:p w:rsidR="007D7BCC" w:rsidRPr="005570FD" w:rsidRDefault="007D7BCC">
      <w:pPr>
        <w:pStyle w:val="Standard"/>
        <w:jc w:val="both"/>
        <w:rPr>
          <w:rFonts w:ascii="Times New Roman" w:hAnsi="Times New Roman" w:cs="Times New Roman"/>
          <w:b/>
          <w:bCs/>
          <w:color w:val="000000"/>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b/>
          <w:bCs/>
          <w:color w:val="000000"/>
        </w:rPr>
      </w:pPr>
    </w:p>
    <w:p w:rsidR="00873A7D" w:rsidRDefault="00873A7D">
      <w:pPr>
        <w:pStyle w:val="Standard"/>
        <w:jc w:val="both"/>
        <w:rPr>
          <w:rFonts w:ascii="Times New Roman" w:hAnsi="Times New Roman" w:cs="Times New Roman"/>
          <w:b/>
          <w:bCs/>
          <w:color w:val="000000"/>
        </w:rPr>
      </w:pPr>
    </w:p>
    <w:p w:rsidR="00873A7D" w:rsidRDefault="00873A7D">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lastRenderedPageBreak/>
        <w:t>method as final:</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it prevents from overriding in the child class:</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r w:rsidRPr="005570FD">
        <w:rPr>
          <w:rFonts w:ascii="Times New Roman" w:hAnsi="Times New Roman" w:cs="Times New Roman"/>
          <w:b/>
          <w:color w:val="7F0055"/>
        </w:rPr>
        <w:t>extends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//below method is not valid ( error ), can not override in the child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DE7F22" w:rsidRPr="005570FD" w:rsidRDefault="00DE7F22">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class as final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it prevents from the inheritance. Final class members can not be inherited into child class.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Eg: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7F0055"/>
        </w:rPr>
        <w:t>final</w:t>
      </w:r>
      <w:r w:rsidRPr="005570FD">
        <w:rPr>
          <w:rFonts w:ascii="Times New Roman" w:hAnsi="Times New Roman" w:cs="Times New Roman"/>
          <w:color w:val="000000"/>
        </w:rPr>
        <w:t xml:space="preserve">  </w:t>
      </w:r>
      <w:r w:rsidRPr="005570FD">
        <w:rPr>
          <w:rFonts w:ascii="Times New Roman" w:hAnsi="Times New Roman" w:cs="Times New Roman"/>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7F0055"/>
        </w:rPr>
      </w:pPr>
      <w:r w:rsidRPr="005570FD">
        <w:rPr>
          <w:rFonts w:ascii="Times New Roman" w:hAnsi="Times New Roman" w:cs="Times New Roman"/>
        </w:rPr>
        <w:t xml:space="preserve">// in the below, </w:t>
      </w:r>
      <w:r w:rsidRPr="005570FD">
        <w:rPr>
          <w:rFonts w:ascii="Times New Roman" w:hAnsi="Times New Roman" w:cs="Times New Roman"/>
          <w:b/>
          <w:bCs/>
        </w:rPr>
        <w:t>extends Sample</w:t>
      </w:r>
      <w:r w:rsidRPr="005570FD">
        <w:rPr>
          <w:rFonts w:ascii="Times New Roman" w:hAnsi="Times New Roman" w:cs="Times New Roman"/>
        </w:rPr>
        <w:t xml:space="preserve"> is not valid</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color w:val="7F0055"/>
        </w:rPr>
        <w:t>class</w:t>
      </w:r>
      <w:r w:rsidRPr="005570FD">
        <w:rPr>
          <w:rFonts w:ascii="Times New Roman" w:hAnsi="Times New Roman" w:cs="Times New Roman"/>
          <w:color w:val="000000"/>
        </w:rPr>
        <w:t xml:space="preserve"> Test </w:t>
      </w:r>
      <w:r w:rsidRPr="005570FD">
        <w:rPr>
          <w:rFonts w:ascii="Times New Roman" w:hAnsi="Times New Roman" w:cs="Times New Roman"/>
          <w:b/>
          <w:bCs/>
          <w:color w:val="7F0055"/>
        </w:rPr>
        <w:t>extends</w:t>
      </w:r>
      <w:r w:rsidRPr="005570FD">
        <w:rPr>
          <w:rFonts w:ascii="Times New Roman" w:hAnsi="Times New Roman" w:cs="Times New Roman"/>
          <w:b/>
          <w:bCs/>
          <w:color w:val="000000"/>
        </w:rPr>
        <w:t xml:space="preserve"> </w:t>
      </w:r>
      <w:r w:rsidRPr="005570FD">
        <w:rPr>
          <w:rFonts w:ascii="Times New Roman" w:hAnsi="Times New Roman" w:cs="Times New Roman"/>
          <w:b/>
          <w:bCs/>
          <w:color w:val="000000"/>
          <w:u w:val="single"/>
        </w:rPr>
        <w:t>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rPr>
        <w:t>}</w:t>
      </w:r>
    </w:p>
    <w:p w:rsidR="00DA4D32" w:rsidRDefault="00DA4D32">
      <w:pPr>
        <w:pStyle w:val="Standard"/>
        <w:jc w:val="both"/>
        <w:rPr>
          <w:rFonts w:ascii="Times New Roman" w:hAnsi="Times New Roman" w:cs="Times New Roman"/>
          <w:b/>
          <w:bCs/>
        </w:rPr>
      </w:pPr>
    </w:p>
    <w:p w:rsidR="007D7BCC" w:rsidRPr="005570FD" w:rsidRDefault="00873A7D">
      <w:pPr>
        <w:pStyle w:val="Standard"/>
        <w:jc w:val="both"/>
        <w:rPr>
          <w:rFonts w:ascii="Times New Roman" w:hAnsi="Times New Roman" w:cs="Times New Roman"/>
          <w:b/>
          <w:bCs/>
        </w:rPr>
      </w:pPr>
      <w:r>
        <w:rPr>
          <w:rFonts w:ascii="Times New Roman" w:hAnsi="Times New Roman" w:cs="Times New Roman"/>
          <w:b/>
          <w:bCs/>
        </w:rPr>
        <w:t>A</w:t>
      </w:r>
      <w:r w:rsidR="007D7BCC" w:rsidRPr="005570FD">
        <w:rPr>
          <w:rFonts w:ascii="Times New Roman" w:hAnsi="Times New Roman" w:cs="Times New Roman"/>
          <w:b/>
          <w:bCs/>
        </w:rPr>
        <w:t>bstract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It is an access modifier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can be used with following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classes</w:t>
      </w:r>
    </w:p>
    <w:p w:rsidR="007D7BCC" w:rsidRPr="005570FD" w:rsidRDefault="007D7BCC">
      <w:pPr>
        <w:pStyle w:val="Standard"/>
        <w:jc w:val="both"/>
        <w:rPr>
          <w:rFonts w:ascii="Times New Roman" w:hAnsi="Times New Roman" w:cs="Times New Roman"/>
        </w:rPr>
      </w:pPr>
    </w:p>
    <w:p w:rsidR="007D7BCC" w:rsidRDefault="007D7BCC" w:rsidP="00FD0819">
      <w:pPr>
        <w:pStyle w:val="Standard"/>
        <w:numPr>
          <w:ilvl w:val="0"/>
          <w:numId w:val="2"/>
        </w:numPr>
        <w:jc w:val="both"/>
        <w:rPr>
          <w:rFonts w:ascii="Times New Roman" w:hAnsi="Times New Roman" w:cs="Times New Roman"/>
        </w:rPr>
      </w:pPr>
      <w:r w:rsidRPr="005570FD">
        <w:rPr>
          <w:rFonts w:ascii="Times New Roman" w:hAnsi="Times New Roman" w:cs="Times New Roman"/>
        </w:rPr>
        <w:t>methods</w:t>
      </w:r>
    </w:p>
    <w:p w:rsidR="00FD0819" w:rsidRPr="005570FD" w:rsidRDefault="00FD0819" w:rsidP="00FD0819">
      <w:pPr>
        <w:pStyle w:val="Standard"/>
        <w:numPr>
          <w:ilvl w:val="0"/>
          <w:numId w:val="2"/>
        </w:numPr>
        <w:jc w:val="both"/>
        <w:rPr>
          <w:rFonts w:ascii="Times New Roman" w:hAnsi="Times New Roman" w:cs="Times New Roman"/>
        </w:rPr>
      </w:pPr>
    </w:p>
    <w:p w:rsidR="007D7BCC" w:rsidRPr="005570FD" w:rsidRDefault="00DA4D32">
      <w:pPr>
        <w:pStyle w:val="Standard"/>
        <w:jc w:val="both"/>
        <w:rPr>
          <w:rFonts w:ascii="Times New Roman" w:hAnsi="Times New Roman" w:cs="Times New Roman"/>
          <w:b/>
          <w:bCs/>
        </w:rPr>
      </w:pPr>
      <w:r>
        <w:rPr>
          <w:rFonts w:ascii="Times New Roman" w:hAnsi="Times New Roman" w:cs="Times New Roman"/>
          <w:b/>
          <w:bCs/>
        </w:rPr>
        <w:t>A</w:t>
      </w:r>
      <w:r w:rsidR="007D7BCC" w:rsidRPr="005570FD">
        <w:rPr>
          <w:rFonts w:ascii="Times New Roman" w:hAnsi="Times New Roman" w:cs="Times New Roman"/>
          <w:b/>
          <w:bCs/>
        </w:rPr>
        <w:t>bstract class: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classes are of two types</w:t>
      </w:r>
    </w:p>
    <w:p w:rsidR="007D7BCC" w:rsidRPr="005570FD" w:rsidRDefault="007D7BCC" w:rsidP="00C85BE0">
      <w:pPr>
        <w:pStyle w:val="Standard"/>
        <w:numPr>
          <w:ilvl w:val="0"/>
          <w:numId w:val="9"/>
        </w:numPr>
        <w:jc w:val="both"/>
        <w:rPr>
          <w:rFonts w:ascii="Times New Roman" w:hAnsi="Times New Roman" w:cs="Times New Roman"/>
        </w:rPr>
      </w:pPr>
      <w:r w:rsidRPr="005570FD">
        <w:rPr>
          <w:rFonts w:ascii="Times New Roman" w:hAnsi="Times New Roman" w:cs="Times New Roman"/>
        </w:rPr>
        <w:t xml:space="preserve">Abstract class </w:t>
      </w:r>
      <w:r w:rsidRPr="005570FD">
        <w:rPr>
          <w:rFonts w:ascii="Times New Roman" w:hAnsi="Times New Roman" w:cs="Times New Roman"/>
        </w:rPr>
        <w:t> it is partially qualified ( partially implemented )</w:t>
      </w:r>
    </w:p>
    <w:p w:rsidR="007D7BCC" w:rsidRPr="005570FD" w:rsidRDefault="007D7BCC" w:rsidP="00C85BE0">
      <w:pPr>
        <w:pStyle w:val="Standard"/>
        <w:numPr>
          <w:ilvl w:val="0"/>
          <w:numId w:val="9"/>
        </w:numPr>
        <w:jc w:val="both"/>
        <w:rPr>
          <w:rFonts w:ascii="Times New Roman" w:hAnsi="Times New Roman" w:cs="Times New Roman"/>
        </w:rPr>
      </w:pPr>
      <w:r w:rsidRPr="005570FD">
        <w:rPr>
          <w:rFonts w:ascii="Times New Roman" w:hAnsi="Times New Roman" w:cs="Times New Roman"/>
        </w:rPr>
        <w:t xml:space="preserve">Concrete class </w:t>
      </w:r>
      <w:r w:rsidRPr="005570FD">
        <w:rPr>
          <w:rFonts w:ascii="Times New Roman" w:hAnsi="Times New Roman" w:cs="Times New Roman"/>
        </w:rPr>
        <w:t> fully qualified class.</w:t>
      </w:r>
    </w:p>
    <w:p w:rsidR="007D7BCC" w:rsidRPr="005570FD" w:rsidRDefault="007D7BCC">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FD0819" w:rsidRDefault="00FD0819">
      <w:pPr>
        <w:pStyle w:val="Standard"/>
        <w:jc w:val="both"/>
        <w:rPr>
          <w:rFonts w:ascii="Times New Roman" w:hAnsi="Times New Roman" w:cs="Times New Roman"/>
          <w:b/>
          <w:bCs/>
        </w:rPr>
      </w:pPr>
    </w:p>
    <w:p w:rsidR="007D7BCC" w:rsidRPr="00420B56" w:rsidRDefault="007D7BCC">
      <w:pPr>
        <w:pStyle w:val="Standard"/>
        <w:jc w:val="both"/>
        <w:rPr>
          <w:rFonts w:ascii="Times New Roman" w:hAnsi="Times New Roman" w:cs="Times New Roman"/>
          <w:b/>
          <w:bCs/>
        </w:rPr>
      </w:pPr>
      <w:r w:rsidRPr="00420B56">
        <w:rPr>
          <w:rFonts w:ascii="Times New Roman" w:hAnsi="Times New Roman" w:cs="Times New Roman"/>
          <w:b/>
          <w:bCs/>
        </w:rPr>
        <w:t>Defining abstract class:</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Abstract class does not allow to create insatance. Abstract class can have only abstract methods (or) all concrete mothods (or) it can have both.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Concrete class allows to create instance. Concreate class contains all concrete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it is a partially implemented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 does not allow to create an object but allows to declare reference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purpose of abstract class reference variable is to refer to child class instance (used in polymorphism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Sample </w:t>
      </w:r>
      <w:r w:rsidRPr="005570FD">
        <w:rPr>
          <w:rFonts w:ascii="Times New Roman" w:hAnsi="Times New Roman" w:cs="Times New Roman"/>
          <w:color w:val="6A3E3E"/>
        </w:rPr>
        <w:t>s1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D7581">
        <w:rPr>
          <w:rFonts w:ascii="Times New Roman" w:hAnsi="Times New Roman" w:cs="Times New Roman"/>
          <w:color w:val="000000"/>
        </w:rPr>
        <w:t>Sample();</w:t>
      </w:r>
      <w:r w:rsidRPr="005570FD">
        <w:rPr>
          <w:rFonts w:ascii="Times New Roman" w:hAnsi="Times New Roman" w:cs="Times New Roman"/>
        </w:rPr>
        <w:t xml:space="preserve">  ---&gt; Invalid, does not allow to create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Sample </w:t>
      </w:r>
      <w:r w:rsidR="00EE1EA7">
        <w:rPr>
          <w:rFonts w:ascii="Times New Roman" w:hAnsi="Times New Roman" w:cs="Times New Roman"/>
          <w:color w:val="6A3E3E"/>
        </w:rPr>
        <w:t xml:space="preserve">s1; </w:t>
      </w:r>
      <w:r w:rsidR="00EE1EA7" w:rsidRPr="00EE1EA7">
        <w:rPr>
          <w:rFonts w:ascii="Times New Roman" w:hAnsi="Times New Roman" w:cs="Times New Roman"/>
          <w:color w:val="6A3E3E"/>
        </w:rPr>
        <w:sym w:font="Wingdings" w:char="F0E0"/>
      </w:r>
      <w:r w:rsidRPr="005570FD">
        <w:rPr>
          <w:rFonts w:ascii="Times New Roman" w:hAnsi="Times New Roman" w:cs="Times New Roman"/>
          <w:color w:val="6A3E3E"/>
        </w:rPr>
        <w:t xml:space="preserve"> valid since only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purpose of abstract class is to provide members for the child classes.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Method as an abstract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Methods are of two types :</w:t>
      </w:r>
    </w:p>
    <w:p w:rsidR="007D7BCC" w:rsidRPr="005570FD" w:rsidRDefault="007D7BCC" w:rsidP="00C85BE0">
      <w:pPr>
        <w:pStyle w:val="Standard"/>
        <w:numPr>
          <w:ilvl w:val="0"/>
          <w:numId w:val="5"/>
        </w:numPr>
        <w:jc w:val="both"/>
        <w:rPr>
          <w:rFonts w:ascii="Times New Roman" w:hAnsi="Times New Roman" w:cs="Times New Roman"/>
        </w:rPr>
      </w:pPr>
      <w:r w:rsidRPr="005570FD">
        <w:rPr>
          <w:rFonts w:ascii="Times New Roman" w:hAnsi="Times New Roman" w:cs="Times New Roman"/>
        </w:rPr>
        <w:t xml:space="preserve">abstract method    </w:t>
      </w:r>
      <w:r w:rsidRPr="005570FD">
        <w:rPr>
          <w:rFonts w:ascii="Times New Roman" w:hAnsi="Times New Roman" w:cs="Times New Roman"/>
        </w:rPr>
        <w:t xml:space="preserve"> does not have </w:t>
      </w:r>
      <w:r w:rsidR="00EE1EA7">
        <w:rPr>
          <w:rFonts w:ascii="Times New Roman" w:hAnsi="Times New Roman" w:cs="Times New Roman"/>
        </w:rPr>
        <w:t>f</w:t>
      </w:r>
      <w:r w:rsidRPr="005570FD">
        <w:rPr>
          <w:rFonts w:ascii="Times New Roman" w:hAnsi="Times New Roman" w:cs="Times New Roman"/>
        </w:rPr>
        <w:t xml:space="preserve">unctionality </w:t>
      </w:r>
    </w:p>
    <w:p w:rsidR="007D7BCC" w:rsidRPr="005570FD" w:rsidRDefault="007D7BCC" w:rsidP="00C85BE0">
      <w:pPr>
        <w:pStyle w:val="Standard"/>
        <w:numPr>
          <w:ilvl w:val="0"/>
          <w:numId w:val="5"/>
        </w:numPr>
        <w:jc w:val="both"/>
        <w:rPr>
          <w:rFonts w:ascii="Times New Roman" w:hAnsi="Times New Roman" w:cs="Times New Roman"/>
        </w:rPr>
      </w:pPr>
      <w:r w:rsidRPr="005570FD">
        <w:rPr>
          <w:rFonts w:ascii="Times New Roman" w:hAnsi="Times New Roman" w:cs="Times New Roman"/>
        </w:rPr>
        <w:t xml:space="preserve">concrete method </w:t>
      </w:r>
      <w:r w:rsidRPr="005570FD">
        <w:rPr>
          <w:rFonts w:ascii="Times New Roman" w:hAnsi="Times New Roman" w:cs="Times New Roman"/>
        </w:rPr>
        <w:t> it is a method with functionality</w:t>
      </w:r>
    </w:p>
    <w:p w:rsidR="007D7BCC" w:rsidRPr="005570FD" w:rsidRDefault="007D7BCC">
      <w:pPr>
        <w:pStyle w:val="Standard"/>
        <w:ind w:left="720"/>
        <w:jc w:val="both"/>
        <w:rPr>
          <w:rFonts w:ascii="Times New Roman" w:hAnsi="Times New Roman" w:cs="Times New Roman"/>
        </w:rPr>
      </w:pPr>
    </w:p>
    <w:p w:rsidR="007D7BCC" w:rsidRPr="005570FD" w:rsidRDefault="007D7BCC" w:rsidP="00C85BE0">
      <w:pPr>
        <w:pStyle w:val="Standard"/>
        <w:numPr>
          <w:ilvl w:val="0"/>
          <w:numId w:val="13"/>
        </w:numPr>
        <w:jc w:val="both"/>
        <w:rPr>
          <w:rFonts w:ascii="Times New Roman" w:hAnsi="Times New Roman" w:cs="Times New Roman"/>
          <w:b/>
          <w:bCs/>
        </w:rPr>
      </w:pPr>
      <w:r w:rsidRPr="005570FD">
        <w:rPr>
          <w:rFonts w:ascii="Times New Roman" w:hAnsi="Times New Roman" w:cs="Times New Roman"/>
          <w:b/>
          <w:bCs/>
        </w:rPr>
        <w:t>abstract method:</w:t>
      </w:r>
    </w:p>
    <w:p w:rsidR="007D7BCC" w:rsidRPr="005570FD" w:rsidRDefault="007D7BCC">
      <w:pPr>
        <w:pStyle w:val="Standard"/>
        <w:ind w:left="720"/>
        <w:jc w:val="both"/>
        <w:rPr>
          <w:rFonts w:ascii="Times New Roman" w:hAnsi="Times New Roman" w:cs="Times New Roman"/>
          <w:b/>
          <w:bCs/>
        </w:rPr>
      </w:pPr>
      <w:r w:rsidRPr="005570FD">
        <w:rPr>
          <w:rFonts w:ascii="Times New Roman" w:hAnsi="Times New Roman" w:cs="Times New Roman"/>
          <w:b/>
          <w:bCs/>
        </w:rPr>
        <w:t>declaration.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rPr>
      </w:pPr>
    </w:p>
    <w:p w:rsidR="007D7BCC" w:rsidRPr="005570FD" w:rsidRDefault="007D7BCC">
      <w:pPr>
        <w:pStyle w:val="Standard"/>
        <w:ind w:firstLine="720"/>
        <w:jc w:val="both"/>
        <w:rPr>
          <w:rFonts w:ascii="Times New Roman" w:hAnsi="Times New Roman" w:cs="Times New Roman"/>
          <w:b/>
          <w:bCs/>
        </w:rPr>
      </w:pPr>
      <w:r w:rsidRPr="005570FD">
        <w:rPr>
          <w:rFonts w:ascii="Times New Roman" w:hAnsi="Times New Roman" w:cs="Times New Roman"/>
        </w:rPr>
        <w:t>it does not allow to define ( does not have body )</w:t>
      </w:r>
    </w:p>
    <w:p w:rsidR="007D7BCC" w:rsidRPr="005570FD" w:rsidRDefault="007D7BCC">
      <w:pPr>
        <w:pStyle w:val="Standard"/>
        <w:jc w:val="both"/>
        <w:rPr>
          <w:rFonts w:ascii="Times New Roman" w:hAnsi="Times New Roman" w:cs="Times New Roman"/>
          <w:b/>
          <w:bCs/>
        </w:rPr>
      </w:pPr>
    </w:p>
    <w:p w:rsidR="00FD0819" w:rsidRDefault="00FD0819">
      <w:pPr>
        <w:pStyle w:val="Standard"/>
        <w:ind w:firstLine="720"/>
        <w:jc w:val="both"/>
        <w:rPr>
          <w:rFonts w:ascii="Times New Roman" w:hAnsi="Times New Roman" w:cs="Times New Roman"/>
          <w:b/>
          <w:bCs/>
        </w:rPr>
      </w:pPr>
    </w:p>
    <w:p w:rsidR="00FD0819" w:rsidRDefault="00FD0819">
      <w:pPr>
        <w:pStyle w:val="Standard"/>
        <w:ind w:firstLine="720"/>
        <w:jc w:val="both"/>
        <w:rPr>
          <w:rFonts w:ascii="Times New Roman" w:hAnsi="Times New Roman" w:cs="Times New Roman"/>
          <w:b/>
          <w:bCs/>
        </w:rPr>
      </w:pPr>
    </w:p>
    <w:p w:rsidR="00FD0819" w:rsidRDefault="00FD0819">
      <w:pPr>
        <w:pStyle w:val="Standard"/>
        <w:ind w:firstLine="720"/>
        <w:jc w:val="both"/>
        <w:rPr>
          <w:rFonts w:ascii="Times New Roman" w:hAnsi="Times New Roman" w:cs="Times New Roman"/>
          <w:b/>
          <w:bCs/>
        </w:rPr>
      </w:pPr>
    </w:p>
    <w:p w:rsidR="007D7BCC" w:rsidRPr="005570FD" w:rsidRDefault="007D7BCC">
      <w:pPr>
        <w:pStyle w:val="Standard"/>
        <w:ind w:firstLine="720"/>
        <w:jc w:val="both"/>
        <w:rPr>
          <w:rFonts w:ascii="Times New Roman" w:hAnsi="Times New Roman" w:cs="Times New Roman"/>
          <w:b/>
          <w:color w:val="7F0055"/>
        </w:rPr>
      </w:pPr>
      <w:r w:rsidRPr="005570FD">
        <w:rPr>
          <w:rFonts w:ascii="Times New Roman" w:hAnsi="Times New Roman" w:cs="Times New Roman"/>
          <w:b/>
          <w:bCs/>
        </w:rPr>
        <w:t>Below definition is invalid.</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display()</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rsidP="00C85BE0">
      <w:pPr>
        <w:pStyle w:val="Standard"/>
        <w:numPr>
          <w:ilvl w:val="0"/>
          <w:numId w:val="13"/>
        </w:numPr>
        <w:jc w:val="both"/>
        <w:rPr>
          <w:rFonts w:ascii="Times New Roman" w:hAnsi="Times New Roman" w:cs="Times New Roman"/>
        </w:rPr>
      </w:pPr>
      <w:r w:rsidRPr="005570FD">
        <w:rPr>
          <w:rFonts w:ascii="Times New Roman" w:hAnsi="Times New Roman" w:cs="Times New Roman"/>
        </w:rPr>
        <w:t>concrete method</w:t>
      </w:r>
    </w:p>
    <w:p w:rsidR="007D7BCC" w:rsidRPr="005570FD" w:rsidRDefault="007D7BCC">
      <w:pPr>
        <w:pStyle w:val="Standard"/>
        <w:ind w:left="720"/>
        <w:jc w:val="both"/>
        <w:rPr>
          <w:rFonts w:ascii="Times New Roman" w:hAnsi="Times New Roman" w:cs="Times New Roman"/>
        </w:rPr>
      </w:pPr>
    </w:p>
    <w:p w:rsidR="007D7BCC" w:rsidRPr="005570FD" w:rsidRDefault="007D7BCC">
      <w:pPr>
        <w:pStyle w:val="Standard"/>
        <w:ind w:firstLine="36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ind w:firstLine="360"/>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ind w:firstLine="360"/>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if class contains atleast one abstract method, then class becomes as an abstract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 void</w:t>
      </w:r>
      <w:r w:rsidRPr="005570FD">
        <w:rPr>
          <w:rFonts w:ascii="Times New Roman" w:hAnsi="Times New Roman" w:cs="Times New Roman"/>
          <w:color w:val="000000"/>
        </w:rPr>
        <w:t xml:space="preserve"> display();</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implementing abstract method in child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extends   Sample</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color w:val="7F0055"/>
        </w:rPr>
        <w:tab/>
      </w:r>
      <w:r w:rsidRPr="005570FD">
        <w:rPr>
          <w:rFonts w:ascii="Times New Roman" w:hAnsi="Times New Roman" w:cs="Times New Roman"/>
          <w:color w:val="000000"/>
        </w:rPr>
        <w:t>@Override</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 xml:space="preserve"> 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Abstract method should be implemented in the child class, otherwise child class also become as an </w:t>
      </w:r>
      <w:r w:rsidRPr="005570FD">
        <w:rPr>
          <w:rFonts w:ascii="Times New Roman" w:hAnsi="Times New Roman" w:cs="Times New Roman"/>
          <w:color w:val="000000"/>
        </w:rPr>
        <w:lastRenderedPageBreak/>
        <w:t>abstract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An abstract class can have all concrete methods.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not mandatory to have abstract method.</w:t>
      </w:r>
    </w:p>
    <w:p w:rsidR="007D7BCC" w:rsidRPr="005570FD" w:rsidRDefault="007D7BCC">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DA4D32" w:rsidRDefault="00DA4D32">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rPr>
      </w:pPr>
    </w:p>
    <w:p w:rsidR="00FD0819" w:rsidRDefault="00FD0819">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Default="007D7BCC">
      <w:pPr>
        <w:pStyle w:val="Standard"/>
        <w:jc w:val="both"/>
        <w:rPr>
          <w:rFonts w:ascii="Times New Roman" w:hAnsi="Times New Roman" w:cs="Times New Roman"/>
        </w:rPr>
      </w:pPr>
      <w:r w:rsidRPr="005570FD">
        <w:rPr>
          <w:rFonts w:ascii="Times New Roman" w:hAnsi="Times New Roman" w:cs="Times New Roman"/>
        </w:rPr>
        <w:t>Below abstract class contains all concrete methods. It is valid one.</w:t>
      </w:r>
    </w:p>
    <w:p w:rsidR="00DA4D32" w:rsidRPr="005570FD" w:rsidRDefault="00DA4D32">
      <w:pPr>
        <w:pStyle w:val="Standard"/>
        <w:jc w:val="both"/>
        <w:rPr>
          <w:rFonts w:ascii="Times New Roman" w:eastAsia="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DE7F22" w:rsidRPr="005570FD" w:rsidRDefault="00DE7F22">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CC4C01" w:rsidRDefault="00CC4C01">
      <w:pPr>
        <w:pStyle w:val="Standard"/>
        <w:jc w:val="center"/>
        <w:rPr>
          <w:rFonts w:ascii="Times New Roman" w:hAnsi="Times New Roman" w:cs="Times New Roman"/>
          <w:b/>
          <w:bCs/>
          <w:color w:val="000000"/>
          <w:sz w:val="40"/>
          <w:szCs w:val="40"/>
        </w:rPr>
      </w:pPr>
    </w:p>
    <w:p w:rsidR="00DA4D32" w:rsidRDefault="00DA4D32">
      <w:pPr>
        <w:pStyle w:val="Standard"/>
        <w:jc w:val="center"/>
        <w:rPr>
          <w:rFonts w:ascii="Times New Roman" w:hAnsi="Times New Roman" w:cs="Times New Roman"/>
          <w:b/>
          <w:bCs/>
          <w:color w:val="000000"/>
          <w:sz w:val="40"/>
          <w:szCs w:val="40"/>
        </w:rPr>
      </w:pPr>
    </w:p>
    <w:p w:rsidR="007D7BCC" w:rsidRPr="00873A7D" w:rsidRDefault="007D7BCC">
      <w:pPr>
        <w:pStyle w:val="Standard"/>
        <w:jc w:val="center"/>
        <w:rPr>
          <w:rFonts w:ascii="Times New Roman" w:hAnsi="Times New Roman" w:cs="Times New Roman"/>
          <w:sz w:val="40"/>
          <w:szCs w:val="40"/>
        </w:rPr>
      </w:pPr>
      <w:r w:rsidRPr="00873A7D">
        <w:rPr>
          <w:rFonts w:ascii="Times New Roman" w:hAnsi="Times New Roman" w:cs="Times New Roman"/>
          <w:b/>
          <w:bCs/>
          <w:color w:val="000000"/>
          <w:sz w:val="40"/>
          <w:szCs w:val="40"/>
        </w:rPr>
        <w:t>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is similar to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by default, it is public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data members are by default public , static and 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methods are by default public and abstract.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Declaration:</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7F0055"/>
        </w:rPr>
        <w:t>public</w:t>
      </w:r>
      <w:r w:rsidRPr="005570FD">
        <w:rPr>
          <w:rFonts w:ascii="Times New Roman" w:hAnsi="Times New Roman" w:cs="Times New Roman"/>
          <w:b/>
          <w:bCs/>
          <w:color w:val="000000"/>
        </w:rPr>
        <w:t xml:space="preserve"> </w:t>
      </w:r>
      <w:r w:rsidRPr="005570FD">
        <w:rPr>
          <w:rFonts w:ascii="Times New Roman" w:hAnsi="Times New Roman" w:cs="Times New Roman"/>
          <w:b/>
          <w:bCs/>
          <w:color w:val="7F0055"/>
        </w:rPr>
        <w:t>interface</w:t>
      </w:r>
      <w:r w:rsidRPr="005570FD">
        <w:rPr>
          <w:rFonts w:ascii="Times New Roman" w:hAnsi="Times New Roman" w:cs="Times New Roman"/>
          <w:b/>
          <w:bCs/>
          <w:color w:val="000000"/>
        </w:rPr>
        <w:t xml:space="preserve"> MyInterface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A</w:t>
      </w:r>
      <w:r w:rsidRPr="005570FD">
        <w:rPr>
          <w:rFonts w:ascii="Times New Roman" w:hAnsi="Times New Roman" w:cs="Times New Roman"/>
          <w:color w:val="000000"/>
        </w:rPr>
        <w:t xml:space="preserve">=10; // here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  is an optional.</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  // here abstract is optional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 does not allow to create an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MyInterface </w:t>
      </w:r>
      <w:r w:rsidRPr="005570FD">
        <w:rPr>
          <w:rFonts w:ascii="Times New Roman" w:hAnsi="Times New Roman" w:cs="Times New Roman"/>
          <w:color w:val="6A3E3E"/>
        </w:rPr>
        <w:t>i1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w:t>
      </w:r>
      <w:r w:rsidRPr="005570FD">
        <w:rPr>
          <w:rFonts w:ascii="Times New Roman" w:hAnsi="Times New Roman" w:cs="Times New Roman"/>
          <w:color w:val="000000"/>
          <w:u w:val="single"/>
        </w:rPr>
        <w:t>MyInterface</w:t>
      </w:r>
      <w:r w:rsidRPr="005570FD">
        <w:rPr>
          <w:rFonts w:ascii="Times New Roman" w:hAnsi="Times New Roman" w:cs="Times New Roman"/>
          <w:color w:val="000000"/>
        </w:rPr>
        <w:t>();// invalid.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implements is a keyword to inherit interface members into child class.</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MyInterface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all methods of an interface should be implemented in the child class, otherwise child class becomes as an abstract class.</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rPr>
        <w:t>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MyInterface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=80;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B</w:t>
      </w:r>
      <w:r w:rsidRPr="005570FD">
        <w:rPr>
          <w:rFonts w:ascii="Times New Roman" w:hAnsi="Times New Roman" w:cs="Times New Roman"/>
          <w:color w:val="000000"/>
          <w:lang w:val="en-US" w:eastAsia="en-US" w:bidi="te-IN"/>
        </w:rPr>
        <w:t>=90;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r w:rsidRPr="005570FD">
        <w:rPr>
          <w:rFonts w:ascii="Times New Roman" w:hAnsi="Times New Roman" w:cs="Times New Roman"/>
          <w:color w:val="000000"/>
          <w:lang w:val="en-US" w:eastAsia="en-US" w:bidi="te-IN"/>
        </w:rPr>
        <w:tab/>
      </w:r>
    </w:p>
    <w:p w:rsidR="007D7BCC" w:rsidRPr="005570FD" w:rsidRDefault="007D7BCC" w:rsidP="00873A7D">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r w:rsidRPr="005570FD">
        <w:rPr>
          <w:rFonts w:ascii="Times New Roman" w:hAnsi="Times New Roman" w:cs="Times New Roman"/>
        </w:rPr>
        <w:br/>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C0"/>
          <w:lang w:val="en-US" w:eastAsia="en-US" w:bidi="te-IN"/>
        </w:rPr>
        <w:t>x</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.setData(10, 20);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.setData(30, 40);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Interface data members are Global data, hence these can be used any </w:t>
      </w:r>
      <w:r w:rsidR="005F473B">
        <w:rPr>
          <w:rFonts w:ascii="Times New Roman" w:hAnsi="Times New Roman" w:cs="Times New Roman"/>
        </w:rPr>
        <w:t>where in the project b</w:t>
      </w:r>
      <w:r w:rsidRPr="005570FD">
        <w:rPr>
          <w:rFonts w:ascii="Times New Roman" w:hAnsi="Times New Roman" w:cs="Times New Roman"/>
        </w:rPr>
        <w:t>y importing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package com.nrit.mnrao.test;</w:t>
      </w:r>
    </w:p>
    <w:p w:rsidR="00A5244F" w:rsidRPr="005570FD" w:rsidRDefault="00A5244F">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MyInterface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=80;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B</w:t>
      </w:r>
      <w:r w:rsidRPr="005570FD">
        <w:rPr>
          <w:rFonts w:ascii="Times New Roman" w:hAnsi="Times New Roman" w:cs="Times New Roman"/>
          <w:color w:val="000000"/>
          <w:lang w:val="en-US" w:eastAsia="en-US" w:bidi="te-IN"/>
        </w:rPr>
        <w:t>=90;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setData(</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y</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r w:rsidRPr="005570FD">
        <w:rPr>
          <w:rFonts w:ascii="Times New Roman" w:hAnsi="Times New Roman" w:cs="Times New Roma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com.nrit.mnrao.test.MyInterface;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MyTest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00"/>
          <w:shd w:val="clear" w:color="auto" w:fill="C0C0C0"/>
          <w:lang w:val="en-US" w:eastAsia="en-US" w:bidi="te-IN"/>
        </w:rPr>
        <w:t>MyInterface</w:t>
      </w:r>
      <w:r w:rsidRPr="005570FD">
        <w:rPr>
          <w:rFonts w:ascii="Times New Roman" w:hAnsi="Times New Roman" w:cs="Times New Roman"/>
          <w:color w:val="000000"/>
          <w:lang w:val="en-US" w:eastAsia="en-US" w:bidi="te-IN"/>
        </w:rPr>
        <w:t>.</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An interface can give the reference to its child class instance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MyInterface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show</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show()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MyInterface</w:t>
      </w:r>
      <w:r w:rsidR="00E32AD9">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.show();</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.display();</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Another eg:</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DE7F22"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MyInterface </w:t>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 //it is a parent reference and child instance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.show();</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.display();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i1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u w:val="single"/>
          <w:lang w:val="en-US" w:eastAsia="en-US" w:bidi="te-IN"/>
        </w:rPr>
        <w:t>setData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3F7F5F"/>
          <w:lang w:val="en-US" w:eastAsia="en-US" w:bidi="te-IN"/>
        </w:rPr>
        <w:t>// invalid since it is not member of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1E6009" w:rsidRDefault="001E6009">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Example program for interface: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interface</w:t>
      </w:r>
      <w:r w:rsidRPr="005570FD">
        <w:rPr>
          <w:rFonts w:ascii="Times New Roman" w:hAnsi="Times New Roman" w:cs="Times New Roman"/>
          <w:color w:val="000000"/>
        </w:rPr>
        <w:t xml:space="preserve"> MyInterface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A</w:t>
      </w:r>
      <w:r w:rsidRPr="005570FD">
        <w:rPr>
          <w:rFonts w:ascii="Times New Roman" w:hAnsi="Times New Roman" w:cs="Times New Roman"/>
          <w:color w:val="000000"/>
        </w:rPr>
        <w:t>=10;</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final</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b/>
          <w:i/>
          <w:color w:val="0000C0"/>
        </w:rPr>
        <w:t>B</w:t>
      </w:r>
      <w:r w:rsidRPr="005570FD">
        <w:rPr>
          <w:rFonts w:ascii="Times New Roman" w:hAnsi="Times New Roman" w:cs="Times New Roman"/>
          <w:color w:val="000000"/>
        </w:rPr>
        <w:t>=20;</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Sample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MyInterface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display()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"display"</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B</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show()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"show"</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b/>
          <w:i/>
          <w:color w:val="0000C0"/>
        </w:rPr>
        <w:t>B</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MyInterface </w:t>
      </w:r>
      <w:r w:rsidRPr="005570FD">
        <w:rPr>
          <w:rFonts w:ascii="Times New Roman" w:hAnsi="Times New Roman" w:cs="Times New Roman"/>
          <w:color w:val="6A3E3E"/>
        </w:rPr>
        <w:t>i1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Sample();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6A3E3E"/>
        </w:rPr>
        <w:t>i1</w:t>
      </w:r>
      <w:r w:rsidRPr="005570FD">
        <w:rPr>
          <w:rFonts w:ascii="Times New Roman" w:hAnsi="Times New Roman" w:cs="Times New Roman"/>
          <w:color w:val="000000"/>
        </w:rPr>
        <w:t>.display();</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i1</w:t>
      </w:r>
      <w:r w:rsidRPr="005570FD">
        <w:rPr>
          <w:rFonts w:ascii="Times New Roman" w:hAnsi="Times New Roman" w:cs="Times New Roman"/>
          <w:color w:val="000000"/>
        </w:rPr>
        <w:t>.show();</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 interface can extends of another interface but not implements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interface  MyInterface1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interface MyInterface2 extends  MyInterface1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implement multiple interfaces but extends on</w:t>
      </w:r>
      <w:r w:rsidR="00E32AD9">
        <w:rPr>
          <w:rFonts w:ascii="Times New Roman" w:hAnsi="Times New Roman" w:cs="Times New Roman"/>
        </w:rPr>
        <w:t>ly</w:t>
      </w:r>
      <w:r w:rsidRPr="005570FD">
        <w:rPr>
          <w:rFonts w:ascii="Times New Roman" w:hAnsi="Times New Roman" w:cs="Times New Roman"/>
        </w:rPr>
        <w:t xml:space="preserve"> one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final syntax of the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MyChildClass </w:t>
      </w:r>
      <w:r w:rsidRPr="005570FD">
        <w:rPr>
          <w:rFonts w:ascii="Times New Roman" w:hAnsi="Times New Roman" w:cs="Times New Roman"/>
          <w:b/>
          <w:color w:val="7F0055"/>
        </w:rPr>
        <w:t>extends</w:t>
      </w:r>
      <w:r w:rsidR="009E4EB7">
        <w:rPr>
          <w:rFonts w:ascii="Times New Roman" w:hAnsi="Times New Roman" w:cs="Times New Roman"/>
          <w:color w:val="000000"/>
        </w:rPr>
        <w:t xml:space="preserve"> MyParentClass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MyInterface1, MyInterface2, MyInterface3</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873A7D" w:rsidRDefault="00873A7D">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MyInter1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=10;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MyInter2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=20;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MyInter3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=30;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MyInter1, MyInter2, MyInter3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display()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000000"/>
          <w:u w:val="single"/>
          <w:lang w:val="en-US" w:eastAsia="en-US" w:bidi="te-IN"/>
        </w:rPr>
        <w:t>A</w:t>
      </w:r>
      <w:r w:rsidRPr="005570FD">
        <w:rPr>
          <w:rFonts w:ascii="Times New Roman" w:hAnsi="Times New Roman" w:cs="Times New Roman"/>
          <w:color w:val="000000"/>
          <w:lang w:val="en-US" w:eastAsia="en-US" w:bidi="te-IN"/>
        </w:rPr>
        <w:t>);// invalid, there is conflict in acc</w:t>
      </w:r>
      <w:r w:rsidR="009E4EB7">
        <w:rPr>
          <w:rFonts w:ascii="Times New Roman" w:hAnsi="Times New Roman" w:cs="Times New Roman"/>
          <w:color w:val="000000"/>
          <w:lang w:val="en-US" w:eastAsia="en-US" w:bidi="te-IN"/>
        </w:rPr>
        <w:t>e</w:t>
      </w:r>
      <w:r w:rsidRPr="005570FD">
        <w:rPr>
          <w:rFonts w:ascii="Times New Roman" w:hAnsi="Times New Roman" w:cs="Times New Roman"/>
          <w:color w:val="000000"/>
          <w:lang w:val="en-US" w:eastAsia="en-US" w:bidi="te-IN"/>
        </w:rPr>
        <w:t>ssing parent me</w:t>
      </w:r>
      <w:r w:rsidR="00602786">
        <w:rPr>
          <w:rFonts w:ascii="Times New Roman" w:hAnsi="Times New Roman" w:cs="Times New Roman"/>
          <w:color w:val="000000"/>
          <w:lang w:val="en-US" w:eastAsia="en-US" w:bidi="te-IN"/>
        </w:rPr>
        <w:t>mbers, as creating multiple cop</w:t>
      </w:r>
      <w:r w:rsidRPr="005570FD">
        <w:rPr>
          <w:rFonts w:ascii="Times New Roman" w:hAnsi="Times New Roman" w:cs="Times New Roman"/>
          <w:color w:val="000000"/>
          <w:lang w:val="en-US" w:eastAsia="en-US" w:bidi="te-IN"/>
        </w:rPr>
        <w:t>ies.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.println(MyInter1.</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);//valid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.println(MyInter2.</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 //valid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.println(MyInter3.</w:t>
      </w:r>
      <w:r w:rsidRPr="005570FD">
        <w:rPr>
          <w:rFonts w:ascii="Times New Roman" w:hAnsi="Times New Roman" w:cs="Times New Roman"/>
          <w:b/>
          <w:bCs/>
          <w:i/>
          <w:iCs/>
          <w:color w:val="0000C0"/>
          <w:lang w:val="en-US" w:eastAsia="en-US" w:bidi="te-IN"/>
        </w:rPr>
        <w:t>A</w:t>
      </w:r>
      <w:r w:rsidRPr="005570FD">
        <w:rPr>
          <w:rFonts w:ascii="Times New Roman" w:hAnsi="Times New Roman" w:cs="Times New Roman"/>
          <w:color w:val="000000"/>
          <w:lang w:val="en-US" w:eastAsia="en-US" w:bidi="te-IN"/>
        </w:rPr>
        <w:t>); //valid</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DE7F22" w:rsidRPr="005570FD" w:rsidRDefault="00DE7F22">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Adapter class:</w:t>
      </w:r>
    </w:p>
    <w:p w:rsidR="00DE7F22" w:rsidRPr="005570FD" w:rsidRDefault="00DE7F22">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It provides empty implementation for all methods of interface.</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DE7F22" w:rsidRPr="005570FD" w:rsidRDefault="00DE7F22">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Below interface provides all services of an application.</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MyInterface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m2();</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m3();</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m4();</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m5();</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m6();</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m7();</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m8();</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m9();</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m10();</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873A7D" w:rsidRDefault="00873A7D">
      <w:pPr>
        <w:pStyle w:val="Standard"/>
        <w:jc w:val="both"/>
        <w:rPr>
          <w:rFonts w:ascii="Times New Roman" w:hAnsi="Times New Roman" w:cs="Times New Roman"/>
          <w:b/>
          <w:bCs/>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lastRenderedPageBreak/>
        <w:t>Below is the adapter class.</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Temp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MyInterface{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m2()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m3()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m4()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m5()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m6()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m7()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m8()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m9()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m10()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873A7D" w:rsidRDefault="007D7BCC" w:rsidP="00873A7D">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873A7D" w:rsidRDefault="00873A7D" w:rsidP="00873A7D">
      <w:pPr>
        <w:pStyle w:val="Standard"/>
        <w:jc w:val="both"/>
        <w:rPr>
          <w:rFonts w:ascii="Times New Roman" w:hAnsi="Times New Roman" w:cs="Times New Roman"/>
          <w:color w:val="000000"/>
          <w:lang w:val="en-US" w:eastAsia="en-US" w:bidi="te-IN"/>
        </w:rPr>
      </w:pPr>
    </w:p>
    <w:p w:rsidR="007D7BCC" w:rsidRPr="005570FD" w:rsidRDefault="00873A7D" w:rsidP="00873A7D">
      <w:pPr>
        <w:pStyle w:val="Standard"/>
        <w:jc w:val="both"/>
        <w:rPr>
          <w:rFonts w:ascii="Times New Roman" w:hAnsi="Times New Roman" w:cs="Times New Roman"/>
          <w:color w:val="000000"/>
        </w:rPr>
      </w:pPr>
      <w:r>
        <w:rPr>
          <w:rFonts w:ascii="Times New Roman" w:hAnsi="Times New Roman" w:cs="Times New Roman"/>
          <w:color w:val="000000"/>
          <w:lang w:val="en-US" w:eastAsia="en-US" w:bidi="te-IN"/>
        </w:rPr>
        <w:t>B</w:t>
      </w:r>
      <w:r w:rsidR="007D7BCC" w:rsidRPr="005570FD">
        <w:rPr>
          <w:rFonts w:ascii="Times New Roman" w:hAnsi="Times New Roman" w:cs="Times New Roman"/>
          <w:b/>
          <w:bCs/>
          <w:color w:val="000000"/>
        </w:rPr>
        <w:t>elow A , B and C are actual classes to implement different services for different usage.</w:t>
      </w:r>
    </w:p>
    <w:p w:rsidR="007D7BCC" w:rsidRPr="005570FD" w:rsidRDefault="007D7BCC">
      <w:pPr>
        <w:widowControl/>
        <w:suppressAutoHyphens w:val="0"/>
        <w:autoSpaceDE w:val="0"/>
        <w:textAlignment w:val="auto"/>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A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Temp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m1()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m2()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B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Temp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m3()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m4()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C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Temp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w:t>
      </w:r>
      <w:r w:rsidRPr="005570FD">
        <w:rPr>
          <w:rFonts w:ascii="Times New Roman" w:hAnsi="Times New Roman" w:cs="Times New Roman"/>
          <w:color w:val="646464"/>
          <w:shd w:val="clear" w:color="auto" w:fill="C0C0C0"/>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m5()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w:t>
      </w:r>
      <w:r w:rsidRPr="005570FD">
        <w:rPr>
          <w:rFonts w:ascii="Times New Roman" w:hAnsi="Times New Roman" w:cs="Times New Roman"/>
          <w:color w:val="646464"/>
          <w:shd w:val="clear" w:color="auto" w:fill="C0C0C0"/>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m6()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xml:space="preserve">// </w:t>
      </w:r>
      <w:r w:rsidRPr="005570FD">
        <w:rPr>
          <w:rFonts w:ascii="Times New Roman" w:hAnsi="Times New Roman" w:cs="Times New Roman"/>
          <w:b/>
          <w:bCs/>
          <w:color w:val="7F9FBF"/>
          <w:lang w:val="en-US" w:eastAsia="en-US" w:bidi="te-IN"/>
        </w:rPr>
        <w:t>TODO</w:t>
      </w:r>
      <w:r w:rsidRPr="005570FD">
        <w:rPr>
          <w:rFonts w:ascii="Times New Roman" w:hAnsi="Times New Roman" w:cs="Times New Roman"/>
          <w:color w:val="3F7F5F"/>
          <w:lang w:val="en-US" w:eastAsia="en-US" w:bidi="te-IN"/>
        </w:rPr>
        <w:t xml:space="preserve"> Auto-generated method stub</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main purpose of interface is to achieve the polymorphism: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873A7D" w:rsidRDefault="00873A7D">
      <w:pPr>
        <w:pStyle w:val="Standard"/>
        <w:jc w:val="center"/>
        <w:rPr>
          <w:rFonts w:ascii="Times New Roman" w:hAnsi="Times New Roman" w:cs="Times New Roman"/>
          <w:b/>
          <w:bCs/>
          <w:color w:val="000000"/>
        </w:rPr>
      </w:pPr>
    </w:p>
    <w:p w:rsidR="007D7BCC" w:rsidRPr="00873A7D" w:rsidRDefault="007D7BCC">
      <w:pPr>
        <w:pStyle w:val="Standard"/>
        <w:jc w:val="center"/>
        <w:rPr>
          <w:rFonts w:ascii="Times New Roman" w:hAnsi="Times New Roman" w:cs="Times New Roman"/>
          <w:b/>
          <w:bCs/>
          <w:sz w:val="40"/>
          <w:szCs w:val="40"/>
        </w:rPr>
      </w:pPr>
      <w:r w:rsidRPr="00873A7D">
        <w:rPr>
          <w:rFonts w:ascii="Times New Roman" w:hAnsi="Times New Roman" w:cs="Times New Roman"/>
          <w:b/>
          <w:bCs/>
          <w:color w:val="000000"/>
          <w:sz w:val="40"/>
          <w:szCs w:val="40"/>
        </w:rPr>
        <w:t>Polymorphism</w:t>
      </w:r>
    </w:p>
    <w:p w:rsidR="007D7BCC" w:rsidRPr="005570FD" w:rsidRDefault="00DE7F22">
      <w:pPr>
        <w:pStyle w:val="Standard"/>
        <w:jc w:val="both"/>
        <w:rPr>
          <w:rFonts w:ascii="Times New Roman" w:hAnsi="Times New Roman" w:cs="Times New Roman"/>
          <w:color w:val="000000"/>
        </w:rPr>
      </w:pPr>
      <w:r w:rsidRPr="005570FD">
        <w:rPr>
          <w:rFonts w:ascii="Times New Roman" w:hAnsi="Times New Roman" w:cs="Times New Roman"/>
          <w:color w:val="000000"/>
        </w:rPr>
        <w:t>P</w:t>
      </w:r>
      <w:r w:rsidR="007D7BCC" w:rsidRPr="005570FD">
        <w:rPr>
          <w:rFonts w:ascii="Times New Roman" w:hAnsi="Times New Roman" w:cs="Times New Roman"/>
          <w:color w:val="000000"/>
        </w:rPr>
        <w:t>oly --&gt; many</w:t>
      </w:r>
    </w:p>
    <w:p w:rsidR="007D7BCC" w:rsidRPr="005570FD" w:rsidRDefault="00DE7F22">
      <w:pPr>
        <w:pStyle w:val="Standard"/>
        <w:jc w:val="both"/>
        <w:rPr>
          <w:rFonts w:ascii="Times New Roman" w:hAnsi="Times New Roman" w:cs="Times New Roman"/>
        </w:rPr>
      </w:pPr>
      <w:r w:rsidRPr="005570FD">
        <w:rPr>
          <w:rFonts w:ascii="Times New Roman" w:hAnsi="Times New Roman" w:cs="Times New Roman"/>
          <w:color w:val="000000"/>
        </w:rPr>
        <w:t>M</w:t>
      </w:r>
      <w:r w:rsidR="007D7BCC" w:rsidRPr="005570FD">
        <w:rPr>
          <w:rFonts w:ascii="Times New Roman" w:hAnsi="Times New Roman" w:cs="Times New Roman"/>
          <w:color w:val="000000"/>
        </w:rPr>
        <w:t>orphism --&gt; forms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def: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same method, behaving differently for different purpose is called as polymorphism.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interface</w:t>
      </w:r>
      <w:r w:rsidRPr="005570FD">
        <w:rPr>
          <w:rFonts w:ascii="Times New Roman" w:hAnsi="Times New Roman" w:cs="Times New Roman"/>
          <w:color w:val="000000"/>
        </w:rPr>
        <w:t xml:space="preserve"> Picture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abstract  void</w:t>
      </w:r>
      <w:r w:rsidRPr="005570FD">
        <w:rPr>
          <w:rFonts w:ascii="Times New Roman" w:hAnsi="Times New Roman" w:cs="Times New Roman"/>
          <w:color w:val="000000"/>
        </w:rPr>
        <w:t xml:space="preserve"> draw();</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Rectangle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Picture{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draw()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"Rectangle"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Square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Picture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draw()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"Square"</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Triangle </w:t>
      </w:r>
      <w:r w:rsidRPr="005570FD">
        <w:rPr>
          <w:rFonts w:ascii="Times New Roman" w:hAnsi="Times New Roman" w:cs="Times New Roman"/>
          <w:b/>
          <w:color w:val="7F0055"/>
        </w:rPr>
        <w:t>implements</w:t>
      </w:r>
      <w:r w:rsidRPr="005570FD">
        <w:rPr>
          <w:rFonts w:ascii="Times New Roman" w:hAnsi="Times New Roman" w:cs="Times New Roman"/>
          <w:color w:val="000000"/>
        </w:rPr>
        <w:t xml:space="preserve"> Picture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646464"/>
        </w:rPr>
        <w:t>@Override</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draw()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"Triangle"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PolyTest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Picture </w:t>
      </w:r>
      <w:r w:rsidRPr="005570FD">
        <w:rPr>
          <w:rFonts w:ascii="Times New Roman" w:hAnsi="Times New Roman" w:cs="Times New Roman"/>
          <w:color w:val="6A3E3E"/>
        </w:rPr>
        <w:t>p1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Rectangle();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.draw();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Triangle();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.draw();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Square();</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p1</w:t>
      </w:r>
      <w:r w:rsidRPr="005570FD">
        <w:rPr>
          <w:rFonts w:ascii="Times New Roman" w:hAnsi="Times New Roman" w:cs="Times New Roman"/>
          <w:color w:val="000000"/>
        </w:rPr>
        <w:t>.draw();</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267955">
      <w:pPr>
        <w:pStyle w:val="Standard"/>
        <w:jc w:val="both"/>
        <w:rPr>
          <w:rFonts w:ascii="Times New Roman" w:hAnsi="Times New Roman" w:cs="Times New Roman"/>
        </w:rPr>
      </w:pPr>
      <w:r>
        <w:rPr>
          <w:rFonts w:ascii="Times New Roman" w:hAnsi="Times New Roman" w:cs="Times New Roman"/>
          <w:b/>
          <w:bCs/>
        </w:rPr>
        <w:t>A</w:t>
      </w:r>
      <w:r w:rsidR="007D7BCC" w:rsidRPr="005570FD">
        <w:rPr>
          <w:rFonts w:ascii="Times New Roman" w:hAnsi="Times New Roman" w:cs="Times New Roman"/>
          <w:b/>
          <w:bCs/>
        </w:rPr>
        <w:t>nother way of main()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PolyTest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r w:rsidRPr="005570FD">
        <w:rPr>
          <w:rFonts w:ascii="Times New Roman" w:hAnsi="Times New Roman" w:cs="Times New Roman"/>
          <w:i/>
          <w:color w:val="000000"/>
        </w:rPr>
        <w:t>dispaly</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Rectangle());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dispaly</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Triangle());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i/>
          <w:color w:val="000000"/>
        </w:rPr>
        <w:t>dispaly</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Square());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dispaly(Picture  </w:t>
      </w:r>
      <w:r w:rsidRPr="005570FD">
        <w:rPr>
          <w:rFonts w:ascii="Times New Roman" w:hAnsi="Times New Roman" w:cs="Times New Roman"/>
          <w:color w:val="6A3E3E"/>
        </w:rPr>
        <w:t>x</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x</w:t>
      </w:r>
      <w:r w:rsidRPr="005570FD">
        <w:rPr>
          <w:rFonts w:ascii="Times New Roman" w:hAnsi="Times New Roman" w:cs="Times New Roman"/>
          <w:color w:val="000000"/>
        </w:rPr>
        <w:t>.draw();</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Another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package</w:t>
      </w:r>
      <w:r w:rsidRPr="005570FD">
        <w:rPr>
          <w:rFonts w:ascii="Times New Roman" w:hAnsi="Times New Roman" w:cs="Times New Roman"/>
          <w:color w:val="000000"/>
          <w:lang w:bidi="te-IN"/>
        </w:rPr>
        <w:t xml:space="preserve"> com.visix;</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interface</w:t>
      </w:r>
      <w:r w:rsidRPr="005570FD">
        <w:rPr>
          <w:rFonts w:ascii="Times New Roman" w:hAnsi="Times New Roman" w:cs="Times New Roman"/>
          <w:color w:val="000000"/>
          <w:lang w:bidi="te-IN"/>
        </w:rPr>
        <w:t xml:space="preserve"> Bank {</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00056B23">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00056B23">
        <w:rPr>
          <w:rFonts w:ascii="Times New Roman" w:hAnsi="Times New Roman" w:cs="Times New Roman"/>
          <w:b/>
          <w:bCs/>
          <w:color w:val="7F0055"/>
          <w:lang w:bidi="te-IN"/>
        </w:rPr>
        <w:t xml:space="preserve"> </w:t>
      </w:r>
      <w:r w:rsidRPr="005570FD">
        <w:rPr>
          <w:rFonts w:ascii="Times New Roman" w:hAnsi="Times New Roman" w:cs="Times New Roman"/>
          <w:color w:val="000000"/>
          <w:lang w:bidi="te-IN"/>
        </w:rPr>
        <w:t xml:space="preserve"> getRateOfInterest();</w:t>
      </w:r>
    </w:p>
    <w:p w:rsidR="007D7BCC" w:rsidRPr="005570FD" w:rsidRDefault="007D7BCC">
      <w:pPr>
        <w:pStyle w:val="Standard"/>
        <w:jc w:val="both"/>
        <w:rPr>
          <w:rFonts w:ascii="Times New Roman" w:eastAsia="Times New Roman" w:hAnsi="Times New Roman" w:cs="Times New Roman"/>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eastAsia="Times New Roman" w:hAnsi="Times New Roman" w:cs="Times New Roman"/>
          <w:lang w:bidi="te-IN"/>
        </w:rPr>
      </w:pPr>
    </w:p>
    <w:p w:rsidR="007D7BCC" w:rsidRPr="005570FD" w:rsidRDefault="007D7BCC">
      <w:pPr>
        <w:pStyle w:val="Standard"/>
        <w:jc w:val="both"/>
        <w:rPr>
          <w:rFonts w:ascii="Times New Roman" w:eastAsia="Times New Roman" w:hAnsi="Times New Roman" w:cs="Times New Roman"/>
          <w:b/>
          <w:bCs/>
          <w:lang w:bidi="te-IN"/>
        </w:rPr>
      </w:pPr>
      <w:r w:rsidRPr="005570FD">
        <w:rPr>
          <w:rFonts w:ascii="Times New Roman" w:eastAsia="Times New Roman" w:hAnsi="Times New Roman" w:cs="Times New Roman"/>
          <w:b/>
          <w:bCs/>
          <w:lang w:bidi="te-IN"/>
        </w:rPr>
        <w:t>The Bank interface has a method to calculate Rate Of Interest.</w:t>
      </w:r>
    </w:p>
    <w:p w:rsidR="007D7BCC" w:rsidRPr="005570FD" w:rsidRDefault="007D7BCC">
      <w:pPr>
        <w:pStyle w:val="Standard"/>
        <w:jc w:val="both"/>
        <w:rPr>
          <w:rFonts w:ascii="Times New Roman" w:eastAsia="Times New Roman" w:hAnsi="Times New Roman" w:cs="Times New Roman"/>
          <w:b/>
          <w:bCs/>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color w:val="000000"/>
          <w:lang w:bidi="te-IN"/>
        </w:rPr>
        <w:t>CitiBank.java:</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package</w:t>
      </w:r>
      <w:r w:rsidRPr="005570FD">
        <w:rPr>
          <w:rFonts w:ascii="Times New Roman" w:hAnsi="Times New Roman" w:cs="Times New Roman"/>
          <w:color w:val="000000"/>
          <w:lang w:bidi="te-IN"/>
        </w:rPr>
        <w:t xml:space="preserve"> com.visix;</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class</w:t>
      </w:r>
      <w:r w:rsidRPr="005570FD">
        <w:rPr>
          <w:rFonts w:ascii="Times New Roman" w:hAnsi="Times New Roman" w:cs="Times New Roman"/>
          <w:color w:val="000000"/>
          <w:lang w:bidi="te-IN"/>
        </w:rPr>
        <w:t xml:space="preserve"> CitiBank </w:t>
      </w:r>
      <w:r w:rsidRPr="005570FD">
        <w:rPr>
          <w:rFonts w:ascii="Times New Roman" w:hAnsi="Times New Roman" w:cs="Times New Roman"/>
          <w:b/>
          <w:bCs/>
          <w:color w:val="7F0055"/>
          <w:lang w:bidi="te-IN"/>
        </w:rPr>
        <w:t>implements</w:t>
      </w:r>
      <w:r w:rsidRPr="005570FD">
        <w:rPr>
          <w:rFonts w:ascii="Times New Roman" w:hAnsi="Times New Roman" w:cs="Times New Roman"/>
          <w:color w:val="000000"/>
          <w:lang w:bidi="te-IN"/>
        </w:rPr>
        <w:t xml:space="preserve"> Bank {</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getRateOfInterest() {</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ab/>
      </w:r>
      <w:r w:rsidRPr="005570FD">
        <w:rPr>
          <w:rFonts w:ascii="Times New Roman" w:hAnsi="Times New Roman" w:cs="Times New Roman"/>
          <w:color w:val="000000"/>
          <w:lang w:bidi="te-IN"/>
        </w:rPr>
        <w:tab/>
      </w:r>
      <w:r w:rsidRPr="005570FD">
        <w:rPr>
          <w:rFonts w:ascii="Times New Roman" w:hAnsi="Times New Roman" w:cs="Times New Roman"/>
          <w:b/>
          <w:bCs/>
          <w:color w:val="7F0055"/>
          <w:lang w:bidi="te-IN"/>
        </w:rPr>
        <w:t>return</w:t>
      </w:r>
      <w:r w:rsidRPr="005570FD">
        <w:rPr>
          <w:rFonts w:ascii="Times New Roman" w:hAnsi="Times New Roman" w:cs="Times New Roman"/>
          <w:color w:val="000000"/>
          <w:lang w:bidi="te-IN"/>
        </w:rPr>
        <w:t xml:space="preserve"> 15;</w:t>
      </w: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color w:val="000000"/>
          <w:lang w:bidi="te-IN"/>
        </w:rPr>
        <w:lastRenderedPageBreak/>
        <w:tab/>
        <w:t>}</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color w:val="000000"/>
          <w:lang w:bidi="te-IN"/>
        </w:rPr>
        <w:t>HdfcBank.java:</w:t>
      </w:r>
    </w:p>
    <w:p w:rsidR="007D7BCC" w:rsidRPr="005570FD" w:rsidRDefault="007D7BCC">
      <w:pPr>
        <w:pStyle w:val="Standard"/>
        <w:jc w:val="both"/>
        <w:rPr>
          <w:rFonts w:ascii="Times New Roman" w:hAnsi="Times New Roman" w:cs="Times New Roman"/>
          <w:color w:val="000000"/>
          <w:lang w:bidi="te-IN"/>
        </w:rPr>
      </w:pPr>
    </w:p>
    <w:p w:rsidR="007D7BCC" w:rsidRPr="005570FD" w:rsidRDefault="007D7BCC">
      <w:pPr>
        <w:pStyle w:val="Standard"/>
        <w:jc w:val="both"/>
        <w:rPr>
          <w:rFonts w:ascii="Times New Roman" w:hAnsi="Times New Roman" w:cs="Times New Roman"/>
          <w:lang w:bidi="te-IN"/>
        </w:rPr>
      </w:pPr>
      <w:r w:rsidRPr="005570FD">
        <w:rPr>
          <w:rFonts w:ascii="Times New Roman" w:hAnsi="Times New Roman" w:cs="Times New Roman"/>
          <w:b/>
          <w:bCs/>
          <w:color w:val="7F0055"/>
          <w:lang w:bidi="te-IN"/>
        </w:rPr>
        <w:t>package</w:t>
      </w:r>
      <w:r w:rsidRPr="005570FD">
        <w:rPr>
          <w:rFonts w:ascii="Times New Roman" w:hAnsi="Times New Roman" w:cs="Times New Roman"/>
          <w:color w:val="000000"/>
          <w:lang w:bidi="te-IN"/>
        </w:rPr>
        <w:t xml:space="preserve"> com.visix;</w:t>
      </w:r>
    </w:p>
    <w:p w:rsidR="007D7BCC" w:rsidRPr="005570FD" w:rsidRDefault="007D7BCC">
      <w:pPr>
        <w:pStyle w:val="Standard"/>
        <w:jc w:val="both"/>
        <w:rPr>
          <w:rFonts w:ascii="Times New Roman" w:hAnsi="Times New Roman" w:cs="Times New Roman"/>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class</w:t>
      </w:r>
      <w:r w:rsidRPr="005570FD">
        <w:rPr>
          <w:rFonts w:ascii="Times New Roman" w:hAnsi="Times New Roman" w:cs="Times New Roman"/>
          <w:color w:val="000000"/>
          <w:lang w:bidi="te-IN"/>
        </w:rPr>
        <w:t xml:space="preserve"> HdfcBank </w:t>
      </w:r>
      <w:r w:rsidRPr="005570FD">
        <w:rPr>
          <w:rFonts w:ascii="Times New Roman" w:hAnsi="Times New Roman" w:cs="Times New Roman"/>
          <w:b/>
          <w:bCs/>
          <w:color w:val="7F0055"/>
          <w:lang w:bidi="te-IN"/>
        </w:rPr>
        <w:t>implements</w:t>
      </w:r>
      <w:r w:rsidRPr="005570FD">
        <w:rPr>
          <w:rFonts w:ascii="Times New Roman" w:hAnsi="Times New Roman" w:cs="Times New Roman"/>
          <w:color w:val="000000"/>
          <w:lang w:bidi="te-IN"/>
        </w:rPr>
        <w:t xml:space="preserve"> Bank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hAnsi="Times New Roman" w:cs="Times New Roman"/>
          <w:color w:val="000000"/>
          <w:lang w:bidi="te-IN"/>
        </w:rPr>
        <w:tab/>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int</w:t>
      </w:r>
      <w:r w:rsidRPr="005570FD">
        <w:rPr>
          <w:rFonts w:ascii="Times New Roman" w:hAnsi="Times New Roman" w:cs="Times New Roman"/>
          <w:color w:val="000000"/>
          <w:lang w:bidi="te-IN"/>
        </w:rPr>
        <w:t xml:space="preserve"> getRateOfInterest()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b/>
          <w:bCs/>
          <w:color w:val="7F0055"/>
          <w:lang w:bidi="te-IN"/>
        </w:rPr>
        <w:t>return</w:t>
      </w:r>
      <w:r w:rsidRPr="005570FD">
        <w:rPr>
          <w:rFonts w:ascii="Times New Roman" w:hAnsi="Times New Roman" w:cs="Times New Roman"/>
          <w:color w:val="000000"/>
          <w:lang w:bidi="te-IN"/>
        </w:rPr>
        <w:t xml:space="preserve"> 13;</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eastAsia="Times New Roman" w:hAnsi="Times New Roman" w:cs="Times New Roman"/>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color w:val="000000"/>
          <w:lang w:bidi="te-IN"/>
        </w:rPr>
      </w:pPr>
      <w:r w:rsidRPr="005570FD">
        <w:rPr>
          <w:rFonts w:ascii="Times New Roman" w:eastAsia="Times New Roman" w:hAnsi="Times New Roman" w:cs="Times New Roman"/>
          <w:lang w:bidi="te-IN"/>
        </w:rPr>
        <w:t>The CitiBank and HdfcBank classes implement the Bank interface and the classes generate interest rate related to CitiBank and HdfcBank.</w:t>
      </w:r>
    </w:p>
    <w:p w:rsidR="007D7BCC" w:rsidRPr="005570FD" w:rsidRDefault="007D7BCC">
      <w:pPr>
        <w:pStyle w:val="Standard"/>
        <w:jc w:val="both"/>
        <w:rPr>
          <w:rFonts w:ascii="Times New Roman" w:hAnsi="Times New Roman" w:cs="Times New Roman"/>
          <w:b/>
          <w:bCs/>
          <w:color w:val="7F0055"/>
          <w:lang w:bidi="te-IN"/>
        </w:rPr>
      </w:pPr>
    </w:p>
    <w:p w:rsidR="007D7BCC" w:rsidRPr="005570FD" w:rsidRDefault="007D7BCC">
      <w:pPr>
        <w:pStyle w:val="Standard"/>
        <w:jc w:val="both"/>
        <w:rPr>
          <w:rFonts w:ascii="Times New Roman" w:hAnsi="Times New Roman" w:cs="Times New Roman"/>
          <w:color w:val="000000"/>
          <w:lang w:bidi="te-IN"/>
        </w:rPr>
      </w:pP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class</w:t>
      </w:r>
      <w:r w:rsidRPr="005570FD">
        <w:rPr>
          <w:rFonts w:ascii="Times New Roman" w:hAnsi="Times New Roman" w:cs="Times New Roman"/>
          <w:color w:val="000000"/>
          <w:lang w:bidi="te-IN"/>
        </w:rPr>
        <w:t xml:space="preserve"> BankApplication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b/>
          <w:bCs/>
          <w:color w:val="7F0055"/>
          <w:lang w:bidi="te-IN"/>
        </w:rPr>
        <w:t>public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static</w:t>
      </w:r>
      <w:r w:rsidRPr="005570FD">
        <w:rPr>
          <w:rFonts w:ascii="Times New Roman" w:hAnsi="Times New Roman" w:cs="Times New Roman"/>
          <w:color w:val="000000"/>
          <w:lang w:bidi="te-IN"/>
        </w:rPr>
        <w:t xml:space="preserve"> </w:t>
      </w:r>
      <w:r w:rsidRPr="005570FD">
        <w:rPr>
          <w:rFonts w:ascii="Times New Roman" w:hAnsi="Times New Roman" w:cs="Times New Roman"/>
          <w:b/>
          <w:bCs/>
          <w:color w:val="7F0055"/>
          <w:lang w:bidi="te-IN"/>
        </w:rPr>
        <w:t>void</w:t>
      </w:r>
      <w:r w:rsidRPr="005570FD">
        <w:rPr>
          <w:rFonts w:ascii="Times New Roman" w:hAnsi="Times New Roman" w:cs="Times New Roman"/>
          <w:color w:val="000000"/>
          <w:lang w:bidi="te-IN"/>
        </w:rPr>
        <w:t xml:space="preserve"> main(String </w:t>
      </w:r>
      <w:r w:rsidRPr="005570FD">
        <w:rPr>
          <w:rFonts w:ascii="Times New Roman" w:hAnsi="Times New Roman" w:cs="Times New Roman"/>
          <w:color w:val="6A3E3E"/>
          <w:lang w:bidi="te-IN"/>
        </w:rPr>
        <w:t>as</w:t>
      </w:r>
      <w:r w:rsidRPr="005570FD">
        <w:rPr>
          <w:rFonts w:ascii="Times New Roman" w:hAnsi="Times New Roman" w:cs="Times New Roman"/>
          <w:color w:val="000000"/>
          <w:lang w:bidi="te-IN"/>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ab/>
      </w:r>
      <w:r w:rsidRPr="005570FD">
        <w:rPr>
          <w:rFonts w:ascii="Times New Roman" w:hAnsi="Times New Roman" w:cs="Times New Roman"/>
          <w:color w:val="000000"/>
          <w:lang w:bidi="te-IN"/>
        </w:rPr>
        <w:tab/>
        <w:t xml:space="preserve">Bank </w:t>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 xml:space="preserve"> = </w:t>
      </w:r>
      <w:r w:rsidRPr="005570FD">
        <w:rPr>
          <w:rFonts w:ascii="Times New Roman" w:hAnsi="Times New Roman" w:cs="Times New Roman"/>
          <w:b/>
          <w:bCs/>
          <w:color w:val="7F0055"/>
          <w:lang w:bidi="te-IN"/>
        </w:rPr>
        <w:t>new</w:t>
      </w:r>
      <w:r w:rsidRPr="005570FD">
        <w:rPr>
          <w:rFonts w:ascii="Times New Roman" w:hAnsi="Times New Roman" w:cs="Times New Roman"/>
          <w:color w:val="000000"/>
          <w:lang w:bidi="te-IN"/>
        </w:rPr>
        <w:t xml:space="preserve"> CitiBank();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hAnsi="Times New Roman" w:cs="Times New Roman"/>
          <w:color w:val="000000"/>
        </w:rPr>
        <w:tab/>
      </w:r>
      <w:bookmarkStart w:id="5" w:name="__DdeLink__15713_1374484784"/>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.getRateOfInterest()</w:t>
      </w:r>
      <w:bookmarkEnd w:id="5"/>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ab/>
      </w:r>
      <w:r w:rsidRPr="005570FD">
        <w:rPr>
          <w:rFonts w:ascii="Times New Roman" w:hAnsi="Times New Roman" w:cs="Times New Roman"/>
          <w:color w:val="000000"/>
          <w:lang w:bidi="te-IN"/>
        </w:rPr>
        <w:tab/>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 xml:space="preserve"> = </w:t>
      </w:r>
      <w:r w:rsidRPr="005570FD">
        <w:rPr>
          <w:rFonts w:ascii="Times New Roman" w:hAnsi="Times New Roman" w:cs="Times New Roman"/>
          <w:b/>
          <w:bCs/>
          <w:color w:val="7F0055"/>
          <w:lang w:bidi="te-IN"/>
        </w:rPr>
        <w:t>new</w:t>
      </w:r>
      <w:r w:rsidRPr="005570FD">
        <w:rPr>
          <w:rFonts w:ascii="Times New Roman" w:hAnsi="Times New Roman" w:cs="Times New Roman"/>
          <w:color w:val="000000"/>
          <w:lang w:bidi="te-IN"/>
        </w:rPr>
        <w:t xml:space="preserve"> HdfcBank();</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p>
    <w:p w:rsidR="007D7BCC" w:rsidRPr="005570FD" w:rsidRDefault="007D7BCC">
      <w:pPr>
        <w:pStyle w:val="Standard"/>
        <w:jc w:val="both"/>
        <w:rPr>
          <w:rFonts w:ascii="Times New Roman" w:eastAsia="Times New Roman" w:hAnsi="Times New Roman" w:cs="Times New Roman"/>
          <w:color w:val="000000"/>
          <w:lang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ab/>
        <w:t xml:space="preserve">  </w:t>
      </w:r>
      <w:r w:rsidRPr="005570FD">
        <w:rPr>
          <w:rFonts w:ascii="Times New Roman" w:hAnsi="Times New Roman" w:cs="Times New Roman"/>
          <w:color w:val="000000"/>
          <w:lang w:bidi="te-IN"/>
        </w:rPr>
        <w:tab/>
        <w:t>System.</w:t>
      </w:r>
      <w:r w:rsidRPr="005570FD">
        <w:rPr>
          <w:rFonts w:ascii="Times New Roman" w:hAnsi="Times New Roman" w:cs="Times New Roman"/>
          <w:b/>
          <w:i/>
          <w:color w:val="0000C0"/>
          <w:lang w:bidi="te-IN"/>
        </w:rPr>
        <w:t>out</w:t>
      </w:r>
      <w:r w:rsidRPr="005570FD">
        <w:rPr>
          <w:rFonts w:ascii="Times New Roman" w:hAnsi="Times New Roman" w:cs="Times New Roman"/>
          <w:color w:val="000000"/>
          <w:lang w:bidi="te-IN"/>
        </w:rPr>
        <w:t>.println (</w:t>
      </w:r>
      <w:r w:rsidRPr="005570FD">
        <w:rPr>
          <w:rFonts w:ascii="Times New Roman" w:hAnsi="Times New Roman" w:cs="Times New Roman"/>
          <w:color w:val="6A3E3E"/>
          <w:lang w:bidi="te-IN"/>
        </w:rPr>
        <w:t>bank</w:t>
      </w:r>
      <w:r w:rsidRPr="005570FD">
        <w:rPr>
          <w:rFonts w:ascii="Times New Roman" w:hAnsi="Times New Roman" w:cs="Times New Roman"/>
          <w:color w:val="000000"/>
          <w:lang w:bidi="te-IN"/>
        </w:rPr>
        <w:t>.getRateOfInterest());</w:t>
      </w:r>
      <w:r w:rsidRPr="005570FD">
        <w:rPr>
          <w:rFonts w:ascii="Times New Roman" w:eastAsia="Times New Roman" w:hAnsi="Times New Roman" w:cs="Times New Roman"/>
          <w:color w:val="000000"/>
          <w:lang w:bidi="te-IN"/>
        </w:rPr>
        <w:t xml:space="preserve">        </w:t>
      </w:r>
    </w:p>
    <w:p w:rsidR="007D7BCC" w:rsidRPr="005570FD" w:rsidRDefault="007D7BCC">
      <w:pPr>
        <w:pStyle w:val="Standard"/>
        <w:jc w:val="both"/>
        <w:rPr>
          <w:rFonts w:ascii="Times New Roman" w:hAnsi="Times New Roman" w:cs="Times New Roman"/>
          <w:color w:val="000000"/>
          <w:lang w:val="en-US" w:bidi="te-IN"/>
        </w:rPr>
      </w:pPr>
      <w:r w:rsidRPr="005570FD">
        <w:rPr>
          <w:rFonts w:ascii="Times New Roman" w:eastAsia="Times New Roman" w:hAnsi="Times New Roman" w:cs="Times New Roman"/>
          <w:color w:val="000000"/>
          <w:lang w:bidi="te-IN"/>
        </w:rPr>
        <w:t xml:space="preserve">    </w:t>
      </w:r>
      <w:r w:rsidRPr="005570FD">
        <w:rPr>
          <w:rFonts w:ascii="Times New Roman" w:hAnsi="Times New Roman" w:cs="Times New Roman"/>
          <w:color w:val="000000"/>
          <w:lang w:bidi="te-I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bidi="te-IN"/>
        </w:rPr>
        <w:t>}</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924B92" w:rsidRPr="005570FD" w:rsidRDefault="00924B92">
      <w:pPr>
        <w:pStyle w:val="Standard"/>
        <w:jc w:val="both"/>
        <w:rPr>
          <w:rFonts w:ascii="Times New Roman" w:hAnsi="Times New Roman" w:cs="Times New Roman"/>
          <w:b/>
          <w:bCs/>
        </w:rPr>
      </w:pPr>
      <w:r w:rsidRPr="005570FD">
        <w:rPr>
          <w:rFonts w:ascii="Times New Roman" w:hAnsi="Times New Roman" w:cs="Times New Roman"/>
          <w:b/>
          <w:bCs/>
        </w:rPr>
        <w:t>Interview Questions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1</w:t>
      </w:r>
      <w:r w:rsidR="007D7BCC" w:rsidRPr="005570FD">
        <w:rPr>
          <w:rFonts w:ascii="Times New Roman" w:hAnsi="Times New Roman" w:cs="Times New Roman"/>
        </w:rPr>
        <w:t>.What is an abstract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abstract class, partially implented class, if class contains atleast one abstract method, then class becomes abstract,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 doesn't allow to create object.</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2</w:t>
      </w:r>
      <w:r w:rsidR="007D7BCC" w:rsidRPr="005570FD">
        <w:rPr>
          <w:rFonts w:ascii="Times New Roman" w:hAnsi="Times New Roman" w:cs="Times New Roman"/>
        </w:rPr>
        <w:t>. Can we declare a class as Abstract without having any abstract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Yes we can create an abstract class by using abstract keyword before class name even if it doesn’t have any abstract method. However, if a class has even one abstract method, it must be declared as abstract otherwise it will give an error.</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3</w:t>
      </w:r>
      <w:r w:rsidR="007D7BCC" w:rsidRPr="005570FD">
        <w:rPr>
          <w:rFonts w:ascii="Times New Roman" w:hAnsi="Times New Roman" w:cs="Times New Roman"/>
        </w:rPr>
        <w:t>.What’s the difference between an Abstract Class and Interface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Ans: The primary difference between an abstract class and interface is that an interface can only possess declaration of public static methods with no concrete implementation while an abstract class can have members with any access specifiers (public, private etc) with or without concrete </w:t>
      </w:r>
      <w:r w:rsidRPr="005570FD">
        <w:rPr>
          <w:rFonts w:ascii="Times New Roman" w:hAnsi="Times New Roman" w:cs="Times New Roman"/>
        </w:rPr>
        <w:lastRenderedPageBreak/>
        <w:t>implementation.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Another key difference in the use of abstract classes and interfaces is that a class which implements an interface must implement all the methods of the interface while a class which inherits from an abstract class doesn’t require implementation of all the methods of its super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implement multiple interfaces but it can extend only one abstract class.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4</w:t>
      </w:r>
      <w:r w:rsidR="007D7BCC" w:rsidRPr="005570FD">
        <w:rPr>
          <w:rFonts w:ascii="Times New Roman" w:hAnsi="Times New Roman" w:cs="Times New Roman"/>
        </w:rPr>
        <w:t>.Does Importing a package imports its sub-packages as well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when a package is imported, its sub-packages aren’t imported and developer needs to import them separately if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example, if a developer imports a package university.*, all classes in the package named university are loaded but no classes from the sub-package are loaded. To load the classes from its sub-package ( say department), developer has to import it explicitly as follows: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 university.department.*</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5</w:t>
      </w:r>
      <w:r w:rsidR="007D7BCC" w:rsidRPr="005570FD">
        <w:rPr>
          <w:rFonts w:ascii="Times New Roman" w:hAnsi="Times New Roman" w:cs="Times New Roman"/>
        </w:rPr>
        <w:t>.Can we declare the main method of our class as private?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main method must be public static in order to run any application correctly. If main method is declared as private, developer won’t get any compilation error however, it will not get executed and will give a runtime error.</w:t>
      </w:r>
    </w:p>
    <w:p w:rsidR="00924B92" w:rsidRPr="005570FD" w:rsidRDefault="00924B92">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6</w:t>
      </w:r>
      <w:r w:rsidR="007D7BCC" w:rsidRPr="005570FD">
        <w:rPr>
          <w:rFonts w:ascii="Times New Roman" w:hAnsi="Times New Roman" w:cs="Times New Roman"/>
        </w:rPr>
        <w:t>. Can we override static methods of a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We cannot override static methods. Static methods belong to a class and not to individual objects and are resolved at the time of compilation (not at runtime).Even if we try to override static method,we will not get an complitaion error,nor the impact of overriding when running the code.</w:t>
      </w:r>
    </w:p>
    <w:p w:rsidR="00924B92" w:rsidRPr="005570FD" w:rsidRDefault="00924B92">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7</w:t>
      </w:r>
      <w:r w:rsidR="007D7BCC" w:rsidRPr="005570FD">
        <w:rPr>
          <w:rFonts w:ascii="Times New Roman" w:hAnsi="Times New Roman" w:cs="Times New Roman"/>
        </w:rPr>
        <w:t>. Can a class be a super class and a sub-class at the same time? Give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If there is a hierarchy of inheritance used, a class can be a super class for another class and a sub-class for another one at the same time.</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8</w:t>
      </w:r>
      <w:r w:rsidR="007D7BCC" w:rsidRPr="005570FD">
        <w:rPr>
          <w:rFonts w:ascii="Times New Roman" w:hAnsi="Times New Roman" w:cs="Times New Roman"/>
        </w:rPr>
        <w:t>. There are two classes named classA and classB. Both classes are in the same package. Can a private member of classA can be accessed by an object of classB?</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Private members of a class aren’t accessible outside the scope of that class and any other class even in the same package can’t access them.</w:t>
      </w:r>
    </w:p>
    <w:p w:rsidR="00924B92" w:rsidRPr="005570FD" w:rsidRDefault="00924B92">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9</w:t>
      </w:r>
      <w:r w:rsidR="007D7BCC" w:rsidRPr="005570FD">
        <w:rPr>
          <w:rFonts w:ascii="Times New Roman" w:hAnsi="Times New Roman" w:cs="Times New Roman"/>
        </w:rPr>
        <w:t>. What’s the benefit of using inheritance?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Key benefit of using inheritance is reusability of code as inheritance enables sub-classes to reuse the code of its super class. Polymorphism (Extensibility ) is another great benefit which allow new functionality to be introduced without effecting existing derived classes.</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10</w:t>
      </w:r>
      <w:r w:rsidR="007D7BCC" w:rsidRPr="005570FD">
        <w:rPr>
          <w:rFonts w:ascii="Times New Roman" w:hAnsi="Times New Roman" w:cs="Times New Roman"/>
        </w:rPr>
        <w:t>. Give an example of use of Pointers in Java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There are no pointers in Java. So we can’t use concept of pointers in Java.</w:t>
      </w:r>
    </w:p>
    <w:p w:rsidR="007D7BCC" w:rsidRPr="005570FD" w:rsidRDefault="007D7BCC">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rPr>
      </w:pPr>
      <w:r w:rsidRPr="005570FD">
        <w:rPr>
          <w:rFonts w:ascii="Times New Roman" w:hAnsi="Times New Roman" w:cs="Times New Roman"/>
        </w:rPr>
        <w:t>11</w:t>
      </w:r>
      <w:r w:rsidR="007D7BCC" w:rsidRPr="005570FD">
        <w:rPr>
          <w:rFonts w:ascii="Times New Roman" w:hAnsi="Times New Roman" w:cs="Times New Roman"/>
        </w:rPr>
        <w:t>.How can we restrict inheritance for a class so that no class can be inherited from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If we want a class not to be extended further by any class, we can use the keyword Final with the class name.</w:t>
      </w:r>
    </w:p>
    <w:p w:rsidR="007D7BCC"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Pr="005570FD" w:rsidRDefault="00C75F55">
      <w:pPr>
        <w:pStyle w:val="Standard"/>
        <w:jc w:val="both"/>
        <w:rPr>
          <w:rFonts w:ascii="Times New Roman" w:hAnsi="Times New Roman" w:cs="Times New Roman"/>
        </w:rPr>
      </w:pPr>
    </w:p>
    <w:p w:rsidR="007D7BCC" w:rsidRPr="005570FD" w:rsidRDefault="00924B92">
      <w:pPr>
        <w:pStyle w:val="Standard"/>
        <w:jc w:val="both"/>
        <w:rPr>
          <w:rFonts w:ascii="Times New Roman" w:hAnsi="Times New Roman" w:cs="Times New Roman"/>
          <w:b/>
          <w:bCs/>
        </w:rPr>
      </w:pPr>
      <w:r w:rsidRPr="005570FD">
        <w:rPr>
          <w:rFonts w:ascii="Times New Roman" w:hAnsi="Times New Roman" w:cs="Times New Roman"/>
        </w:rPr>
        <w:t>12</w:t>
      </w:r>
      <w:r w:rsidR="007D7BCC" w:rsidRPr="005570FD">
        <w:rPr>
          <w:rFonts w:ascii="Times New Roman" w:hAnsi="Times New Roman" w:cs="Times New Roman"/>
        </w:rPr>
        <w:t>.What’s the access scope of  Access specifiers?</w:t>
      </w:r>
    </w:p>
    <w:p w:rsidR="007D7BCC" w:rsidRPr="005570FD" w:rsidRDefault="007D7BCC">
      <w:pPr>
        <w:pStyle w:val="Standard"/>
        <w:rPr>
          <w:rFonts w:ascii="Times New Roman" w:hAnsi="Times New Roman" w:cs="Times New Roman"/>
          <w:b/>
          <w:bCs/>
        </w:rPr>
      </w:pPr>
    </w:p>
    <w:p w:rsidR="005D2806" w:rsidRPr="005570FD" w:rsidRDefault="005D2806" w:rsidP="005D2806">
      <w:pPr>
        <w:pStyle w:val="Standard"/>
        <w:jc w:val="both"/>
        <w:rPr>
          <w:rFonts w:ascii="Times New Roman" w:hAnsi="Times New Roman" w:cs="Times New Roman"/>
        </w:rPr>
      </w:pPr>
    </w:p>
    <w:tbl>
      <w:tblPr>
        <w:tblW w:w="0" w:type="auto"/>
        <w:tblInd w:w="458" w:type="dxa"/>
        <w:tblLayout w:type="fixed"/>
        <w:tblCellMar>
          <w:left w:w="10" w:type="dxa"/>
          <w:right w:w="10" w:type="dxa"/>
        </w:tblCellMar>
        <w:tblLook w:val="0000"/>
      </w:tblPr>
      <w:tblGrid>
        <w:gridCol w:w="1350"/>
        <w:gridCol w:w="1980"/>
        <w:gridCol w:w="2160"/>
        <w:gridCol w:w="1530"/>
        <w:gridCol w:w="1985"/>
      </w:tblGrid>
      <w:tr w:rsidR="005D2806" w:rsidRPr="005570FD" w:rsidTr="00941F71">
        <w:tc>
          <w:tcPr>
            <w:tcW w:w="135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snapToGrid w:val="0"/>
              <w:jc w:val="center"/>
              <w:rPr>
                <w:rFonts w:ascii="Times New Roman" w:hAnsi="Times New Roman" w:cs="Times New Roman"/>
              </w:rPr>
            </w:pPr>
          </w:p>
        </w:tc>
        <w:tc>
          <w:tcPr>
            <w:tcW w:w="198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Outside the Java world</w:t>
            </w:r>
          </w:p>
        </w:tc>
        <w:tc>
          <w:tcPr>
            <w:tcW w:w="216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From other packages</w:t>
            </w:r>
          </w:p>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 sub class )</w:t>
            </w:r>
          </w:p>
        </w:tc>
        <w:tc>
          <w:tcPr>
            <w:tcW w:w="1530" w:type="dxa"/>
            <w:tcBorders>
              <w:top w:val="single" w:sz="2" w:space="0" w:color="000080"/>
              <w:left w:val="single" w:sz="2" w:space="0" w:color="000080"/>
              <w:bottom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Same package</w:t>
            </w:r>
          </w:p>
          <w:p w:rsidR="005D2806" w:rsidRPr="005570FD" w:rsidRDefault="005D2806" w:rsidP="00941F71">
            <w:pPr>
              <w:pStyle w:val="TableContents"/>
              <w:jc w:val="center"/>
              <w:rPr>
                <w:rFonts w:ascii="Times New Roman" w:hAnsi="Times New Roman" w:cs="Times New Roman"/>
                <w:b/>
                <w:bCs/>
              </w:rPr>
            </w:pPr>
            <w:r w:rsidRPr="005570FD">
              <w:rPr>
                <w:rFonts w:ascii="Times New Roman" w:hAnsi="Times New Roman" w:cs="Times New Roman"/>
                <w:b/>
                <w:bCs/>
              </w:rPr>
              <w:t>( sub class)</w:t>
            </w:r>
          </w:p>
        </w:tc>
        <w:tc>
          <w:tcPr>
            <w:tcW w:w="1985" w:type="dxa"/>
            <w:tcBorders>
              <w:top w:val="single" w:sz="2" w:space="0" w:color="000080"/>
              <w:left w:val="single" w:sz="2" w:space="0" w:color="000080"/>
              <w:bottom w:val="single" w:sz="2" w:space="0" w:color="000080"/>
              <w:right w:val="single" w:sz="2" w:space="0" w:color="000080"/>
            </w:tcBorders>
            <w:shd w:val="clear" w:color="auto" w:fill="FFFFFF"/>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b/>
                <w:bCs/>
              </w:rPr>
              <w:t>Within the same class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public</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protected</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default</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r w:rsidR="005D2806" w:rsidRPr="005570FD" w:rsidTr="00941F71">
        <w:tc>
          <w:tcPr>
            <w:tcW w:w="1350" w:type="dxa"/>
            <w:tcBorders>
              <w:left w:val="single" w:sz="2" w:space="0" w:color="000080"/>
              <w:bottom w:val="single" w:sz="2" w:space="0" w:color="000080"/>
            </w:tcBorders>
            <w:shd w:val="clear" w:color="auto" w:fill="FFFFFF"/>
          </w:tcPr>
          <w:p w:rsidR="005D2806" w:rsidRPr="005570FD" w:rsidRDefault="005D2806" w:rsidP="00941F71">
            <w:pPr>
              <w:pStyle w:val="TableContents"/>
              <w:jc w:val="both"/>
              <w:rPr>
                <w:rFonts w:ascii="Times New Roman" w:hAnsi="Times New Roman" w:cs="Times New Roman"/>
              </w:rPr>
            </w:pPr>
            <w:r w:rsidRPr="005570FD">
              <w:rPr>
                <w:rFonts w:ascii="Times New Roman" w:hAnsi="Times New Roman" w:cs="Times New Roman"/>
                <w:b/>
                <w:bCs/>
              </w:rPr>
              <w:t>private</w:t>
            </w:r>
          </w:p>
        </w:tc>
        <w:tc>
          <w:tcPr>
            <w:tcW w:w="198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216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 o</w:t>
            </w:r>
          </w:p>
        </w:tc>
        <w:tc>
          <w:tcPr>
            <w:tcW w:w="1530" w:type="dxa"/>
            <w:tcBorders>
              <w:left w:val="single" w:sz="2" w:space="0" w:color="000080"/>
              <w:bottom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No</w:t>
            </w:r>
          </w:p>
        </w:tc>
        <w:tc>
          <w:tcPr>
            <w:tcW w:w="1985" w:type="dxa"/>
            <w:tcBorders>
              <w:left w:val="single" w:sz="2" w:space="0" w:color="000080"/>
              <w:bottom w:val="single" w:sz="2" w:space="0" w:color="000080"/>
              <w:right w:val="single" w:sz="2" w:space="0" w:color="000080"/>
            </w:tcBorders>
            <w:shd w:val="clear" w:color="auto" w:fill="FFFFFF"/>
            <w:vAlign w:val="center"/>
          </w:tcPr>
          <w:p w:rsidR="005D2806" w:rsidRPr="005570FD" w:rsidRDefault="005D2806" w:rsidP="00941F71">
            <w:pPr>
              <w:pStyle w:val="TableContents"/>
              <w:jc w:val="center"/>
              <w:rPr>
                <w:rFonts w:ascii="Times New Roman" w:hAnsi="Times New Roman" w:cs="Times New Roman"/>
              </w:rPr>
            </w:pPr>
            <w:r w:rsidRPr="005570FD">
              <w:rPr>
                <w:rFonts w:ascii="Times New Roman" w:hAnsi="Times New Roman" w:cs="Times New Roman"/>
              </w:rPr>
              <w:t>Yes</w:t>
            </w:r>
          </w:p>
        </w:tc>
      </w:tr>
    </w:tbl>
    <w:p w:rsidR="005D2806" w:rsidRPr="005570FD" w:rsidRDefault="005D2806" w:rsidP="005D2806">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13</w:t>
      </w:r>
      <w:r w:rsidR="007D7BCC" w:rsidRPr="005570FD">
        <w:rPr>
          <w:rFonts w:ascii="Times New Roman" w:hAnsi="Times New Roman" w:cs="Times New Roman"/>
          <w:b/>
          <w:bCs/>
        </w:rPr>
        <w:t>.What is overloading and overriding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we have more than one method with same name in a single class but the arguments are different, then it is called as method overloading.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rsidR="005D2806" w:rsidRPr="005570FD" w:rsidRDefault="005D2806">
      <w:pPr>
        <w:pStyle w:val="Standard"/>
        <w:jc w:val="both"/>
        <w:rPr>
          <w:rFonts w:ascii="Times New Roman" w:hAnsi="Times New Roman" w:cs="Times New Roman"/>
          <w:b/>
          <w:bCs/>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14</w:t>
      </w:r>
      <w:r w:rsidR="007D7BCC" w:rsidRPr="005570FD">
        <w:rPr>
          <w:rFonts w:ascii="Times New Roman" w:hAnsi="Times New Roman" w:cs="Times New Roman"/>
          <w:b/>
          <w:bCs/>
        </w:rPr>
        <w:t>.What is final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final keyword is used with Class to make sure no other class can extend it, for example String class is final and we can’t extend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use final keyword with methods to make sure child classes can’t override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final keyword can be used with variables to make sure that it can be assigned only once. However the state of the variable can be changed, for example we can assign a final variable to an object only once but the object variables can change later 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interface variables are by default final and static.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w:t>
      </w:r>
      <w:r w:rsidR="005D2806" w:rsidRPr="005570FD">
        <w:rPr>
          <w:rFonts w:ascii="Times New Roman" w:hAnsi="Times New Roman" w:cs="Times New Roman"/>
          <w:b/>
          <w:bCs/>
        </w:rPr>
        <w:t>5</w:t>
      </w:r>
      <w:r w:rsidRPr="005570FD">
        <w:rPr>
          <w:rFonts w:ascii="Times New Roman" w:hAnsi="Times New Roman" w:cs="Times New Roman"/>
          <w:b/>
          <w:bCs/>
        </w:rPr>
        <w:t>.What is an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Interfaces are good for starting point to define Type and create top level hierarchy in our code. Since a java class can implements multiple interfaces, it’s better to use interfaces as super class in most of the cases</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16</w:t>
      </w:r>
      <w:r w:rsidR="007D7BCC" w:rsidRPr="005570FD">
        <w:rPr>
          <w:rFonts w:ascii="Times New Roman" w:hAnsi="Times New Roman" w:cs="Times New Roman"/>
          <w:b/>
          <w:bCs/>
        </w:rPr>
        <w:t>.What is an abstract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classes are used in java to create a class with some default method implementation for subclasses. An abstract class can have abstract method without body and it can have methods with implementation also.</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keyword is used to create a abstract class. Abstract classes can’t be instantiated and mostly used to provide base for sub-classes to extend and implement the abstract methods and override or use the implemented methods in abstract class.</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17</w:t>
      </w:r>
      <w:r w:rsidR="007D7BCC" w:rsidRPr="005570FD">
        <w:rPr>
          <w:rFonts w:ascii="Times New Roman" w:hAnsi="Times New Roman" w:cs="Times New Roman"/>
          <w:b/>
          <w:bCs/>
        </w:rPr>
        <w:t>.What is the difference between abstract class and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What is the difference between abstract class and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keyword is used to create abstract class whereas interface is the keyword for interfaces.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Abstract classes can have method implementations whereas interfaces can’t.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class can extend only one abstract class but it can implement multiple interfaces.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run abstract class if it has main() method whereas we can’t run an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18</w:t>
      </w:r>
      <w:r w:rsidR="007D7BCC" w:rsidRPr="005570FD">
        <w:rPr>
          <w:rFonts w:ascii="Times New Roman" w:hAnsi="Times New Roman" w:cs="Times New Roman"/>
          <w:b/>
          <w:bCs/>
        </w:rPr>
        <w:t>.Can an interface implement or extend another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Interfaces don’t implement another interface, they extend it. Since interfaces can’t have method implementations, there is no issue of diamond problem. That’s why we have multiple inheritance in interfaces i.e an interface can extend multiple interfaces.</w:t>
      </w:r>
    </w:p>
    <w:p w:rsidR="005D2806" w:rsidRPr="005570FD" w:rsidRDefault="005D2806">
      <w:pPr>
        <w:pStyle w:val="Standard"/>
        <w:jc w:val="both"/>
        <w:rPr>
          <w:rFonts w:ascii="Times New Roman" w:hAnsi="Times New Roman" w:cs="Times New Roman"/>
          <w:b/>
          <w:bCs/>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19</w:t>
      </w:r>
      <w:r w:rsidR="007D7BCC" w:rsidRPr="005570FD">
        <w:rPr>
          <w:rFonts w:ascii="Times New Roman" w:hAnsi="Times New Roman" w:cs="Times New Roman"/>
          <w:b/>
          <w:bCs/>
        </w:rPr>
        <w:t>.What is instanceof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use instanceof keyword to check if an object belongs to a class or not. We should avoid it’s usage as much as possible. Sample usage is: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public static void main(String []  args)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Object str = new String("abc");</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if(str instanceof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("String value:"+str);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if(str instanceof Integer){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r w:rsidRPr="005570FD">
        <w:rPr>
          <w:rFonts w:ascii="Times New Roman" w:hAnsi="Times New Roman" w:cs="Times New Roman"/>
        </w:rPr>
        <w:tab/>
        <w:t>System.out.println ("Integer value:"+str);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20</w:t>
      </w:r>
      <w:r w:rsidR="007D7BCC" w:rsidRPr="005570FD">
        <w:rPr>
          <w:rFonts w:ascii="Times New Roman" w:hAnsi="Times New Roman" w:cs="Times New Roman"/>
          <w:b/>
          <w:bCs/>
        </w:rPr>
        <w:t>.Java is Pass by Value or Pass by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is a very confusing question, we know that object variables contain reference to the Objects in heap space. When we invoke any method, a copy of these variables is passed and gets stored in the stack memory of the method.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Passing object is call by reference where as passing variable is a call by value.</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b/>
          <w:bCs/>
        </w:rPr>
      </w:pPr>
      <w:r w:rsidRPr="005570FD">
        <w:rPr>
          <w:rFonts w:ascii="Times New Roman" w:hAnsi="Times New Roman" w:cs="Times New Roman"/>
          <w:b/>
          <w:bCs/>
        </w:rPr>
        <w:t>21</w:t>
      </w:r>
      <w:r w:rsidR="007D7BCC" w:rsidRPr="005570FD">
        <w:rPr>
          <w:rFonts w:ascii="Times New Roman" w:hAnsi="Times New Roman" w:cs="Times New Roman"/>
          <w:b/>
          <w:bCs/>
        </w:rPr>
        <w:t>.What is Polymorphism?</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Polymorphism is the ability of an object to take on many forms. The most common use of polymorphism in OOP occurs when a parent class reference is used to refer to a child class object.</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22</w:t>
      </w:r>
      <w:r w:rsidR="007D7BCC" w:rsidRPr="005570FD">
        <w:rPr>
          <w:rFonts w:ascii="Times New Roman" w:hAnsi="Times New Roman" w:cs="Times New Roman"/>
          <w:b/>
          <w:bCs/>
        </w:rPr>
        <w:t>.Can a constructor be made final?</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this is not possible</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b/>
          <w:bCs/>
        </w:rPr>
      </w:pPr>
      <w:r w:rsidRPr="005570FD">
        <w:rPr>
          <w:rFonts w:ascii="Times New Roman" w:hAnsi="Times New Roman" w:cs="Times New Roman"/>
          <w:b/>
          <w:bCs/>
        </w:rPr>
        <w:t>23</w:t>
      </w:r>
      <w:r w:rsidR="007D7BCC" w:rsidRPr="005570FD">
        <w:rPr>
          <w:rFonts w:ascii="Times New Roman" w:hAnsi="Times New Roman" w:cs="Times New Roman"/>
          <w:b/>
          <w:bCs/>
        </w:rPr>
        <w:t>.What is Dynamic Binding(late binding)?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Binding refers to the linking of a procedure call to the code to be executed in response to the call. Dynamic binding means that the code associated with a given procedure call is not known until the time of the call at run-time.</w:t>
      </w:r>
    </w:p>
    <w:p w:rsidR="007D7BCC" w:rsidRPr="005570FD" w:rsidRDefault="007D7BCC">
      <w:pPr>
        <w:pStyle w:val="Standard"/>
        <w:jc w:val="both"/>
        <w:rPr>
          <w:rFonts w:ascii="Times New Roman" w:hAnsi="Times New Roman" w:cs="Times New Roman"/>
        </w:rPr>
      </w:pPr>
    </w:p>
    <w:p w:rsidR="007D7BCC" w:rsidRPr="005570FD" w:rsidRDefault="005D2806">
      <w:pPr>
        <w:pStyle w:val="Standard"/>
        <w:jc w:val="both"/>
        <w:rPr>
          <w:rFonts w:ascii="Times New Roman" w:hAnsi="Times New Roman" w:cs="Times New Roman"/>
          <w:b/>
          <w:bCs/>
        </w:rPr>
      </w:pPr>
      <w:r w:rsidRPr="005570FD">
        <w:rPr>
          <w:rFonts w:ascii="Times New Roman" w:hAnsi="Times New Roman" w:cs="Times New Roman"/>
          <w:b/>
          <w:bCs/>
        </w:rPr>
        <w:t>24</w:t>
      </w:r>
      <w:r w:rsidR="007D7BCC" w:rsidRPr="005570FD">
        <w:rPr>
          <w:rFonts w:ascii="Times New Roman" w:hAnsi="Times New Roman" w:cs="Times New Roman"/>
          <w:b/>
          <w:bCs/>
        </w:rPr>
        <w:t>.Can constructor be inherited?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 constructor cannot be inherited.</w:t>
      </w:r>
    </w:p>
    <w:p w:rsidR="007D7BCC" w:rsidRPr="005570FD" w:rsidRDefault="007D7BCC">
      <w:pPr>
        <w:rPr>
          <w:rFonts w:ascii="Times New Roman" w:hAnsi="Times New Roman" w:cs="Times New Roman"/>
        </w:rPr>
      </w:pPr>
    </w:p>
    <w:p w:rsidR="007D7BCC" w:rsidRPr="005570FD" w:rsidRDefault="005D2806">
      <w:pPr>
        <w:pStyle w:val="Standard"/>
        <w:jc w:val="both"/>
        <w:rPr>
          <w:rFonts w:ascii="Times New Roman" w:hAnsi="Times New Roman" w:cs="Times New Roman"/>
        </w:rPr>
      </w:pPr>
      <w:r w:rsidRPr="005570FD">
        <w:rPr>
          <w:rFonts w:ascii="Times New Roman" w:hAnsi="Times New Roman" w:cs="Times New Roman"/>
          <w:b/>
          <w:bCs/>
        </w:rPr>
        <w:t>25</w:t>
      </w:r>
      <w:r w:rsidR="007D7BCC" w:rsidRPr="005570FD">
        <w:rPr>
          <w:rFonts w:ascii="Times New Roman" w:hAnsi="Times New Roman" w:cs="Times New Roman"/>
          <w:b/>
          <w:bCs/>
        </w:rPr>
        <w:t>.Can we instantiate an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You can’t instantiate an interface directly, but you can instantiate a class that implements an interface.</w:t>
      </w:r>
    </w:p>
    <w:p w:rsidR="007D7BCC" w:rsidRPr="005570FD" w:rsidRDefault="007D7BCC">
      <w:pPr>
        <w:pStyle w:val="Standard"/>
        <w:jc w:val="both"/>
        <w:rPr>
          <w:rFonts w:ascii="Times New Roman" w:hAnsi="Times New Roman" w:cs="Times New Roman"/>
        </w:rPr>
      </w:pPr>
    </w:p>
    <w:p w:rsidR="007D7BCC" w:rsidRPr="005570FD" w:rsidRDefault="00EB315E">
      <w:pPr>
        <w:pStyle w:val="Standard"/>
        <w:jc w:val="both"/>
        <w:rPr>
          <w:rFonts w:ascii="Times New Roman" w:hAnsi="Times New Roman" w:cs="Times New Roman"/>
        </w:rPr>
      </w:pPr>
      <w:r w:rsidRPr="005570FD">
        <w:rPr>
          <w:rFonts w:ascii="Times New Roman" w:hAnsi="Times New Roman" w:cs="Times New Roman"/>
          <w:b/>
          <w:bCs/>
        </w:rPr>
        <w:t>26</w:t>
      </w:r>
      <w:r w:rsidR="007D7BCC" w:rsidRPr="005570FD">
        <w:rPr>
          <w:rFonts w:ascii="Times New Roman" w:hAnsi="Times New Roman" w:cs="Times New Roman"/>
          <w:b/>
          <w:bCs/>
        </w:rPr>
        <w:t>.Do interfaces have member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Interfaces may have member variables, but these are implicitly public, static, and final- in other words, interfaces can declare only constants, not instance variables that are available to all implementations and may be used as key references for method arguments for example.</w:t>
      </w:r>
    </w:p>
    <w:p w:rsidR="00EB315E" w:rsidRPr="005570FD" w:rsidRDefault="00EB315E">
      <w:pPr>
        <w:pStyle w:val="Standard"/>
        <w:jc w:val="both"/>
        <w:rPr>
          <w:rFonts w:ascii="Times New Roman" w:hAnsi="Times New Roman" w:cs="Times New Roman"/>
          <w:b/>
          <w:bCs/>
        </w:rPr>
      </w:pPr>
    </w:p>
    <w:p w:rsidR="007D7BCC" w:rsidRPr="005570FD" w:rsidRDefault="00EB315E">
      <w:pPr>
        <w:pStyle w:val="Standard"/>
        <w:jc w:val="both"/>
        <w:rPr>
          <w:rFonts w:ascii="Times New Roman" w:hAnsi="Times New Roman" w:cs="Times New Roman"/>
          <w:b/>
          <w:bCs/>
        </w:rPr>
      </w:pPr>
      <w:r w:rsidRPr="005570FD">
        <w:rPr>
          <w:rFonts w:ascii="Times New Roman" w:hAnsi="Times New Roman" w:cs="Times New Roman"/>
          <w:b/>
          <w:bCs/>
        </w:rPr>
        <w:t>27</w:t>
      </w:r>
      <w:r w:rsidR="007D7BCC" w:rsidRPr="005570FD">
        <w:rPr>
          <w:rFonts w:ascii="Times New Roman" w:hAnsi="Times New Roman" w:cs="Times New Roman"/>
          <w:b/>
          <w:bCs/>
        </w:rPr>
        <w:t>.Can we instantiate an abstract class?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An abstract class can never be instantiated. Its sole purpose is to be extended (subclassed).</w:t>
      </w:r>
    </w:p>
    <w:p w:rsidR="007D7BCC" w:rsidRPr="005570FD" w:rsidRDefault="007D7BCC">
      <w:pPr>
        <w:pStyle w:val="Standard"/>
        <w:jc w:val="both"/>
        <w:rPr>
          <w:rFonts w:ascii="Times New Roman" w:hAnsi="Times New Roman" w:cs="Times New Roman"/>
          <w:b/>
          <w:bCs/>
        </w:rPr>
      </w:pPr>
    </w:p>
    <w:p w:rsidR="007D7BCC" w:rsidRPr="005570FD" w:rsidRDefault="00EB315E">
      <w:pPr>
        <w:pStyle w:val="Standard"/>
        <w:jc w:val="both"/>
        <w:rPr>
          <w:rFonts w:ascii="Times New Roman" w:hAnsi="Times New Roman" w:cs="Times New Roman"/>
          <w:b/>
          <w:bCs/>
        </w:rPr>
      </w:pPr>
      <w:r w:rsidRPr="005570FD">
        <w:rPr>
          <w:rFonts w:ascii="Times New Roman" w:hAnsi="Times New Roman" w:cs="Times New Roman"/>
          <w:b/>
          <w:bCs/>
        </w:rPr>
        <w:t>28</w:t>
      </w:r>
      <w:r w:rsidR="007D7BCC" w:rsidRPr="005570FD">
        <w:rPr>
          <w:rFonts w:ascii="Times New Roman" w:hAnsi="Times New Roman" w:cs="Times New Roman"/>
          <w:b/>
          <w:bCs/>
        </w:rPr>
        <w:t>.What are the differences between Interface and Abstract class?</w:t>
      </w:r>
    </w:p>
    <w:p w:rsidR="007D7BCC" w:rsidRPr="005570FD" w:rsidRDefault="007D7BCC">
      <w:pPr>
        <w:pStyle w:val="Standard"/>
        <w:jc w:val="both"/>
        <w:rPr>
          <w:rFonts w:ascii="Times New Roman" w:hAnsi="Times New Roman" w:cs="Times New Roman"/>
          <w:b/>
          <w:bCs/>
        </w:rPr>
      </w:pPr>
    </w:p>
    <w:p w:rsidR="007D7BCC" w:rsidRPr="005570FD" w:rsidRDefault="006C3DE1">
      <w:pPr>
        <w:pStyle w:val="Standard"/>
        <w:jc w:val="both"/>
        <w:rPr>
          <w:rFonts w:ascii="Times New Roman" w:hAnsi="Times New Roman" w:cs="Times New Roman"/>
          <w:lang w:val="en-US" w:eastAsia="en-US"/>
        </w:rPr>
      </w:pPr>
      <w:r>
        <w:rPr>
          <w:rFonts w:ascii="Times New Roman" w:hAnsi="Times New Roman" w:cs="Times New Roman"/>
          <w:noProof/>
          <w:lang w:val="en-US" w:eastAsia="en-US" w:bidi="ar-SA"/>
        </w:rPr>
        <w:lastRenderedPageBreak/>
        <w:drawing>
          <wp:anchor distT="0" distB="0" distL="114935" distR="114935" simplePos="0" relativeHeight="251655680" behindDoc="0" locked="0" layoutInCell="1" allowOverlap="1">
            <wp:simplePos x="0" y="0"/>
            <wp:positionH relativeFrom="column">
              <wp:align>center</wp:align>
            </wp:positionH>
            <wp:positionV relativeFrom="paragraph">
              <wp:posOffset>0</wp:posOffset>
            </wp:positionV>
            <wp:extent cx="6119495" cy="204851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6119495" cy="2048510"/>
                    </a:xfrm>
                    <a:prstGeom prst="rect">
                      <a:avLst/>
                    </a:prstGeom>
                    <a:solidFill>
                      <a:srgbClr val="FFFFFF"/>
                    </a:solidFill>
                    <a:ln w="9525">
                      <a:noFill/>
                      <a:miter lim="800000"/>
                      <a:headEnd/>
                      <a:tailEnd/>
                    </a:ln>
                  </pic:spPr>
                </pic:pic>
              </a:graphicData>
            </a:graphic>
          </wp:anchor>
        </w:drawing>
      </w:r>
    </w:p>
    <w:p w:rsidR="007D7BCC" w:rsidRPr="005570FD" w:rsidRDefault="00EB315E">
      <w:pPr>
        <w:pStyle w:val="Standard"/>
        <w:jc w:val="both"/>
        <w:rPr>
          <w:rFonts w:ascii="Times New Roman" w:hAnsi="Times New Roman" w:cs="Times New Roman"/>
          <w:b/>
          <w:bCs/>
        </w:rPr>
      </w:pPr>
      <w:r w:rsidRPr="005570FD">
        <w:rPr>
          <w:rFonts w:ascii="Times New Roman" w:hAnsi="Times New Roman" w:cs="Times New Roman"/>
          <w:b/>
          <w:bCs/>
        </w:rPr>
        <w:t>29</w:t>
      </w:r>
      <w:r w:rsidR="007D7BCC" w:rsidRPr="005570FD">
        <w:rPr>
          <w:rFonts w:ascii="Times New Roman" w:hAnsi="Times New Roman" w:cs="Times New Roman"/>
          <w:b/>
          <w:bCs/>
        </w:rPr>
        <w:t>.When should I use abstract classes and when should I use interfaces?</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Use Interfaces when…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You see that something in your design will change frequently.</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If various implementations only share method signatures then it is better to use Interfaces.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you need some classes to use some methods which you don't want to be included in the class, then you go for the interface, which makes it easy to just implement and make use of the methods defined in the interface.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Use Abstract Class when…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If various implementations are of the same kind and use common behavior or status then abstract class is better to use.</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When you want to provide a generalized form of abstraction and leave the implementation task with the inheriting subclass.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Abstract classes are an excellent way to create planned inheritance hierarchies. They're also a good choice for nonleaf classes in class hierarchies.</w:t>
      </w:r>
    </w:p>
    <w:p w:rsidR="007D7BCC" w:rsidRPr="005570FD" w:rsidRDefault="007D7BCC">
      <w:pPr>
        <w:pStyle w:val="Standard"/>
        <w:jc w:val="both"/>
        <w:rPr>
          <w:rFonts w:ascii="Times New Roman" w:hAnsi="Times New Roman" w:cs="Times New Roman"/>
        </w:rPr>
      </w:pPr>
    </w:p>
    <w:p w:rsidR="007D7BCC" w:rsidRPr="005570FD" w:rsidRDefault="00EB315E">
      <w:pPr>
        <w:pStyle w:val="Standard"/>
        <w:jc w:val="both"/>
        <w:rPr>
          <w:rFonts w:ascii="Times New Roman" w:hAnsi="Times New Roman" w:cs="Times New Roman"/>
        </w:rPr>
      </w:pPr>
      <w:r w:rsidRPr="005570FD">
        <w:rPr>
          <w:rFonts w:ascii="Times New Roman" w:hAnsi="Times New Roman" w:cs="Times New Roman"/>
          <w:b/>
          <w:bCs/>
        </w:rPr>
        <w:t>30</w:t>
      </w:r>
      <w:r w:rsidR="007D7BCC" w:rsidRPr="005570FD">
        <w:rPr>
          <w:rFonts w:ascii="Times New Roman" w:hAnsi="Times New Roman" w:cs="Times New Roman"/>
          <w:b/>
          <w:bCs/>
        </w:rPr>
        <w:t>.can there be an abstract class with no abstract methods in it?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Yes, there can be an abstract class without abstract methods.</w:t>
      </w:r>
    </w:p>
    <w:p w:rsidR="007D7BCC" w:rsidRPr="005570FD" w:rsidRDefault="007D7BCC">
      <w:pPr>
        <w:rPr>
          <w:rFonts w:ascii="Times New Roman" w:hAnsi="Times New Roman" w:cs="Times New Roman"/>
        </w:rPr>
      </w:pPr>
    </w:p>
    <w:p w:rsidR="007D7BCC" w:rsidRPr="005570FD" w:rsidRDefault="00EB315E">
      <w:pPr>
        <w:pStyle w:val="Heading3"/>
        <w:jc w:val="both"/>
        <w:rPr>
          <w:rStyle w:val="HTMLCode"/>
          <w:rFonts w:ascii="Times New Roman" w:eastAsia="Droid Sans Fallback" w:hAnsi="Times New Roman" w:cs="Times New Roman"/>
          <w:sz w:val="24"/>
          <w:szCs w:val="24"/>
        </w:rPr>
      </w:pPr>
      <w:bookmarkStart w:id="6" w:name="object-class"/>
      <w:bookmarkEnd w:id="6"/>
      <w:r w:rsidRPr="005570FD">
        <w:rPr>
          <w:rFonts w:ascii="Times New Roman" w:hAnsi="Times New Roman" w:cs="Times New Roman"/>
          <w:sz w:val="24"/>
          <w:szCs w:val="24"/>
        </w:rPr>
        <w:t>31</w:t>
      </w:r>
      <w:r w:rsidR="007D7BCC" w:rsidRPr="005570FD">
        <w:rPr>
          <w:rFonts w:ascii="Times New Roman" w:hAnsi="Times New Roman" w:cs="Times New Roman"/>
          <w:sz w:val="24"/>
          <w:szCs w:val="24"/>
        </w:rPr>
        <w:t>) Which class is the superclass of all classes?</w:t>
      </w:r>
    </w:p>
    <w:p w:rsidR="007D7BCC" w:rsidRPr="005570FD" w:rsidRDefault="007D7BCC">
      <w:pPr>
        <w:pStyle w:val="NormalWeb"/>
        <w:jc w:val="both"/>
      </w:pPr>
      <w:r w:rsidRPr="005570FD">
        <w:rPr>
          <w:rStyle w:val="HTMLCode"/>
          <w:rFonts w:ascii="Times New Roman" w:hAnsi="Times New Roman" w:cs="Times New Roman"/>
          <w:sz w:val="24"/>
          <w:szCs w:val="24"/>
        </w:rPr>
        <w:t>java.lang.Object</w:t>
      </w:r>
      <w:r w:rsidRPr="005570FD">
        <w:t xml:space="preserve"> is the root class for all the java classes and we don’t need to extend it.</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32</w:t>
      </w:r>
      <w:r w:rsidR="007D7BCC" w:rsidRPr="005570FD">
        <w:rPr>
          <w:rFonts w:ascii="Times New Roman" w:hAnsi="Times New Roman" w:cs="Times New Roman"/>
          <w:sz w:val="24"/>
          <w:szCs w:val="24"/>
        </w:rPr>
        <w:t>) What is Marker interface?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 marker interface is an empty interface without any method but used to force some functionality in implementing classes by Java. Some of the well known marker interfaces are Serializable and Cloneable.</w:t>
      </w:r>
    </w:p>
    <w:p w:rsidR="007D7BCC" w:rsidRPr="005570FD" w:rsidRDefault="007D7BCC">
      <w:pPr>
        <w:pStyle w:val="Standard"/>
        <w:jc w:val="both"/>
        <w:rPr>
          <w:rFonts w:ascii="Times New Roman" w:hAnsi="Times New Roman" w:cs="Times New Roman"/>
        </w:rPr>
      </w:pP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33</w:t>
      </w:r>
      <w:r w:rsidR="007D7BCC" w:rsidRPr="005570FD">
        <w:rPr>
          <w:rFonts w:ascii="Times New Roman" w:hAnsi="Times New Roman" w:cs="Times New Roman"/>
          <w:sz w:val="24"/>
          <w:szCs w:val="24"/>
        </w:rPr>
        <w:t>) Can you use this() and super() both in a constructor?</w:t>
      </w:r>
    </w:p>
    <w:p w:rsidR="007D7BCC" w:rsidRPr="005570FD" w:rsidRDefault="007D7BCC">
      <w:pPr>
        <w:pStyle w:val="NormalWeb"/>
        <w:jc w:val="both"/>
      </w:pPr>
      <w:r w:rsidRPr="005570FD">
        <w:t xml:space="preserve">No. Because super() or this() must be the first statement. </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34</w:t>
      </w:r>
      <w:r w:rsidR="007D7BCC" w:rsidRPr="005570FD">
        <w:rPr>
          <w:rFonts w:ascii="Times New Roman" w:hAnsi="Times New Roman" w:cs="Times New Roman"/>
          <w:sz w:val="24"/>
          <w:szCs w:val="24"/>
        </w:rPr>
        <w:t>) Why we cannot override static method?</w:t>
      </w:r>
    </w:p>
    <w:p w:rsidR="007D7BCC" w:rsidRPr="005570FD" w:rsidRDefault="007D7BCC">
      <w:pPr>
        <w:pStyle w:val="NormalWeb"/>
        <w:jc w:val="both"/>
      </w:pPr>
      <w:r w:rsidRPr="005570FD">
        <w:t xml:space="preserve">It is because the static method is the part of class and it is bound with class whereas instance method </w:t>
      </w:r>
      <w:r w:rsidRPr="005570FD">
        <w:lastRenderedPageBreak/>
        <w:t xml:space="preserve">is bound with object and static gets memory in class area and instance gets memory in heap. </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35</w:t>
      </w:r>
      <w:r w:rsidR="007D7BCC" w:rsidRPr="005570FD">
        <w:rPr>
          <w:rFonts w:ascii="Times New Roman" w:hAnsi="Times New Roman" w:cs="Times New Roman"/>
          <w:sz w:val="24"/>
          <w:szCs w:val="24"/>
        </w:rPr>
        <w:t>) Can we override the overloaded method?</w:t>
      </w:r>
    </w:p>
    <w:p w:rsidR="007D7BCC" w:rsidRPr="005570FD" w:rsidRDefault="007D7BCC">
      <w:pPr>
        <w:pStyle w:val="NormalWeb"/>
        <w:jc w:val="both"/>
      </w:pPr>
      <w:r w:rsidRPr="005570FD">
        <w:t xml:space="preserve">Yes. </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36</w:t>
      </w:r>
      <w:r w:rsidR="007D7BCC" w:rsidRPr="005570FD">
        <w:rPr>
          <w:rFonts w:ascii="Times New Roman" w:hAnsi="Times New Roman" w:cs="Times New Roman"/>
          <w:sz w:val="24"/>
          <w:szCs w:val="24"/>
        </w:rPr>
        <w:t>) Can we define private and protected modifiers for variables in interfaces?</w:t>
      </w:r>
    </w:p>
    <w:p w:rsidR="007D7BCC" w:rsidRPr="005570FD" w:rsidRDefault="007D7BCC">
      <w:pPr>
        <w:pStyle w:val="NormalWeb"/>
        <w:jc w:val="both"/>
      </w:pPr>
      <w:r w:rsidRPr="005570FD">
        <w:t>No, they are implicitly public.</w:t>
      </w: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sz w:val="24"/>
          <w:szCs w:val="24"/>
        </w:rPr>
        <w:t>37</w:t>
      </w:r>
      <w:r w:rsidR="007D7BCC" w:rsidRPr="005570FD">
        <w:rPr>
          <w:rFonts w:ascii="Times New Roman" w:hAnsi="Times New Roman" w:cs="Times New Roman"/>
          <w:sz w:val="24"/>
          <w:szCs w:val="24"/>
        </w:rPr>
        <w:t xml:space="preserve">) When can an object reference be cast to an interface reference? </w:t>
      </w:r>
    </w:p>
    <w:p w:rsidR="007D7BCC" w:rsidRPr="005570FD" w:rsidRDefault="007D7BCC">
      <w:pPr>
        <w:pStyle w:val="NormalWeb"/>
        <w:jc w:val="both"/>
      </w:pPr>
      <w:r w:rsidRPr="005570FD">
        <w:t>An object reference can be cast to an interface reference when the object implements the referenced interface.</w:t>
      </w:r>
    </w:p>
    <w:p w:rsidR="007D7BCC" w:rsidRPr="005570FD" w:rsidRDefault="007D7BCC">
      <w:pPr>
        <w:pStyle w:val="Standard"/>
        <w:jc w:val="both"/>
        <w:rPr>
          <w:rFonts w:ascii="Times New Roman" w:hAnsi="Times New Roman" w:cs="Times New Roman"/>
        </w:rPr>
      </w:pPr>
    </w:p>
    <w:p w:rsidR="007D7BCC" w:rsidRPr="005570FD" w:rsidRDefault="007D7BCC">
      <w:pPr>
        <w:rPr>
          <w:rFonts w:ascii="Times New Roman" w:hAnsi="Times New Roman" w:cs="Times New Roman"/>
        </w:rPr>
      </w:pPr>
    </w:p>
    <w:p w:rsidR="007D7BCC" w:rsidRPr="005570FD" w:rsidRDefault="007D7BCC">
      <w:pPr>
        <w:pStyle w:val="Standard"/>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7D7BCC" w:rsidRPr="00267955" w:rsidRDefault="007D7BCC">
      <w:pPr>
        <w:pStyle w:val="Standard"/>
        <w:jc w:val="center"/>
        <w:rPr>
          <w:rFonts w:ascii="Times New Roman" w:hAnsi="Times New Roman" w:cs="Times New Roman"/>
          <w:sz w:val="40"/>
          <w:szCs w:val="40"/>
        </w:rPr>
      </w:pPr>
      <w:r w:rsidRPr="00267955">
        <w:rPr>
          <w:rFonts w:ascii="Times New Roman" w:hAnsi="Times New Roman" w:cs="Times New Roman"/>
          <w:b/>
          <w:bCs/>
          <w:sz w:val="40"/>
          <w:szCs w:val="40"/>
        </w:rPr>
        <w:t>Strings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is a class from java.lang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not a basic data type. It is user defined type ( non-premitive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String provides a lot of concepts that can be performed on a string such as compare, concat, equals, split, length, replace, compareTo, intern, substring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Different ways :</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s2</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s4</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s5</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s4</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s6</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s4</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string reference is null, it can not be used, it throws NullPointerException.</w:t>
      </w:r>
    </w:p>
    <w:p w:rsidR="007D7BCC" w:rsidRPr="005570FD" w:rsidRDefault="007D7BCC">
      <w:pPr>
        <w:widowControl/>
        <w:suppressAutoHyphens w:val="0"/>
        <w:autoSpaceDE w:val="0"/>
        <w:textAlignment w:val="auto"/>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00CA0CA0">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s2</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s2 is reference String object, which contains nothing, empty object ( zero no of chars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java, string is basically an object that represents sequence of char values.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 array of characters works same as java string. For example:</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eastAsia="Consolas"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char</w:t>
      </w:r>
      <w:r w:rsidRPr="005570FD">
        <w:rPr>
          <w:rFonts w:ascii="Times New Roman" w:hAnsi="Times New Roman" w:cs="Times New Roman"/>
          <w:color w:val="000000"/>
          <w:lang w:val="en-US" w:eastAsia="en-US" w:bidi="te-IN"/>
        </w:rPr>
        <w:t xml:space="preserve"> []</w:t>
      </w:r>
      <w:r w:rsidR="003C46D4">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'n'</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'r'</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'i'</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002B411F">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java.lang.String class implements Serializable, Comparable and CharSequence interfaces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java String is immutable i.e. it cannot be changed but a new instance is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every time of assignment it will create new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mutable class, you can use StringBuffer and StringBuilder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How to create String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There are two ways to create String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string literal</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new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String Literal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String literal is created by using double quotes. For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s="welcome";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Each time you create a string literal, the JVM checks the string constant pool first. If the string already exists in the pool, a reference to the pooled instance is returned. If string doesn't exist in the pool, a new string instance is created and placed in the pool. For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s1="Welcome";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s2="Welcome";//will not create new instance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the above example only one object will be created. Firstly JVM will not find any string object with the value "Welcome" in string constant pool, so it will create a new object. After that it will find the string with the value "Welcome" in the pool, it will not create new object but will return the reference to the same instance.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Note: String objects are stored in a special memory area known as string constant pool.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Why java uses concept of string literal?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make Java more memory efficient (because no new objects are created if it exists already in string constant pool).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2) By new keyword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String s=new String("Welcome");//creates two objects and one reference variable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such case, JVM will create a new string object in normal(non pool) heap memory and the literal "Welcome" will be placed in the string constant pool. The variable s will refer to the object in heap(non pool).</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String Example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ind w:firstLine="720"/>
        <w:jc w:val="both"/>
        <w:rPr>
          <w:rFonts w:ascii="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3F7F5F"/>
        </w:rPr>
        <w:t xml:space="preserve">//creating string by java string literal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b/>
          <w:color w:val="7F0055"/>
        </w:rPr>
        <w:t>char</w:t>
      </w:r>
      <w:r w:rsidRPr="005570FD">
        <w:rPr>
          <w:rFonts w:ascii="Times New Roman" w:hAnsi="Times New Roman" w:cs="Times New Roman"/>
          <w:color w:val="000000"/>
        </w:rPr>
        <w:t xml:space="preserve"> </w:t>
      </w:r>
      <w:r w:rsidRPr="005570FD">
        <w:rPr>
          <w:rFonts w:ascii="Times New Roman" w:hAnsi="Times New Roman" w:cs="Times New Roman"/>
          <w:color w:val="6A3E3E"/>
        </w:rPr>
        <w:t>ch</w:t>
      </w:r>
      <w:r w:rsidRPr="005570FD">
        <w:rPr>
          <w:rFonts w:ascii="Times New Roman" w:hAnsi="Times New Roman" w:cs="Times New Roman"/>
          <w:color w:val="000000"/>
        </w:rPr>
        <w:t>[]={</w:t>
      </w:r>
      <w:r w:rsidRPr="005570FD">
        <w:rPr>
          <w:rFonts w:ascii="Times New Roman" w:hAnsi="Times New Roman" w:cs="Times New Roman"/>
          <w:color w:val="2A00FF"/>
        </w:rPr>
        <w:t>'s'</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2A00FF"/>
        </w:rPr>
        <w:t>'r'</w:t>
      </w:r>
      <w:r w:rsidRPr="005570FD">
        <w:rPr>
          <w:rFonts w:ascii="Times New Roman" w:hAnsi="Times New Roman" w:cs="Times New Roman"/>
          <w:color w:val="000000"/>
        </w:rPr>
        <w:t>,</w:t>
      </w:r>
      <w:r w:rsidRPr="005570FD">
        <w:rPr>
          <w:rFonts w:ascii="Times New Roman" w:hAnsi="Times New Roman" w:cs="Times New Roman"/>
          <w:color w:val="2A00FF"/>
        </w:rPr>
        <w:t>'i'</w:t>
      </w:r>
      <w:r w:rsidRPr="005570FD">
        <w:rPr>
          <w:rFonts w:ascii="Times New Roman" w:hAnsi="Times New Roman" w:cs="Times New Roman"/>
          <w:color w:val="000000"/>
        </w:rPr>
        <w:t>,</w:t>
      </w:r>
      <w:r w:rsidRPr="005570FD">
        <w:rPr>
          <w:rFonts w:ascii="Times New Roman" w:hAnsi="Times New Roman" w:cs="Times New Roman"/>
          <w:color w:val="2A00FF"/>
        </w:rPr>
        <w:t>'n'</w:t>
      </w:r>
      <w:r w:rsidRPr="005570FD">
        <w:rPr>
          <w:rFonts w:ascii="Times New Roman" w:hAnsi="Times New Roman" w:cs="Times New Roman"/>
          <w:color w:val="000000"/>
        </w:rPr>
        <w:t>,</w:t>
      </w:r>
      <w:r w:rsidRPr="005570FD">
        <w:rPr>
          <w:rFonts w:ascii="Times New Roman" w:hAnsi="Times New Roman" w:cs="Times New Roman"/>
          <w:color w:val="2A00FF"/>
        </w:rPr>
        <w:t>'g'</w:t>
      </w:r>
      <w:r w:rsidRPr="005570FD">
        <w:rPr>
          <w:rFonts w:ascii="Times New Roman" w:hAnsi="Times New Roman" w:cs="Times New Roman"/>
          <w:color w:val="000000"/>
        </w:rPr>
        <w:t>,</w:t>
      </w:r>
      <w:r w:rsidRPr="005570FD">
        <w:rPr>
          <w:rFonts w:ascii="Times New Roman" w:hAnsi="Times New Roman" w:cs="Times New Roman"/>
          <w:color w:val="2A00FF"/>
        </w:rPr>
        <w:t>'s'</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6A3E3E"/>
        </w:rPr>
        <w:t>ch</w:t>
      </w:r>
      <w:r w:rsidRPr="005570FD">
        <w:rPr>
          <w:rFonts w:ascii="Times New Roman" w:hAnsi="Times New Roman" w:cs="Times New Roman"/>
          <w:color w:val="000000"/>
        </w:rPr>
        <w:t>);</w:t>
      </w:r>
      <w:r w:rsidRPr="005570FD">
        <w:rPr>
          <w:rFonts w:ascii="Times New Roman" w:hAnsi="Times New Roman" w:cs="Times New Roman"/>
          <w:color w:val="3F7F5F"/>
        </w:rPr>
        <w:t xml:space="preserve">//converting char array to string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s3</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"example"</w:t>
      </w:r>
      <w:r w:rsidRPr="005570FD">
        <w:rPr>
          <w:rFonts w:ascii="Times New Roman" w:hAnsi="Times New Roman" w:cs="Times New Roman"/>
          <w:color w:val="000000"/>
        </w:rPr>
        <w:t>);</w:t>
      </w:r>
      <w:r w:rsidRPr="005570FD">
        <w:rPr>
          <w:rFonts w:ascii="Times New Roman" w:hAnsi="Times New Roman" w:cs="Times New Roman"/>
          <w:color w:val="3F7F5F"/>
        </w:rPr>
        <w:t xml:space="preserve">//creating java string by new keyword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s4</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s5=s1;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s1</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s3</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s4</w:t>
      </w:r>
      <w:r w:rsidRPr="005570FD">
        <w:rPr>
          <w:rFonts w:ascii="Times New Roman" w:hAnsi="Times New Roman" w:cs="Times New Roman"/>
          <w:color w:val="000000"/>
        </w:rPr>
        <w:t xml:space="preserve">);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color w:val="000000"/>
        </w:rPr>
        <w:t>}</w:t>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Default="007D7BCC">
      <w:pPr>
        <w:pStyle w:val="Standard"/>
        <w:jc w:val="both"/>
        <w:rPr>
          <w:rFonts w:ascii="Times New Roman" w:hAnsi="Times New Roman" w:cs="Times New Roman"/>
        </w:rPr>
      </w:pPr>
    </w:p>
    <w:p w:rsidR="002B411F" w:rsidRPr="005570FD" w:rsidRDefault="002B411F">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String class methods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java.lang.String class provides many useful methods to perform operations on sequence of char values.</w:t>
      </w:r>
    </w:p>
    <w:p w:rsidR="007D7BCC" w:rsidRPr="005570FD" w:rsidRDefault="007D7BCC">
      <w:pPr>
        <w:pStyle w:val="Standard"/>
        <w:jc w:val="both"/>
        <w:rPr>
          <w:rFonts w:ascii="Times New Roman" w:hAnsi="Times New Roman" w:cs="Times New Roman"/>
        </w:rPr>
      </w:pPr>
    </w:p>
    <w:tbl>
      <w:tblPr>
        <w:tblW w:w="0" w:type="auto"/>
        <w:tblInd w:w="98" w:type="dxa"/>
        <w:tblLayout w:type="fixed"/>
        <w:tblCellMar>
          <w:left w:w="10" w:type="dxa"/>
          <w:right w:w="10" w:type="dxa"/>
        </w:tblCellMar>
        <w:tblLook w:val="0000"/>
      </w:tblPr>
      <w:tblGrid>
        <w:gridCol w:w="540"/>
        <w:gridCol w:w="3510"/>
        <w:gridCol w:w="5315"/>
      </w:tblGrid>
      <w:tr w:rsidR="007D7BCC" w:rsidRPr="005570FD">
        <w:tc>
          <w:tcPr>
            <w:tcW w:w="54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No.</w:t>
            </w:r>
            <w:r w:rsidRPr="005570FD">
              <w:rPr>
                <w:rFonts w:ascii="Times New Roman" w:hAnsi="Times New Roman" w:cs="Times New Roman"/>
              </w:rPr>
              <w:tab/>
            </w:r>
            <w:r w:rsidRPr="005570FD">
              <w:rPr>
                <w:rFonts w:ascii="Times New Roman" w:hAnsi="Times New Roman" w:cs="Times New Roman"/>
              </w:rPr>
              <w:tab/>
            </w:r>
          </w:p>
        </w:tc>
        <w:tc>
          <w:tcPr>
            <w:tcW w:w="351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Method</w:t>
            </w:r>
          </w:p>
        </w:tc>
        <w:tc>
          <w:tcPr>
            <w:tcW w:w="531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Description</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char  charAt(int  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char value for the particular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length()</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string length</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5</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substring(int beginIndex)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substring for given begin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6</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eastAsia="Times New Roman" w:hAnsi="Times New Roman" w:cs="Times New Roman"/>
              </w:rPr>
            </w:pPr>
            <w:r w:rsidRPr="005570FD">
              <w:rPr>
                <w:rFonts w:ascii="Times New Roman" w:hAnsi="Times New Roman" w:cs="Times New Roman"/>
              </w:rPr>
              <w:t xml:space="preserve">String substring(int beginIndex,         </w:t>
            </w:r>
          </w:p>
          <w:p w:rsidR="007D7BCC" w:rsidRPr="005570FD" w:rsidRDefault="007D7BCC">
            <w:pPr>
              <w:pStyle w:val="TableContents"/>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int endIndex)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substring for given begin index and end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7</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 contains(CharSequence s)</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true or false after matching the sequence of char value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10</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 equals(Object another)</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checks the equality of string with object</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11</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 isEmpty()</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checks if string is empty</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13</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replace(char old, char new)</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replaces all occurrences of specified char value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14</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replace(CharSequence old, CharSequence new)</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replaces all occurrences of specified CharSequence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15</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trim()</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trimmed string omitting leading and trailing spaces</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16</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 split(String regex)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splitted string matching regex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19</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indexOf(int ch)</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char value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20</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indexOf(int ch, int fromIndex)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char value index starting with given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21</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indexOf(String substring)</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substring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22</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 indexOf(String substring, int fromIndex)</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specified substring index starting with given index</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23</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toLowerCase()</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string in lowercase.</w:t>
            </w:r>
          </w:p>
        </w:tc>
      </w:tr>
      <w:tr w:rsidR="007D7BCC" w:rsidRPr="005570FD">
        <w:tc>
          <w:tcPr>
            <w:tcW w:w="54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25</w:t>
            </w:r>
          </w:p>
        </w:tc>
        <w:tc>
          <w:tcPr>
            <w:tcW w:w="351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toUpperCase()</w:t>
            </w:r>
          </w:p>
        </w:tc>
        <w:tc>
          <w:tcPr>
            <w:tcW w:w="531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returns string in uppercase</w:t>
            </w:r>
          </w:p>
        </w:tc>
      </w:tr>
    </w:tbl>
    <w:p w:rsidR="007D7BCC" w:rsidRDefault="007D7BCC">
      <w:pPr>
        <w:pStyle w:val="Standard"/>
        <w:jc w:val="both"/>
        <w:rPr>
          <w:rFonts w:ascii="Times New Roman" w:hAnsi="Times New Roman" w:cs="Times New Roman"/>
        </w:rPr>
      </w:pPr>
    </w:p>
    <w:p w:rsidR="007D7BCC" w:rsidRPr="005570FD" w:rsidRDefault="007D7BCC" w:rsidP="00C85BE0">
      <w:pPr>
        <w:widowControl/>
        <w:numPr>
          <w:ilvl w:val="1"/>
          <w:numId w:val="22"/>
        </w:numPr>
        <w:suppressAutoHyphens w:val="0"/>
        <w:autoSpaceDE w:val="0"/>
        <w:textAlignment w:val="auto"/>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lang w:val="en-US" w:eastAsia="en-US" w:bidi="te-IN"/>
        </w:rPr>
        <w:t>charAt()</w:t>
      </w:r>
    </w:p>
    <w:p w:rsidR="007D7BCC" w:rsidRPr="005570FD" w:rsidRDefault="007D7BCC">
      <w:pPr>
        <w:widowControl/>
        <w:suppressAutoHyphens w:val="0"/>
        <w:autoSpaceDE w:val="0"/>
        <w:textAlignment w:val="auto"/>
        <w:rPr>
          <w:rFonts w:ascii="Times New Roman" w:hAnsi="Times New Roman" w:cs="Times New Roman"/>
          <w:color w:val="000000"/>
          <w:shd w:val="clear" w:color="auto" w:fill="C0C0C0"/>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lastRenderedPageBreak/>
        <w:t>char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.charAt(0);</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6A3E3E"/>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6A3E3E"/>
          <w:lang w:val="en-US" w:eastAsia="en-US" w:bidi="te-IN"/>
        </w:rPr>
        <w:t>ch</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.charAt(5);</w:t>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3F7F5F"/>
          <w:lang w:val="en-US" w:eastAsia="en-US" w:bidi="te-IN"/>
        </w:rPr>
        <w:t>// throws StringIndexOutOfBoundsException</w:t>
      </w:r>
    </w:p>
    <w:p w:rsidR="007D7BCC" w:rsidRPr="005570FD" w:rsidRDefault="007D7BCC" w:rsidP="00C85BE0">
      <w:pPr>
        <w:pStyle w:val="Standard"/>
        <w:numPr>
          <w:ilvl w:val="1"/>
          <w:numId w:val="22"/>
        </w:numPr>
        <w:jc w:val="both"/>
        <w:rPr>
          <w:rFonts w:ascii="Times New Roman" w:hAnsi="Times New Roman" w:cs="Times New Roman"/>
          <w:b/>
          <w:bCs/>
        </w:rPr>
      </w:pPr>
      <w:r w:rsidRPr="005570FD">
        <w:rPr>
          <w:rFonts w:ascii="Times New Roman" w:hAnsi="Times New Roman" w:cs="Times New Roman"/>
          <w:color w:val="000000"/>
          <w:lang w:val="en-US" w:eastAsia="en-US" w:bidi="te-IN"/>
        </w:rPr>
        <w:t>length()</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len</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.length();</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len</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3. getBytes()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byte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.getBytes();</w:t>
      </w:r>
      <w:r w:rsidRPr="005570FD">
        <w:rPr>
          <w:rFonts w:ascii="Times New Roman" w:hAnsi="Times New Roman" w:cs="Times New Roman"/>
          <w:color w:val="3F7F5F"/>
          <w:lang w:val="en-US" w:eastAsia="en-US" w:bidi="te-IN"/>
        </w:rPr>
        <w:t>// to convert string to byte array.</w:t>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for</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 0;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xml:space="preserve"> &lt;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length</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shd w:val="clear" w:color="auto" w:fill="C0C0C0"/>
          <w:lang w:val="en-US" w:eastAsia="en-US" w:bidi="te-IN"/>
        </w:rPr>
      </w:pPr>
      <w:r w:rsidRPr="005570FD">
        <w:rPr>
          <w:rFonts w:ascii="Times New Roman" w:hAnsi="Times New Roman" w:cs="Times New Roman"/>
          <w:b/>
          <w:bCs/>
        </w:rPr>
        <w:t>4.</w:t>
      </w:r>
      <w:r w:rsidRPr="005570FD">
        <w:rPr>
          <w:rFonts w:ascii="Times New Roman" w:hAnsi="Times New Roman" w:cs="Times New Roman"/>
          <w:color w:val="000000"/>
          <w:lang w:val="en-US" w:eastAsia="en-US" w:bidi="te-IN"/>
        </w:rPr>
        <w:t xml:space="preserve"> indexOf()</w:t>
      </w:r>
    </w:p>
    <w:p w:rsidR="007D7BCC" w:rsidRPr="005570FD" w:rsidRDefault="007D7BCC">
      <w:pPr>
        <w:widowControl/>
        <w:suppressAutoHyphens w:val="0"/>
        <w:autoSpaceDE w:val="0"/>
        <w:textAlignment w:val="auto"/>
        <w:rPr>
          <w:rFonts w:ascii="Times New Roman" w:hAnsi="Times New Roman" w:cs="Times New Roman"/>
          <w:b/>
          <w:bCs/>
          <w:color w:val="7F0055"/>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.indexOf(</w:t>
      </w:r>
      <w:r w:rsidRPr="005570FD">
        <w:rPr>
          <w:rFonts w:ascii="Times New Roman" w:hAnsi="Times New Roman" w:cs="Times New Roman"/>
          <w:color w:val="2A00FF"/>
          <w:lang w:val="en-US" w:eastAsia="en-US" w:bidi="te-IN"/>
        </w:rPr>
        <w:t>'l'</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5. isEmpty()  </w:t>
      </w:r>
      <w:r w:rsidRPr="005570FD">
        <w:rPr>
          <w:rFonts w:ascii="Times New Roman" w:hAnsi="Times New Roman" w:cs="Times New Roman"/>
          <w:color w:val="000000"/>
          <w:lang w:val="en-US" w:eastAsia="en-US" w:bidi="te-IN"/>
        </w:rPr>
        <w:t> return true if string is empty.</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.isEmpty())</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"yes"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"No empty"</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u w:val="single"/>
          <w:lang w:val="en-US" w:eastAsia="en-US" w:bidi="te-IN"/>
        </w:rPr>
        <w:t>s1</w:t>
      </w:r>
      <w:r w:rsidRPr="005570FD">
        <w:rPr>
          <w:rFonts w:ascii="Times New Roman" w:hAnsi="Times New Roman" w:cs="Times New Roman"/>
          <w:color w:val="000000"/>
          <w:lang w:val="en-US" w:eastAsia="en-US" w:bidi="te-IN"/>
        </w:rPr>
        <w:t>.isEmpty())  //</w:t>
      </w:r>
      <w:r w:rsidRPr="005570FD">
        <w:rPr>
          <w:rFonts w:ascii="Times New Roman" w:hAnsi="Times New Roman" w:cs="Times New Roman"/>
          <w:color w:val="0066CC"/>
          <w:u w:val="single"/>
          <w:lang w:val="en-US" w:eastAsia="en-US" w:bidi="te-IN"/>
        </w:rPr>
        <w:t xml:space="preserve"> NullPointerException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"yes"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"No empty"</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6.replace()</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.replace(</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"kava"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3F7F5F"/>
          <w:lang w:val="en-US" w:eastAsia="en-US" w:bidi="te-IN"/>
        </w:rPr>
        <w:t>// no change, since string is immutable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O/P: </w:t>
      </w:r>
      <w:r w:rsidRPr="005570FD">
        <w:rPr>
          <w:rFonts w:ascii="Times New Roman" w:hAnsi="Times New Roman" w:cs="Times New Roman"/>
          <w:color w:val="2A00FF"/>
          <w:lang w:val="en-US" w:eastAsia="en-US" w:bidi="te-IN"/>
        </w:rPr>
        <w:t>this is java</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ind w:left="720" w:firstLine="72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O/P: </w:t>
      </w:r>
      <w:r w:rsidRPr="005570FD">
        <w:rPr>
          <w:rFonts w:ascii="Times New Roman" w:hAnsi="Times New Roman" w:cs="Times New Roman"/>
          <w:color w:val="2A00FF"/>
          <w:lang w:val="en-US" w:eastAsia="en-US" w:bidi="te-IN"/>
        </w:rPr>
        <w:t>this is kava</w:t>
      </w:r>
    </w:p>
    <w:p w:rsidR="007D7BCC" w:rsidRPr="005570FD" w:rsidRDefault="007D7BCC">
      <w:pPr>
        <w:widowControl/>
        <w:suppressAutoHyphens w:val="0"/>
        <w:autoSpaceDE w:val="0"/>
        <w:ind w:left="720" w:firstLine="72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String is immarable object, it can not be modified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Types of objects in java.</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There are two types</w:t>
      </w:r>
    </w:p>
    <w:p w:rsidR="007D7BCC" w:rsidRPr="005570FD" w:rsidRDefault="007D7BCC" w:rsidP="00C85BE0">
      <w:pPr>
        <w:widowControl/>
        <w:numPr>
          <w:ilvl w:val="0"/>
          <w:numId w:val="6"/>
        </w:numPr>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mutable</w:t>
      </w:r>
    </w:p>
    <w:p w:rsidR="007D7BCC" w:rsidRPr="005570FD" w:rsidRDefault="007D7BCC" w:rsidP="00C85BE0">
      <w:pPr>
        <w:widowControl/>
        <w:numPr>
          <w:ilvl w:val="0"/>
          <w:numId w:val="6"/>
        </w:numPr>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lang w:val="en-US" w:eastAsia="en-US" w:bidi="te-IN"/>
        </w:rPr>
        <w:t>immutable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lang w:val="en-US" w:eastAsia="en-US" w:bidi="te-IN"/>
        </w:rPr>
        <w:t>7.</w:t>
      </w:r>
      <w:r w:rsidRPr="005570FD">
        <w:rPr>
          <w:rFonts w:ascii="Times New Roman" w:hAnsi="Times New Roman" w:cs="Times New Roman"/>
          <w:color w:val="000000"/>
          <w:lang w:val="en-US" w:eastAsia="en-US" w:bidi="te-IN"/>
        </w:rPr>
        <w:t xml:space="preserve"> toUpperCase()</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shd w:val="clear" w:color="auto" w:fill="FFFF00"/>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.toUpperCase();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shd w:val="clear" w:color="auto" w:fill="C0C0C0"/>
          <w:lang w:val="en-US" w:eastAsia="en-US" w:bidi="te-IN"/>
        </w:rPr>
        <w:t>s2</w:t>
      </w:r>
      <w:r w:rsidRPr="005570FD">
        <w:rPr>
          <w:rFonts w:ascii="Times New Roman" w:hAnsi="Times New Roman" w:cs="Times New Roman"/>
          <w:color w:val="000000"/>
          <w:lang w:val="en-US" w:eastAsia="en-US" w:bidi="te-IN"/>
        </w:rPr>
        <w:t>);</w:t>
      </w:r>
    </w:p>
    <w:p w:rsidR="001E431C" w:rsidRPr="005570FD" w:rsidRDefault="001E431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For every attempt to modify, it will create new location and return reference to new location.</w:t>
      </w:r>
    </w:p>
    <w:p w:rsidR="00267955" w:rsidRDefault="00267955">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8.toLowerCase()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"HeLlO12345"</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.toLowerCase();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36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b/>
          <w:bCs/>
        </w:rPr>
        <w:t>9.trim()</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 hello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.length()); </w:t>
      </w:r>
      <w:r w:rsidRPr="005570FD">
        <w:rPr>
          <w:rFonts w:ascii="Times New Roman" w:hAnsi="Times New Roman" w:cs="Times New Roman"/>
          <w:color w:val="3F7F5F"/>
          <w:lang w:val="en-US" w:eastAsia="en-US" w:bidi="te-IN"/>
        </w:rPr>
        <w:t>// 7</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.trim();</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.length()); </w:t>
      </w:r>
      <w:r w:rsidRPr="005570FD">
        <w:rPr>
          <w:rFonts w:ascii="Times New Roman" w:hAnsi="Times New Roman" w:cs="Times New Roman"/>
          <w:color w:val="3F7F5F"/>
          <w:lang w:val="en-US" w:eastAsia="en-US" w:bidi="te-IN"/>
        </w:rPr>
        <w:t>// 7</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.length()); </w:t>
      </w:r>
      <w:r w:rsidRPr="005570FD">
        <w:rPr>
          <w:rFonts w:ascii="Times New Roman" w:hAnsi="Times New Roman" w:cs="Times New Roman"/>
          <w:color w:val="3F7F5F"/>
          <w:lang w:val="en-US" w:eastAsia="en-US" w:bidi="te-IN"/>
        </w:rPr>
        <w:t>// 5</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10.</w:t>
      </w:r>
      <w:r w:rsidRPr="005570FD">
        <w:rPr>
          <w:rFonts w:ascii="Times New Roman" w:hAnsi="Times New Roman" w:cs="Times New Roman"/>
          <w:color w:val="000000"/>
          <w:lang w:val="en-US" w:eastAsia="en-US" w:bidi="te-IN"/>
        </w:rPr>
        <w:t xml:space="preserve"> contains()</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.contains(</w:t>
      </w:r>
      <w:r w:rsidRPr="005570FD">
        <w:rPr>
          <w:rFonts w:ascii="Times New Roman" w:hAnsi="Times New Roman" w:cs="Times New Roman"/>
          <w:color w:val="2A00FF"/>
          <w:lang w:val="en-US" w:eastAsia="en-US" w:bidi="te-IN"/>
        </w:rPr>
        <w:t>"is"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"yes"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"no"</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11.indexOf()</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.indexOf(</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"this is java"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.indexOf(</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index</w:t>
      </w:r>
      <w:r w:rsidRPr="005570FD">
        <w:rPr>
          <w:rFonts w:ascii="Times New Roman" w:hAnsi="Times New Roman" w:cs="Times New Roman"/>
          <w:color w:val="000000"/>
          <w:lang w:val="en-US" w:eastAsia="en-US" w:bidi="te-IN"/>
        </w:rPr>
        <w:t>);</w:t>
      </w:r>
    </w:p>
    <w:p w:rsidR="00EB315E" w:rsidRPr="005570FD" w:rsidRDefault="00EB315E">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String comparison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We can compare string in java on the basis of content and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there are three ways to compare strings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equals() method</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 = operator</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By compareTo()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It is used in authentication (by equals() method),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sorting (by compareTo() method),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reference matching (by == operator)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 String compare by equals()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String equals() method compares the original content of the string. It compares values of string for equality. String class provides two methods: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public boolean equals(Object another) compares this string to the specified object.</w:t>
      </w:r>
    </w:p>
    <w:p w:rsidR="007D7BCC" w:rsidRPr="005570FD" w:rsidRDefault="007D7BCC">
      <w:pPr>
        <w:pStyle w:val="Standard"/>
        <w:jc w:val="both"/>
        <w:rPr>
          <w:rFonts w:ascii="Times New Roman" w:hAnsi="Times New Roman" w:cs="Times New Roman"/>
          <w:b/>
          <w:color w:val="7F0055"/>
        </w:rPr>
      </w:pPr>
      <w:r w:rsidRPr="005570FD">
        <w:rPr>
          <w:rFonts w:ascii="Times New Roman" w:eastAsia="Times New Roman" w:hAnsi="Times New Roman" w:cs="Times New Roman"/>
        </w:rPr>
        <w:t xml:space="preserve">    </w:t>
      </w:r>
      <w:r w:rsidRPr="005570FD">
        <w:rPr>
          <w:rFonts w:ascii="Times New Roman" w:hAnsi="Times New Roman" w:cs="Times New Roman"/>
        </w:rPr>
        <w:t>public boolean equalsIgnoreCase(String another) compares this String to another string, ignoring case.</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lastRenderedPageBreak/>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.equals(</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color w:val="2A00FF"/>
        </w:rPr>
        <w:t>both are equal</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color w:val="7F0055"/>
        </w:rPr>
      </w:pPr>
    </w:p>
    <w:p w:rsidR="00C75F55" w:rsidRDefault="00C75F55">
      <w:pPr>
        <w:pStyle w:val="Standard"/>
        <w:jc w:val="both"/>
        <w:rPr>
          <w:rFonts w:ascii="Times New Roman" w:hAnsi="Times New Roman" w:cs="Times New Roman"/>
          <w:b/>
          <w:color w:val="7F0055"/>
        </w:rPr>
      </w:pPr>
    </w:p>
    <w:p w:rsidR="00C75F55" w:rsidRDefault="00C75F55">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.equals(</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2A00FF"/>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2A00FF"/>
        </w:rPr>
        <w:t>not equal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.equalsIgnoreCase(</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"both are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lastRenderedPageBreak/>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equal"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r w:rsidRPr="005570FD">
        <w:rPr>
          <w:rFonts w:ascii="Times New Roman" w:hAnsi="Times New Roman" w:cs="Times New Roman"/>
          <w:color w:val="2A00FF"/>
        </w:rPr>
        <w:t>both are equal</w:t>
      </w:r>
    </w:p>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Eg:</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Program to validate userid and password.</w:t>
      </w:r>
    </w:p>
    <w:p w:rsidR="007D7BCC" w:rsidRPr="005570FD" w:rsidRDefault="007D7BCC">
      <w:pPr>
        <w:pStyle w:val="Standard"/>
        <w:jc w:val="both"/>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java.util.Scanner;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Scanner </w:t>
      </w:r>
      <w:r w:rsidRPr="005570FD">
        <w:rPr>
          <w:rFonts w:ascii="Times New Roman" w:hAnsi="Times New Roman" w:cs="Times New Roman"/>
          <w:color w:val="6A3E3E"/>
          <w:u w:val="single"/>
          <w:lang w:val="en-US" w:eastAsia="en-US" w:bidi="te-IN"/>
        </w:rPr>
        <w:t>sc</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Scanner(System.</w:t>
      </w:r>
      <w:r w:rsidRPr="005570FD">
        <w:rPr>
          <w:rFonts w:ascii="Times New Roman" w:hAnsi="Times New Roman" w:cs="Times New Roman"/>
          <w:b/>
          <w:bCs/>
          <w:i/>
          <w:iCs/>
          <w:color w:val="0000C0"/>
          <w:lang w:val="en-US" w:eastAsia="en-US" w:bidi="te-IN"/>
        </w:rPr>
        <w:t>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user 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userId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910F3B">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Passwd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pwd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Pr="005570FD">
        <w:rPr>
          <w:rFonts w:ascii="Times New Roman" w:hAnsi="Times New Roman" w:cs="Times New Roman"/>
          <w:color w:val="000000"/>
          <w:lang w:val="en-US" w:eastAsia="en-US" w:bidi="te-IN"/>
        </w:rPr>
        <w:t>.</w:t>
      </w:r>
      <w:r w:rsidR="00910F3B">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userId</w:t>
      </w:r>
      <w:r w:rsidRPr="005570FD">
        <w:rPr>
          <w:rFonts w:ascii="Times New Roman" w:hAnsi="Times New Roman" w:cs="Times New Roman"/>
          <w:color w:val="000000"/>
          <w:lang w:val="en-US" w:eastAsia="en-US" w:bidi="te-IN"/>
        </w:rPr>
        <w:t>.equalsIgnoreCase(</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 xml:space="preserve">) &amp;&amp; </w:t>
      </w:r>
      <w:r w:rsidRPr="005570FD">
        <w:rPr>
          <w:rFonts w:ascii="Times New Roman" w:hAnsi="Times New Roman" w:cs="Times New Roman"/>
          <w:color w:val="6A3E3E"/>
          <w:lang w:val="en-US" w:eastAsia="en-US" w:bidi="te-IN"/>
        </w:rPr>
        <w:t>pwd</w:t>
      </w:r>
      <w:r w:rsidRPr="005570FD">
        <w:rPr>
          <w:rFonts w:ascii="Times New Roman" w:hAnsi="Times New Roman" w:cs="Times New Roman"/>
          <w:color w:val="000000"/>
          <w:lang w:val="en-US" w:eastAsia="en-US" w:bidi="te-IN"/>
        </w:rPr>
        <w:t>.equals(</w:t>
      </w:r>
      <w:r w:rsidRPr="005570FD">
        <w:rPr>
          <w:rFonts w:ascii="Times New Roman" w:hAnsi="Times New Roman" w:cs="Times New Roman"/>
          <w:color w:val="2A00FF"/>
          <w:lang w:val="en-US" w:eastAsia="en-US" w:bidi="te-IN"/>
        </w:rPr>
        <w:t>"java"</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"valid user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"In valid user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2) String compare by == operator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 = operator compares references ( locations )  not values.</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color w:val="2A00FF"/>
          <w:lang w:val="en-US" w:eastAsia="en-US" w:bidi="te-IN"/>
        </w:rPr>
      </w:pPr>
      <w:r w:rsidRPr="005570FD">
        <w:rPr>
          <w:rFonts w:ascii="Times New Roman" w:hAnsi="Times New Roman" w:cs="Times New Roman"/>
        </w:rPr>
        <w:t xml:space="preserve">o/p : </w:t>
      </w:r>
      <w:r w:rsidRPr="005570FD">
        <w:rPr>
          <w:rFonts w:ascii="Times New Roman" w:hAnsi="Times New Roman" w:cs="Times New Roman"/>
          <w:color w:val="2A00FF"/>
          <w:lang w:val="en-US" w:eastAsia="en-US" w:bidi="te-IN"/>
        </w:rPr>
        <w:t>different location</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 </w:t>
      </w:r>
      <w:r w:rsidRPr="005570FD">
        <w:rPr>
          <w:rFonts w:ascii="Times New Roman" w:hAnsi="Times New Roman" w:cs="Times New Roman"/>
          <w:color w:val="2A00FF"/>
          <w:lang w:val="en-US" w:eastAsia="en-US" w:bidi="te-IN"/>
        </w:rPr>
        <w:t>different location</w:t>
      </w:r>
    </w:p>
    <w:p w:rsidR="007D7BCC" w:rsidRPr="005570FD" w:rsidRDefault="007D7BCC">
      <w:pPr>
        <w:pStyle w:val="Standard"/>
        <w:jc w:val="both"/>
        <w:rPr>
          <w:rFonts w:ascii="Times New Roman" w:hAnsi="Times New Roman" w:cs="Times New Roman"/>
        </w:rPr>
      </w:pPr>
    </w:p>
    <w:p w:rsidR="007D7BCC" w:rsidRPr="005570FD" w:rsidRDefault="007D7BCC">
      <w:pPr>
        <w:widowControl/>
        <w:suppressAutoHyphens w:val="0"/>
        <w:autoSpaceDE w:val="0"/>
        <w:textAlignment w:val="auto"/>
        <w:rPr>
          <w:rFonts w:ascii="Times New Roman" w:eastAsia="Times New Roman" w:hAnsi="Times New Roman" w:cs="Times New Roma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How may objects are created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 1 or two</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“hello”  already exist in the string pool, then only one creates inside the heap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If  “hello”  does not exist in the string pool, then one object with “hello” palcing inside the string pool and another is created inside the heap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lastRenderedPageBreak/>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Pr="005570FD">
        <w:rPr>
          <w:rFonts w:ascii="Times New Roman" w:hAnsi="Times New Roman" w:cs="Times New Roman"/>
          <w:color w:val="2A00FF"/>
        </w:rPr>
        <w:t>Same location</w:t>
      </w:r>
    </w:p>
    <w:p w:rsidR="007D7BCC" w:rsidRPr="005570FD" w:rsidRDefault="007D7BCC">
      <w:pPr>
        <w:pStyle w:val="Standard"/>
        <w:jc w:val="both"/>
        <w:rPr>
          <w:rFonts w:ascii="Times New Roman" w:hAnsi="Times New Roman" w:cs="Times New Roman"/>
          <w:color w:val="2A00FF"/>
        </w:rPr>
      </w:pPr>
    </w:p>
    <w:p w:rsidR="00EB315E" w:rsidRPr="005570FD" w:rsidRDefault="00EB315E">
      <w:pPr>
        <w:widowControl/>
        <w:suppressAutoHyphens w:val="0"/>
        <w:autoSpaceDE w:val="0"/>
        <w:textAlignment w:val="auto"/>
        <w:rPr>
          <w:rFonts w:ascii="Times New Roman" w:hAnsi="Times New Roman" w:cs="Times New Roman"/>
          <w:b/>
          <w:bCs/>
          <w:color w:val="7F0055"/>
          <w:lang w:val="en-US" w:eastAsia="en-US" w:bidi="te-IN"/>
        </w:rPr>
      </w:pPr>
    </w:p>
    <w:p w:rsidR="00EB315E" w:rsidRPr="005570FD" w:rsidRDefault="00EB315E">
      <w:pPr>
        <w:widowControl/>
        <w:suppressAutoHyphens w:val="0"/>
        <w:autoSpaceDE w:val="0"/>
        <w:textAlignment w:val="auto"/>
        <w:rPr>
          <w:rFonts w:ascii="Times New Roman" w:hAnsi="Times New Roman" w:cs="Times New Roman"/>
          <w:b/>
          <w:bCs/>
          <w:color w:val="7F0055"/>
          <w:lang w:val="en-US" w:eastAsia="en-US" w:bidi="te-IN"/>
        </w:rPr>
      </w:pPr>
    </w:p>
    <w:p w:rsidR="00C75F55" w:rsidRDefault="00C75F55">
      <w:pPr>
        <w:widowControl/>
        <w:suppressAutoHyphens w:val="0"/>
        <w:autoSpaceDE w:val="0"/>
        <w:textAlignment w:val="auto"/>
        <w:rPr>
          <w:rFonts w:ascii="Times New Roman" w:hAnsi="Times New Roman" w:cs="Times New Roman"/>
          <w:b/>
          <w:bCs/>
          <w:color w:val="7F0055"/>
          <w:lang w:val="en-US" w:eastAsia="en-US" w:bidi="te-IN"/>
        </w:rPr>
      </w:pPr>
    </w:p>
    <w:p w:rsidR="00C75F55" w:rsidRDefault="00C75F55">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w:t>
      </w:r>
      <w:r w:rsidR="002272AC">
        <w:rPr>
          <w:rFonts w:ascii="Times New Roman" w:hAnsi="Times New Roman" w:cs="Times New Roman"/>
          <w:color w:val="000000"/>
          <w:lang w:val="en-US" w:eastAsia="en-US" w:bidi="te-IN"/>
        </w:rPr>
        <w:t>new 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"hello"</w:t>
      </w:r>
      <w:r w:rsidR="002272AC">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Pr="005570FD">
        <w:rPr>
          <w:rFonts w:ascii="Times New Roman" w:hAnsi="Times New Roman" w:cs="Times New Roman"/>
          <w:color w:val="2A00FF"/>
        </w:rPr>
        <w:t>Same location</w:t>
      </w:r>
    </w:p>
    <w:p w:rsidR="00267955" w:rsidRDefault="00267955">
      <w:pPr>
        <w:widowControl/>
        <w:suppressAutoHyphens w:val="0"/>
        <w:autoSpaceDE w:val="0"/>
        <w:textAlignment w:val="auto"/>
        <w:rPr>
          <w:rFonts w:ascii="Times New Roman" w:hAnsi="Times New Roman" w:cs="Times New Roman"/>
          <w:b/>
          <w:bCs/>
          <w:color w:val="7F0055"/>
          <w:lang w:val="en-US" w:eastAsia="en-US" w:bidi="te-IN"/>
        </w:rPr>
      </w:pPr>
    </w:p>
    <w:p w:rsidR="00267955" w:rsidRDefault="00267955">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2A00FF"/>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color w:val="2A00FF"/>
          <w:lang w:val="en-US" w:eastAsia="en-US" w:bidi="te-IN"/>
        </w:rPr>
      </w:pPr>
      <w:r w:rsidRPr="005570FD">
        <w:rPr>
          <w:rFonts w:ascii="Times New Roman" w:hAnsi="Times New Roman" w:cs="Times New Roman"/>
          <w:color w:val="2A00FF"/>
        </w:rPr>
        <w:t>o/p :</w:t>
      </w: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color w:val="2A00FF"/>
          <w:lang w:val="en-US" w:eastAsia="en-US" w:bidi="te-IN"/>
        </w:rPr>
        <w:t>different location</w:t>
      </w:r>
    </w:p>
    <w:p w:rsidR="007D7BCC" w:rsidRPr="005570FD" w:rsidRDefault="007D7BCC">
      <w:pPr>
        <w:pStyle w:val="Standard"/>
        <w:jc w:val="both"/>
        <w:rPr>
          <w:rFonts w:ascii="Times New Roman" w:hAnsi="Times New Roman" w:cs="Times New Roman"/>
          <w:color w:val="2A00FF"/>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"same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u w:val="single"/>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"different location"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2A00FF"/>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2A00FF"/>
        </w:rPr>
        <w:t xml:space="preserve">o/p: </w:t>
      </w:r>
      <w:r w:rsidRPr="005570FD">
        <w:rPr>
          <w:rFonts w:ascii="Times New Roman" w:hAnsi="Times New Roman" w:cs="Times New Roman"/>
          <w:color w:val="2A00FF"/>
          <w:lang w:val="en-US" w:eastAsia="en-US" w:bidi="te-IN"/>
        </w:rPr>
        <w:t>same location</w:t>
      </w:r>
    </w:p>
    <w:p w:rsidR="00C75F55" w:rsidRDefault="00C75F55">
      <w:pPr>
        <w:pStyle w:val="Heading1"/>
        <w:rPr>
          <w:rFonts w:ascii="Times New Roman" w:hAnsi="Times New Roman" w:cs="Times New Roman"/>
          <w:sz w:val="24"/>
          <w:szCs w:val="24"/>
        </w:rPr>
      </w:pP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What is Java String Pool?</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Here is a diagram which clearly explains how String Pool is maintained in java heap space and what happens when we use different ways to create Strings.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6C3DE1">
      <w:pPr>
        <w:pStyle w:val="Standard"/>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4319270" cy="2036445"/>
            <wp:effectExtent l="1905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rcRect/>
                    <a:stretch>
                      <a:fillRect/>
                    </a:stretch>
                  </pic:blipFill>
                  <pic:spPr bwMode="auto">
                    <a:xfrm>
                      <a:off x="0" y="0"/>
                      <a:ext cx="4319270" cy="2036445"/>
                    </a:xfrm>
                    <a:prstGeom prst="rect">
                      <a:avLst/>
                    </a:prstGeom>
                    <a:solidFill>
                      <a:srgbClr val="FFFFFF"/>
                    </a:solidFill>
                    <a:ln w="9525">
                      <a:noFill/>
                      <a:miter lim="800000"/>
                      <a:headEnd/>
                      <a:tailEnd/>
                    </a:ln>
                  </pic:spPr>
                </pic:pic>
              </a:graphicData>
            </a:graphic>
          </wp:inline>
        </w:drawing>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String Pool is possible only because </w:t>
      </w:r>
      <w:hyperlink r:id="rId42" w:history="1">
        <w:r w:rsidRPr="005570FD">
          <w:rPr>
            <w:rStyle w:val="Hyperlink"/>
            <w:rFonts w:ascii="Times New Roman" w:hAnsi="Times New Roman" w:cs="Times New Roman"/>
            <w:b/>
            <w:bCs/>
          </w:rPr>
          <w:t>String is immutable in Java</w:t>
        </w:r>
      </w:hyperlink>
      <w:r w:rsidRPr="005570FD">
        <w:rPr>
          <w:rFonts w:ascii="Times New Roman" w:hAnsi="Times New Roman" w:cs="Times New Roman"/>
        </w:rPr>
        <w:t xml:space="preserve"> and it’s implementation of </w:t>
      </w:r>
      <w:hyperlink r:id="rId43" w:history="1">
        <w:r w:rsidRPr="005570FD">
          <w:rPr>
            <w:rStyle w:val="Hyperlink"/>
            <w:rFonts w:ascii="Times New Roman" w:hAnsi="Times New Roman" w:cs="Times New Roman"/>
            <w:b/>
            <w:bCs/>
          </w:rPr>
          <w:t>String interning</w:t>
        </w:r>
      </w:hyperlink>
      <w:r w:rsidRPr="005570FD">
        <w:rPr>
          <w:rFonts w:ascii="Times New Roman" w:hAnsi="Times New Roman" w:cs="Times New Roman"/>
        </w:rPr>
        <w:t xml:space="preserve"> concept. String pool is also example of </w:t>
      </w:r>
      <w:hyperlink r:id="rId44" w:history="1">
        <w:r w:rsidRPr="005570FD">
          <w:rPr>
            <w:rStyle w:val="Hyperlink"/>
            <w:rFonts w:ascii="Times New Roman" w:hAnsi="Times New Roman" w:cs="Times New Roman"/>
            <w:b/>
            <w:bCs/>
          </w:rPr>
          <w:t>Flyweight design pattern</w:t>
        </w:r>
      </w:hyperlink>
      <w:r w:rsidRPr="005570FD">
        <w:rPr>
          <w:rFonts w:ascii="Times New Roman" w:hAnsi="Times New Roman" w:cs="Times New Roman"/>
          <w:b/>
          <w:bCs/>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pool helps in saving a lot of space for Java Runtime although it takes more time to create the 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When we use double quotes to create a String, it first looks for String with same value in the String pool, if found it just returns the reference else it creates a new String in the pool and then returns the reference.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However using </w:t>
      </w:r>
      <w:r w:rsidRPr="005570FD">
        <w:rPr>
          <w:rStyle w:val="Emphasis"/>
          <w:rFonts w:ascii="Times New Roman" w:hAnsi="Times New Roman" w:cs="Times New Roman"/>
        </w:rPr>
        <w:t>new</w:t>
      </w:r>
      <w:r w:rsidRPr="005570FD">
        <w:rPr>
          <w:rFonts w:ascii="Times New Roman" w:hAnsi="Times New Roman" w:cs="Times New Roman"/>
        </w:rPr>
        <w:t xml:space="preserve"> operator, we force String class to create a new String object in heap space. We can use </w:t>
      </w:r>
      <w:r w:rsidRPr="005570FD">
        <w:rPr>
          <w:rStyle w:val="HTMLCode"/>
          <w:rFonts w:ascii="Times New Roman" w:eastAsia="Droid Sans Fallback" w:hAnsi="Times New Roman" w:cs="Times New Roman"/>
          <w:sz w:val="24"/>
          <w:szCs w:val="24"/>
        </w:rPr>
        <w:t>intern()</w:t>
      </w:r>
      <w:r w:rsidRPr="005570FD">
        <w:rPr>
          <w:rFonts w:ascii="Times New Roman" w:hAnsi="Times New Roman" w:cs="Times New Roman"/>
        </w:rPr>
        <w:t xml:space="preserve"> method to put it into the pool or refer to other String object from string pool having same value.</w:t>
      </w:r>
    </w:p>
    <w:p w:rsidR="007D7BCC" w:rsidRPr="005570FD" w:rsidRDefault="007D7BCC">
      <w:pPr>
        <w:pStyle w:val="Standard"/>
        <w:jc w:val="both"/>
        <w:rPr>
          <w:rFonts w:ascii="Times New Roman" w:hAnsi="Times New Roman" w:cs="Times New Roman"/>
        </w:rPr>
      </w:pPr>
    </w:p>
    <w:p w:rsidR="007D7BCC" w:rsidRPr="005570FD" w:rsidRDefault="007D7BCC">
      <w:pPr>
        <w:pStyle w:val="HTMLPreformatted"/>
        <w:rPr>
          <w:rFonts w:ascii="Times New Roman" w:hAnsi="Times New Roman" w:cs="Times New Roman"/>
          <w:sz w:val="24"/>
          <w:szCs w:val="24"/>
        </w:rPr>
      </w:pPr>
      <w:r w:rsidRPr="005570FD">
        <w:rPr>
          <w:rStyle w:val="kwd"/>
          <w:rFonts w:ascii="Times New Roman" w:hAnsi="Times New Roman" w:cs="Times New Roman"/>
          <w:sz w:val="24"/>
          <w:szCs w:val="24"/>
        </w:rPr>
        <w:t>public</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class</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Test</w:t>
      </w:r>
      <w:r w:rsidRPr="005570FD">
        <w:rPr>
          <w:rStyle w:val="pln"/>
          <w:rFonts w:ascii="Times New Roman" w:hAnsi="Times New Roman" w:cs="Times New Roman"/>
          <w:sz w:val="24"/>
          <w:szCs w:val="24"/>
        </w:rPr>
        <w:t xml:space="preserve"> </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p>
    <w:p w:rsidR="007D7BCC" w:rsidRPr="005570FD" w:rsidRDefault="007D7BCC">
      <w:pPr>
        <w:pStyle w:val="HTMLPreformatted"/>
        <w:rPr>
          <w:rStyle w:val="com"/>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com"/>
          <w:rFonts w:ascii="Times New Roman" w:hAnsi="Times New Roman" w:cs="Times New Roman"/>
          <w:sz w:val="24"/>
          <w:szCs w:val="24"/>
        </w:rPr>
        <w:t>/**</w:t>
      </w:r>
    </w:p>
    <w:p w:rsidR="007D7BCC" w:rsidRPr="005570FD" w:rsidRDefault="007D7BCC">
      <w:pPr>
        <w:pStyle w:val="HTMLPreformatted"/>
        <w:rPr>
          <w:rStyle w:val="com"/>
          <w:rFonts w:ascii="Times New Roman" w:eastAsia="Courier New" w:hAnsi="Times New Roman" w:cs="Times New Roman"/>
          <w:sz w:val="24"/>
          <w:szCs w:val="24"/>
        </w:rPr>
      </w:pPr>
      <w:r w:rsidRPr="005570FD">
        <w:rPr>
          <w:rStyle w:val="com"/>
          <w:rFonts w:ascii="Times New Roman" w:eastAsia="Courier New" w:hAnsi="Times New Roman" w:cs="Times New Roman"/>
          <w:sz w:val="24"/>
          <w:szCs w:val="24"/>
        </w:rPr>
        <w:lastRenderedPageBreak/>
        <w:t xml:space="preserve">     </w:t>
      </w:r>
      <w:r w:rsidRPr="005570FD">
        <w:rPr>
          <w:rStyle w:val="com"/>
          <w:rFonts w:ascii="Times New Roman" w:hAnsi="Times New Roman" w:cs="Times New Roman"/>
          <w:sz w:val="24"/>
          <w:szCs w:val="24"/>
        </w:rPr>
        <w:t xml:space="preserve">* </w:t>
      </w:r>
      <w:hyperlink r:id="rId45" w:history="1">
        <w:r w:rsidRPr="005570FD">
          <w:rPr>
            <w:rStyle w:val="com"/>
            <w:rFonts w:ascii="Times New Roman" w:hAnsi="Times New Roman" w:cs="Times New Roman"/>
            <w:sz w:val="24"/>
            <w:szCs w:val="24"/>
          </w:rPr>
          <w:t>Java Strin</w:t>
        </w:r>
        <w:r w:rsidRPr="005570FD">
          <w:rPr>
            <w:rStyle w:val="com"/>
            <w:rFonts w:ascii="Times New Roman" w:hAnsi="Times New Roman" w:cs="Times New Roman"/>
            <w:color w:val="0000FF"/>
            <w:sz w:val="24"/>
            <w:szCs w:val="24"/>
          </w:rPr>
          <w:t>g</w:t>
        </w:r>
      </w:hyperlink>
      <w:r w:rsidRPr="005570FD">
        <w:rPr>
          <w:rStyle w:val="com"/>
          <w:rFonts w:ascii="Times New Roman" w:hAnsi="Times New Roman" w:cs="Times New Roman"/>
          <w:sz w:val="24"/>
          <w:szCs w:val="24"/>
        </w:rPr>
        <w:t xml:space="preserve"> Pool example</w:t>
      </w:r>
    </w:p>
    <w:p w:rsidR="007D7BCC" w:rsidRPr="005570FD" w:rsidRDefault="007D7BCC">
      <w:pPr>
        <w:pStyle w:val="HTMLPreformatted"/>
        <w:rPr>
          <w:rStyle w:val="com"/>
          <w:rFonts w:ascii="Times New Roman" w:eastAsia="Courier New" w:hAnsi="Times New Roman" w:cs="Times New Roman"/>
          <w:sz w:val="24"/>
          <w:szCs w:val="24"/>
        </w:rPr>
      </w:pPr>
      <w:r w:rsidRPr="005570FD">
        <w:rPr>
          <w:rStyle w:val="com"/>
          <w:rFonts w:ascii="Times New Roman" w:eastAsia="Courier New" w:hAnsi="Times New Roman" w:cs="Times New Roman"/>
          <w:sz w:val="24"/>
          <w:szCs w:val="24"/>
        </w:rPr>
        <w:t xml:space="preserve">     </w:t>
      </w:r>
      <w:r w:rsidRPr="005570FD">
        <w:rPr>
          <w:rStyle w:val="com"/>
          <w:rFonts w:ascii="Times New Roman" w:hAnsi="Times New Roman" w:cs="Times New Roman"/>
          <w:sz w:val="24"/>
          <w:szCs w:val="24"/>
        </w:rPr>
        <w:t>* @param args</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com"/>
          <w:rFonts w:ascii="Times New Roman" w:eastAsia="Courier New" w:hAnsi="Times New Roman" w:cs="Times New Roman"/>
          <w:sz w:val="24"/>
          <w:szCs w:val="24"/>
        </w:rPr>
        <w:t xml:space="preserve">     </w:t>
      </w:r>
      <w:r w:rsidRPr="005570FD">
        <w:rPr>
          <w:rStyle w:val="com"/>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kwd"/>
          <w:rFonts w:ascii="Times New Roman" w:hAnsi="Times New Roman" w:cs="Times New Roman"/>
          <w:sz w:val="24"/>
          <w:szCs w:val="24"/>
        </w:rPr>
        <w:t>public</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static</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void</w:t>
      </w:r>
      <w:r w:rsidRPr="005570FD">
        <w:rPr>
          <w:rStyle w:val="pln"/>
          <w:rFonts w:ascii="Times New Roman" w:hAnsi="Times New Roman" w:cs="Times New Roman"/>
          <w:sz w:val="24"/>
          <w:szCs w:val="24"/>
        </w:rPr>
        <w:t xml:space="preserve"> main</w:t>
      </w:r>
      <w:r w:rsidRPr="005570FD">
        <w:rPr>
          <w:rStyle w:val="pun"/>
          <w:rFonts w:ascii="Times New Roman" w:hAnsi="Times New Roman" w:cs="Times New Roman"/>
          <w:sz w:val="24"/>
          <w:szCs w:val="24"/>
        </w:rPr>
        <w:t>(</w:t>
      </w:r>
      <w:r w:rsidRPr="005570FD">
        <w:rPr>
          <w:rStyle w:val="typ"/>
          <w:rFonts w:ascii="Times New Roman" w:hAnsi="Times New Roman" w:cs="Times New Roman"/>
          <w:sz w:val="24"/>
          <w:szCs w:val="24"/>
        </w:rPr>
        <w:t>String</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args</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s1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s2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s3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new</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System</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out</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println</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"s1 == s2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s1</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s2</w:t>
      </w:r>
      <w:r w:rsidRPr="005570FD">
        <w:rPr>
          <w:rStyle w:val="pun"/>
          <w:rFonts w:ascii="Times New Roman" w:hAnsi="Times New Roman" w:cs="Times New Roman"/>
          <w:sz w:val="24"/>
          <w:szCs w:val="24"/>
        </w:rPr>
        <w:t>));</w:t>
      </w:r>
    </w:p>
    <w:p w:rsidR="007D7BCC" w:rsidRPr="005570FD" w:rsidRDefault="007D7BCC">
      <w:pPr>
        <w:pStyle w:val="HTMLPreformatted"/>
        <w:rPr>
          <w:rStyle w:val="pln"/>
          <w:rFonts w:ascii="Times New Roman" w:eastAsia="Courier New"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typ"/>
          <w:rFonts w:ascii="Times New Roman" w:hAnsi="Times New Roman" w:cs="Times New Roman"/>
          <w:sz w:val="24"/>
          <w:szCs w:val="24"/>
        </w:rPr>
        <w:t>System</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out</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println</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"s1 == s3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s1</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s3</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r w:rsidRPr="005570FD">
        <w:rPr>
          <w:rStyle w:val="pln"/>
          <w:rFonts w:ascii="Times New Roman" w:eastAsia="Courier New" w:hAnsi="Times New Roman" w:cs="Times New Roman"/>
          <w:sz w:val="24"/>
          <w:szCs w:val="24"/>
        </w:rPr>
        <w:t xml:space="preserve">    </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p>
    <w:p w:rsidR="007D7BCC" w:rsidRPr="005570FD" w:rsidRDefault="007D7BCC">
      <w:pPr>
        <w:pStyle w:val="HTMLPreformatted"/>
        <w:rPr>
          <w:rFonts w:ascii="Times New Roman" w:hAnsi="Times New Roman" w:cs="Times New Roman"/>
          <w:sz w:val="24"/>
          <w:szCs w:val="24"/>
        </w:rPr>
      </w:pPr>
      <w:r w:rsidRPr="005570FD">
        <w:rPr>
          <w:rStyle w:val="pun"/>
          <w:rFonts w:ascii="Times New Roman" w:hAnsi="Times New Roman" w:cs="Times New Roman"/>
          <w:sz w:val="24"/>
          <w:szCs w:val="24"/>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Style w:val="pln"/>
          <w:rFonts w:ascii="Times New Roman" w:hAnsi="Times New Roman" w:cs="Times New Roman"/>
        </w:rPr>
      </w:pPr>
      <w:r w:rsidRPr="005570FD">
        <w:rPr>
          <w:rFonts w:ascii="Times New Roman" w:hAnsi="Times New Roman" w:cs="Times New Roman"/>
        </w:rPr>
        <w:t>O/P:</w:t>
      </w:r>
    </w:p>
    <w:p w:rsidR="007D7BCC" w:rsidRPr="005570FD" w:rsidRDefault="007D7BCC">
      <w:pPr>
        <w:pStyle w:val="HTMLPreformatted"/>
        <w:rPr>
          <w:rStyle w:val="pln"/>
          <w:rFonts w:ascii="Times New Roman" w:hAnsi="Times New Roman" w:cs="Times New Roman"/>
          <w:sz w:val="24"/>
          <w:szCs w:val="24"/>
        </w:rPr>
      </w:pPr>
      <w:r w:rsidRPr="005570FD">
        <w:rPr>
          <w:rStyle w:val="pln"/>
          <w:rFonts w:ascii="Times New Roman" w:hAnsi="Times New Roman" w:cs="Times New Roman"/>
          <w:sz w:val="24"/>
          <w:szCs w:val="24"/>
        </w:rPr>
        <w:t xml:space="preserve">s1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s2 </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true</w:t>
      </w:r>
    </w:p>
    <w:p w:rsidR="007D7BCC" w:rsidRPr="005570FD" w:rsidRDefault="007D7BCC">
      <w:pPr>
        <w:pStyle w:val="HTMLPreformatted"/>
        <w:rPr>
          <w:rFonts w:ascii="Times New Roman" w:hAnsi="Times New Roman" w:cs="Times New Roman"/>
          <w:sz w:val="24"/>
          <w:szCs w:val="24"/>
        </w:rPr>
      </w:pPr>
      <w:r w:rsidRPr="005570FD">
        <w:rPr>
          <w:rStyle w:val="pln"/>
          <w:rFonts w:ascii="Times New Roman" w:hAnsi="Times New Roman" w:cs="Times New Roman"/>
          <w:sz w:val="24"/>
          <w:szCs w:val="24"/>
        </w:rPr>
        <w:t xml:space="preserve">s1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s3 </w:t>
      </w:r>
      <w:r w:rsidRPr="005570FD">
        <w:rPr>
          <w:rStyle w:val="pun"/>
          <w:rFonts w:ascii="Times New Roman" w:hAnsi="Times New Roman" w:cs="Times New Roman"/>
          <w:sz w:val="24"/>
          <w:szCs w:val="24"/>
        </w:rPr>
        <w:t>:</w:t>
      </w:r>
      <w:r w:rsidRPr="005570FD">
        <w:rPr>
          <w:rStyle w:val="kwd"/>
          <w:rFonts w:ascii="Times New Roman" w:hAnsi="Times New Roman" w:cs="Times New Roman"/>
          <w:sz w:val="24"/>
          <w:szCs w:val="24"/>
        </w:rPr>
        <w:t>false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how many stringw are getting created in below statement;</w:t>
      </w:r>
    </w:p>
    <w:p w:rsidR="007D7BCC" w:rsidRPr="005570FD" w:rsidRDefault="007D7BCC">
      <w:pPr>
        <w:pStyle w:val="Standard"/>
        <w:jc w:val="both"/>
        <w:rPr>
          <w:rFonts w:ascii="Times New Roman" w:hAnsi="Times New Roman" w:cs="Times New Roman"/>
        </w:rPr>
      </w:pPr>
    </w:p>
    <w:p w:rsidR="007D7BCC" w:rsidRPr="005570FD" w:rsidRDefault="007D7BCC">
      <w:pPr>
        <w:pStyle w:val="HTMLPreformatted"/>
        <w:rPr>
          <w:rFonts w:ascii="Times New Roman" w:hAnsi="Times New Roman" w:cs="Times New Roman"/>
          <w:sz w:val="24"/>
          <w:szCs w:val="24"/>
        </w:rPr>
      </w:pPr>
      <w:r w:rsidRPr="005570FD">
        <w:rPr>
          <w:rStyle w:val="typ"/>
          <w:rFonts w:ascii="Times New Roman" w:hAnsi="Times New Roman" w:cs="Times New Roman"/>
          <w:sz w:val="24"/>
          <w:szCs w:val="24"/>
        </w:rPr>
        <w:t>String</w:t>
      </w:r>
      <w:r w:rsidRPr="005570FD">
        <w:rPr>
          <w:rStyle w:val="pln"/>
          <w:rFonts w:ascii="Times New Roman" w:hAnsi="Times New Roman" w:cs="Times New Roman"/>
          <w:sz w:val="24"/>
          <w:szCs w:val="24"/>
        </w:rPr>
        <w:t xml:space="preserve"> str </w:t>
      </w:r>
      <w:r w:rsidRPr="005570FD">
        <w:rPr>
          <w:rStyle w:val="pun"/>
          <w:rFonts w:ascii="Times New Roman" w:hAnsi="Times New Roman" w:cs="Times New Roman"/>
          <w:sz w:val="24"/>
          <w:szCs w:val="24"/>
        </w:rPr>
        <w:t>=</w:t>
      </w:r>
      <w:r w:rsidRPr="005570FD">
        <w:rPr>
          <w:rStyle w:val="pln"/>
          <w:rFonts w:ascii="Times New Roman" w:hAnsi="Times New Roman" w:cs="Times New Roman"/>
          <w:sz w:val="24"/>
          <w:szCs w:val="24"/>
        </w:rPr>
        <w:t xml:space="preserve"> </w:t>
      </w:r>
      <w:r w:rsidRPr="005570FD">
        <w:rPr>
          <w:rStyle w:val="kwd"/>
          <w:rFonts w:ascii="Times New Roman" w:hAnsi="Times New Roman" w:cs="Times New Roman"/>
          <w:sz w:val="24"/>
          <w:szCs w:val="24"/>
        </w:rPr>
        <w:t>new</w:t>
      </w:r>
      <w:r w:rsidRPr="005570FD">
        <w:rPr>
          <w:rStyle w:val="pln"/>
          <w:rFonts w:ascii="Times New Roman" w:hAnsi="Times New Roman" w:cs="Times New Roman"/>
          <w:sz w:val="24"/>
          <w:szCs w:val="24"/>
        </w:rPr>
        <w:t xml:space="preserve"> </w:t>
      </w:r>
      <w:r w:rsidRPr="005570FD">
        <w:rPr>
          <w:rStyle w:val="typ"/>
          <w:rFonts w:ascii="Times New Roman" w:hAnsi="Times New Roman" w:cs="Times New Roman"/>
          <w:sz w:val="24"/>
          <w:szCs w:val="24"/>
        </w:rPr>
        <w:t>String</w:t>
      </w:r>
      <w:r w:rsidRPr="005570FD">
        <w:rPr>
          <w:rStyle w:val="pun"/>
          <w:rFonts w:ascii="Times New Roman" w:hAnsi="Times New Roman" w:cs="Times New Roman"/>
          <w:sz w:val="24"/>
          <w:szCs w:val="24"/>
        </w:rPr>
        <w:t>(</w:t>
      </w:r>
      <w:r w:rsidRPr="005570FD">
        <w:rPr>
          <w:rStyle w:val="str"/>
          <w:rFonts w:ascii="Times New Roman" w:hAnsi="Times New Roman" w:cs="Times New Roman"/>
          <w:sz w:val="24"/>
          <w:szCs w:val="24"/>
        </w:rPr>
        <w:t>"Cat"</w:t>
      </w:r>
      <w:r w:rsidRPr="005570FD">
        <w:rPr>
          <w:rStyle w:val="pun"/>
          <w:rFonts w:ascii="Times New Roman" w:hAnsi="Times New Roman" w:cs="Times New Roman"/>
          <w:sz w:val="24"/>
          <w:szCs w:val="24"/>
        </w:rPr>
        <w:t>);</w:t>
      </w:r>
    </w:p>
    <w:p w:rsidR="007D7BCC" w:rsidRPr="005570FD" w:rsidRDefault="007D7BCC">
      <w:pPr>
        <w:pStyle w:val="HTMLPreformatted"/>
        <w:rPr>
          <w:rFonts w:ascii="Times New Roman" w:hAnsi="Times New Roman" w:cs="Times New Roman"/>
          <w:sz w:val="24"/>
          <w:szCs w:val="24"/>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 above statement, either 1 or 2 string will be created. If there is already a string literal “Cat” in the pool, then only one string “str” will be created in the pool. If there is no string literal “Cat” in the pool, then it will be first created in the pool and then in the heap space, so total 2 string objects will be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Advantage of String pool is to save the heap memory.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Pr="005570FD">
        <w:rPr>
          <w:rFonts w:ascii="Times New Roman" w:hAnsi="Times New Roman" w:cs="Times New Roman"/>
          <w:color w:val="2A00FF"/>
        </w:rPr>
        <w:t>Different location</w:t>
      </w:r>
    </w:p>
    <w:p w:rsidR="007D7BCC" w:rsidRPr="005570FD" w:rsidRDefault="007D7BCC">
      <w:pPr>
        <w:pStyle w:val="Standard"/>
        <w:jc w:val="both"/>
        <w:rPr>
          <w:rFonts w:ascii="Times New Roman" w:hAnsi="Times New Roman" w:cs="Times New Roman"/>
          <w:color w:val="2A00FF"/>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2A00FF"/>
        </w:rPr>
        <w:t>O/P:  Same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6A3E3E"/>
        </w:rPr>
        <w:t>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"Different location"</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color w:val="2A00FF"/>
        </w:rPr>
      </w:pPr>
      <w:r w:rsidRPr="005570FD">
        <w:rPr>
          <w:rFonts w:ascii="Times New Roman" w:hAnsi="Times New Roman" w:cs="Times New Roman"/>
        </w:rPr>
        <w:t xml:space="preserve">O/P;  </w:t>
      </w:r>
      <w:r w:rsidRPr="005570FD">
        <w:rPr>
          <w:rFonts w:ascii="Times New Roman" w:hAnsi="Times New Roman" w:cs="Times New Roman"/>
          <w:color w:val="2A00FF"/>
        </w:rPr>
        <w:t>Different location</w:t>
      </w:r>
    </w:p>
    <w:p w:rsidR="00DF45F3" w:rsidRPr="005570FD" w:rsidRDefault="00DF45F3">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3) String compare by compareTo()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String compareTo() method compares values lexicographically and returns an integer value that describes if first string is less than, equal to or greater than second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compares ASCII value of the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Suppose s1 and s2 are two string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lastRenderedPageBreak/>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diff</w:t>
      </w:r>
      <w:r w:rsidRPr="005570FD">
        <w:rPr>
          <w:rFonts w:ascii="Times New Roman" w:hAnsi="Times New Roman" w:cs="Times New Roman"/>
          <w:color w:val="000000"/>
        </w:rPr>
        <w:t xml:space="preserve"> = </w:t>
      </w:r>
      <w:r w:rsidRPr="005570FD">
        <w:rPr>
          <w:rFonts w:ascii="Times New Roman" w:hAnsi="Times New Roman" w:cs="Times New Roman"/>
          <w:color w:val="6A3E3E"/>
        </w:rPr>
        <w:t>s1</w:t>
      </w:r>
      <w:r w:rsidRPr="005570FD">
        <w:rPr>
          <w:rFonts w:ascii="Times New Roman" w:hAnsi="Times New Roman" w:cs="Times New Roman"/>
          <w:color w:val="000000"/>
        </w:rPr>
        <w:t>.compareTo(</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p>
    <w:p w:rsidR="007D7BCC" w:rsidRPr="005570FD" w:rsidRDefault="00D05701">
      <w:pPr>
        <w:pStyle w:val="Standard"/>
        <w:jc w:val="both"/>
        <w:rPr>
          <w:rFonts w:ascii="Times New Roman" w:hAnsi="Times New Roman" w:cs="Times New Roman"/>
        </w:rPr>
      </w:pPr>
      <w:r>
        <w:rPr>
          <w:rFonts w:ascii="Times New Roman" w:hAnsi="Times New Roman" w:cs="Times New Roman"/>
        </w:rPr>
        <w:t>1) returns 0 if</w:t>
      </w:r>
      <w:r w:rsidR="007D7BCC" w:rsidRPr="005570FD">
        <w:rPr>
          <w:rFonts w:ascii="Times New Roman" w:hAnsi="Times New Roman" w:cs="Times New Roman"/>
        </w:rPr>
        <w:t xml:space="preserve"> bot</w:t>
      </w:r>
      <w:r w:rsidRPr="00D05701">
        <w:rPr>
          <w:rFonts w:ascii="Times New Roman" w:hAnsi="Times New Roman" w:cs="Times New Roman"/>
        </w:rPr>
        <w:t>h</w:t>
      </w:r>
      <w:r w:rsidR="007D7BCC" w:rsidRPr="005570FD">
        <w:rPr>
          <w:rFonts w:ascii="Times New Roman" w:hAnsi="Times New Roman" w:cs="Times New Roman"/>
        </w:rPr>
        <w:t xml:space="preserve"> Strings contains same value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returns positive value  if s1 &gt; s2</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3) returns negative value if s1&lt;s2</w:t>
      </w:r>
    </w:p>
    <w:p w:rsidR="007D7BCC" w:rsidRPr="005570FD" w:rsidRDefault="007D7BCC">
      <w:pPr>
        <w:pStyle w:val="Standard"/>
        <w:jc w:val="both"/>
        <w:rPr>
          <w:rFonts w:ascii="Times New Roman" w:hAnsi="Times New Roman" w:cs="Times New Roman"/>
          <w:b/>
          <w:color w:val="7F0055"/>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.compareTo(</w:t>
      </w:r>
      <w:r w:rsidRPr="005570FD">
        <w:rPr>
          <w:rFonts w:ascii="Times New Roman" w:hAnsi="Times New Roman" w:cs="Times New Roman"/>
          <w:color w:val="6A3E3E"/>
        </w:rPr>
        <w:t>s2</w:t>
      </w:r>
      <w:r w:rsidRPr="005570FD">
        <w:rPr>
          <w:rFonts w:ascii="Times New Roman" w:hAnsi="Times New Roman" w:cs="Times New Roman"/>
          <w:color w:val="000000"/>
        </w:rPr>
        <w: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Same"</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 Same</w:t>
      </w:r>
    </w:p>
    <w:p w:rsidR="007D7BCC" w:rsidRPr="005570FD" w:rsidRDefault="007D7BCC">
      <w:pPr>
        <w:pStyle w:val="Standard"/>
        <w:jc w:val="both"/>
        <w:rPr>
          <w:rFonts w:ascii="Times New Roman" w:hAnsi="Times New Roman" w:cs="Times New Roman"/>
        </w:rPr>
      </w:pPr>
    </w:p>
    <w:p w:rsidR="00EB315E"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 xml:space="preserve">)    {  </w:t>
      </w:r>
    </w:p>
    <w:p w:rsidR="00EB315E" w:rsidRPr="005570FD" w:rsidRDefault="00EB315E">
      <w:pPr>
        <w:pStyle w:val="Standard"/>
        <w:jc w:val="both"/>
        <w:rPr>
          <w:rFonts w:ascii="Times New Roman" w:eastAsia="Times New Roman" w:hAnsi="Times New Roman" w:cs="Times New Roman"/>
          <w:color w:val="000000"/>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.compareTo(</w:t>
      </w:r>
      <w:r w:rsidRPr="005570FD">
        <w:rPr>
          <w:rFonts w:ascii="Times New Roman" w:hAnsi="Times New Roman" w:cs="Times New Roman"/>
          <w:color w:val="6A3E3E"/>
        </w:rPr>
        <w:t>s2</w:t>
      </w:r>
      <w:r w:rsidRPr="005570FD">
        <w:rPr>
          <w:rFonts w:ascii="Times New Roman" w:hAnsi="Times New Roman" w:cs="Times New Roman"/>
          <w:color w:val="000000"/>
        </w:rPr>
        <w:t>)&gt;0)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"S1 &gt; 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"S2 &gt; 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O/P:  </w:t>
      </w:r>
      <w:r w:rsidRPr="005570FD">
        <w:rPr>
          <w:rFonts w:ascii="Times New Roman" w:hAnsi="Times New Roman" w:cs="Times New Roman"/>
          <w:color w:val="2A00FF"/>
        </w:rPr>
        <w:t>S1 &gt; S2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.compareToIgnoreCase(</w:t>
      </w:r>
      <w:r w:rsidRPr="005570FD">
        <w:rPr>
          <w:rFonts w:ascii="Times New Roman" w:hAnsi="Times New Roman" w:cs="Times New Roman"/>
          <w:color w:val="6A3E3E"/>
        </w:rPr>
        <w:t>s2</w:t>
      </w:r>
      <w:r w:rsidRPr="005570FD">
        <w:rPr>
          <w:rFonts w:ascii="Times New Roman" w:hAnsi="Times New Roman" w:cs="Times New Roman"/>
          <w:color w:val="000000"/>
        </w:rPr>
        <w: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"Same"</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else</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"Not Same"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Default="007D7BCC">
      <w:pPr>
        <w:pStyle w:val="Standard"/>
        <w:jc w:val="both"/>
        <w:rPr>
          <w:rFonts w:ascii="Times New Roman" w:hAnsi="Times New Roman" w:cs="Times New Roman"/>
        </w:rPr>
      </w:pPr>
      <w:r w:rsidRPr="005570FD">
        <w:rPr>
          <w:rFonts w:ascii="Times New Roman" w:hAnsi="Times New Roman" w:cs="Times New Roman"/>
        </w:rPr>
        <w:t>O/P: same</w:t>
      </w:r>
    </w:p>
    <w:p w:rsidR="00D05701" w:rsidRDefault="00D05701">
      <w:pPr>
        <w:pStyle w:val="Standard"/>
        <w:jc w:val="both"/>
        <w:rPr>
          <w:rFonts w:ascii="Times New Roman" w:hAnsi="Times New Roman" w:cs="Times New Roman"/>
        </w:rPr>
      </w:pPr>
    </w:p>
    <w:p w:rsidR="00D05701" w:rsidRPr="005570FD" w:rsidRDefault="00D05701">
      <w:pPr>
        <w:pStyle w:val="Standard"/>
        <w:jc w:val="both"/>
        <w:rPr>
          <w:rFonts w:ascii="Times New Roman" w:hAnsi="Times New Roman" w:cs="Times New Roman"/>
          <w:b/>
          <w:bCs/>
        </w:rPr>
      </w:pPr>
      <w:r>
        <w:rPr>
          <w:rFonts w:ascii="Times New Roman" w:hAnsi="Times New Roman" w:cs="Times New Roman"/>
        </w:rPr>
        <w:t>compareTo() is used sort the strings in ascending order or descending order.</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Sorting Strings: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String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2A00FF"/>
        </w:rPr>
        <w:t>"hadoop"</w:t>
      </w:r>
      <w:r w:rsidRPr="005570FD">
        <w:rPr>
          <w:rFonts w:ascii="Times New Roman" w:hAnsi="Times New Roman" w:cs="Times New Roman"/>
          <w:color w:val="000000"/>
        </w:rPr>
        <w:t>,</w:t>
      </w:r>
      <w:r w:rsidRPr="005570FD">
        <w:rPr>
          <w:rFonts w:ascii="Times New Roman" w:hAnsi="Times New Roman" w:cs="Times New Roman"/>
          <w:color w:val="2A00FF"/>
        </w:rPr>
        <w:t>"linux"</w:t>
      </w:r>
      <w:r w:rsidRPr="005570FD">
        <w:rPr>
          <w:rFonts w:ascii="Times New Roman" w:hAnsi="Times New Roman" w:cs="Times New Roman"/>
          <w:color w:val="000000"/>
        </w:rPr>
        <w:t>,</w:t>
      </w:r>
      <w:r w:rsidRPr="005570FD">
        <w:rPr>
          <w:rFonts w:ascii="Times New Roman" w:hAnsi="Times New Roman" w:cs="Times New Roman"/>
          <w:color w:val="2A00FF"/>
        </w:rPr>
        <w:t>"unix"</w:t>
      </w:r>
      <w:r w:rsidRPr="005570FD">
        <w:rPr>
          <w:rFonts w:ascii="Times New Roman" w:hAnsi="Times New Roman" w:cs="Times New Roman"/>
          <w:color w:val="000000"/>
        </w:rPr>
        <w:t>,</w:t>
      </w:r>
      <w:r w:rsidRPr="005570FD">
        <w:rPr>
          <w:rFonts w:ascii="Times New Roman" w:hAnsi="Times New Roman" w:cs="Times New Roman"/>
          <w:color w:val="2A00FF"/>
        </w:rPr>
        <w:t>"servlet"</w:t>
      </w:r>
      <w:r w:rsidRPr="005570FD">
        <w:rPr>
          <w:rFonts w:ascii="Times New Roman" w:hAnsi="Times New Roman" w:cs="Times New Roman"/>
          <w:color w:val="000000"/>
        </w:rPr>
        <w:t>,</w:t>
      </w:r>
      <w:r w:rsidRPr="005570FD">
        <w:rPr>
          <w:rFonts w:ascii="Times New Roman" w:hAnsi="Times New Roman" w:cs="Times New Roman"/>
          <w:color w:val="2A00FF"/>
        </w:rPr>
        <w:t>"jsp"</w:t>
      </w:r>
      <w:r w:rsidRPr="005570FD">
        <w:rPr>
          <w:rFonts w:ascii="Times New Roman" w:hAnsi="Times New Roman" w:cs="Times New Roman"/>
          <w:color w:val="000000"/>
        </w:rPr>
        <w:t>,</w:t>
      </w:r>
      <w:r w:rsidRPr="005570FD">
        <w:rPr>
          <w:rFonts w:ascii="Times New Roman" w:hAnsi="Times New Roman" w:cs="Times New Roman"/>
          <w:color w:val="2A00FF"/>
        </w:rPr>
        <w:t>"html"</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"Before Sorting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0;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0;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j</w:t>
      </w:r>
      <w:r w:rsidRPr="005570FD">
        <w:rPr>
          <w:rFonts w:ascii="Times New Roman" w:hAnsi="Times New Roman" w:cs="Times New Roman"/>
          <w:color w:val="000000"/>
        </w:rPr>
        <w:t xml:space="preserve">=0; </w:t>
      </w:r>
      <w:r w:rsidRPr="005570FD">
        <w:rPr>
          <w:rFonts w:ascii="Times New Roman" w:hAnsi="Times New Roman" w:cs="Times New Roman"/>
          <w:color w:val="6A3E3E"/>
        </w:rPr>
        <w:t>j</w:t>
      </w:r>
      <w:r w:rsidRPr="005570FD">
        <w:rPr>
          <w:rFonts w:ascii="Times New Roman" w:hAnsi="Times New Roman" w:cs="Times New Roman"/>
          <w:color w:val="000000"/>
        </w:rPr>
        <w:t>&lt;</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-1-</w:t>
      </w:r>
      <w:r w:rsidRPr="005570FD">
        <w:rPr>
          <w:rFonts w:ascii="Times New Roman" w:hAnsi="Times New Roman" w:cs="Times New Roman"/>
          <w:color w:val="6A3E3E"/>
        </w:rPr>
        <w:t>i</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b/>
          <w:color w:val="7F0055"/>
        </w:rPr>
        <w:t>if</w:t>
      </w:r>
      <w:r w:rsidRPr="005570FD">
        <w:rPr>
          <w:rFonts w:ascii="Times New Roman" w:hAnsi="Times New Roman" w:cs="Times New Roman"/>
          <w:color w:val="000000"/>
        </w:rPr>
        <w:t>((</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].compareTo(</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+1]))&gt;0)</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temp</w:t>
      </w:r>
      <w:r w:rsidRPr="005570FD">
        <w:rPr>
          <w:rFonts w:ascii="Times New Roman" w:hAnsi="Times New Roman" w:cs="Times New Roman"/>
          <w:color w:val="000000"/>
        </w:rPr>
        <w:t xml:space="preserve"> =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+1];</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j</w:t>
      </w:r>
      <w:r w:rsidRPr="005570FD">
        <w:rPr>
          <w:rFonts w:ascii="Times New Roman" w:hAnsi="Times New Roman" w:cs="Times New Roman"/>
          <w:color w:val="000000"/>
        </w:rPr>
        <w:t>+1]=</w:t>
      </w:r>
      <w:r w:rsidRPr="005570FD">
        <w:rPr>
          <w:rFonts w:ascii="Times New Roman" w:hAnsi="Times New Roman" w:cs="Times New Roman"/>
          <w:color w:val="6A3E3E"/>
        </w:rPr>
        <w:t>temp</w:t>
      </w:r>
      <w:r w:rsidRPr="005570FD">
        <w:rPr>
          <w:rFonts w:ascii="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2A00FF"/>
        </w:rPr>
        <w:t>"After Sorting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lastRenderedPageBreak/>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w:t>
      </w: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 xml:space="preserve"> = 0; </w:t>
      </w:r>
      <w:r w:rsidRPr="005570FD">
        <w:rPr>
          <w:rFonts w:ascii="Times New Roman" w:hAnsi="Times New Roman" w:cs="Times New Roman"/>
          <w:color w:val="6A3E3E"/>
        </w:rPr>
        <w:t>i</w:t>
      </w:r>
      <w:r w:rsidRPr="005570FD">
        <w:rPr>
          <w:rFonts w:ascii="Times New Roman" w:hAnsi="Times New Roman" w:cs="Times New Roman"/>
          <w:color w:val="000000"/>
        </w:rPr>
        <w:t xml:space="preserve"> &lt;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0000C0"/>
        </w:rPr>
        <w:t>length</w:t>
      </w:r>
      <w:r w:rsidRPr="005570FD">
        <w:rPr>
          <w:rFonts w:ascii="Times New Roman" w:hAnsi="Times New Roman" w:cs="Times New Roman"/>
          <w:color w:val="000000"/>
        </w:rPr>
        <w:t xml:space="preserve">; </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names</w:t>
      </w:r>
      <w:r w:rsidRPr="005570FD">
        <w:rPr>
          <w:rFonts w:ascii="Times New Roman" w:hAnsi="Times New Roman" w:cs="Times New Roman"/>
          <w:color w:val="000000"/>
        </w:rPr>
        <w:t>[</w:t>
      </w:r>
      <w:r w:rsidRPr="005570FD">
        <w:rPr>
          <w:rFonts w:ascii="Times New Roman" w:hAnsi="Times New Roman" w:cs="Times New Roman"/>
          <w:color w:val="6A3E3E"/>
        </w:rPr>
        <w:t>i</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Default="007D7BCC">
      <w:pPr>
        <w:pStyle w:val="Standard"/>
        <w:jc w:val="both"/>
        <w:rPr>
          <w:rFonts w:ascii="Times New Roman" w:hAnsi="Times New Roman" w:cs="Times New Roman"/>
        </w:rPr>
      </w:pPr>
    </w:p>
    <w:p w:rsidR="00F33A88" w:rsidRPr="005570FD" w:rsidRDefault="00F33A88">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C75F55" w:rsidRDefault="00C75F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String Concatenation in Java</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 is an operator to concate the Strings.</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"hello"</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s3</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w:t>
      </w:r>
      <w:r w:rsidRPr="005570FD">
        <w:rPr>
          <w:rFonts w:ascii="Times New Roman" w:hAnsi="Times New Roman" w:cs="Times New Roman"/>
          <w:color w:val="2A00FF"/>
        </w:rPr>
        <w:t>"world"</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String </w:t>
      </w:r>
      <w:r w:rsidRPr="005570FD">
        <w:rPr>
          <w:rFonts w:ascii="Times New Roman" w:hAnsi="Times New Roman" w:cs="Times New Roman"/>
          <w:color w:val="6A3E3E"/>
        </w:rPr>
        <w:t>s4</w:t>
      </w:r>
      <w:r w:rsidRPr="005570FD">
        <w:rPr>
          <w:rFonts w:ascii="Times New Roman" w:hAnsi="Times New Roman" w:cs="Times New Roman"/>
          <w:color w:val="000000"/>
        </w:rPr>
        <w:t xml:space="preserve"> = </w:t>
      </w:r>
      <w:r w:rsidRPr="005570FD">
        <w:rPr>
          <w:rFonts w:ascii="Times New Roman" w:hAnsi="Times New Roman" w:cs="Times New Roman"/>
          <w:color w:val="6A3E3E"/>
        </w:rPr>
        <w:t>s2</w:t>
      </w:r>
      <w:r w:rsidRPr="005570FD">
        <w:rPr>
          <w:rFonts w:ascii="Times New Roman" w:hAnsi="Times New Roman" w:cs="Times New Roman"/>
          <w:color w:val="000000"/>
        </w:rPr>
        <w:t>+</w:t>
      </w:r>
      <w:r w:rsidRPr="005570FD">
        <w:rPr>
          <w:rFonts w:ascii="Times New Roman" w:hAnsi="Times New Roman" w:cs="Times New Roman"/>
          <w:color w:val="2A00FF"/>
        </w:rPr>
        <w:t>"\t"</w:t>
      </w:r>
      <w:r w:rsidRPr="005570FD">
        <w:rPr>
          <w:rFonts w:ascii="Times New Roman" w:hAnsi="Times New Roman" w:cs="Times New Roman"/>
          <w:color w:val="000000"/>
        </w:rPr>
        <w:t>+</w:t>
      </w:r>
      <w:r w:rsidRPr="005570FD">
        <w:rPr>
          <w:rFonts w:ascii="Times New Roman" w:hAnsi="Times New Roman" w:cs="Times New Roman"/>
          <w:color w:val="6A3E3E"/>
        </w:rPr>
        <w:t>s3</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s4</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hellojava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hellojava</w:t>
      </w:r>
      <w:r w:rsidRPr="005570FD">
        <w:rPr>
          <w:rFonts w:ascii="Times New Roman" w:hAnsi="Times New Roman" w:cs="Times New Roman"/>
          <w:color w:val="000000"/>
        </w:rPr>
        <w:tab/>
        <w:t>world</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Java String replace() method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 string replace() method replaces all occurrence of first sequence of character with second sequence of character.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lastRenderedPageBreak/>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 is a programming language. Java is a platform. Java is an Island."</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replaceString</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.replace(</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2A00FF"/>
        </w:rPr>
        <w:t>"Kava"</w:t>
      </w:r>
      <w:r w:rsidRPr="005570FD">
        <w:rPr>
          <w:rFonts w:ascii="Times New Roman" w:hAnsi="Times New Roman" w:cs="Times New Roman"/>
          <w:color w:val="000000"/>
        </w:rPr>
        <w:t>);</w:t>
      </w:r>
      <w:r w:rsidRPr="005570FD">
        <w:rPr>
          <w:rFonts w:ascii="Times New Roman" w:hAnsi="Times New Roman" w:cs="Times New Roman"/>
          <w:color w:val="3F7F5F"/>
        </w:rPr>
        <w:t>//replaces all occurrences of "Java" to "</w:t>
      </w:r>
      <w:r w:rsidRPr="005570FD">
        <w:rPr>
          <w:rFonts w:ascii="Times New Roman" w:hAnsi="Times New Roman" w:cs="Times New Roman"/>
          <w:color w:val="3F7F5F"/>
          <w:u w:val="single"/>
        </w:rPr>
        <w:t>Kava</w:t>
      </w:r>
      <w:r w:rsidRPr="005570FD">
        <w:rPr>
          <w:rFonts w:ascii="Times New Roman" w:hAnsi="Times New Roman" w:cs="Times New Roman"/>
          <w:color w:val="3F7F5F"/>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replaceString</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Output: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 is a programming language. Java is a platform. Java is an Island.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Kava is a programming language. Kava is a platform. Kava is an Island.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replace(), will change value of the String as String is a immutable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returns replaced value.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String value can not be changed for every attempt on the String it creates new location.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 is a programming language. Java is a platform. Java is an Island."</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replaceString</w:t>
      </w:r>
      <w:r w:rsidRPr="005570FD">
        <w:rPr>
          <w:rFonts w:ascii="Times New Roman" w:hAnsi="Times New Roman" w:cs="Times New Roman"/>
          <w:color w:val="000000"/>
        </w:rPr>
        <w:t>=</w:t>
      </w:r>
      <w:r w:rsidRPr="005570FD">
        <w:rPr>
          <w:rFonts w:ascii="Times New Roman" w:hAnsi="Times New Roman" w:cs="Times New Roman"/>
          <w:color w:val="6A3E3E"/>
        </w:rPr>
        <w:t>s1</w:t>
      </w:r>
      <w:r w:rsidRPr="005570FD">
        <w:rPr>
          <w:rFonts w:ascii="Times New Roman" w:hAnsi="Times New Roman" w:cs="Times New Roman"/>
          <w:color w:val="000000"/>
        </w:rPr>
        <w:t>.replaceAll(</w:t>
      </w:r>
      <w:r w:rsidRPr="005570FD">
        <w:rPr>
          <w:rFonts w:ascii="Times New Roman" w:hAnsi="Times New Roman" w:cs="Times New Roman"/>
          <w:color w:val="2A00FF"/>
        </w:rPr>
        <w:t>"Java"</w:t>
      </w:r>
      <w:r w:rsidRPr="005570FD">
        <w:rPr>
          <w:rFonts w:ascii="Times New Roman" w:hAnsi="Times New Roman" w:cs="Times New Roman"/>
          <w:color w:val="000000"/>
        </w:rPr>
        <w:t>,</w:t>
      </w:r>
      <w:r w:rsidRPr="005570FD">
        <w:rPr>
          <w:rFonts w:ascii="Times New Roman" w:hAnsi="Times New Roman" w:cs="Times New Roman"/>
          <w:color w:val="2A00FF"/>
        </w:rPr>
        <w:t>"Kava"</w:t>
      </w:r>
      <w:r w:rsidRPr="005570FD">
        <w:rPr>
          <w:rFonts w:ascii="Times New Roman" w:hAnsi="Times New Roman" w:cs="Times New Roman"/>
          <w:color w:val="000000"/>
        </w:rPr>
        <w:t>);</w:t>
      </w:r>
      <w:r w:rsidRPr="005570FD">
        <w:rPr>
          <w:rFonts w:ascii="Times New Roman" w:hAnsi="Times New Roman" w:cs="Times New Roman"/>
          <w:color w:val="3F7F5F"/>
        </w:rPr>
        <w:t>//replaces all occurrences of "Java" to "</w:t>
      </w:r>
      <w:r w:rsidRPr="005570FD">
        <w:rPr>
          <w:rFonts w:ascii="Times New Roman" w:hAnsi="Times New Roman" w:cs="Times New Roman"/>
          <w:color w:val="3F7F5F"/>
          <w:u w:val="single"/>
        </w:rPr>
        <w:t>Kava</w:t>
      </w:r>
      <w:r w:rsidRPr="005570FD">
        <w:rPr>
          <w:rFonts w:ascii="Times New Roman" w:hAnsi="Times New Roman" w:cs="Times New Roman"/>
          <w:color w:val="3F7F5F"/>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s1</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replaceString</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Output: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 is a programming language. Java is a platform. Java is an Island.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Kava is a programming language. Kava is a platform. Kava is an Island.</w:t>
      </w:r>
    </w:p>
    <w:p w:rsidR="00267955" w:rsidRDefault="00267955">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Spilt() of String class: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rPr>
        <w:t>It return array of Strings;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  args</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w:t>
      </w:r>
      <w:r w:rsidRPr="005570FD">
        <w:rPr>
          <w:rFonts w:ascii="Times New Roman" w:hAnsi="Times New Roman" w:cs="Times New Roman"/>
          <w:color w:val="6A3E3E"/>
        </w:rPr>
        <w:t>s1</w:t>
      </w:r>
      <w:r w:rsidRPr="005570FD">
        <w:rPr>
          <w:rFonts w:ascii="Times New Roman" w:hAnsi="Times New Roman" w:cs="Times New Roman"/>
          <w:color w:val="000000"/>
        </w:rPr>
        <w:t>=</w:t>
      </w:r>
      <w:r w:rsidRPr="005570FD">
        <w:rPr>
          <w:rFonts w:ascii="Times New Roman" w:hAnsi="Times New Roman" w:cs="Times New Roman"/>
          <w:color w:val="2A00FF"/>
        </w:rPr>
        <w:t>"java linux unix hadoop html"</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String [] </w:t>
      </w:r>
      <w:r w:rsidRPr="005570FD">
        <w:rPr>
          <w:rFonts w:ascii="Times New Roman" w:hAnsi="Times New Roman" w:cs="Times New Roman"/>
          <w:color w:val="6A3E3E"/>
        </w:rPr>
        <w:t>s2</w:t>
      </w:r>
      <w:r w:rsidRPr="005570FD">
        <w:rPr>
          <w:rFonts w:ascii="Times New Roman" w:hAnsi="Times New Roman" w:cs="Times New Roman"/>
          <w:color w:val="000000"/>
        </w:rPr>
        <w:t xml:space="preserve"> =</w:t>
      </w:r>
      <w:r w:rsidRPr="005570FD">
        <w:rPr>
          <w:rFonts w:ascii="Times New Roman" w:hAnsi="Times New Roman" w:cs="Times New Roman"/>
          <w:color w:val="6A3E3E"/>
        </w:rPr>
        <w:t>s1</w:t>
      </w:r>
      <w:r w:rsidRPr="005570FD">
        <w:rPr>
          <w:rFonts w:ascii="Times New Roman" w:hAnsi="Times New Roman" w:cs="Times New Roman"/>
          <w:color w:val="000000"/>
        </w:rPr>
        <w:t>.split(</w:t>
      </w:r>
      <w:r w:rsidRPr="005570FD">
        <w:rPr>
          <w:rFonts w:ascii="Times New Roman" w:hAnsi="Times New Roman" w:cs="Times New Roman"/>
          <w:color w:val="2A00FF"/>
        </w:rPr>
        <w:t>" "</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lastRenderedPageBreak/>
        <w:t xml:space="preserve">    </w:t>
      </w:r>
      <w:r w:rsidRPr="005570FD">
        <w:rPr>
          <w:rFonts w:ascii="Times New Roman" w:hAnsi="Times New Roman" w:cs="Times New Roman"/>
          <w:color w:val="000000"/>
        </w:rPr>
        <w:tab/>
        <w:t xml:space="preserve">   </w:t>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str</w:t>
      </w:r>
      <w:r w:rsidRPr="005570FD">
        <w:rPr>
          <w:rFonts w:ascii="Times New Roman" w:hAnsi="Times New Roman" w:cs="Times New Roman"/>
          <w:color w:val="000000"/>
        </w:rPr>
        <w:t xml:space="preserve"> : </w:t>
      </w:r>
      <w:r w:rsidRPr="005570FD">
        <w:rPr>
          <w:rFonts w:ascii="Times New Roman" w:hAnsi="Times New Roman" w:cs="Times New Roman"/>
          <w:color w:val="6A3E3E"/>
        </w:rPr>
        <w:t>s2</w:t>
      </w:r>
      <w:r w:rsidRPr="005570FD">
        <w:rPr>
          <w:rFonts w:ascii="Times New Roman" w:hAnsi="Times New Roman" w:cs="Times New Roman"/>
          <w:color w:val="000000"/>
        </w:rPr>
        <w:t>)</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    </w:t>
      </w:r>
      <w:r w:rsidRPr="005570FD">
        <w:rPr>
          <w:rFonts w:ascii="Times New Roman" w:hAnsi="Times New Roman" w:cs="Times New Roman"/>
          <w:color w:val="000000"/>
        </w:rPr>
        <w:tab/>
      </w:r>
      <w:r w:rsidRPr="005570FD">
        <w:rPr>
          <w:rFonts w:ascii="Times New Roman" w:hAnsi="Times New Roman" w:cs="Times New Roman"/>
          <w:color w:val="000000"/>
        </w:rPr>
        <w:tab/>
        <w:t xml:space="preserve">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r>
      <w:r w:rsidRPr="005570FD">
        <w:rPr>
          <w:rFonts w:ascii="Times New Roman" w:hAnsi="Times New Roman" w:cs="Times New Roman"/>
          <w:color w:val="000000"/>
        </w:rPr>
        <w:tab/>
        <w:t xml:space="preserve">   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str</w:t>
      </w:r>
      <w:r w:rsidRPr="005570FD">
        <w:rPr>
          <w:rFonts w:ascii="Times New Roman" w:hAnsi="Times New Roman" w:cs="Times New Roman"/>
          <w:color w:val="000000"/>
        </w:rPr>
        <w:t>);</w:t>
      </w: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ab/>
        <w:t xml:space="preserve">   }      </w:t>
      </w:r>
    </w:p>
    <w:p w:rsidR="007D7BCC" w:rsidRPr="005570FD" w:rsidRDefault="007D7BCC">
      <w:pPr>
        <w:pStyle w:val="Standard"/>
        <w:jc w:val="both"/>
        <w:rPr>
          <w:rFonts w:ascii="Times New Roman" w:eastAsia="Times New Roman" w:hAnsi="Times New Roman" w:cs="Times New Roman"/>
          <w:color w:val="000000"/>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color w:val="000000"/>
        </w:rPr>
        <w:t xml:space="preserve"> </w:t>
      </w:r>
      <w:r w:rsidRPr="005570FD">
        <w:rPr>
          <w:rFonts w:ascii="Times New Roman" w:hAnsi="Times New Roman" w:cs="Times New Roman"/>
          <w:color w:val="000000"/>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O/P;</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java</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linux</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unix</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hadoop</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html</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"1001:nrit:25:5000:male"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.split(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[0]+</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[1]+</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[4]);</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b/>
          <w:bCs/>
        </w:rPr>
      </w:pPr>
      <w:r w:rsidRPr="005570FD">
        <w:rPr>
          <w:rFonts w:ascii="Times New Roman" w:hAnsi="Times New Roman" w:cs="Times New Roman"/>
          <w:b/>
          <w:bCs/>
        </w:rPr>
        <w:t>O/p:</w:t>
      </w:r>
    </w:p>
    <w:p w:rsidR="007D7BCC" w:rsidRPr="005570FD" w:rsidRDefault="007D7BCC">
      <w:pPr>
        <w:pStyle w:val="Standard"/>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1001</w:t>
      </w:r>
      <w:r w:rsidRPr="005570FD">
        <w:rPr>
          <w:rFonts w:ascii="Times New Roman" w:hAnsi="Times New Roman" w:cs="Times New Roman"/>
          <w:color w:val="000000"/>
          <w:lang w:val="en-US" w:eastAsia="en-US" w:bidi="te-IN"/>
        </w:rPr>
        <w:tab/>
        <w:t>nrit</w:t>
      </w:r>
      <w:r w:rsidRPr="005570FD">
        <w:rPr>
          <w:rFonts w:ascii="Times New Roman" w:hAnsi="Times New Roman" w:cs="Times New Roman"/>
          <w:color w:val="000000"/>
          <w:lang w:val="en-US" w:eastAsia="en-US" w:bidi="te-IN"/>
        </w:rPr>
        <w:tab/>
        <w:t>male</w:t>
      </w:r>
    </w:p>
    <w:p w:rsidR="007D7BCC" w:rsidRPr="005570FD" w:rsidRDefault="007D7BCC">
      <w:pPr>
        <w:pStyle w:val="Standard"/>
        <w:rPr>
          <w:rFonts w:ascii="Times New Roman" w:hAnsi="Times New Roman" w:cs="Times New Roman"/>
          <w:b/>
          <w:bCs/>
        </w:rPr>
      </w:pPr>
    </w:p>
    <w:p w:rsidR="00267955" w:rsidRDefault="00267955">
      <w:pPr>
        <w:pStyle w:val="Standard"/>
        <w:rPr>
          <w:rFonts w:ascii="Times New Roman" w:hAnsi="Times New Roman" w:cs="Times New Roman"/>
          <w:b/>
          <w:bCs/>
        </w:rPr>
      </w:pPr>
    </w:p>
    <w:p w:rsidR="007D7BCC" w:rsidRPr="005570FD" w:rsidRDefault="007D7BCC">
      <w:pPr>
        <w:pStyle w:val="Standard"/>
        <w:rPr>
          <w:rFonts w:ascii="Times New Roman" w:eastAsia="Times New Roman" w:hAnsi="Times New Roman" w:cs="Times New Roman"/>
          <w:lang w:val="en-US" w:eastAsia="en-US" w:bidi="te-IN"/>
        </w:rPr>
      </w:pPr>
      <w:r w:rsidRPr="005570FD">
        <w:rPr>
          <w:rFonts w:ascii="Times New Roman" w:hAnsi="Times New Roman" w:cs="Times New Roman"/>
          <w:b/>
          <w:bCs/>
        </w:rPr>
        <w:t>How to create Immutable class.</w:t>
      </w:r>
    </w:p>
    <w:p w:rsidR="007D7BCC" w:rsidRPr="005570FD" w:rsidRDefault="007D7BCC">
      <w:pPr>
        <w:widowControl/>
        <w:suppressAutoHyphens w:val="0"/>
        <w:spacing w:before="280" w:after="28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To create immutable class in java, you have to do following steps.</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Declare the class as final so it can’t be extended.</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Make all fields private so that direct access is not allowed.</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Don’t provide setter methods for variables</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xml:space="preserve">Make all </w:t>
      </w:r>
      <w:r w:rsidRPr="005570FD">
        <w:rPr>
          <w:rFonts w:ascii="Times New Roman" w:eastAsia="Times New Roman" w:hAnsi="Times New Roman" w:cs="Times New Roman"/>
          <w:b/>
          <w:bCs/>
          <w:lang w:val="en-US" w:eastAsia="en-US" w:bidi="te-IN"/>
        </w:rPr>
        <w:t>mutable fields final</w:t>
      </w:r>
      <w:r w:rsidRPr="005570FD">
        <w:rPr>
          <w:rFonts w:ascii="Times New Roman" w:eastAsia="Times New Roman" w:hAnsi="Times New Roman" w:cs="Times New Roman"/>
          <w:lang w:val="en-US" w:eastAsia="en-US" w:bidi="te-IN"/>
        </w:rPr>
        <w:t xml:space="preserve"> so that it’s value can be assigned only once.</w:t>
      </w:r>
    </w:p>
    <w:p w:rsidR="007D7BCC" w:rsidRPr="005570FD" w:rsidRDefault="007D7BCC" w:rsidP="00C85BE0">
      <w:pPr>
        <w:widowControl/>
        <w:numPr>
          <w:ilvl w:val="0"/>
          <w:numId w:val="12"/>
        </w:numPr>
        <w:suppressAutoHyphens w:val="0"/>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Initialize all the fields via a constructor performing deep copy.</w:t>
      </w:r>
    </w:p>
    <w:p w:rsidR="007D7BCC" w:rsidRPr="005570FD" w:rsidRDefault="007D7BCC" w:rsidP="00C85BE0">
      <w:pPr>
        <w:widowControl/>
        <w:numPr>
          <w:ilvl w:val="0"/>
          <w:numId w:val="12"/>
        </w:numPr>
        <w:suppressAutoHyphens w:val="0"/>
        <w:spacing w:after="280"/>
        <w:textAlignment w:val="auto"/>
        <w:rPr>
          <w:rFonts w:ascii="Times New Roman" w:hAnsi="Times New Roman" w:cs="Times New Roman"/>
          <w:b/>
          <w:bCs/>
        </w:rPr>
      </w:pPr>
      <w:r w:rsidRPr="005570FD">
        <w:rPr>
          <w:rFonts w:ascii="Times New Roman" w:eastAsia="Times New Roman" w:hAnsi="Times New Roman" w:cs="Times New Roman"/>
          <w:lang w:val="en-US" w:eastAsia="en-US" w:bidi="te-IN"/>
        </w:rPr>
        <w:t>Perform cloning of objects in the getter methods to return a copy rather than returning the actual object reference.</w:t>
      </w:r>
    </w:p>
    <w:p w:rsidR="007D7BCC" w:rsidRPr="005570FD" w:rsidRDefault="007D7BCC">
      <w:pPr>
        <w:pStyle w:val="Standard"/>
        <w:rPr>
          <w:rFonts w:ascii="Times New Roman" w:hAnsi="Times New Roman" w:cs="Times New Roman"/>
          <w:b/>
          <w:bCs/>
        </w:rPr>
      </w:pPr>
      <w:r w:rsidRPr="005570FD">
        <w:rPr>
          <w:rFonts w:ascii="Times New Roman" w:hAnsi="Times New Roman" w:cs="Times New Roman"/>
          <w:b/>
          <w:bCs/>
        </w:rPr>
        <w:t>Program to create immutable class</w:t>
      </w:r>
    </w:p>
    <w:p w:rsidR="007D7BCC" w:rsidRPr="005570FD" w:rsidRDefault="007D7BCC">
      <w:pPr>
        <w:pStyle w:val="Standard"/>
        <w:rPr>
          <w:rFonts w:ascii="Times New Roman" w:hAnsi="Times New Roman" w:cs="Times New Roman"/>
          <w:b/>
          <w:bCs/>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b/>
          <w:bCs/>
          <w:color w:val="7F0055"/>
          <w:lang w:val="en-US" w:eastAsia="en-US" w:bidi="te-IN"/>
        </w:rPr>
        <w:t>final</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private</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initialization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copying one object data into another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Sample(Sample </w:t>
      </w:r>
      <w:r w:rsidR="00750594">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C0C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lang w:val="en-US" w:eastAsia="en-US" w:bidi="te-IN"/>
        </w:rPr>
        <w:tab/>
      </w:r>
      <w:r w:rsidRPr="005570FD">
        <w:rPr>
          <w:rFonts w:ascii="Times New Roman" w:hAnsi="Times New Roman" w:cs="Times New Roman"/>
          <w:color w:val="000000"/>
          <w:lang w:val="en-US" w:eastAsia="en-US" w:bidi="te-IN"/>
        </w:rPr>
        <w:t>// initialization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 xml:space="preserve">, </w:t>
      </w:r>
      <w:r w:rsidR="00750594">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shd w:val="clear" w:color="auto" w:fill="FFFF00"/>
          <w:lang w:val="en-US" w:eastAsia="en-US" w:bidi="te-IN"/>
        </w:rPr>
        <w:t>name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getId()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getName()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C0C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cloning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 newInstance()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00750594">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shd w:val="clear" w:color="auto" w:fill="C0C0C0"/>
          <w:lang w:val="en-US" w:eastAsia="en-US" w:bidi="te-IN"/>
        </w:rPr>
        <w:t>name</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temp</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pStyle w:val="Standard"/>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//creating and initializing object.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Sample(10,</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//Cloning  s2 from s1</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.newInstance();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creating s3 object and copying s1 data into s3.</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"cloned"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"cloning failed"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"Copy created"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"copy failed"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.getId()+</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.getId()+</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s2</w:t>
      </w:r>
      <w:r w:rsidRPr="005570FD">
        <w:rPr>
          <w:rFonts w:ascii="Times New Roman" w:hAnsi="Times New Roman" w:cs="Times New Roman"/>
          <w:color w:val="000000"/>
          <w:lang w:val="en-US" w:eastAsia="en-US" w:bidi="te-IN"/>
        </w:rPr>
        <w:t>.getName());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.getId()+</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s3</w:t>
      </w:r>
      <w:r w:rsidRPr="005570FD">
        <w:rPr>
          <w:rFonts w:ascii="Times New Roman" w:hAnsi="Times New Roman" w:cs="Times New Roman"/>
          <w:color w:val="000000"/>
          <w:lang w:val="en-US" w:eastAsia="en-US" w:bidi="te-IN"/>
        </w:rPr>
        <w:t>.getName());</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rPr>
          <w:rFonts w:ascii="Times New Roman" w:hAnsi="Times New Roman" w:cs="Times New Roman"/>
          <w:b/>
          <w:bCs/>
        </w:rPr>
      </w:pP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Why String is immutable or final in Java</w:t>
      </w:r>
    </w:p>
    <w:p w:rsidR="007D7BCC" w:rsidRPr="005570FD" w:rsidRDefault="007D7BCC">
      <w:pPr>
        <w:pStyle w:val="Heading2"/>
        <w:rPr>
          <w:rFonts w:ascii="Times New Roman" w:hAnsi="Times New Roman" w:cs="Times New Roman"/>
          <w:sz w:val="24"/>
          <w:szCs w:val="24"/>
        </w:rPr>
      </w:pPr>
      <w:r w:rsidRPr="005570FD">
        <w:rPr>
          <w:rFonts w:ascii="Times New Roman" w:hAnsi="Times New Roman" w:cs="Times New Roman"/>
          <w:sz w:val="24"/>
          <w:szCs w:val="24"/>
        </w:rPr>
        <w:t>Why String is immutable in Java?</w:t>
      </w:r>
    </w:p>
    <w:p w:rsidR="007D7BCC" w:rsidRPr="005570FD" w:rsidRDefault="007D7BCC">
      <w:pPr>
        <w:pStyle w:val="Heading1"/>
        <w:rPr>
          <w:rFonts w:ascii="Times New Roman" w:hAnsi="Times New Roman" w:cs="Times New Roman"/>
          <w:sz w:val="24"/>
          <w:szCs w:val="24"/>
        </w:rPr>
      </w:pPr>
      <w:r w:rsidRPr="005570FD">
        <w:rPr>
          <w:rFonts w:ascii="Times New Roman" w:hAnsi="Times New Roman" w:cs="Times New Roman"/>
          <w:sz w:val="24"/>
          <w:szCs w:val="24"/>
        </w:rPr>
        <w:t>benefits of String immutability</w:t>
      </w:r>
    </w:p>
    <w:p w:rsidR="007D7BCC" w:rsidRPr="005570FD" w:rsidRDefault="007F5BB8">
      <w:pPr>
        <w:pStyle w:val="Standard"/>
        <w:rPr>
          <w:rFonts w:ascii="Times New Roman" w:hAnsi="Times New Roman" w:cs="Times New Roman"/>
        </w:rPr>
      </w:pPr>
      <w:hyperlink r:id="rId46" w:history="1">
        <w:r w:rsidR="007D7BCC" w:rsidRPr="005570FD">
          <w:rPr>
            <w:rStyle w:val="Hyperlink"/>
            <w:rFonts w:ascii="Times New Roman" w:hAnsi="Times New Roman" w:cs="Times New Roman"/>
            <w:b/>
            <w:bCs/>
          </w:rPr>
          <w:t>String pool</w:t>
        </w:r>
      </w:hyperlink>
      <w:r w:rsidR="007D7BCC" w:rsidRPr="005570FD">
        <w:rPr>
          <w:rFonts w:ascii="Times New Roman" w:hAnsi="Times New Roman" w:cs="Times New Roman"/>
          <w:b/>
          <w:bCs/>
        </w:rPr>
        <w:t xml:space="preserve"> </w:t>
      </w:r>
      <w:r w:rsidR="007D7BCC" w:rsidRPr="005570FD">
        <w:rPr>
          <w:rFonts w:ascii="Times New Roman" w:hAnsi="Times New Roman" w:cs="Times New Roman"/>
        </w:rPr>
        <w:t>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If String is not immutable then it would cause severe security threat to the application. For example, database username, password are passed as String to get database connection and in </w:t>
      </w:r>
      <w:hyperlink r:id="rId47" w:history="1">
        <w:r w:rsidRPr="005570FD">
          <w:rPr>
            <w:rStyle w:val="Hyperlink"/>
            <w:rFonts w:ascii="Times New Roman" w:hAnsi="Times New Roman" w:cs="Times New Roman"/>
            <w:b/>
            <w:bCs/>
          </w:rPr>
          <w:t>socket programming</w:t>
        </w:r>
      </w:hyperlink>
      <w:r w:rsidRPr="005570FD">
        <w:rPr>
          <w:rFonts w:ascii="Times New Roman" w:hAnsi="Times New Roman" w:cs="Times New Roman"/>
        </w:rPr>
        <w:t xml:space="preserve"> host and port details passed as String. Since String is immutable it’s value can’t be changed otherwise any hacker could change the referenced value to cause security issues in the application.</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Since String is immutable, it is safe for multithreading and a single String instance can be shared across different threads. This avoid the usage of synchronization for thread safety, Strings are implicitly thread safe.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 xml:space="preserve">Strings are used in </w:t>
      </w:r>
      <w:hyperlink r:id="rId48" w:history="1">
        <w:r w:rsidRPr="005570FD">
          <w:rPr>
            <w:rStyle w:val="Hyperlink"/>
            <w:rFonts w:ascii="Times New Roman" w:hAnsi="Times New Roman" w:cs="Times New Roman"/>
            <w:b/>
            <w:bCs/>
          </w:rPr>
          <w:t>java classloader</w:t>
        </w:r>
      </w:hyperlink>
      <w:r w:rsidRPr="005570FD">
        <w:rPr>
          <w:rFonts w:ascii="Times New Roman" w:hAnsi="Times New Roman" w:cs="Times New Roman"/>
        </w:rPr>
        <w:t xml:space="preserve">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7D7BCC" w:rsidRPr="00267955" w:rsidRDefault="007D7BCC">
      <w:pPr>
        <w:pStyle w:val="Standard"/>
        <w:jc w:val="center"/>
        <w:rPr>
          <w:rFonts w:ascii="Times New Roman" w:hAnsi="Times New Roman" w:cs="Times New Roman"/>
          <w:b/>
          <w:bCs/>
          <w:sz w:val="40"/>
          <w:szCs w:val="40"/>
        </w:rPr>
      </w:pPr>
      <w:r w:rsidRPr="00267955">
        <w:rPr>
          <w:rFonts w:ascii="Times New Roman" w:hAnsi="Times New Roman" w:cs="Times New Roman"/>
          <w:b/>
          <w:bCs/>
          <w:sz w:val="40"/>
          <w:szCs w:val="40"/>
        </w:rPr>
        <w:t>StringBuffer</w:t>
      </w:r>
    </w:p>
    <w:p w:rsidR="007D7BCC" w:rsidRPr="005570FD" w:rsidRDefault="007D7BCC">
      <w:pPr>
        <w:pStyle w:val="Standard"/>
        <w:jc w:val="center"/>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class from java.lang package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StringBuffer class is used to create mutable (modifiable) string. The StringBuffer class in java is same as String class except, it is mutable i.e. it can be changed.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Note: Java StringBuffer class is thread-safe i.e. multiple threads cannot access it simultaneously. So it is safe and will result in an order.</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Important Constructors of StringBuffer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StringBuffer() --&gt; creates an empty string buffer with the initial capacity of 16 bytes.</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StringBuffer sb = new StringBuffer()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StringBuffer(String str)--&gt; creates a string buffer with the specified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StringBuffer sb = new StringBuffer(“hello”)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StringBuffer(int capacity)--&gt; creates an empty string buffer with the specified capacity as length.</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StringBuffer sb = new StringBuffer(10)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Important methods of StringBuffer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synchronized StringBuffer append(String s):</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append the specified string with this 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The append() method is overloaded like append(char), append(boolean), append(int), append(float), append(double) etc.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 xml:space="preserve">public synchronized StringBuffer insert(int offset, String s):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insert the specified string with this string at the specified position. The insert() method is overloaded like insert(int, char), insert(int, boolean), insert(int, int), insert(int, float), insert(int, double) etc.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b/>
          <w:bCs/>
        </w:rPr>
        <w:lastRenderedPageBreak/>
        <w:t>public synchronized StringBuffer replace(int startIndex, int endIndex, String str):</w:t>
      </w:r>
      <w:r w:rsidRPr="005570FD">
        <w:rPr>
          <w:rFonts w:ascii="Times New Roman" w:hAnsi="Times New Roman" w:cs="Times New Roman"/>
        </w:rPr>
        <w:t xml:space="preserve"> </w:t>
      </w:r>
    </w:p>
    <w:p w:rsidR="007D7BCC" w:rsidRPr="005570FD" w:rsidRDefault="007D7BCC">
      <w:pPr>
        <w:pStyle w:val="Standard"/>
        <w:jc w:val="both"/>
        <w:rPr>
          <w:rFonts w:ascii="Times New Roman" w:eastAsia="Times New Roman" w:hAnsi="Times New Roman" w:cs="Times New Roman"/>
        </w:rPr>
      </w:pPr>
      <w:r w:rsidRPr="005570FD">
        <w:rPr>
          <w:rFonts w:ascii="Times New Roman" w:eastAsia="Times New Roman" w:hAnsi="Times New Roman" w:cs="Times New Roman"/>
        </w:rPr>
        <w:t xml:space="preserve">          </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is used to replace the string from specified startIndex and endIndex.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synchronized StringBuffer delete(int startIndex, int endIndex):</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delete the string from specified startIndex and endIndex.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public synchronized StringBuffer reverse()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reverse the 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int capacity():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current capacity.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void ensureCapacity(int minimumCapacity)</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ensure the capacity at least equal to the given minimum.</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public char charAt(int index):</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character at the specified position.</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eastAsia="Times New Roman" w:hAnsi="Times New Roman" w:cs="Times New Roman"/>
          <w:b/>
          <w:bCs/>
        </w:rPr>
        <w:t xml:space="preserve"> </w:t>
      </w:r>
      <w:r w:rsidRPr="005570FD">
        <w:rPr>
          <w:rFonts w:ascii="Times New Roman" w:hAnsi="Times New Roman" w:cs="Times New Roman"/>
          <w:b/>
          <w:bCs/>
        </w:rPr>
        <w:t>public int length()</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is used to return the length of the string i.e. total number of characters.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public String substring(int beginIndex)</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substring from the specified beginIndex.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public String substring(int beginIndex, int endIndex)</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is used to return the substring from the specified beginIndex and endIndex.</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StringBuffer </w:t>
      </w:r>
      <w:r w:rsidRPr="005570FD">
        <w:rPr>
          <w:rFonts w:ascii="Times New Roman" w:hAnsi="Times New Roman" w:cs="Times New Roman"/>
          <w:color w:val="6A3E3E"/>
        </w:rPr>
        <w:t>sb</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StringBuffer();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record1</w:t>
      </w:r>
      <w:r w:rsidRPr="005570FD">
        <w:rPr>
          <w:rFonts w:ascii="Times New Roman" w:hAnsi="Times New Roman" w:cs="Times New Roman"/>
          <w:color w:val="000000"/>
        </w:rPr>
        <w:t xml:space="preserve"> = </w:t>
      </w:r>
      <w:r w:rsidRPr="005570FD">
        <w:rPr>
          <w:rFonts w:ascii="Times New Roman" w:hAnsi="Times New Roman" w:cs="Times New Roman"/>
          <w:color w:val="2A00FF"/>
        </w:rPr>
        <w:t>"1001#mnrao11#5000#25#finance"</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record2</w:t>
      </w:r>
      <w:r w:rsidRPr="005570FD">
        <w:rPr>
          <w:rFonts w:ascii="Times New Roman" w:hAnsi="Times New Roman" w:cs="Times New Roman"/>
          <w:color w:val="000000"/>
        </w:rPr>
        <w:t xml:space="preserve"> = </w:t>
      </w:r>
      <w:r w:rsidRPr="005570FD">
        <w:rPr>
          <w:rFonts w:ascii="Times New Roman" w:hAnsi="Times New Roman" w:cs="Times New Roman"/>
          <w:color w:val="2A00FF"/>
        </w:rPr>
        <w:t>"1002#mnrao2#6004#26#dev"</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record3</w:t>
      </w:r>
      <w:r w:rsidRPr="005570FD">
        <w:rPr>
          <w:rFonts w:ascii="Times New Roman" w:hAnsi="Times New Roman" w:cs="Times New Roman"/>
          <w:color w:val="000000"/>
        </w:rPr>
        <w:t xml:space="preserve"> = </w:t>
      </w:r>
      <w:r w:rsidRPr="005570FD">
        <w:rPr>
          <w:rFonts w:ascii="Times New Roman" w:hAnsi="Times New Roman" w:cs="Times New Roman"/>
          <w:color w:val="2A00FF"/>
        </w:rPr>
        <w:t>"1003#mnrao32#7000#23#testng"</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record4</w:t>
      </w:r>
      <w:r w:rsidRPr="005570FD">
        <w:rPr>
          <w:rFonts w:ascii="Times New Roman" w:hAnsi="Times New Roman" w:cs="Times New Roman"/>
          <w:color w:val="000000"/>
        </w:rPr>
        <w:t xml:space="preserve"> = </w:t>
      </w:r>
      <w:r w:rsidRPr="005570FD">
        <w:rPr>
          <w:rFonts w:ascii="Times New Roman" w:hAnsi="Times New Roman" w:cs="Times New Roman"/>
          <w:color w:val="2A00FF"/>
        </w:rPr>
        <w:t>"1004#mnrao4#6500#25#admin"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record2</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lastRenderedPageBreak/>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record3</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6A3E3E"/>
        </w:rPr>
        <w:t>record4</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str</w:t>
      </w:r>
      <w:r w:rsidRPr="005570FD">
        <w:rPr>
          <w:rFonts w:ascii="Times New Roman" w:hAnsi="Times New Roman" w:cs="Times New Roman"/>
          <w:color w:val="000000"/>
        </w:rPr>
        <w:t xml:space="preserve"> = </w:t>
      </w:r>
      <w:r w:rsidRPr="005570FD">
        <w:rPr>
          <w:rFonts w:ascii="Times New Roman" w:hAnsi="Times New Roman" w:cs="Times New Roman"/>
          <w:color w:val="6A3E3E"/>
        </w:rPr>
        <w:t>sb</w:t>
      </w:r>
      <w:r w:rsidRPr="005570FD">
        <w:rPr>
          <w:rFonts w:ascii="Times New Roman" w:hAnsi="Times New Roman" w:cs="Times New Roman"/>
          <w:color w:val="000000"/>
        </w:rPr>
        <w:t>.toString();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 </w:t>
      </w:r>
      <w:r w:rsidRPr="005570FD">
        <w:rPr>
          <w:rFonts w:ascii="Times New Roman" w:hAnsi="Times New Roman" w:cs="Times New Roman"/>
          <w:color w:val="6A3E3E"/>
        </w:rPr>
        <w:t>records</w:t>
      </w:r>
      <w:r w:rsidRPr="005570FD">
        <w:rPr>
          <w:rFonts w:ascii="Times New Roman" w:hAnsi="Times New Roman" w:cs="Times New Roman"/>
          <w:color w:val="000000"/>
        </w:rPr>
        <w:t xml:space="preserve"> = </w:t>
      </w:r>
      <w:r w:rsidRPr="005570FD">
        <w:rPr>
          <w:rFonts w:ascii="Times New Roman" w:hAnsi="Times New Roman" w:cs="Times New Roman"/>
          <w:color w:val="6A3E3E"/>
        </w:rPr>
        <w:t>str</w:t>
      </w:r>
      <w:r w:rsidRPr="005570FD">
        <w:rPr>
          <w:rFonts w:ascii="Times New Roman" w:hAnsi="Times New Roman" w:cs="Times New Roman"/>
          <w:color w:val="000000"/>
        </w:rPr>
        <w:t>.split(</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record</w:t>
      </w:r>
      <w:r w:rsidRPr="005570FD">
        <w:rPr>
          <w:rFonts w:ascii="Times New Roman" w:hAnsi="Times New Roman" w:cs="Times New Roman"/>
          <w:color w:val="000000"/>
        </w:rPr>
        <w:t xml:space="preserve"> : </w:t>
      </w:r>
      <w:r w:rsidRPr="005570FD">
        <w:rPr>
          <w:rFonts w:ascii="Times New Roman" w:hAnsi="Times New Roman" w:cs="Times New Roman"/>
          <w:color w:val="6A3E3E"/>
        </w:rPr>
        <w:t>records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record</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C75F55" w:rsidRPr="005570FD" w:rsidRDefault="00C75F55">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b/>
          <w:bCs/>
        </w:rPr>
        <w:t>below program will display only names of the record:</w:t>
      </w:r>
    </w:p>
    <w:p w:rsidR="007D7BCC" w:rsidRPr="005570FD" w:rsidRDefault="007D7BCC">
      <w:pPr>
        <w:pStyle w:val="Standard"/>
        <w:jc w:val="both"/>
        <w:rPr>
          <w:rFonts w:ascii="Times New Roman" w:hAnsi="Times New Roman" w:cs="Times New Roman"/>
          <w:b/>
          <w:color w:val="7F0055"/>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class</w:t>
      </w:r>
      <w:r w:rsidRPr="005570FD">
        <w:rPr>
          <w:rFonts w:ascii="Times New Roman" w:hAnsi="Times New Roman" w:cs="Times New Roman"/>
          <w:color w:val="000000"/>
        </w:rPr>
        <w:t xml:space="preserve"> Test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b/>
          <w:color w:val="7F0055"/>
        </w:rPr>
        <w:t>public</w:t>
      </w:r>
      <w:r w:rsidRPr="005570FD">
        <w:rPr>
          <w:rFonts w:ascii="Times New Roman" w:hAnsi="Times New Roman" w:cs="Times New Roman"/>
          <w:color w:val="000000"/>
        </w:rPr>
        <w:t xml:space="preserve"> </w:t>
      </w:r>
      <w:r w:rsidRPr="005570FD">
        <w:rPr>
          <w:rFonts w:ascii="Times New Roman" w:hAnsi="Times New Roman" w:cs="Times New Roman"/>
          <w:b/>
          <w:color w:val="7F0055"/>
        </w:rPr>
        <w:t>static</w:t>
      </w:r>
      <w:r w:rsidRPr="005570FD">
        <w:rPr>
          <w:rFonts w:ascii="Times New Roman" w:hAnsi="Times New Roman" w:cs="Times New Roman"/>
          <w:color w:val="000000"/>
        </w:rPr>
        <w:t xml:space="preserve"> </w:t>
      </w:r>
      <w:r w:rsidRPr="005570FD">
        <w:rPr>
          <w:rFonts w:ascii="Times New Roman" w:hAnsi="Times New Roman" w:cs="Times New Roman"/>
          <w:b/>
          <w:color w:val="7F0055"/>
        </w:rPr>
        <w:t>void</w:t>
      </w:r>
      <w:r w:rsidRPr="005570FD">
        <w:rPr>
          <w:rFonts w:ascii="Times New Roman" w:hAnsi="Times New Roman" w:cs="Times New Roman"/>
          <w:color w:val="000000"/>
        </w:rPr>
        <w:t xml:space="preserve"> main(String[] </w:t>
      </w:r>
      <w:r w:rsidRPr="005570FD">
        <w:rPr>
          <w:rFonts w:ascii="Times New Roman" w:hAnsi="Times New Roman" w:cs="Times New Roman"/>
          <w:color w:val="6A3E3E"/>
        </w:rPr>
        <w:t>args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StringBuffer </w:t>
      </w:r>
      <w:r w:rsidRPr="005570FD">
        <w:rPr>
          <w:rFonts w:ascii="Times New Roman" w:hAnsi="Times New Roman" w:cs="Times New Roman"/>
          <w:color w:val="6A3E3E"/>
        </w:rPr>
        <w:t>sb</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StringBuffer();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"1001:Sri Ram:5000.0:dev\n"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"1002:Manoj:6000.0:admin\n"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"1003:Anusha:6500.0:testing\n"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"1004:prasad:5500.0:dev\n"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"1005:vinay:3500.0:finance\n"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"1006:mithun:5500.0:admin\n"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6A3E3E"/>
        </w:rPr>
        <w:t>sb</w:t>
      </w:r>
      <w:r w:rsidRPr="005570FD">
        <w:rPr>
          <w:rFonts w:ascii="Times New Roman" w:hAnsi="Times New Roman" w:cs="Times New Roman"/>
          <w:color w:val="000000"/>
        </w:rPr>
        <w:t>.append(</w:t>
      </w:r>
      <w:r w:rsidRPr="005570FD">
        <w:rPr>
          <w:rFonts w:ascii="Times New Roman" w:hAnsi="Times New Roman" w:cs="Times New Roman"/>
          <w:color w:val="2A00FF"/>
        </w:rPr>
        <w:t>"1007:thirumala:8500.0:dev"</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empData</w:t>
      </w:r>
      <w:r w:rsidRPr="005570FD">
        <w:rPr>
          <w:rFonts w:ascii="Times New Roman" w:hAnsi="Times New Roman" w:cs="Times New Roman"/>
          <w:color w:val="000000"/>
        </w:rPr>
        <w:t xml:space="preserve"> = </w:t>
      </w:r>
      <w:r w:rsidRPr="005570FD">
        <w:rPr>
          <w:rFonts w:ascii="Times New Roman" w:hAnsi="Times New Roman" w:cs="Times New Roman"/>
          <w:color w:val="6A3E3E"/>
        </w:rPr>
        <w:t>sb</w:t>
      </w:r>
      <w:r w:rsidRPr="005570FD">
        <w:rPr>
          <w:rFonts w:ascii="Times New Roman" w:hAnsi="Times New Roman" w:cs="Times New Roman"/>
          <w:color w:val="000000"/>
        </w:rPr>
        <w:t>.toString();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records</w:t>
      </w:r>
      <w:r w:rsidRPr="005570FD">
        <w:rPr>
          <w:rFonts w:ascii="Times New Roman" w:hAnsi="Times New Roman" w:cs="Times New Roman"/>
          <w:color w:val="000000"/>
        </w:rPr>
        <w:t xml:space="preserve"> = </w:t>
      </w:r>
      <w:r w:rsidRPr="005570FD">
        <w:rPr>
          <w:rFonts w:ascii="Times New Roman" w:hAnsi="Times New Roman" w:cs="Times New Roman"/>
          <w:color w:val="6A3E3E"/>
        </w:rPr>
        <w:t>empData</w:t>
      </w:r>
      <w:r w:rsidRPr="005570FD">
        <w:rPr>
          <w:rFonts w:ascii="Times New Roman" w:hAnsi="Times New Roman" w:cs="Times New Roman"/>
          <w:color w:val="000000"/>
        </w:rPr>
        <w:t>.split(</w:t>
      </w:r>
      <w:r w:rsidRPr="005570FD">
        <w:rPr>
          <w:rFonts w:ascii="Times New Roman" w:hAnsi="Times New Roman" w:cs="Times New Roman"/>
          <w:color w:val="2A00FF"/>
        </w:rPr>
        <w:t>"\n"</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b/>
          <w:color w:val="7F0055"/>
        </w:rPr>
        <w:t>for</w:t>
      </w:r>
      <w:r w:rsidRPr="005570FD">
        <w:rPr>
          <w:rFonts w:ascii="Times New Roman" w:hAnsi="Times New Roman" w:cs="Times New Roman"/>
          <w:color w:val="000000"/>
        </w:rPr>
        <w:t xml:space="preserve"> (String </w:t>
      </w:r>
      <w:r w:rsidRPr="005570FD">
        <w:rPr>
          <w:rFonts w:ascii="Times New Roman" w:hAnsi="Times New Roman" w:cs="Times New Roman"/>
          <w:color w:val="6A3E3E"/>
        </w:rPr>
        <w:t>record</w:t>
      </w:r>
      <w:r w:rsidRPr="005570FD">
        <w:rPr>
          <w:rFonts w:ascii="Times New Roman" w:hAnsi="Times New Roman" w:cs="Times New Roman"/>
          <w:color w:val="000000"/>
        </w:rPr>
        <w:t xml:space="preserve"> : </w:t>
      </w:r>
      <w:r w:rsidRPr="005570FD">
        <w:rPr>
          <w:rFonts w:ascii="Times New Roman" w:hAnsi="Times New Roman" w:cs="Times New Roman"/>
          <w:color w:val="6A3E3E"/>
        </w:rPr>
        <w:t>records</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 xml:space="preserve">String[] </w:t>
      </w:r>
      <w:r w:rsidRPr="005570FD">
        <w:rPr>
          <w:rFonts w:ascii="Times New Roman" w:hAnsi="Times New Roman" w:cs="Times New Roman"/>
          <w:color w:val="6A3E3E"/>
        </w:rPr>
        <w:t>fields</w:t>
      </w:r>
      <w:r w:rsidRPr="005570FD">
        <w:rPr>
          <w:rFonts w:ascii="Times New Roman" w:hAnsi="Times New Roman" w:cs="Times New Roman"/>
          <w:color w:val="000000"/>
        </w:rPr>
        <w:t xml:space="preserve"> = </w:t>
      </w:r>
      <w:r w:rsidRPr="005570FD">
        <w:rPr>
          <w:rFonts w:ascii="Times New Roman" w:hAnsi="Times New Roman" w:cs="Times New Roman"/>
          <w:color w:val="6A3E3E"/>
        </w:rPr>
        <w:t>record</w:t>
      </w:r>
      <w:r w:rsidRPr="005570FD">
        <w:rPr>
          <w:rFonts w:ascii="Times New Roman" w:hAnsi="Times New Roman" w:cs="Times New Roman"/>
          <w:color w:val="000000"/>
        </w:rPr>
        <w:t>.split(</w:t>
      </w:r>
      <w:r w:rsidRPr="005570FD">
        <w:rPr>
          <w:rFonts w:ascii="Times New Roman" w:hAnsi="Times New Roman" w:cs="Times New Roman"/>
          <w:color w:val="2A00FF"/>
        </w:rPr>
        <w:t>":"</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t>System.</w:t>
      </w:r>
      <w:r w:rsidRPr="005570FD">
        <w:rPr>
          <w:rFonts w:ascii="Times New Roman" w:hAnsi="Times New Roman" w:cs="Times New Roman"/>
          <w:b/>
          <w:i/>
          <w:color w:val="0000C0"/>
        </w:rPr>
        <w:t>out</w:t>
      </w:r>
      <w:r w:rsidRPr="005570FD">
        <w:rPr>
          <w:rFonts w:ascii="Times New Roman" w:hAnsi="Times New Roman" w:cs="Times New Roman"/>
          <w:color w:val="000000"/>
        </w:rPr>
        <w:t>.println (</w:t>
      </w:r>
      <w:r w:rsidRPr="005570FD">
        <w:rPr>
          <w:rFonts w:ascii="Times New Roman" w:hAnsi="Times New Roman" w:cs="Times New Roman"/>
          <w:color w:val="6A3E3E"/>
        </w:rPr>
        <w:t>fields</w:t>
      </w:r>
      <w:r w:rsidRPr="005570FD">
        <w:rPr>
          <w:rFonts w:ascii="Times New Roman" w:hAnsi="Times New Roman" w:cs="Times New Roman"/>
          <w:color w:val="000000"/>
        </w:rPr>
        <w:t>[1]);</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000"/>
      </w:tblPr>
      <w:tblGrid>
        <w:gridCol w:w="450"/>
        <w:gridCol w:w="4590"/>
        <w:gridCol w:w="4325"/>
      </w:tblGrid>
      <w:tr w:rsidR="007D7BCC" w:rsidRPr="005570FD">
        <w:tc>
          <w:tcPr>
            <w:tcW w:w="4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b/>
                <w:bCs/>
              </w:rPr>
            </w:pPr>
            <w:r w:rsidRPr="005570FD">
              <w:rPr>
                <w:rFonts w:ascii="Times New Roman" w:hAnsi="Times New Roman" w:cs="Times New Roman"/>
                <w:b/>
                <w:bCs/>
              </w:rPr>
              <w:t>No.</w:t>
            </w:r>
          </w:p>
        </w:tc>
        <w:tc>
          <w:tcPr>
            <w:tcW w:w="459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String</w:t>
            </w:r>
          </w:p>
        </w:tc>
        <w:tc>
          <w:tcPr>
            <w:tcW w:w="432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StringBuffer</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class is immutable.</w:t>
            </w:r>
          </w:p>
        </w:tc>
        <w:tc>
          <w:tcPr>
            <w:tcW w:w="432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class is mutable.</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is slow and consumes more memory when you concat too many strings because every time it creates new instance.</w:t>
            </w:r>
          </w:p>
        </w:tc>
        <w:tc>
          <w:tcPr>
            <w:tcW w:w="432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is fast and consumes less memory when you cancat strings.</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lastRenderedPageBreak/>
              <w:t>3.</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 class overrides the equals() method of Object class. So you can compare the contents of two strings by equals() method.</w:t>
            </w:r>
          </w:p>
        </w:tc>
        <w:tc>
          <w:tcPr>
            <w:tcW w:w="432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class doesn't override the equals() method of Object class.</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b/>
          <w:bCs/>
        </w:rPr>
        <w:t xml:space="preserve">    </w:t>
      </w:r>
      <w:r w:rsidRPr="005570FD">
        <w:rPr>
          <w:rFonts w:ascii="Times New Roman" w:hAnsi="Times New Roman" w:cs="Times New Roman"/>
          <w:b/>
          <w:bCs/>
        </w:rPr>
        <w:t>Difference between StringBuffer and StringBuilder</w:t>
      </w:r>
    </w:p>
    <w:p w:rsidR="007D7BCC" w:rsidRPr="005570FD" w:rsidRDefault="007D7BCC">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000"/>
      </w:tblPr>
      <w:tblGrid>
        <w:gridCol w:w="450"/>
        <w:gridCol w:w="4590"/>
        <w:gridCol w:w="4861"/>
      </w:tblGrid>
      <w:tr w:rsidR="007D7BCC" w:rsidRPr="005570FD">
        <w:tc>
          <w:tcPr>
            <w:tcW w:w="45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b/>
                <w:bCs/>
              </w:rPr>
            </w:pPr>
            <w:r w:rsidRPr="005570FD">
              <w:rPr>
                <w:rFonts w:ascii="Times New Roman" w:hAnsi="Times New Roman" w:cs="Times New Roman"/>
                <w:b/>
                <w:bCs/>
              </w:rPr>
              <w:t>No.</w:t>
            </w:r>
          </w:p>
        </w:tc>
        <w:tc>
          <w:tcPr>
            <w:tcW w:w="459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b/>
                <w:bCs/>
              </w:rPr>
            </w:pPr>
            <w:r w:rsidRPr="005570FD">
              <w:rPr>
                <w:rFonts w:ascii="Times New Roman" w:hAnsi="Times New Roman" w:cs="Times New Roman"/>
                <w:b/>
                <w:bCs/>
              </w:rPr>
              <w:t>StringBuffer</w:t>
            </w:r>
          </w:p>
        </w:tc>
        <w:tc>
          <w:tcPr>
            <w:tcW w:w="4861"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b/>
                <w:bCs/>
              </w:rPr>
              <w:t>StringBuilder</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1.</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is synchronized i.e. thread safe. It means two threads can't call the methods of StringBuffer simultaneously.</w:t>
            </w:r>
          </w:p>
        </w:tc>
        <w:tc>
          <w:tcPr>
            <w:tcW w:w="48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StringBuilder is non-synchronized i.e. not thread safe. It means two threads can call the methods of StringBuilder simultaneously.</w:t>
            </w:r>
          </w:p>
        </w:tc>
      </w:tr>
      <w:tr w:rsidR="007D7BCC" w:rsidRPr="005570FD">
        <w:tc>
          <w:tcPr>
            <w:tcW w:w="45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2.</w:t>
            </w:r>
          </w:p>
        </w:tc>
        <w:tc>
          <w:tcPr>
            <w:tcW w:w="459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StringBuffer is less efficient than StringBuilder.</w:t>
            </w:r>
          </w:p>
        </w:tc>
        <w:tc>
          <w:tcPr>
            <w:tcW w:w="4861"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StringBuilder is more efficient than StringBuffer.</w:t>
            </w:r>
          </w:p>
        </w:tc>
      </w:tr>
    </w:tbl>
    <w:p w:rsidR="007D7BCC" w:rsidRPr="005570FD" w:rsidRDefault="007D7BCC">
      <w:pPr>
        <w:pStyle w:val="Standard"/>
        <w:jc w:val="both"/>
        <w:rPr>
          <w:rFonts w:ascii="Times New Roman" w:hAnsi="Times New Roman" w:cs="Times New Roman"/>
        </w:rPr>
      </w:pPr>
    </w:p>
    <w:p w:rsidR="00C75F55" w:rsidRDefault="00C75F55">
      <w:pPr>
        <w:pStyle w:val="Standard"/>
        <w:jc w:val="both"/>
        <w:rPr>
          <w:rFonts w:ascii="Times New Roman" w:hAnsi="Times New Roman" w:cs="Times New Roman"/>
        </w:rPr>
      </w:pPr>
    </w:p>
    <w:p w:rsidR="007D7BCC" w:rsidRPr="005570FD" w:rsidRDefault="00EB315E">
      <w:pPr>
        <w:pStyle w:val="Standard"/>
        <w:jc w:val="both"/>
        <w:rPr>
          <w:rFonts w:ascii="Times New Roman" w:hAnsi="Times New Roman" w:cs="Times New Roman"/>
        </w:rPr>
      </w:pPr>
      <w:r w:rsidRPr="005570FD">
        <w:rPr>
          <w:rFonts w:ascii="Times New Roman" w:hAnsi="Times New Roman" w:cs="Times New Roman"/>
        </w:rPr>
        <w:t>1</w:t>
      </w:r>
      <w:r w:rsidR="007D7BCC" w:rsidRPr="005570FD">
        <w:rPr>
          <w:rFonts w:ascii="Times New Roman" w:hAnsi="Times New Roman" w:cs="Times New Roman"/>
        </w:rPr>
        <w:t>. Is String a data type in java?</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String is not a primitive data type in java. When a string is created in java, it’s actually an object of Java.Lang.String class that gets created. After creation of this string object, all built-in methods of String class can be used on the string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Why Strings in Java are called as Immutable?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In java, string objects are called immutable as once value has been assigned to a string, it can’t be changed and if changed, a new object is created.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 When a lot of changes are required in data, which one should be a preference to be used? String or StringBuffer?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Since StringBuffers are dynamic in nature and we can change the values of StringBuffer objects unlike String which is immutable, it’s always a good choice to use StringBuffer when data is being changed too much. If we use String in such a case, for every data change a new String object will be created which will be an extra overhead.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4.  How can we use primitive data types as objects?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Ans: Primitive data types like int can be handled as objects by the use of their respective wrapper classes. For example, Integer is a wrapper class for primitive data type int. We can apply different methods to a wrapper class, just like any other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5. Can we use a default constructor of a class even if an explicit constructor is defined?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Ans: Java provides a default no argument constructor if no explicit constructor is defined in a Java class. But if an explicit constructor has been defined, default constructor can’t be invoked and developer can use only those constructors which are defined in the class.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6.What are Wrapper classes?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wrapper classes are the Object representation of eight primitive types in java. All the wrapper classes in java are immutable and final. Java 5 autoboxing and unboxing allows easy conversion between primitive types and their corresponding wrapper classes.</w:t>
      </w:r>
    </w:p>
    <w:p w:rsidR="007D7BCC" w:rsidRPr="005570FD" w:rsidRDefault="007D7BCC">
      <w:pPr>
        <w:rPr>
          <w:rFonts w:ascii="Times New Roman" w:hAnsi="Times New Roman" w:cs="Times New Roman"/>
        </w:rPr>
      </w:pPr>
    </w:p>
    <w:p w:rsidR="007D7BCC" w:rsidRPr="005570FD" w:rsidRDefault="00EB315E">
      <w:pPr>
        <w:pStyle w:val="Heading3"/>
        <w:jc w:val="both"/>
        <w:rPr>
          <w:rFonts w:ascii="Times New Roman" w:hAnsi="Times New Roman" w:cs="Times New Roman"/>
          <w:sz w:val="24"/>
          <w:szCs w:val="24"/>
        </w:rPr>
      </w:pPr>
      <w:r w:rsidRPr="005570FD">
        <w:rPr>
          <w:rFonts w:ascii="Times New Roman" w:hAnsi="Times New Roman" w:cs="Times New Roman"/>
          <w:color w:val="00000A"/>
          <w:sz w:val="24"/>
          <w:szCs w:val="24"/>
        </w:rPr>
        <w:lastRenderedPageBreak/>
        <w:t>7</w:t>
      </w:r>
      <w:r w:rsidR="007D7BCC" w:rsidRPr="005570FD">
        <w:rPr>
          <w:rFonts w:ascii="Times New Roman" w:hAnsi="Times New Roman" w:cs="Times New Roman"/>
          <w:color w:val="00000A"/>
          <w:sz w:val="24"/>
          <w:szCs w:val="24"/>
        </w:rPr>
        <w:t>) Why Java is not pure Object Oriented language?</w:t>
      </w:r>
    </w:p>
    <w:p w:rsidR="007D7BCC" w:rsidRPr="005570FD" w:rsidRDefault="007D7BCC">
      <w:pPr>
        <w:pStyle w:val="NormalWeb"/>
        <w:jc w:val="both"/>
      </w:pPr>
      <w:r w:rsidRPr="005570FD">
        <w:t>Java is not said to be pure object oriented because it support primitive types such as int, byte, short, long etc. I believe it brings simplicity to the language while writing our code. Obviously java could have wrapper objects for the primitive types but just for the representation, they would not have provided any benefit.</w:t>
      </w:r>
    </w:p>
    <w:p w:rsidR="007D7BCC" w:rsidRPr="005570FD" w:rsidRDefault="007D7BCC">
      <w:pPr>
        <w:pStyle w:val="NormalWeb"/>
        <w:jc w:val="both"/>
      </w:pPr>
      <w:r w:rsidRPr="005570FD">
        <w:t>As we know, for all the primitive types we have wrapper classes such as Integer, Long etc that provides some additional methods.</w:t>
      </w:r>
    </w:p>
    <w:p w:rsidR="007D7BCC" w:rsidRPr="005570FD" w:rsidRDefault="00EB315E">
      <w:pPr>
        <w:pStyle w:val="Heading3"/>
        <w:jc w:val="both"/>
        <w:rPr>
          <w:rFonts w:ascii="Times New Roman" w:hAnsi="Times New Roman" w:cs="Times New Roman"/>
          <w:color w:val="00000A"/>
          <w:sz w:val="24"/>
          <w:szCs w:val="24"/>
        </w:rPr>
      </w:pPr>
      <w:bookmarkStart w:id="7" w:name="path-vs-classpath"/>
      <w:bookmarkStart w:id="8" w:name="main-method"/>
      <w:bookmarkEnd w:id="7"/>
      <w:bookmarkEnd w:id="8"/>
      <w:r w:rsidRPr="005570FD">
        <w:rPr>
          <w:rFonts w:ascii="Times New Roman" w:hAnsi="Times New Roman" w:cs="Times New Roman"/>
          <w:color w:val="00000A"/>
          <w:sz w:val="24"/>
          <w:szCs w:val="24"/>
        </w:rPr>
        <w:t>8</w:t>
      </w:r>
      <w:r w:rsidR="007D7BCC" w:rsidRPr="005570FD">
        <w:rPr>
          <w:rFonts w:ascii="Times New Roman" w:hAnsi="Times New Roman" w:cs="Times New Roman"/>
          <w:color w:val="00000A"/>
          <w:sz w:val="24"/>
          <w:szCs w:val="24"/>
        </w:rPr>
        <w:t>) What is the use of System class?</w:t>
      </w:r>
    </w:p>
    <w:p w:rsidR="007D7BCC" w:rsidRPr="005570FD" w:rsidRDefault="007D7BCC">
      <w:pPr>
        <w:pStyle w:val="NormalWeb"/>
        <w:jc w:val="both"/>
      </w:pPr>
      <w:r w:rsidRPr="005570FD">
        <w:t>Java System Class is one of the core classes. One of the easiest way to log information for debugging is System.out.print() method.</w:t>
      </w:r>
    </w:p>
    <w:p w:rsidR="007D7BCC" w:rsidRPr="005570FD" w:rsidRDefault="007D7BCC">
      <w:pPr>
        <w:pStyle w:val="NormalWeb"/>
        <w:jc w:val="both"/>
      </w:pPr>
      <w:r w:rsidRPr="005570FD">
        <w:t>System class is final so that we can’t subclass and override it’s behavior through inheritance. System class doesn’t provide any public constructors, so we can’t instantiate this class and that’s why all of it’s methods are static.</w:t>
      </w:r>
    </w:p>
    <w:p w:rsidR="007D7BCC" w:rsidRPr="005570FD" w:rsidRDefault="007D7BCC">
      <w:pPr>
        <w:pStyle w:val="NormalWeb"/>
        <w:jc w:val="both"/>
      </w:pPr>
      <w:r w:rsidRPr="005570FD">
        <w:t xml:space="preserve">Some of the utility methods of System class are for array copy, get current time, reading environment variables. </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9</w:t>
      </w:r>
      <w:r w:rsidR="007D7BCC" w:rsidRPr="005570FD">
        <w:rPr>
          <w:rFonts w:ascii="Times New Roman" w:hAnsi="Times New Roman" w:cs="Times New Roman"/>
          <w:color w:val="00000A"/>
          <w:sz w:val="24"/>
          <w:szCs w:val="24"/>
        </w:rPr>
        <w:t>) Does constructor return any value?</w:t>
      </w:r>
    </w:p>
    <w:p w:rsidR="007D7BCC" w:rsidRPr="005570FD" w:rsidRDefault="007D7BCC">
      <w:pPr>
        <w:pStyle w:val="NormalWeb"/>
        <w:jc w:val="both"/>
      </w:pPr>
      <w:r w:rsidRPr="005570FD">
        <w:rPr>
          <w:b/>
          <w:bCs/>
        </w:rPr>
        <w:t>Ans:</w:t>
      </w:r>
      <w:r w:rsidRPr="005570FD">
        <w:t xml:space="preserve">yes, that is current instance (You cannot use return type yet it returns a value). </w:t>
      </w:r>
    </w:p>
    <w:p w:rsidR="007D7BCC" w:rsidRPr="005570FD" w:rsidRDefault="007D7BCC">
      <w:pPr>
        <w:rPr>
          <w:rFonts w:ascii="Times New Roman" w:hAnsi="Times New Roman" w:cs="Times New Roman"/>
        </w:rPr>
      </w:pP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10</w:t>
      </w:r>
      <w:r w:rsidR="007D7BCC" w:rsidRPr="005570FD">
        <w:rPr>
          <w:rFonts w:ascii="Times New Roman" w:hAnsi="Times New Roman" w:cs="Times New Roman"/>
          <w:color w:val="00000A"/>
          <w:sz w:val="24"/>
          <w:szCs w:val="24"/>
        </w:rPr>
        <w:t>)What is object cloning?</w:t>
      </w:r>
    </w:p>
    <w:p w:rsidR="007D7BCC" w:rsidRPr="005570FD" w:rsidRDefault="007D7BCC">
      <w:pPr>
        <w:pStyle w:val="NormalWeb"/>
        <w:jc w:val="both"/>
      </w:pPr>
      <w:r w:rsidRPr="005570FD">
        <w:t>The object cloning is used to create the exact copy of an objec</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11</w:t>
      </w:r>
      <w:r w:rsidR="007D7BCC" w:rsidRPr="005570FD">
        <w:rPr>
          <w:rFonts w:ascii="Times New Roman" w:hAnsi="Times New Roman" w:cs="Times New Roman"/>
          <w:color w:val="00000A"/>
          <w:sz w:val="24"/>
          <w:szCs w:val="24"/>
        </w:rPr>
        <w:t>) What is the basic difference between string and stringbuffer object?</w:t>
      </w:r>
    </w:p>
    <w:p w:rsidR="007D7BCC" w:rsidRPr="005570FD" w:rsidRDefault="007D7BCC">
      <w:pPr>
        <w:pStyle w:val="NormalWeb"/>
        <w:jc w:val="both"/>
      </w:pPr>
      <w:r w:rsidRPr="005570FD">
        <w:t>String is an immutable object. StringBuffer is a mutable object.</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12</w:t>
      </w:r>
      <w:r w:rsidR="007D7BCC" w:rsidRPr="005570FD">
        <w:rPr>
          <w:rFonts w:ascii="Times New Roman" w:hAnsi="Times New Roman" w:cs="Times New Roman"/>
          <w:color w:val="00000A"/>
          <w:sz w:val="24"/>
          <w:szCs w:val="24"/>
        </w:rPr>
        <w:t>) What is the difference between StringBuffer and StringBuilder ?</w:t>
      </w:r>
    </w:p>
    <w:p w:rsidR="007D7BCC" w:rsidRPr="005570FD" w:rsidRDefault="007D7BCC">
      <w:pPr>
        <w:pStyle w:val="NormalWeb"/>
        <w:jc w:val="both"/>
      </w:pPr>
      <w:r w:rsidRPr="005570FD">
        <w:t>StringBuffer is synchronized whereas StringBuilder is not synchronized.</w:t>
      </w:r>
    </w:p>
    <w:p w:rsidR="007D7BCC" w:rsidRPr="005570FD" w:rsidRDefault="00EB315E">
      <w:pPr>
        <w:pStyle w:val="Heading3"/>
        <w:jc w:val="both"/>
        <w:rPr>
          <w:rFonts w:ascii="Times New Roman" w:hAnsi="Times New Roman" w:cs="Times New Roman"/>
          <w:color w:val="00000A"/>
          <w:sz w:val="24"/>
          <w:szCs w:val="24"/>
        </w:rPr>
      </w:pPr>
      <w:r w:rsidRPr="005570FD">
        <w:rPr>
          <w:rFonts w:ascii="Times New Roman" w:hAnsi="Times New Roman" w:cs="Times New Roman"/>
          <w:color w:val="00000A"/>
          <w:sz w:val="24"/>
          <w:szCs w:val="24"/>
        </w:rPr>
        <w:t>13</w:t>
      </w:r>
      <w:r w:rsidR="007D7BCC" w:rsidRPr="005570FD">
        <w:rPr>
          <w:rFonts w:ascii="Times New Roman" w:hAnsi="Times New Roman" w:cs="Times New Roman"/>
          <w:color w:val="00000A"/>
          <w:sz w:val="24"/>
          <w:szCs w:val="24"/>
        </w:rPr>
        <w:t>) How can we create immutable class in java ?</w:t>
      </w:r>
    </w:p>
    <w:p w:rsidR="007D7BCC" w:rsidRPr="005570FD" w:rsidRDefault="007D7BCC">
      <w:pPr>
        <w:pStyle w:val="NormalWeb"/>
        <w:jc w:val="both"/>
        <w:rPr>
          <w:b/>
          <w:bCs/>
        </w:rPr>
      </w:pPr>
      <w:r w:rsidRPr="005570FD">
        <w:t>We can create immutable class as the String class by defining final class and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EB315E" w:rsidRPr="005570FD" w:rsidRDefault="00EB315E">
      <w:pPr>
        <w:pStyle w:val="Standard"/>
        <w:jc w:val="center"/>
        <w:rPr>
          <w:rFonts w:ascii="Times New Roman" w:hAnsi="Times New Roman" w:cs="Times New Roman"/>
          <w:b/>
          <w:bCs/>
        </w:rPr>
      </w:pPr>
    </w:p>
    <w:p w:rsidR="007D7BCC" w:rsidRPr="00267955" w:rsidRDefault="00267955">
      <w:pPr>
        <w:pStyle w:val="Standard"/>
        <w:jc w:val="center"/>
        <w:rPr>
          <w:rFonts w:ascii="Times New Roman" w:eastAsia="Times New Roman" w:hAnsi="Times New Roman" w:cs="Times New Roman"/>
          <w:sz w:val="40"/>
          <w:szCs w:val="40"/>
          <w:lang w:val="en-US" w:eastAsia="en-US" w:bidi="te-IN"/>
        </w:rPr>
      </w:pPr>
      <w:r w:rsidRPr="00267955">
        <w:rPr>
          <w:rFonts w:ascii="Times New Roman" w:hAnsi="Times New Roman" w:cs="Times New Roman"/>
          <w:b/>
          <w:bCs/>
          <w:sz w:val="40"/>
          <w:szCs w:val="40"/>
        </w:rPr>
        <w:t>StringTokenizer</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 xml:space="preserve">The </w:t>
      </w:r>
      <w:r w:rsidRPr="005570FD">
        <w:rPr>
          <w:rFonts w:ascii="Times New Roman" w:eastAsia="Times New Roman" w:hAnsi="Times New Roman" w:cs="Times New Roman"/>
          <w:b/>
          <w:bCs/>
          <w:lang w:val="en-US" w:eastAsia="en-US" w:bidi="te-IN"/>
        </w:rPr>
        <w:t>java.util.StringTokenizer</w:t>
      </w:r>
      <w:r w:rsidRPr="005570FD">
        <w:rPr>
          <w:rFonts w:ascii="Times New Roman" w:eastAsia="Times New Roman" w:hAnsi="Times New Roman" w:cs="Times New Roman"/>
          <w:lang w:val="en-US" w:eastAsia="en-US" w:bidi="te-IN"/>
        </w:rPr>
        <w:t xml:space="preserve"> class allows an application to break a string into tokens.</w:t>
      </w:r>
    </w:p>
    <w:p w:rsidR="007D7BCC" w:rsidRPr="005570FD" w:rsidRDefault="007D7BCC" w:rsidP="00C85BE0">
      <w:pPr>
        <w:widowControl/>
        <w:numPr>
          <w:ilvl w:val="0"/>
          <w:numId w:val="18"/>
        </w:numPr>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This class is a legacy class that is retained for compatibility reasons although its use is discouraged in new code.</w:t>
      </w:r>
    </w:p>
    <w:p w:rsidR="007D7BCC" w:rsidRPr="005570FD" w:rsidRDefault="007D7BCC" w:rsidP="00C85BE0">
      <w:pPr>
        <w:widowControl/>
        <w:numPr>
          <w:ilvl w:val="0"/>
          <w:numId w:val="18"/>
        </w:numPr>
        <w:suppressAutoHyphens w:val="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Its methods do not distinguish among identifiers, numbers, and quoted strings.</w:t>
      </w:r>
    </w:p>
    <w:p w:rsidR="007D7BCC" w:rsidRPr="005570FD" w:rsidRDefault="007D7BCC" w:rsidP="00C85BE0">
      <w:pPr>
        <w:widowControl/>
        <w:numPr>
          <w:ilvl w:val="0"/>
          <w:numId w:val="18"/>
        </w:numPr>
        <w:suppressAutoHyphens w:val="0"/>
        <w:spacing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class methods do not even recognize and skip comments.</w:t>
      </w:r>
    </w:p>
    <w:p w:rsidR="007D7BCC" w:rsidRPr="005570FD" w:rsidRDefault="007D7BCC">
      <w:pPr>
        <w:pStyle w:val="Heading2"/>
        <w:jc w:val="both"/>
        <w:rPr>
          <w:rFonts w:ascii="Times New Roman" w:hAnsi="Times New Roman" w:cs="Times New Roman"/>
          <w:sz w:val="24"/>
          <w:szCs w:val="24"/>
        </w:rPr>
      </w:pPr>
      <w:r w:rsidRPr="005570FD">
        <w:rPr>
          <w:rFonts w:ascii="Times New Roman" w:hAnsi="Times New Roman" w:cs="Times New Roman"/>
          <w:sz w:val="24"/>
          <w:szCs w:val="24"/>
        </w:rPr>
        <w:t>Class declaration</w:t>
      </w:r>
    </w:p>
    <w:p w:rsidR="007D7BCC" w:rsidRPr="005570FD" w:rsidRDefault="007D7BCC">
      <w:pPr>
        <w:pStyle w:val="NormalWeb"/>
        <w:jc w:val="both"/>
        <w:rPr>
          <w:lang w:eastAsia="en-US"/>
        </w:rPr>
      </w:pPr>
      <w:r w:rsidRPr="005570FD">
        <w:t xml:space="preserve">Following is the declaration for </w:t>
      </w:r>
      <w:r w:rsidRPr="005570FD">
        <w:rPr>
          <w:b/>
          <w:bCs/>
        </w:rPr>
        <w:t>java.util.StringTokenizer</w:t>
      </w:r>
      <w:r w:rsidRPr="005570FD">
        <w:t xml:space="preserve"> class:</w:t>
      </w:r>
    </w:p>
    <w:p w:rsidR="007D7BCC" w:rsidRPr="005570FD" w:rsidRDefault="007D7B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public class StringTokenizer extends Object implements Enumeration&lt;Object&gt;</w:t>
      </w:r>
    </w:p>
    <w:p w:rsidR="007D7BCC" w:rsidRPr="005570FD" w:rsidRDefault="007D7BCC">
      <w:pPr>
        <w:pStyle w:val="Heading2"/>
        <w:jc w:val="both"/>
        <w:rPr>
          <w:rFonts w:ascii="Times New Roman" w:eastAsia="Times New Roman" w:hAnsi="Times New Roman" w:cs="Times New Roman"/>
          <w:sz w:val="24"/>
          <w:szCs w:val="24"/>
          <w:lang w:val="en-US" w:eastAsia="en-US" w:bidi="te-IN"/>
        </w:rPr>
      </w:pPr>
      <w:r w:rsidRPr="005570FD">
        <w:rPr>
          <w:rFonts w:ascii="Times New Roman" w:hAnsi="Times New Roman" w:cs="Times New Roman"/>
          <w:sz w:val="24"/>
          <w:szCs w:val="24"/>
        </w:rPr>
        <w:t>Class constructors</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b/>
          <w:bCs/>
          <w:lang w:val="en-US" w:eastAsia="en-US" w:bidi="te-IN"/>
        </w:rPr>
        <w:t>StringTokenizer(String   str)</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b/>
          <w:bCs/>
          <w:lang w:val="en-US" w:eastAsia="en-US" w:bidi="te-IN"/>
        </w:rPr>
      </w:pPr>
      <w:r w:rsidRPr="005570FD">
        <w:rPr>
          <w:rFonts w:ascii="Times New Roman" w:eastAsia="Times New Roman" w:hAnsi="Times New Roman" w:cs="Times New Roman"/>
          <w:lang w:val="en-US" w:eastAsia="en-US" w:bidi="te-IN"/>
        </w:rPr>
        <w:t>This constructor a string tokenizer for the specified string.</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b/>
          <w:bCs/>
          <w:lang w:val="en-US" w:eastAsia="en-US" w:bidi="te-IN"/>
        </w:rPr>
        <w:t>StringTokenizer(String str,  String delim)</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b/>
          <w:bCs/>
          <w:lang w:val="en-US" w:eastAsia="en-US" w:bidi="te-IN"/>
        </w:rPr>
      </w:pPr>
      <w:r w:rsidRPr="005570FD">
        <w:rPr>
          <w:rFonts w:ascii="Times New Roman" w:eastAsia="Times New Roman" w:hAnsi="Times New Roman" w:cs="Times New Roman"/>
          <w:lang w:val="en-US" w:eastAsia="en-US" w:bidi="te-IN"/>
        </w:rPr>
        <w:t>This constructor constructs string tokenizer for the specified string.</w:t>
      </w:r>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b/>
          <w:bCs/>
          <w:lang w:val="en-US" w:eastAsia="en-US" w:bidi="te-IN"/>
        </w:rPr>
        <w:t>StringTokenizer(String str, String delim, boolean returnDelims)</w:t>
      </w:r>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constructor constructs a string tokenizer for the specified string.</w:t>
      </w:r>
    </w:p>
    <w:p w:rsidR="007D7BCC" w:rsidRPr="005570FD" w:rsidRDefault="007F5BB8">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49" w:history="1">
        <w:r w:rsidR="007D7BCC" w:rsidRPr="005570FD">
          <w:rPr>
            <w:rStyle w:val="Hyperlink"/>
            <w:rFonts w:ascii="Times New Roman" w:eastAsia="Times New Roman" w:hAnsi="Times New Roman" w:cs="Times New Roman"/>
            <w:b/>
            <w:bCs/>
            <w:lang w:val="en-US" w:eastAsia="en-US" w:bidi="te-IN"/>
          </w:rPr>
          <w:t>int countTokens()</w:t>
        </w:r>
      </w:hyperlink>
    </w:p>
    <w:p w:rsidR="007D7BCC" w:rsidRPr="005570FD" w:rsidRDefault="007D7BCC">
      <w:pPr>
        <w:widowControl/>
        <w:suppressAutoHyphens w:val="0"/>
        <w:spacing w:before="280" w:after="280"/>
        <w:jc w:val="both"/>
        <w:textAlignment w:val="auto"/>
        <w:rPr>
          <w:rFonts w:ascii="Times New Roman" w:eastAsia="Times New Roman" w:hAnsi="Times New Roman" w:cs="Times New Roman"/>
          <w:lang w:val="en-US" w:eastAsia="en-US" w:bidi="te-IN"/>
        </w:rPr>
      </w:pPr>
      <w:r w:rsidRPr="005570FD">
        <w:rPr>
          <w:rFonts w:ascii="Times New Roman" w:eastAsia="Times New Roman" w:hAnsi="Times New Roman" w:cs="Times New Roman"/>
          <w:lang w:val="en-US" w:eastAsia="en-US" w:bidi="te-IN"/>
        </w:rPr>
        <w:t>This method calculates the number of times that this tokenizer's nextToken method can be called before it generates an exception.</w:t>
      </w:r>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“java:oracle:linux:unix:sql”</w:t>
      </w:r>
    </w:p>
    <w:p w:rsidR="007D7BCC" w:rsidRPr="005570FD" w:rsidRDefault="007F5BB8">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0" w:history="1">
        <w:r w:rsidR="007D7BCC" w:rsidRPr="005570FD">
          <w:rPr>
            <w:rStyle w:val="Hyperlink"/>
            <w:rFonts w:ascii="Times New Roman" w:eastAsia="Times New Roman" w:hAnsi="Times New Roman" w:cs="Times New Roman"/>
            <w:b/>
            <w:bCs/>
            <w:lang w:val="en-US" w:eastAsia="en-US" w:bidi="te-IN"/>
          </w:rPr>
          <w:t>boolean    hasMoreElements()</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returns the same value as the hasMoreTokens method</w:t>
      </w:r>
    </w:p>
    <w:p w:rsidR="007D7BCC" w:rsidRPr="005570FD" w:rsidRDefault="007F5BB8">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1" w:history="1">
        <w:r w:rsidR="007D7BCC" w:rsidRPr="005570FD">
          <w:rPr>
            <w:rStyle w:val="Hyperlink"/>
            <w:rFonts w:ascii="Times New Roman" w:eastAsia="Times New Roman" w:hAnsi="Times New Roman" w:cs="Times New Roman"/>
            <w:b/>
            <w:bCs/>
            <w:lang w:val="en-US" w:eastAsia="en-US" w:bidi="te-IN"/>
          </w:rPr>
          <w:t xml:space="preserve">boolean   hasMoreTokens() </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tests if there are more tokens available from this tokenizer's string.</w:t>
      </w:r>
    </w:p>
    <w:p w:rsidR="007D7BCC" w:rsidRPr="005570FD" w:rsidRDefault="007F5BB8">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2" w:history="1">
        <w:r w:rsidR="007D7BCC" w:rsidRPr="005570FD">
          <w:rPr>
            <w:rStyle w:val="Hyperlink"/>
            <w:rFonts w:ascii="Times New Roman" w:eastAsia="Times New Roman" w:hAnsi="Times New Roman" w:cs="Times New Roman"/>
            <w:b/>
            <w:bCs/>
            <w:lang w:val="en-US" w:eastAsia="en-US" w:bidi="te-IN"/>
          </w:rPr>
          <w:t>Object   nextElement()</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returns the same value as the nextToken method, except that its declared return value is Object rather than String.</w:t>
      </w:r>
    </w:p>
    <w:p w:rsidR="007D7BCC" w:rsidRPr="005570FD" w:rsidRDefault="007F5BB8">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3" w:history="1">
        <w:r w:rsidR="007D7BCC" w:rsidRPr="005570FD">
          <w:rPr>
            <w:rStyle w:val="Hyperlink"/>
            <w:rFonts w:ascii="Times New Roman" w:eastAsia="Times New Roman" w:hAnsi="Times New Roman" w:cs="Times New Roman"/>
            <w:b/>
            <w:bCs/>
            <w:lang w:val="en-US" w:eastAsia="en-US" w:bidi="te-IN"/>
          </w:rPr>
          <w:t>String    nextToken()</w:t>
        </w:r>
      </w:hyperlink>
    </w:p>
    <w:p w:rsidR="007D7BCC" w:rsidRPr="005570FD" w:rsidRDefault="007D7BCC">
      <w:pPr>
        <w:widowControl/>
        <w:suppressAutoHyphens w:val="0"/>
        <w:spacing w:before="280" w:after="280"/>
        <w:jc w:val="both"/>
        <w:textAlignment w:val="auto"/>
        <w:rPr>
          <w:rFonts w:ascii="Times New Roman" w:hAnsi="Times New Roman" w:cs="Times New Roman"/>
        </w:rPr>
      </w:pPr>
      <w:r w:rsidRPr="005570FD">
        <w:rPr>
          <w:rFonts w:ascii="Times New Roman" w:eastAsia="Times New Roman" w:hAnsi="Times New Roman" w:cs="Times New Roman"/>
          <w:lang w:val="en-US" w:eastAsia="en-US" w:bidi="te-IN"/>
        </w:rPr>
        <w:t>This method returns the next token from this string tokenizer.</w:t>
      </w:r>
    </w:p>
    <w:p w:rsidR="007D7BCC" w:rsidRPr="005570FD" w:rsidRDefault="007F5BB8">
      <w:pPr>
        <w:widowControl/>
        <w:suppressAutoHyphens w:val="0"/>
        <w:spacing w:before="280" w:after="280"/>
        <w:jc w:val="both"/>
        <w:textAlignment w:val="auto"/>
        <w:rPr>
          <w:rFonts w:ascii="Times New Roman" w:eastAsia="Times New Roman" w:hAnsi="Times New Roman" w:cs="Times New Roman"/>
          <w:lang w:val="en-US" w:eastAsia="en-US" w:bidi="te-IN"/>
        </w:rPr>
      </w:pPr>
      <w:hyperlink r:id="rId54" w:history="1">
        <w:r w:rsidR="007D7BCC" w:rsidRPr="005570FD">
          <w:rPr>
            <w:rStyle w:val="Hyperlink"/>
            <w:rFonts w:ascii="Times New Roman" w:eastAsia="Times New Roman" w:hAnsi="Times New Roman" w:cs="Times New Roman"/>
            <w:b/>
            <w:bCs/>
            <w:lang w:val="en-US" w:eastAsia="en-US" w:bidi="te-IN"/>
          </w:rPr>
          <w:t>String nextToken(String delim)</w:t>
        </w:r>
      </w:hyperlink>
    </w:p>
    <w:p w:rsidR="007D7BCC" w:rsidRPr="005570FD" w:rsidRDefault="007D7BCC">
      <w:pPr>
        <w:widowControl/>
        <w:suppressAutoHyphens w:val="0"/>
        <w:spacing w:before="280" w:after="280"/>
        <w:jc w:val="both"/>
        <w:textAlignment w:val="auto"/>
        <w:rPr>
          <w:rFonts w:ascii="Times New Roman" w:hAnsi="Times New Roman" w:cs="Times New Roman"/>
          <w:lang w:val="en-US" w:eastAsia="en-US" w:bidi="te-IN"/>
        </w:rPr>
      </w:pPr>
      <w:r w:rsidRPr="005570FD">
        <w:rPr>
          <w:rFonts w:ascii="Times New Roman" w:eastAsia="Times New Roman" w:hAnsi="Times New Roman" w:cs="Times New Roman"/>
          <w:lang w:val="en-US" w:eastAsia="en-US" w:bidi="te-IN"/>
        </w:rPr>
        <w:t>This method returns the next token in this string tokenizer's string.</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import</w:t>
      </w:r>
      <w:r w:rsidRPr="005570FD">
        <w:rPr>
          <w:rFonts w:ascii="Times New Roman" w:hAnsi="Times New Roman" w:cs="Times New Roman"/>
          <w:color w:val="000000"/>
          <w:lang w:val="en-US" w:eastAsia="en-US" w:bidi="te-IN"/>
        </w:rPr>
        <w:t xml:space="preserve"> java.util.StringTokenizer;</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  args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"Using Constructor 1 -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ind w:left="720" w:firstLine="72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StringTokenizer </w:t>
      </w:r>
      <w:r w:rsidRPr="005570FD">
        <w:rPr>
          <w:rFonts w:ascii="Times New Roman" w:hAnsi="Times New Roman" w:cs="Times New Roman"/>
          <w:color w:val="6A3E3E"/>
          <w:lang w:val="en-US" w:eastAsia="en-US" w:bidi="te-IN"/>
        </w:rPr>
        <w:t>st1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StringTokenizer(</w:t>
      </w:r>
      <w:r w:rsidRPr="005570FD">
        <w:rPr>
          <w:rFonts w:ascii="Times New Roman" w:hAnsi="Times New Roman" w:cs="Times New Roman"/>
          <w:color w:val="2A00FF"/>
          <w:lang w:val="en-US" w:eastAsia="en-US" w:bidi="te-IN"/>
        </w:rPr>
        <w:t>"Hadoop Java Html Oracle Linux"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while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st1</w:t>
      </w:r>
      <w:r w:rsidRPr="005570FD">
        <w:rPr>
          <w:rFonts w:ascii="Times New Roman" w:hAnsi="Times New Roman" w:cs="Times New Roman"/>
          <w:color w:val="000000"/>
          <w:lang w:val="en-US" w:eastAsia="en-US" w:bidi="te-IN"/>
        </w:rPr>
        <w:t xml:space="preserve">.hasMoreTokens())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st1</w:t>
      </w:r>
      <w:r w:rsidRPr="005570FD">
        <w:rPr>
          <w:rFonts w:ascii="Times New Roman" w:hAnsi="Times New Roman" w:cs="Times New Roman"/>
          <w:color w:val="000000"/>
          <w:lang w:val="en-US" w:eastAsia="en-US" w:bidi="te-IN"/>
        </w:rPr>
        <w:t>.nextToken());</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2A00FF"/>
          <w:lang w:val="en-US" w:eastAsia="en-US" w:bidi="te-IN"/>
        </w:rPr>
        <w:t>"Using Constructor 2 -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ind w:left="720" w:firstLine="720"/>
        <w:jc w:val="both"/>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StringTokenizer </w:t>
      </w:r>
      <w:r w:rsidRPr="005570FD">
        <w:rPr>
          <w:rFonts w:ascii="Times New Roman" w:hAnsi="Times New Roman" w:cs="Times New Roman"/>
          <w:color w:val="6A3E3E"/>
          <w:lang w:val="en-US" w:eastAsia="en-US" w:bidi="te-IN"/>
        </w:rPr>
        <w:t>st2</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StringTokenizer(</w:t>
      </w:r>
      <w:r w:rsidRPr="005570FD">
        <w:rPr>
          <w:rFonts w:ascii="Times New Roman" w:hAnsi="Times New Roman" w:cs="Times New Roman"/>
          <w:color w:val="2A00FF"/>
          <w:lang w:val="en-US" w:eastAsia="en-US" w:bidi="te-IN"/>
        </w:rPr>
        <w:t>"Hadoop:Java:Html:Oracle:Linux"</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ind w:left="720" w:firstLine="720"/>
        <w:jc w:val="both"/>
        <w:textAlignment w:val="auto"/>
        <w:rPr>
          <w:rFonts w:ascii="Times New Roman" w:hAnsi="Times New Roman" w:cs="Times New Roman"/>
          <w:lang w:val="en-US" w:eastAsia="en-US" w:bidi="te-IN"/>
        </w:rPr>
      </w:pP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while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st2</w:t>
      </w:r>
      <w:r w:rsidRPr="005570FD">
        <w:rPr>
          <w:rFonts w:ascii="Times New Roman" w:hAnsi="Times New Roman" w:cs="Times New Roman"/>
          <w:color w:val="000000"/>
          <w:lang w:val="en-US" w:eastAsia="en-US" w:bidi="te-IN"/>
        </w:rPr>
        <w:t xml:space="preserve">.hasMoreTokens()) </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 (</w:t>
      </w:r>
      <w:r w:rsidRPr="005570FD">
        <w:rPr>
          <w:rFonts w:ascii="Times New Roman" w:hAnsi="Times New Roman" w:cs="Times New Roman"/>
          <w:color w:val="6A3E3E"/>
          <w:lang w:val="en-US" w:eastAsia="en-US" w:bidi="te-IN"/>
        </w:rPr>
        <w:t>st2</w:t>
      </w:r>
      <w:r w:rsidRPr="005570FD">
        <w:rPr>
          <w:rFonts w:ascii="Times New Roman" w:hAnsi="Times New Roman" w:cs="Times New Roman"/>
          <w:color w:val="000000"/>
          <w:lang w:val="en-US" w:eastAsia="en-US" w:bidi="te-IN"/>
        </w:rPr>
        <w:t>.nextToken());</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jc w:val="both"/>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B74AEF" w:rsidRPr="005570FD" w:rsidRDefault="00B74AEF">
      <w:pPr>
        <w:pStyle w:val="Standard"/>
        <w:jc w:val="center"/>
        <w:rPr>
          <w:rFonts w:ascii="Times New Roman" w:hAnsi="Times New Roman" w:cs="Times New Roman"/>
          <w:b/>
          <w:bCs/>
        </w:rPr>
      </w:pPr>
    </w:p>
    <w:p w:rsidR="007D7BCC" w:rsidRPr="00267955" w:rsidRDefault="007D7BCC">
      <w:pPr>
        <w:pStyle w:val="Standard"/>
        <w:jc w:val="center"/>
        <w:rPr>
          <w:rFonts w:ascii="Times New Roman" w:hAnsi="Times New Roman" w:cs="Times New Roman"/>
          <w:sz w:val="40"/>
          <w:szCs w:val="40"/>
        </w:rPr>
      </w:pPr>
      <w:r w:rsidRPr="00267955">
        <w:rPr>
          <w:rFonts w:ascii="Times New Roman" w:hAnsi="Times New Roman" w:cs="Times New Roman"/>
          <w:b/>
          <w:bCs/>
          <w:sz w:val="40"/>
          <w:szCs w:val="40"/>
        </w:rPr>
        <w:t>Data Conversion in Java</w:t>
      </w:r>
    </w:p>
    <w:p w:rsidR="007D7BCC" w:rsidRPr="005570FD" w:rsidRDefault="007D7BCC">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It is a conversion of data from one type to another type.</w:t>
      </w:r>
    </w:p>
    <w:p w:rsidR="00A75B05" w:rsidRDefault="00A75B05">
      <w:pPr>
        <w:pStyle w:val="Standard"/>
        <w:rPr>
          <w:rFonts w:ascii="Times New Roman" w:hAnsi="Times New Roman" w:cs="Times New Roman"/>
        </w:rPr>
      </w:pPr>
    </w:p>
    <w:p w:rsidR="007D7BCC" w:rsidRPr="005570FD" w:rsidRDefault="00463004">
      <w:pPr>
        <w:pStyle w:val="Standard"/>
        <w:rPr>
          <w:rFonts w:ascii="Times New Roman" w:hAnsi="Times New Roman" w:cs="Times New Roman"/>
        </w:rPr>
      </w:pPr>
      <w:r>
        <w:rPr>
          <w:rFonts w:ascii="Times New Roman" w:hAnsi="Times New Roman" w:cs="Times New Roman"/>
        </w:rPr>
        <w:t>It is called as type casting</w:t>
      </w:r>
      <w:r w:rsidR="007D7BCC" w:rsidRPr="005570FD">
        <w:rPr>
          <w:rFonts w:ascii="Times New Roman" w:hAnsi="Times New Roman" w:cs="Times New Roman"/>
        </w:rPr>
        <w:t>.</w:t>
      </w:r>
    </w:p>
    <w:p w:rsidR="00A75B05" w:rsidRDefault="00A75B05">
      <w:pPr>
        <w:pStyle w:val="Standard"/>
        <w:rPr>
          <w:rFonts w:ascii="Times New Roman" w:hAnsi="Times New Roman" w:cs="Times New Roman"/>
        </w:rPr>
      </w:pPr>
    </w:p>
    <w:p w:rsidR="007D7BCC" w:rsidRPr="005570FD" w:rsidRDefault="007D7BCC">
      <w:pPr>
        <w:pStyle w:val="Standard"/>
        <w:rPr>
          <w:rFonts w:ascii="Times New Roman" w:hAnsi="Times New Roman" w:cs="Times New Roman"/>
        </w:rPr>
      </w:pPr>
      <w:r w:rsidRPr="005570FD">
        <w:rPr>
          <w:rFonts w:ascii="Times New Roman" w:hAnsi="Times New Roman" w:cs="Times New Roman"/>
        </w:rPr>
        <w:t>There are two types in type casting</w:t>
      </w:r>
    </w:p>
    <w:p w:rsidR="007D7BCC" w:rsidRPr="005570FD" w:rsidRDefault="007D7BCC" w:rsidP="00C85BE0">
      <w:pPr>
        <w:pStyle w:val="Standard"/>
        <w:numPr>
          <w:ilvl w:val="0"/>
          <w:numId w:val="19"/>
        </w:numPr>
        <w:rPr>
          <w:rFonts w:ascii="Times New Roman" w:hAnsi="Times New Roman" w:cs="Times New Roman"/>
        </w:rPr>
      </w:pPr>
      <w:r w:rsidRPr="005570FD">
        <w:rPr>
          <w:rFonts w:ascii="Times New Roman" w:hAnsi="Times New Roman" w:cs="Times New Roman"/>
        </w:rPr>
        <w:t>Primitive type casting</w:t>
      </w:r>
    </w:p>
    <w:p w:rsidR="007D7BCC" w:rsidRPr="005570FD" w:rsidRDefault="007D7BCC" w:rsidP="00C85BE0">
      <w:pPr>
        <w:pStyle w:val="Standard"/>
        <w:numPr>
          <w:ilvl w:val="0"/>
          <w:numId w:val="19"/>
        </w:numPr>
        <w:rPr>
          <w:rFonts w:ascii="Times New Roman" w:hAnsi="Times New Roman" w:cs="Times New Roman"/>
        </w:rPr>
      </w:pPr>
      <w:r w:rsidRPr="005570FD">
        <w:rPr>
          <w:rFonts w:ascii="Times New Roman" w:hAnsi="Times New Roman" w:cs="Times New Roman"/>
        </w:rPr>
        <w:t>Non-primitive type casting</w:t>
      </w:r>
    </w:p>
    <w:p w:rsidR="007D7BCC" w:rsidRPr="005570FD" w:rsidRDefault="007D7BCC">
      <w:pPr>
        <w:pStyle w:val="Standard"/>
        <w:ind w:left="720"/>
        <w:rPr>
          <w:rFonts w:ascii="Times New Roman" w:hAnsi="Times New Roman" w:cs="Times New Roman"/>
        </w:rPr>
      </w:pPr>
    </w:p>
    <w:p w:rsidR="007D7BCC" w:rsidRPr="005570FD" w:rsidRDefault="007D7BCC">
      <w:pPr>
        <w:pStyle w:val="Standard"/>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1)Basic to Basic </w:t>
      </w:r>
      <w:r w:rsidRPr="005570FD">
        <w:rPr>
          <w:rFonts w:ascii="Times New Roman" w:hAnsi="Times New Roman" w:cs="Times New Roman"/>
          <w:b/>
          <w:bCs/>
        </w:rPr>
        <w:t>( primitive type casting )</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Below all are Non-primitive type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2)Basic to Object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3)Object to Basic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4) Object to Object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5) Sting to Basic</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6) Basic to String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1)Basic to Basic ( primitive types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all primitive types are basic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 int, float ,char....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this type of conversion is type casting.</w:t>
      </w:r>
    </w:p>
    <w:p w:rsidR="007D7BCC" w:rsidRPr="005570FD" w:rsidRDefault="007D7BCC">
      <w:pPr>
        <w:pStyle w:val="Standard"/>
        <w:jc w:val="both"/>
        <w:rPr>
          <w:rFonts w:ascii="Times New Roman" w:hAnsi="Times New Roman" w:cs="Times New Roman"/>
        </w:rPr>
      </w:pPr>
    </w:p>
    <w:p w:rsidR="007D7BCC" w:rsidRPr="005570FD" w:rsidRDefault="00B74AEF">
      <w:pPr>
        <w:pStyle w:val="Standard"/>
        <w:jc w:val="both"/>
        <w:rPr>
          <w:rFonts w:ascii="Times New Roman" w:hAnsi="Times New Roman" w:cs="Times New Roman"/>
        </w:rPr>
      </w:pPr>
      <w:r w:rsidRPr="005570FD">
        <w:rPr>
          <w:rFonts w:ascii="Times New Roman" w:hAnsi="Times New Roman" w:cs="Times New Roman"/>
          <w:b/>
          <w:bCs/>
        </w:rPr>
        <w:t>P</w:t>
      </w:r>
      <w:r w:rsidR="007D7BCC" w:rsidRPr="005570FD">
        <w:rPr>
          <w:rFonts w:ascii="Times New Roman" w:hAnsi="Times New Roman" w:cs="Times New Roman"/>
          <w:b/>
          <w:bCs/>
        </w:rPr>
        <w:t>rimitive data types casting</w:t>
      </w:r>
    </w:p>
    <w:p w:rsidR="00B74AEF" w:rsidRPr="005570FD" w:rsidRDefault="00B74AEF">
      <w:pPr>
        <w:pStyle w:val="Standard"/>
        <w:jc w:val="both"/>
        <w:rPr>
          <w:rFonts w:ascii="Times New Roman" w:hAnsi="Times New Roman" w:cs="Times New Roman"/>
        </w:rPr>
      </w:pPr>
    </w:p>
    <w:p w:rsidR="007D7BCC" w:rsidRPr="005570FD" w:rsidRDefault="00B74AEF">
      <w:pPr>
        <w:pStyle w:val="Standard"/>
        <w:jc w:val="both"/>
        <w:rPr>
          <w:rFonts w:ascii="Times New Roman" w:hAnsi="Times New Roman" w:cs="Times New Roman"/>
        </w:rPr>
      </w:pPr>
      <w:r w:rsidRPr="005570FD">
        <w:rPr>
          <w:rFonts w:ascii="Times New Roman" w:hAnsi="Times New Roman" w:cs="Times New Roman"/>
        </w:rPr>
        <w:lastRenderedPageBreak/>
        <w:t>T</w:t>
      </w:r>
      <w:r w:rsidR="007D7BCC" w:rsidRPr="005570FD">
        <w:rPr>
          <w:rFonts w:ascii="Times New Roman" w:hAnsi="Times New Roman" w:cs="Times New Roman"/>
        </w:rPr>
        <w:t>hese are</w:t>
      </w:r>
    </w:p>
    <w:p w:rsidR="00B74AEF" w:rsidRPr="005570FD" w:rsidRDefault="00B74AEF">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  and 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1) implicit casting:</w:t>
      </w:r>
    </w:p>
    <w:p w:rsidR="00B74AEF" w:rsidRPr="005570FD" w:rsidRDefault="00B74AEF">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a conversion of data from small type to big type. It is an implicit process ( automatically/internally )</w:t>
      </w:r>
    </w:p>
    <w:p w:rsidR="007D7BCC" w:rsidRPr="005570FD" w:rsidRDefault="007D7BCC">
      <w:pPr>
        <w:pStyle w:val="Standard"/>
        <w:jc w:val="both"/>
        <w:rPr>
          <w:rFonts w:ascii="Times New Roman" w:hAnsi="Times New Roman" w:cs="Times New Roman"/>
          <w:b/>
          <w:bCs/>
          <w:color w:val="7F0055"/>
          <w:lang w:val="en-US" w:eastAsia="en-US" w:bidi="te-IN"/>
        </w:rPr>
      </w:pPr>
      <w:r w:rsidRPr="005570FD">
        <w:rPr>
          <w:rFonts w:ascii="Times New Roman" w:hAnsi="Times New Roman" w:cs="Times New Roman"/>
        </w:rPr>
        <w:t>Eg:</w:t>
      </w:r>
    </w:p>
    <w:p w:rsidR="007D7BCC" w:rsidRPr="005570FD" w:rsidRDefault="007D7BCC">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byte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short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u w:val="single"/>
          <w:lang w:val="en-US" w:eastAsia="en-US" w:bidi="te-IN"/>
        </w:rPr>
        <w:t>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b</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byte type of data converting into short ( type promotion )</w:t>
      </w:r>
    </w:p>
    <w:p w:rsidR="007D7BCC" w:rsidRPr="005570FD" w:rsidRDefault="007D7BCC">
      <w:pPr>
        <w:pStyle w:val="Standard"/>
        <w:jc w:val="both"/>
        <w:rPr>
          <w:rFonts w:ascii="Times New Roman" w:hAnsi="Times New Roman" w:cs="Times New Roman"/>
        </w:rPr>
      </w:pPr>
    </w:p>
    <w:p w:rsidR="00267955" w:rsidRDefault="00267955">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data type promotion as below.</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int ===&gt; long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int ==&gt; float ==&gt; double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byte ===&gt; short ==&gt; char</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char ==&gt;  int ==&gt;long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s = b ;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int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long b=a; --&gt; valid</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eg3:</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a=10.5f;</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double b=a; --&gt;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integer type of data can be converted into real number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converting from real number to integer, implicit casting is not applicable.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convert real to integer type explicit casting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2) Explicit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It is conversion of data from big type to  small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Java developer has to convert explicitly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byte b = a; --&gt; invalid, since size of variable  a is  2 bytes , which is more than size of variable b ( </w:t>
      </w:r>
      <w:r w:rsidRPr="005570FD">
        <w:rPr>
          <w:rFonts w:ascii="Times New Roman" w:hAnsi="Times New Roman" w:cs="Times New Roman"/>
        </w:rPr>
        <w:tab/>
        <w:t xml:space="preserve">1 byte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such of kind of scenarios, we use explicit type casting.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lastRenderedPageBreak/>
        <w:tab/>
        <w:t>Short a=10;</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byte b =  (byte ) a ; --&gt; it is valid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same scenario with following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short</w:t>
      </w:r>
      <w:r w:rsidR="004C3C74">
        <w:rPr>
          <w:rFonts w:ascii="Times New Roman" w:hAnsi="Times New Roman" w:cs="Times New Roman"/>
        </w:rPr>
        <w:t xml:space="preserve"> </w:t>
      </w:r>
      <w:r w:rsidRPr="005570FD">
        <w:rPr>
          <w:rFonts w:ascii="Times New Roman" w:hAnsi="Times New Roman" w:cs="Times New Roman"/>
        </w:rPr>
        <w:t xml:space="preserve"> a=130;</w:t>
      </w:r>
    </w:p>
    <w:p w:rsidR="007D7BCC" w:rsidRPr="005570FD" w:rsidRDefault="007D7BCC">
      <w:pPr>
        <w:pStyle w:val="Standard"/>
        <w:ind w:left="720"/>
        <w:jc w:val="both"/>
        <w:rPr>
          <w:rFonts w:ascii="Times New Roman" w:hAnsi="Times New Roman" w:cs="Times New Roman"/>
        </w:rPr>
      </w:pPr>
      <w:r w:rsidRPr="005570FD">
        <w:rPr>
          <w:rFonts w:ascii="Times New Roman" w:hAnsi="Times New Roman" w:cs="Times New Roman"/>
        </w:rPr>
        <w:t xml:space="preserve">byte </w:t>
      </w:r>
      <w:r w:rsidR="004C3C74">
        <w:rPr>
          <w:rFonts w:ascii="Times New Roman" w:hAnsi="Times New Roman" w:cs="Times New Roman"/>
        </w:rPr>
        <w:t xml:space="preserve"> </w:t>
      </w:r>
      <w:r w:rsidRPr="005570FD">
        <w:rPr>
          <w:rFonts w:ascii="Times New Roman" w:hAnsi="Times New Roman" w:cs="Times New Roman"/>
        </w:rPr>
        <w:t xml:space="preserve">b = (byte ) a ; --&gt; it compiles but at run time loss of data. It results in unexpected data ( i.e leads to bugs )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here value of b is -126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hence  explicit type casting is recommended is only for constants not for variables.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float  a= 10.5 ;   --&gt; invalid, since in java real numbers by default treats as double.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float  a= 10.5f;  --&gt; valid</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 xml:space="preserve">default, </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integer data ( number )  is a int data type not a short and byte.</w:t>
      </w:r>
    </w:p>
    <w:p w:rsidR="007D7BCC" w:rsidRPr="005570FD" w:rsidRDefault="007D7BCC">
      <w:pPr>
        <w:pStyle w:val="Standard"/>
        <w:ind w:firstLine="720"/>
        <w:jc w:val="both"/>
        <w:rPr>
          <w:rFonts w:ascii="Times New Roman" w:hAnsi="Times New Roman" w:cs="Times New Roman"/>
        </w:rPr>
      </w:pPr>
      <w:r w:rsidRPr="005570FD">
        <w:rPr>
          <w:rFonts w:ascii="Times New Roman" w:hAnsi="Times New Roman" w:cs="Times New Roman"/>
        </w:rPr>
        <w:t>Real numbers are treated as double type.</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Result of mathematical expressions, with different data types.</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1) byte + byte = int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2) short + short = int</w:t>
      </w: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ab/>
        <w:t xml:space="preserve">3) int + int = int  ( compiles ) but at runtime there is chance of data flow.  </w:t>
      </w:r>
    </w:p>
    <w:p w:rsidR="007D7BCC" w:rsidRPr="005570FD" w:rsidRDefault="007D7BCC">
      <w:pPr>
        <w:pStyle w:val="Standard"/>
        <w:ind w:left="1440" w:firstLine="720"/>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Recommended one is ( int+int  = long )</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ab/>
        <w:t>4) long + long = long</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ab/>
        <w:t>5) char + char = int.</w:t>
      </w:r>
    </w:p>
    <w:p w:rsidR="00B74AEF" w:rsidRPr="005570FD" w:rsidRDefault="00B74AEF">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Default="0013591B">
      <w:pPr>
        <w:pStyle w:val="Standard"/>
        <w:jc w:val="both"/>
        <w:rPr>
          <w:rFonts w:ascii="Times New Roman" w:hAnsi="Times New Roman" w:cs="Times New Roman"/>
          <w:b/>
          <w:bCs/>
        </w:rPr>
      </w:pPr>
    </w:p>
    <w:p w:rsidR="0013591B" w:rsidRPr="0013591B" w:rsidRDefault="0013591B" w:rsidP="0013591B">
      <w:pPr>
        <w:pStyle w:val="Standard"/>
        <w:jc w:val="center"/>
        <w:rPr>
          <w:rFonts w:ascii="Times New Roman" w:hAnsi="Times New Roman" w:cs="Times New Roman"/>
          <w:sz w:val="40"/>
          <w:szCs w:val="40"/>
        </w:rPr>
      </w:pPr>
      <w:r w:rsidRPr="0013591B">
        <w:rPr>
          <w:rFonts w:ascii="Times New Roman" w:hAnsi="Times New Roman" w:cs="Times New Roman"/>
          <w:b/>
          <w:bCs/>
          <w:sz w:val="40"/>
          <w:szCs w:val="40"/>
        </w:rPr>
        <w:t>Object Wrapper classes</w:t>
      </w:r>
    </w:p>
    <w:p w:rsidR="0013591B" w:rsidRDefault="0013591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2)Basic to Object</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for every basic type java provides Object wrapper class to convert basic type to Object type.</w:t>
      </w:r>
    </w:p>
    <w:p w:rsidR="0013591B" w:rsidRDefault="0013591B">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p>
    <w:tbl>
      <w:tblPr>
        <w:tblW w:w="0" w:type="auto"/>
        <w:tblInd w:w="728" w:type="dxa"/>
        <w:tblLayout w:type="fixed"/>
        <w:tblCellMar>
          <w:left w:w="10" w:type="dxa"/>
          <w:right w:w="10" w:type="dxa"/>
        </w:tblCellMar>
        <w:tblLook w:val="0000"/>
      </w:tblPr>
      <w:tblGrid>
        <w:gridCol w:w="3330"/>
        <w:gridCol w:w="3785"/>
      </w:tblGrid>
      <w:tr w:rsidR="007D7BCC" w:rsidRPr="005570FD">
        <w:tc>
          <w:tcPr>
            <w:tcW w:w="3330" w:type="dxa"/>
            <w:tcBorders>
              <w:top w:val="single" w:sz="2" w:space="0" w:color="000080"/>
              <w:left w:val="single" w:sz="2" w:space="0" w:color="000080"/>
              <w:bottom w:val="single" w:sz="2" w:space="0" w:color="000080"/>
            </w:tcBorders>
            <w:shd w:val="clear" w:color="auto" w:fill="FFFFFF"/>
          </w:tcPr>
          <w:p w:rsidR="007D7BCC" w:rsidRPr="005570FD" w:rsidRDefault="007D7BCC">
            <w:pPr>
              <w:pStyle w:val="TableContents"/>
              <w:jc w:val="center"/>
              <w:rPr>
                <w:rFonts w:ascii="Times New Roman" w:hAnsi="Times New Roman" w:cs="Times New Roman"/>
                <w:b/>
                <w:bCs/>
              </w:rPr>
            </w:pPr>
            <w:r w:rsidRPr="005570FD">
              <w:rPr>
                <w:rFonts w:ascii="Times New Roman" w:hAnsi="Times New Roman" w:cs="Times New Roman"/>
                <w:b/>
                <w:bCs/>
              </w:rPr>
              <w:t>Basic type key words</w:t>
            </w:r>
          </w:p>
        </w:tc>
        <w:tc>
          <w:tcPr>
            <w:tcW w:w="3785" w:type="dxa"/>
            <w:tcBorders>
              <w:top w:val="single" w:sz="2" w:space="0" w:color="000080"/>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center"/>
              <w:rPr>
                <w:rFonts w:ascii="Times New Roman" w:hAnsi="Times New Roman" w:cs="Times New Roman"/>
              </w:rPr>
            </w:pPr>
            <w:r w:rsidRPr="005570FD">
              <w:rPr>
                <w:rFonts w:ascii="Times New Roman" w:hAnsi="Times New Roman" w:cs="Times New Roman"/>
                <w:b/>
                <w:bCs/>
              </w:rPr>
              <w:t>Object Wrapper class</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byte</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Byte</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short</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Short</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Integer</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long</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Long</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float</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Float</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double</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Double</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char</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Character</w:t>
            </w:r>
          </w:p>
        </w:tc>
      </w:tr>
      <w:tr w:rsidR="007D7BCC" w:rsidRPr="005570FD">
        <w:tc>
          <w:tcPr>
            <w:tcW w:w="3330" w:type="dxa"/>
            <w:tcBorders>
              <w:left w:val="single" w:sz="2" w:space="0" w:color="000080"/>
              <w:bottom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w:t>
            </w:r>
          </w:p>
        </w:tc>
        <w:tc>
          <w:tcPr>
            <w:tcW w:w="3785" w:type="dxa"/>
            <w:tcBorders>
              <w:left w:val="single" w:sz="2" w:space="0" w:color="000080"/>
              <w:bottom w:val="single" w:sz="2" w:space="0" w:color="000080"/>
              <w:right w:val="single" w:sz="2" w:space="0" w:color="000080"/>
            </w:tcBorders>
            <w:shd w:val="clear" w:color="auto" w:fill="FFFFFF"/>
          </w:tcPr>
          <w:p w:rsidR="007D7BCC" w:rsidRPr="005570FD" w:rsidRDefault="007D7BCC">
            <w:pPr>
              <w:pStyle w:val="TableContents"/>
              <w:jc w:val="both"/>
              <w:rPr>
                <w:rFonts w:ascii="Times New Roman" w:hAnsi="Times New Roman" w:cs="Times New Roman"/>
              </w:rPr>
            </w:pPr>
            <w:r w:rsidRPr="005570FD">
              <w:rPr>
                <w:rFonts w:ascii="Times New Roman" w:hAnsi="Times New Roman" w:cs="Times New Roman"/>
              </w:rPr>
              <w:t>Boolean</w:t>
            </w:r>
          </w:p>
        </w:tc>
      </w:tr>
    </w:tbl>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 xml:space="preserve">Note: </w:t>
      </w:r>
      <w:r w:rsidRPr="005570FD">
        <w:rPr>
          <w:rFonts w:ascii="Times New Roman" w:hAnsi="Times New Roman" w:cs="Times New Roman"/>
        </w:rPr>
        <w:t>All the above wrapper classes are from java.lang  package.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Wrapper classes are immutable and final.</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 a=10;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to convert into Object: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Integer  i1= new Integer(a);// i1 contains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double  b=100.50;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Double d1 = new Double(b);</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3) Object to Basic Type: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Object Wrapper classes provides    xValue()  to convert from Object to basic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x--&gt; data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eastAsia="Times New Roman" w:hAnsi="Times New Roman" w:cs="Times New Roman"/>
        </w:rPr>
      </w:pPr>
      <w:r w:rsidRPr="005570FD">
        <w:rPr>
          <w:rFonts w:ascii="Times New Roman" w:hAnsi="Times New Roman" w:cs="Times New Roman"/>
        </w:rPr>
        <w:t>Eg:</w:t>
      </w:r>
    </w:p>
    <w:p w:rsidR="007D7BCC" w:rsidRPr="005570FD" w:rsidRDefault="007D7BCC">
      <w:pPr>
        <w:pStyle w:val="Standard"/>
        <w:jc w:val="both"/>
        <w:rPr>
          <w:rFonts w:ascii="Times New Roman" w:hAnsi="Times New Roman" w:cs="Times New Roman"/>
        </w:rPr>
      </w:pPr>
      <w:r w:rsidRPr="005570FD">
        <w:rPr>
          <w:rFonts w:ascii="Times New Roman" w:eastAsia="Times New Roman" w:hAnsi="Times New Roman" w:cs="Times New Roman"/>
        </w:rPr>
        <w:t xml:space="preserve"> </w:t>
      </w:r>
      <w:r w:rsidRPr="005570FD">
        <w:rPr>
          <w:rFonts w:ascii="Times New Roman" w:hAnsi="Times New Roman" w:cs="Times New Roman"/>
        </w:rPr>
        <w:t xml:space="preserve">for integer x is </w:t>
      </w:r>
      <w:r w:rsidRPr="005570FD">
        <w:rPr>
          <w:rFonts w:ascii="Times New Roman" w:hAnsi="Times New Roman" w:cs="Times New Roman"/>
          <w:b/>
          <w:bCs/>
        </w:rPr>
        <w:t>int</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 xml:space="preserve">For float x is </w:t>
      </w:r>
      <w:r w:rsidRPr="005570FD">
        <w:rPr>
          <w:rFonts w:ascii="Times New Roman" w:hAnsi="Times New Roman" w:cs="Times New Roman"/>
          <w:b/>
          <w:bCs/>
        </w:rPr>
        <w:t>float</w:t>
      </w:r>
      <w:r w:rsidRPr="005570FD">
        <w:rPr>
          <w:rFonts w:ascii="Times New Roman" w:hAnsi="Times New Roman" w:cs="Times New Roman"/>
        </w:rPr>
        <w:t xml:space="preserve">  </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Integer </w:t>
      </w:r>
      <w:r w:rsidRPr="005570FD">
        <w:rPr>
          <w:rFonts w:ascii="Times New Roman" w:hAnsi="Times New Roman" w:cs="Times New Roman"/>
          <w:color w:val="6A3E3E"/>
        </w:rPr>
        <w:t>i1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Integer(10);</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a</w:t>
      </w:r>
      <w:r w:rsidRPr="005570FD">
        <w:rPr>
          <w:rFonts w:ascii="Times New Roman" w:hAnsi="Times New Roman" w:cs="Times New Roman"/>
          <w:color w:val="000000"/>
        </w:rPr>
        <w:t>=</w:t>
      </w:r>
      <w:r w:rsidRPr="005570FD">
        <w:rPr>
          <w:rFonts w:ascii="Times New Roman" w:hAnsi="Times New Roman" w:cs="Times New Roman"/>
          <w:color w:val="6A3E3E"/>
        </w:rPr>
        <w:t>i1</w:t>
      </w:r>
      <w:r w:rsidRPr="005570FD">
        <w:rPr>
          <w:rFonts w:ascii="Times New Roman" w:hAnsi="Times New Roman" w:cs="Times New Roman"/>
          <w:color w:val="000000"/>
        </w:rPr>
        <w:t>.intValue();</w:t>
      </w:r>
      <w:r w:rsidRPr="005570FD">
        <w:rPr>
          <w:rFonts w:ascii="Times New Roman" w:hAnsi="Times New Roman" w:cs="Times New Roman"/>
          <w:color w:val="3F7F5F"/>
        </w:rPr>
        <w:t>// value of a is 10.</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eg2:</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Double </w:t>
      </w:r>
      <w:r w:rsidRPr="005570FD">
        <w:rPr>
          <w:rFonts w:ascii="Times New Roman" w:hAnsi="Times New Roman" w:cs="Times New Roman"/>
          <w:color w:val="6A3E3E"/>
        </w:rPr>
        <w:t>d1</w:t>
      </w:r>
      <w:r w:rsidRPr="005570FD">
        <w:rPr>
          <w:rFonts w:ascii="Times New Roman" w:hAnsi="Times New Roman" w:cs="Times New Roman"/>
          <w:color w:val="000000"/>
        </w:rPr>
        <w:t xml:space="preserve"> = </w:t>
      </w:r>
      <w:r w:rsidRPr="005570FD">
        <w:rPr>
          <w:rFonts w:ascii="Times New Roman" w:hAnsi="Times New Roman" w:cs="Times New Roman"/>
          <w:b/>
          <w:color w:val="7F0055"/>
        </w:rPr>
        <w:t>new</w:t>
      </w:r>
      <w:r w:rsidRPr="005570FD">
        <w:rPr>
          <w:rFonts w:ascii="Times New Roman" w:hAnsi="Times New Roman" w:cs="Times New Roman"/>
          <w:color w:val="000000"/>
        </w:rPr>
        <w:t xml:space="preserve"> Double(100.50);</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b</w:t>
      </w:r>
      <w:r w:rsidRPr="005570FD">
        <w:rPr>
          <w:rFonts w:ascii="Times New Roman" w:hAnsi="Times New Roman" w:cs="Times New Roman"/>
          <w:color w:val="000000"/>
        </w:rPr>
        <w:t xml:space="preserve"> = </w:t>
      </w:r>
      <w:r w:rsidRPr="005570FD">
        <w:rPr>
          <w:rFonts w:ascii="Times New Roman" w:hAnsi="Times New Roman" w:cs="Times New Roman"/>
          <w:color w:val="6A3E3E"/>
        </w:rPr>
        <w:t>d1</w:t>
      </w:r>
      <w:r w:rsidRPr="005570FD">
        <w:rPr>
          <w:rFonts w:ascii="Times New Roman" w:hAnsi="Times New Roman" w:cs="Times New Roman"/>
          <w:color w:val="000000"/>
        </w:rPr>
        <w:t>.doubleValue();</w:t>
      </w:r>
    </w:p>
    <w:p w:rsidR="007D7BCC" w:rsidRPr="005570FD" w:rsidRDefault="007D7BCC">
      <w:pPr>
        <w:pStyle w:val="Standard"/>
        <w:jc w:val="both"/>
        <w:rPr>
          <w:rFonts w:ascii="Times New Roman" w:hAnsi="Times New Roman" w:cs="Times New Roman"/>
          <w:color w:val="000000"/>
        </w:rPr>
      </w:pPr>
    </w:p>
    <w:p w:rsidR="007D7BCC" w:rsidRPr="005570FD" w:rsidRDefault="00B74AEF">
      <w:pPr>
        <w:pStyle w:val="Standard"/>
        <w:jc w:val="both"/>
        <w:rPr>
          <w:rFonts w:ascii="Times New Roman" w:hAnsi="Times New Roman" w:cs="Times New Roman"/>
        </w:rPr>
      </w:pPr>
      <w:r w:rsidRPr="005570FD">
        <w:rPr>
          <w:rFonts w:ascii="Times New Roman" w:hAnsi="Times New Roman" w:cs="Times New Roman"/>
          <w:b/>
          <w:bCs/>
          <w:color w:val="000000"/>
        </w:rPr>
        <w:t>Auto Boxing and U</w:t>
      </w:r>
      <w:r w:rsidR="007D7BCC" w:rsidRPr="005570FD">
        <w:rPr>
          <w:rFonts w:ascii="Times New Roman" w:hAnsi="Times New Roman" w:cs="Times New Roman"/>
          <w:b/>
          <w:bCs/>
          <w:color w:val="000000"/>
        </w:rPr>
        <w:t>nboxing:</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it converts basic to object,  object to basic automatically.</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This concept was introduced from jdk1.5 ( tiger version ) onwards.</w:t>
      </w:r>
    </w:p>
    <w:p w:rsidR="007D7BCC" w:rsidRPr="005570FD" w:rsidRDefault="007D7BCC">
      <w:pPr>
        <w:pStyle w:val="Standard"/>
        <w:jc w:val="both"/>
        <w:rPr>
          <w:rFonts w:ascii="Times New Roman" w:hAnsi="Times New Roman" w:cs="Times New Roman"/>
          <w:b/>
          <w:bCs/>
          <w:color w:val="000000"/>
        </w:rPr>
      </w:pPr>
    </w:p>
    <w:p w:rsidR="007D7BCC" w:rsidRPr="005570FD" w:rsidRDefault="00B74AEF">
      <w:pPr>
        <w:pStyle w:val="Standard"/>
        <w:jc w:val="both"/>
        <w:rPr>
          <w:rFonts w:ascii="Times New Roman" w:hAnsi="Times New Roman" w:cs="Times New Roman"/>
          <w:color w:val="000000"/>
        </w:rPr>
      </w:pPr>
      <w:r w:rsidRPr="005570FD">
        <w:rPr>
          <w:rFonts w:ascii="Times New Roman" w:hAnsi="Times New Roman" w:cs="Times New Roman"/>
          <w:b/>
          <w:bCs/>
          <w:color w:val="000000"/>
        </w:rPr>
        <w:t>A</w:t>
      </w:r>
      <w:r w:rsidR="007D7BCC" w:rsidRPr="005570FD">
        <w:rPr>
          <w:rFonts w:ascii="Times New Roman" w:hAnsi="Times New Roman" w:cs="Times New Roman"/>
          <w:b/>
          <w:bCs/>
          <w:color w:val="000000"/>
        </w:rPr>
        <w:t>uto boxing: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it is a conversion of data from basic to Object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Integer </w:t>
      </w:r>
      <w:r w:rsidRPr="005570FD">
        <w:rPr>
          <w:rFonts w:ascii="Times New Roman" w:hAnsi="Times New Roman" w:cs="Times New Roman"/>
          <w:color w:val="6A3E3E"/>
          <w:u w:val="single"/>
        </w:rPr>
        <w:t>i1</w:t>
      </w:r>
      <w:r w:rsidRPr="005570FD">
        <w:rPr>
          <w:rFonts w:ascii="Times New Roman" w:hAnsi="Times New Roman" w:cs="Times New Roman"/>
          <w:color w:val="000000"/>
        </w:rPr>
        <w:t xml:space="preserve"> = 10;// directly can be assigned.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Double d1 = 300.506;// directly can be assigned.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color w:val="000000"/>
        </w:rPr>
        <w:t>Auto unboxing:</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Double </w:t>
      </w:r>
      <w:r w:rsidRPr="005570FD">
        <w:rPr>
          <w:rFonts w:ascii="Times New Roman" w:hAnsi="Times New Roman" w:cs="Times New Roman"/>
          <w:color w:val="6A3E3E"/>
        </w:rPr>
        <w:t>d1</w:t>
      </w:r>
      <w:r w:rsidRPr="005570FD">
        <w:rPr>
          <w:rFonts w:ascii="Times New Roman" w:hAnsi="Times New Roman" w:cs="Times New Roman"/>
          <w:color w:val="000000"/>
        </w:rPr>
        <w:t xml:space="preserve">= </w:t>
      </w:r>
      <w:r w:rsidRPr="005570FD">
        <w:rPr>
          <w:rFonts w:ascii="Times New Roman" w:hAnsi="Times New Roman" w:cs="Times New Roman"/>
          <w:b/>
          <w:color w:val="7F0055"/>
        </w:rPr>
        <w:t>new</w:t>
      </w:r>
      <w:r w:rsidRPr="005570FD">
        <w:rPr>
          <w:rFonts w:ascii="Times New Roman" w:hAnsi="Times New Roman" w:cs="Times New Roman"/>
          <w:color w:val="000000"/>
        </w:rPr>
        <w:t xml:space="preserve"> Double(25.8);</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color w:val="7F0055"/>
        </w:rPr>
        <w:t>double</w:t>
      </w:r>
      <w:r w:rsidRPr="005570FD">
        <w:rPr>
          <w:rFonts w:ascii="Times New Roman" w:hAnsi="Times New Roman" w:cs="Times New Roman"/>
          <w:color w:val="000000"/>
        </w:rPr>
        <w:t xml:space="preserve"> </w:t>
      </w:r>
      <w:r w:rsidR="00CA2AE9">
        <w:rPr>
          <w:rFonts w:ascii="Times New Roman" w:hAnsi="Times New Roman" w:cs="Times New Roman"/>
          <w:color w:val="000000"/>
        </w:rPr>
        <w:t xml:space="preserve"> </w:t>
      </w:r>
      <w:r w:rsidRPr="005570FD">
        <w:rPr>
          <w:rFonts w:ascii="Times New Roman" w:hAnsi="Times New Roman" w:cs="Times New Roman"/>
          <w:color w:val="6A3E3E"/>
          <w:u w:val="single"/>
        </w:rPr>
        <w:t>b</w:t>
      </w:r>
      <w:r w:rsidRPr="005570FD">
        <w:rPr>
          <w:rFonts w:ascii="Times New Roman" w:hAnsi="Times New Roman" w:cs="Times New Roman"/>
          <w:color w:val="000000"/>
        </w:rPr>
        <w:t>=</w:t>
      </w:r>
      <w:r w:rsidRPr="005570FD">
        <w:rPr>
          <w:rFonts w:ascii="Times New Roman" w:hAnsi="Times New Roman" w:cs="Times New Roman"/>
          <w:color w:val="6A3E3E"/>
        </w:rPr>
        <w:t>d1</w:t>
      </w:r>
      <w:r w:rsidRPr="005570FD">
        <w:rPr>
          <w:rFonts w:ascii="Times New Roman" w:hAnsi="Times New Roman" w:cs="Times New Roman"/>
          <w:color w:val="000000"/>
        </w:rPr>
        <w:t>; // directly can be assigned.   xValue() not required.</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4) Object to Object :</w:t>
      </w:r>
    </w:p>
    <w:p w:rsidR="00B74AEF" w:rsidRPr="005570FD" w:rsidRDefault="00B74AEF">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These are of two types</w:t>
      </w:r>
    </w:p>
    <w:p w:rsidR="00B74AEF" w:rsidRPr="005570FD" w:rsidRDefault="00B74AEF">
      <w:pPr>
        <w:pStyle w:val="Standard"/>
        <w:jc w:val="both"/>
        <w:rPr>
          <w:rFonts w:ascii="Times New Roman" w:hAnsi="Times New Roman" w:cs="Times New Roman"/>
        </w:rPr>
      </w:pPr>
    </w:p>
    <w:p w:rsidR="007D7BCC" w:rsidRPr="005570FD" w:rsidRDefault="007D7BCC" w:rsidP="00C85BE0">
      <w:pPr>
        <w:pStyle w:val="Standard"/>
        <w:numPr>
          <w:ilvl w:val="0"/>
          <w:numId w:val="15"/>
        </w:numPr>
        <w:jc w:val="both"/>
        <w:rPr>
          <w:rFonts w:ascii="Times New Roman" w:hAnsi="Times New Roman" w:cs="Times New Roman"/>
        </w:rPr>
      </w:pPr>
      <w:r w:rsidRPr="005570FD">
        <w:rPr>
          <w:rFonts w:ascii="Times New Roman" w:hAnsi="Times New Roman" w:cs="Times New Roman"/>
        </w:rPr>
        <w:t xml:space="preserve">Up casting </w:t>
      </w:r>
    </w:p>
    <w:p w:rsidR="007D7BCC" w:rsidRPr="005570FD" w:rsidRDefault="007D7BCC" w:rsidP="00C85BE0">
      <w:pPr>
        <w:pStyle w:val="Standard"/>
        <w:numPr>
          <w:ilvl w:val="0"/>
          <w:numId w:val="15"/>
        </w:numPr>
        <w:jc w:val="both"/>
        <w:rPr>
          <w:rFonts w:ascii="Times New Roman" w:hAnsi="Times New Roman" w:cs="Times New Roman"/>
          <w:b/>
          <w:bCs/>
          <w:color w:val="000000"/>
        </w:rPr>
      </w:pPr>
      <w:r w:rsidRPr="005570FD">
        <w:rPr>
          <w:rFonts w:ascii="Times New Roman" w:hAnsi="Times New Roman" w:cs="Times New Roman"/>
        </w:rPr>
        <w:t xml:space="preserve">Down casting </w:t>
      </w:r>
    </w:p>
    <w:p w:rsidR="007D7BCC" w:rsidRPr="005570FD" w:rsidRDefault="007D7BCC">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1) Up casting :</w:t>
      </w:r>
    </w:p>
    <w:p w:rsidR="00B74AEF" w:rsidRPr="005570FD" w:rsidRDefault="00B74AEF">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ab/>
        <w:t>It is a conversion of data from child to parent. It is an implicit process.</w:t>
      </w:r>
    </w:p>
    <w:p w:rsidR="007D7BCC" w:rsidRPr="005570FD" w:rsidRDefault="007D7BCC">
      <w:pPr>
        <w:pStyle w:val="Standard"/>
        <w:jc w:val="both"/>
        <w:rPr>
          <w:rFonts w:ascii="Times New Roman" w:hAnsi="Times New Roman" w:cs="Times New Roman"/>
          <w:color w:val="000000"/>
        </w:rPr>
      </w:pPr>
    </w:p>
    <w:p w:rsidR="00267955" w:rsidRDefault="00267955">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Below is the parent.</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interface</w:t>
      </w:r>
      <w:r w:rsidRPr="005570FD">
        <w:rPr>
          <w:rFonts w:ascii="Times New Roman" w:hAnsi="Times New Roman" w:cs="Times New Roman"/>
          <w:color w:val="000000"/>
          <w:lang w:val="en-US" w:eastAsia="en-US" w:bidi="te-IN"/>
        </w:rPr>
        <w:t xml:space="preserve"> Picture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abstract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shd w:val="clear" w:color="auto" w:fill="C0C0C0"/>
          <w:lang w:val="en-US" w:eastAsia="en-US" w:bidi="te-IN"/>
        </w:rPr>
        <w:t>void</w:t>
      </w:r>
      <w:r w:rsidRPr="005570FD">
        <w:rPr>
          <w:rFonts w:ascii="Times New Roman" w:hAnsi="Times New Roman" w:cs="Times New Roman"/>
          <w:color w:val="000000"/>
          <w:lang w:val="en-US" w:eastAsia="en-US" w:bidi="te-IN"/>
        </w:rPr>
        <w:t xml:space="preserve"> draw();</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rPr>
      </w:pPr>
    </w:p>
    <w:p w:rsidR="00C75F55" w:rsidRDefault="00C75F55">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Child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Rectangle </w:t>
      </w:r>
      <w:r w:rsidRPr="005570FD">
        <w:rPr>
          <w:rFonts w:ascii="Times New Roman" w:hAnsi="Times New Roman" w:cs="Times New Roman"/>
          <w:b/>
          <w:bCs/>
          <w:color w:val="7F0055"/>
          <w:lang w:val="en-US" w:eastAsia="en-US" w:bidi="te-IN"/>
        </w:rPr>
        <w:t>implements</w:t>
      </w:r>
      <w:r w:rsidRPr="005570FD">
        <w:rPr>
          <w:rFonts w:ascii="Times New Roman" w:hAnsi="Times New Roman" w:cs="Times New Roman"/>
          <w:color w:val="000000"/>
          <w:lang w:val="en-US" w:eastAsia="en-US" w:bidi="te-IN"/>
        </w:rPr>
        <w:t xml:space="preserve"> Picture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draw()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"Rectangle"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Parent reference and child instance ( child to parent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 xml:space="preserve">Picture  </w:t>
      </w:r>
      <w:r w:rsidR="00CA2AE9">
        <w:rPr>
          <w:rFonts w:ascii="Times New Roman" w:hAnsi="Times New Roman" w:cs="Times New Roman"/>
          <w:color w:val="000000"/>
          <w:lang w:val="en-US" w:eastAsia="en-US" w:bidi="te-IN"/>
        </w:rPr>
        <w:t>p</w:t>
      </w:r>
      <w:r w:rsidRPr="005570FD">
        <w:rPr>
          <w:rFonts w:ascii="Times New Roman" w:hAnsi="Times New Roman" w:cs="Times New Roman"/>
          <w:color w:val="000000"/>
          <w:lang w:val="en-US" w:eastAsia="en-US" w:bidi="te-IN"/>
        </w:rPr>
        <w:t xml:space="preserve"> = new Rectangle();  // it is an implicit process.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2) Down Casting :</w:t>
      </w:r>
    </w:p>
    <w:p w:rsidR="00B74AEF" w:rsidRPr="005570FD" w:rsidRDefault="00B74AEF">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t>It is conversion of data from parent to child. It is an explicit casting.</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Picture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picture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Rectangle();  // parent reference.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Rectangle </w:t>
      </w:r>
      <w:r w:rsidRPr="005570FD">
        <w:rPr>
          <w:rFonts w:ascii="Times New Roman" w:hAnsi="Times New Roman" w:cs="Times New Roman"/>
          <w:color w:val="6A3E3E"/>
          <w:lang w:val="en-US" w:eastAsia="en-US" w:bidi="te-IN"/>
        </w:rPr>
        <w:t>rectangle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u w:val="single"/>
          <w:lang w:val="en-US" w:eastAsia="en-US" w:bidi="te-IN"/>
        </w:rPr>
        <w:t>picture</w:t>
      </w:r>
      <w:r w:rsidRPr="005570FD">
        <w:rPr>
          <w:rFonts w:ascii="Times New Roman" w:hAnsi="Times New Roman" w:cs="Times New Roman"/>
          <w:color w:val="000000"/>
          <w:lang w:val="en-US" w:eastAsia="en-US" w:bidi="te-IN"/>
        </w:rPr>
        <w:t xml:space="preserve">; //Not valud, since Parent reference assign </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to child </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to convert from parent child implicit in not valid. The way is explicit casting.</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Picture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picture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Rectangle();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Rectangle </w:t>
      </w:r>
      <w:r w:rsidRPr="005570FD">
        <w:rPr>
          <w:rFonts w:ascii="Times New Roman" w:hAnsi="Times New Roman" w:cs="Times New Roman"/>
          <w:color w:val="6A3E3E"/>
          <w:lang w:val="en-US" w:eastAsia="en-US" w:bidi="te-IN"/>
        </w:rPr>
        <w:t>rectangle</w:t>
      </w:r>
      <w:r w:rsidRPr="005570FD">
        <w:rPr>
          <w:rFonts w:ascii="Times New Roman" w:hAnsi="Times New Roman" w:cs="Times New Roman"/>
          <w:color w:val="000000"/>
          <w:lang w:val="en-US" w:eastAsia="en-US" w:bidi="te-IN"/>
        </w:rPr>
        <w:t xml:space="preserve"> =  (Rectangle) </w:t>
      </w:r>
      <w:r w:rsidR="00F4724F">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picture</w:t>
      </w:r>
      <w:r w:rsidRPr="005570FD">
        <w:rPr>
          <w:rFonts w:ascii="Times New Roman" w:hAnsi="Times New Roman" w:cs="Times New Roman"/>
          <w:color w:val="000000"/>
          <w:lang w:val="en-US" w:eastAsia="en-US" w:bidi="te-IN"/>
        </w:rPr>
        <w:t>;// it is an explicit casting.</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bCs/>
          <w:color w:val="000000"/>
        </w:rPr>
        <w:t>Object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Object class is a top most parent of complete JDK hierarchy.</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lastRenderedPageBreak/>
        <w:t>It is a default parent for every class, including user defined classes.</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After compilation of every class, compiler makes Object calss  as a parent of every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Eg:;</w:t>
      </w: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color w:val="000000"/>
        </w:rPr>
        <w:t>Source code.</w:t>
      </w:r>
    </w:p>
    <w:p w:rsidR="007D7BCC" w:rsidRPr="005570FD" w:rsidRDefault="007D7BCC">
      <w:pPr>
        <w:pStyle w:val="Standard"/>
        <w:jc w:val="both"/>
        <w:rPr>
          <w:rFonts w:ascii="Times New Roman" w:hAnsi="Times New Roman" w:cs="Times New Roman"/>
          <w:lang w:val="en-US" w:eastAsia="en-US" w:bidi="te-IN"/>
        </w:rPr>
      </w:pPr>
      <w:r w:rsidRPr="005570FD">
        <w:rPr>
          <w:rFonts w:ascii="Times New Roman" w:hAnsi="Times New Roman" w:cs="Times New Roman"/>
          <w:b/>
          <w:bCs/>
          <w:color w:val="000000"/>
        </w:rPr>
        <w:t>Sample.java as below.</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C75F55" w:rsidRDefault="00C75F55">
      <w:pPr>
        <w:widowControl/>
        <w:suppressAutoHyphens w:val="0"/>
        <w:autoSpaceDE w:val="0"/>
        <w:textAlignment w:val="auto"/>
        <w:rPr>
          <w:rFonts w:ascii="Times New Roman" w:hAnsi="Times New Roman" w:cs="Times New Roman"/>
          <w:color w:val="000000"/>
          <w:lang w:val="en-US" w:eastAsia="en-US" w:bidi="te-IN"/>
        </w:rPr>
      </w:pPr>
    </w:p>
    <w:p w:rsidR="00C75F55" w:rsidRDefault="00C75F55">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Aftfter compilation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Sample.class contains following code.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Object{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All the members of Objet gets inherited into Sample class. Hence Sample class object contains Object class members as well it’s own members.</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Members of Object class:</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 xml:space="preserve">equals();  </w:t>
      </w:r>
      <w:r w:rsidRPr="005570FD">
        <w:rPr>
          <w:rFonts w:ascii="Times New Roman" w:hAnsi="Times New Roman" w:cs="Times New Roman"/>
          <w:color w:val="000000"/>
          <w:lang w:val="en-US" w:eastAsia="en-US" w:bidi="te-IN"/>
        </w:rPr>
        <w:t> to compare two Objects</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getClass(); </w:t>
      </w:r>
      <w:r w:rsidRPr="005570FD">
        <w:rPr>
          <w:rFonts w:ascii="Times New Roman" w:hAnsi="Times New Roman" w:cs="Times New Roman"/>
          <w:color w:val="000000"/>
          <w:lang w:val="en-US" w:eastAsia="en-US" w:bidi="te-IN"/>
        </w:rPr>
        <w:t> to get class name for the object.</w:t>
      </w:r>
    </w:p>
    <w:p w:rsidR="007D7BCC" w:rsidRPr="005570FD" w:rsidRDefault="007D7BCC">
      <w:pPr>
        <w:widowControl/>
        <w:suppressAutoHyphens w:val="0"/>
        <w:autoSpaceDE w:val="0"/>
        <w:textAlignment w:val="auto"/>
        <w:rPr>
          <w:rFonts w:ascii="Times New Roman" w:hAnsi="Times New Roman" w:cs="Times New Roman"/>
          <w:color w:val="000000"/>
          <w:shd w:val="clear" w:color="auto" w:fill="C0C0C0"/>
          <w:lang w:val="en-US" w:eastAsia="en-US" w:bidi="te-IN"/>
        </w:rPr>
      </w:pPr>
      <w:r w:rsidRPr="005570FD">
        <w:rPr>
          <w:rFonts w:ascii="Times New Roman" w:hAnsi="Times New Roman" w:cs="Times New Roman"/>
          <w:color w:val="000000"/>
          <w:lang w:val="en-US" w:eastAsia="en-US" w:bidi="te-IN"/>
        </w:rPr>
        <w:t>Eg:</w:t>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Class&lt;?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&gt;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.getClass();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O/P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hashCode(); </w:t>
      </w:r>
      <w:r w:rsidRPr="005570FD">
        <w:rPr>
          <w:rFonts w:ascii="Times New Roman" w:hAnsi="Times New Roman" w:cs="Times New Roman"/>
          <w:color w:val="000000"/>
          <w:lang w:val="en-US" w:eastAsia="en-US" w:bidi="te-IN"/>
        </w:rPr>
        <w:t> return address of object in form of unsigned iteger.</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Eg:</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hashCode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.hashCode();</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hashCode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notify() and </w:t>
      </w:r>
      <w:r w:rsidRPr="005570FD">
        <w:rPr>
          <w:rFonts w:ascii="Times New Roman" w:hAnsi="Times New Roman" w:cs="Times New Roman"/>
          <w:color w:val="000000"/>
          <w:lang w:val="en-US" w:eastAsia="en-US" w:bidi="te-IN"/>
        </w:rPr>
        <w:tab/>
        <w:t xml:space="preserve">notifyAll() </w:t>
      </w:r>
      <w:r w:rsidRPr="005570FD">
        <w:rPr>
          <w:rFonts w:ascii="Times New Roman" w:hAnsi="Times New Roman" w:cs="Times New Roman"/>
          <w:color w:val="000000"/>
          <w:lang w:val="en-US" w:eastAsia="en-US" w:bidi="te-IN"/>
        </w:rPr>
        <w:t> used with threads to send notification to threads</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notify()  </w:t>
      </w:r>
      <w:r w:rsidRPr="005570FD">
        <w:rPr>
          <w:rFonts w:ascii="Times New Roman" w:hAnsi="Times New Roman" w:cs="Times New Roman"/>
          <w:color w:val="000000"/>
          <w:lang w:val="en-US" w:eastAsia="en-US" w:bidi="te-IN"/>
        </w:rPr>
        <w:t> to send notification to first waiting thread in waiting queue.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notifyAll() </w:t>
      </w:r>
      <w:r w:rsidRPr="005570FD">
        <w:rPr>
          <w:rFonts w:ascii="Times New Roman" w:hAnsi="Times New Roman" w:cs="Times New Roman"/>
          <w:color w:val="000000"/>
          <w:lang w:val="en-US" w:eastAsia="en-US" w:bidi="te-IN"/>
        </w:rPr>
        <w:t> to send notification to all waiting threads in waiting queue.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lastRenderedPageBreak/>
        <w:t xml:space="preserve">toString() </w:t>
      </w:r>
      <w:r w:rsidRPr="005570FD">
        <w:rPr>
          <w:rFonts w:ascii="Times New Roman" w:hAnsi="Times New Roman" w:cs="Times New Roman"/>
          <w:color w:val="000000"/>
          <w:lang w:val="en-US" w:eastAsia="en-US" w:bidi="te-IN"/>
        </w:rPr>
        <w:t> to convert any type of data into string type.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39626B"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shd w:val="clear" w:color="auto" w:fill="C0C0C0"/>
          <w:lang w:val="en-US" w:eastAsia="en-US" w:bidi="te-IN"/>
        </w:rPr>
        <w:t>Sample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Here println() </w:t>
      </w:r>
      <w:r w:rsidRPr="005570FD">
        <w:rPr>
          <w:rFonts w:ascii="Times New Roman" w:hAnsi="Times New Roman" w:cs="Times New Roman"/>
          <w:color w:val="000000"/>
          <w:lang w:val="en-US" w:eastAsia="en-US" w:bidi="te-IN"/>
        </w:rPr>
        <w:t xml:space="preserve"> expecting string, hence it makes to </w:t>
      </w:r>
      <w:r w:rsidR="0039626B">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toString(), </w:t>
      </w:r>
      <w:r w:rsidR="0039626B">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if toString() is available in the child class, then it makes call to child class method, if not avaialable then it makes a call to Obeject</w:t>
      </w:r>
      <w:r w:rsidR="0039626B">
        <w:rPr>
          <w:rFonts w:ascii="Times New Roman" w:hAnsi="Times New Roman" w:cs="Times New Roman"/>
          <w:color w:val="000000"/>
          <w:lang w:val="en-US" w:eastAsia="en-US" w:bidi="te-IN"/>
        </w:rPr>
        <w:t xml:space="preserve"> class</w:t>
      </w:r>
      <w:r w:rsidRPr="005570FD">
        <w:rPr>
          <w:rFonts w:ascii="Times New Roman" w:hAnsi="Times New Roman" w:cs="Times New Roman"/>
          <w:color w:val="000000"/>
          <w:lang w:val="en-US" w:eastAsia="en-US" w:bidi="te-IN"/>
        </w:rPr>
        <w:t xml:space="preserve"> toString()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39626B" w:rsidRDefault="0039626B">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Object class toString() returns address ( reference ) of the object.</w:t>
      </w:r>
    </w:p>
    <w:p w:rsidR="0039626B" w:rsidRDefault="0039626B">
      <w:pPr>
        <w:widowControl/>
        <w:suppressAutoHyphens w:val="0"/>
        <w:autoSpaceDE w:val="0"/>
        <w:textAlignment w:val="auto"/>
        <w:rPr>
          <w:rFonts w:ascii="Times New Roman" w:hAnsi="Times New Roman" w:cs="Times New Roman"/>
          <w:color w:val="000000"/>
          <w:lang w:val="en-US" w:eastAsia="en-US" w:bidi="te-IN"/>
        </w:rPr>
      </w:pPr>
    </w:p>
    <w:p w:rsidR="0013591B" w:rsidRDefault="0039626B">
      <w:pPr>
        <w:widowControl/>
        <w:suppressAutoHyphens w:val="0"/>
        <w:autoSpaceDE w:val="0"/>
        <w:textAlignment w:val="auto"/>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 xml:space="preserve"> </w:t>
      </w:r>
    </w:p>
    <w:p w:rsidR="0013591B" w:rsidRDefault="0013591B">
      <w:pPr>
        <w:widowControl/>
        <w:suppressAutoHyphens w:val="0"/>
        <w:autoSpaceDE w:val="0"/>
        <w:textAlignment w:val="auto"/>
        <w:rPr>
          <w:rFonts w:ascii="Times New Roman" w:hAnsi="Times New Roman" w:cs="Times New Roman"/>
          <w:color w:val="000000"/>
          <w:lang w:val="en-US" w:eastAsia="en-US" w:bidi="te-IN"/>
        </w:rPr>
      </w:pPr>
    </w:p>
    <w:p w:rsidR="0013591B" w:rsidRDefault="0013591B">
      <w:pPr>
        <w:widowControl/>
        <w:suppressAutoHyphens w:val="0"/>
        <w:autoSpaceDE w:val="0"/>
        <w:textAlignment w:val="auto"/>
        <w:rPr>
          <w:rFonts w:ascii="Times New Roman" w:hAnsi="Times New Roman" w:cs="Times New Roman"/>
          <w:color w:val="000000"/>
          <w:lang w:val="en-US" w:eastAsia="en-US" w:bidi="te-IN"/>
        </w:rPr>
      </w:pPr>
    </w:p>
    <w:p w:rsidR="0013591B" w:rsidRDefault="0013591B">
      <w:pPr>
        <w:widowControl/>
        <w:suppressAutoHyphens w:val="0"/>
        <w:autoSpaceDE w:val="0"/>
        <w:textAlignment w:val="auto"/>
        <w:rPr>
          <w:rFonts w:ascii="Times New Roman" w:hAnsi="Times New Roman" w:cs="Times New Roman"/>
          <w:color w:val="000000"/>
          <w:lang w:val="en-US" w:eastAsia="en-US" w:bidi="te-IN"/>
        </w:rPr>
      </w:pPr>
    </w:p>
    <w:p w:rsidR="007D7BCC" w:rsidRPr="0013591B" w:rsidRDefault="007D7BCC">
      <w:pPr>
        <w:widowControl/>
        <w:suppressAutoHyphens w:val="0"/>
        <w:autoSpaceDE w:val="0"/>
        <w:textAlignment w:val="auto"/>
        <w:rPr>
          <w:rFonts w:ascii="Times New Roman" w:hAnsi="Times New Roman" w:cs="Times New Roman"/>
          <w:b/>
          <w:bCs/>
          <w:color w:val="000000"/>
          <w:lang w:val="en-US" w:eastAsia="en-US" w:bidi="te-IN"/>
        </w:rPr>
      </w:pPr>
      <w:r w:rsidRPr="0013591B">
        <w:rPr>
          <w:rFonts w:ascii="Times New Roman" w:hAnsi="Times New Roman" w:cs="Times New Roman"/>
          <w:b/>
          <w:bCs/>
          <w:color w:val="000000"/>
          <w:lang w:val="en-US" w:eastAsia="en-US" w:bidi="te-IN"/>
        </w:rPr>
        <w:t>Overriding toString() method.</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Sample </w:t>
      </w:r>
      <w:r w:rsidRPr="005570FD">
        <w:rPr>
          <w:rFonts w:ascii="Times New Roman" w:hAnsi="Times New Roman" w:cs="Times New Roman"/>
          <w:b/>
          <w:bCs/>
          <w:color w:val="7F0055"/>
          <w:lang w:val="en-US" w:eastAsia="en-US" w:bidi="te-IN"/>
        </w:rPr>
        <w:t>extends</w:t>
      </w:r>
      <w:r w:rsidRPr="005570FD">
        <w:rPr>
          <w:rFonts w:ascii="Times New Roman" w:hAnsi="Times New Roman" w:cs="Times New Roman"/>
          <w:color w:val="000000"/>
          <w:lang w:val="en-US" w:eastAsia="en-US" w:bidi="te-IN"/>
        </w:rPr>
        <w:t xml:space="preserve"> Object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 0;</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null</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id</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this</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646464"/>
          <w:lang w:val="en-US" w:eastAsia="en-US" w:bidi="te-IN"/>
        </w:rPr>
        <w:t>@Override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String toString()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return</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2A00FF"/>
          <w:lang w:val="en-US" w:eastAsia="en-US" w:bidi="te-IN"/>
        </w:rPr>
        <w:t>"Sample [id="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id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 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0000C0"/>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Sample(10, </w:t>
      </w:r>
      <w:r w:rsidRPr="005570FD">
        <w:rPr>
          <w:rFonts w:ascii="Times New Roman" w:hAnsi="Times New Roman" w:cs="Times New Roman"/>
          <w:color w:val="2A00FF"/>
          <w:lang w:val="en-US" w:eastAsia="en-US" w:bidi="te-IN"/>
        </w:rPr>
        <w:t>"nrit"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000000"/>
          <w:lang w:val="en-US" w:eastAsia="en-US" w:bidi="te-IN"/>
        </w:rPr>
        <w:lastRenderedPageBreak/>
        <w:t>Note:</w:t>
      </w:r>
      <w:r w:rsidRPr="005570FD">
        <w:rPr>
          <w:rFonts w:ascii="Times New Roman" w:hAnsi="Times New Roman" w:cs="Times New Roman"/>
          <w:color w:val="000000"/>
          <w:lang w:val="en-US" w:eastAsia="en-US" w:bidi="te-IN"/>
        </w:rPr>
        <w:t xml:space="preserve"> toString() works only on the objects but not with basic data type.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Converting Object class type to String class type.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String</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"hello"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Object </w:t>
      </w:r>
      <w:r w:rsidRPr="005570FD">
        <w:rPr>
          <w:rFonts w:ascii="Times New Roman" w:hAnsi="Times New Roman" w:cs="Times New Roman"/>
          <w:color w:val="6A3E3E"/>
          <w:u w:val="single"/>
          <w:lang w:val="en-US" w:eastAsia="en-US" w:bidi="te-IN"/>
        </w:rPr>
        <w:t>obj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 valid since child is assigining to parent </w:t>
      </w:r>
    </w:p>
    <w:p w:rsidR="007D7BCC" w:rsidRPr="005570FD" w:rsidRDefault="007D7BCC">
      <w:pPr>
        <w:widowControl/>
        <w:suppressAutoHyphens w:val="0"/>
        <w:autoSpaceDE w:val="0"/>
        <w:ind w:left="288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up casting)</w:t>
      </w:r>
    </w:p>
    <w:p w:rsidR="007D7BCC" w:rsidRPr="005570FD" w:rsidRDefault="007D7BCC">
      <w:pPr>
        <w:widowControl/>
        <w:suppressAutoHyphens w:val="0"/>
        <w:autoSpaceDE w:val="0"/>
        <w:ind w:left="2880" w:firstLine="72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left="720" w:firstLine="72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Object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=(String)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 xml:space="preserve">; //compiles but raises </w:t>
      </w:r>
      <w:r w:rsidRPr="005570FD">
        <w:rPr>
          <w:rFonts w:ascii="Times New Roman" w:hAnsi="Times New Roman" w:cs="Times New Roman"/>
          <w:color w:val="0066CC"/>
          <w:u w:val="single"/>
          <w:lang w:val="en-US" w:eastAsia="en-US" w:bidi="te-IN"/>
        </w:rPr>
        <w:t>ClassCastException</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//below is the valid coding for coversion.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ind w:firstLine="720"/>
        <w:textAlignment w:val="auto"/>
        <w:rPr>
          <w:rFonts w:ascii="Times New Roman" w:hAnsi="Times New Roman" w:cs="Times New Roman"/>
          <w:color w:val="000000"/>
          <w:lang w:val="en-US" w:eastAsia="en-US" w:bidi="te-IN"/>
        </w:rPr>
      </w:pPr>
      <w:r w:rsidRPr="005570FD">
        <w:rPr>
          <w:rFonts w:ascii="Times New Roman" w:hAnsi="Times New Roman" w:cs="Times New Roman"/>
          <w:b/>
          <w:bCs/>
          <w:color w:val="7F0055"/>
          <w:lang w:val="en-US" w:eastAsia="en-US" w:bidi="te-IN"/>
        </w:rPr>
        <w:t>if</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instanceof</w:t>
      </w:r>
      <w:r w:rsidRPr="005570FD">
        <w:rPr>
          <w:rFonts w:ascii="Times New Roman" w:hAnsi="Times New Roman" w:cs="Times New Roman"/>
          <w:color w:val="000000"/>
          <w:lang w:val="en-US" w:eastAsia="en-US" w:bidi="te-IN"/>
        </w:rPr>
        <w:t xml:space="preserve"> String)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u w:val="single"/>
          <w:lang w:val="en-US" w:eastAsia="en-US" w:bidi="te-IN"/>
        </w:rPr>
        <w:t>str</w:t>
      </w:r>
      <w:r w:rsidRPr="005570FD">
        <w:rPr>
          <w:rFonts w:ascii="Times New Roman" w:hAnsi="Times New Roman" w:cs="Times New Roman"/>
          <w:color w:val="000000"/>
          <w:lang w:val="en-US" w:eastAsia="en-US" w:bidi="te-IN"/>
        </w:rPr>
        <w:t xml:space="preserve"> = (String) </w:t>
      </w:r>
      <w:r w:rsidRPr="005570FD">
        <w:rPr>
          <w:rFonts w:ascii="Times New Roman" w:hAnsi="Times New Roman" w:cs="Times New Roman"/>
          <w:color w:val="6A3E3E"/>
          <w:lang w:val="en-US" w:eastAsia="en-US" w:bidi="te-IN"/>
        </w:rPr>
        <w:t>obj</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else</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"invalid runtime instance, expected for String type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shd w:val="clear" w:color="auto" w:fill="C0C0C0"/>
          <w:lang w:val="en-US" w:eastAsia="en-US" w:bidi="te-IN"/>
        </w:rPr>
        <w:t>wait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000000"/>
          <w:lang w:val="en-US" w:eastAsia="en-US" w:bidi="te-IN"/>
        </w:rPr>
        <w:t xml:space="preserve"> to put the thread into waiting state for </w:t>
      </w:r>
      <w:r w:rsidR="008F2143">
        <w:rPr>
          <w:rFonts w:ascii="Times New Roman" w:hAnsi="Times New Roman" w:cs="Times New Roman"/>
          <w:color w:val="000000"/>
          <w:lang w:val="en-US" w:eastAsia="en-US" w:bidi="te-IN"/>
        </w:rPr>
        <w:t>shared resources</w:t>
      </w:r>
      <w:r w:rsidRPr="005570FD">
        <w:rPr>
          <w:rFonts w:ascii="Times New Roman" w:hAnsi="Times New Roman" w:cs="Times New Roman"/>
          <w:color w:val="000000"/>
          <w:lang w:val="en-US" w:eastAsia="en-US" w:bidi="te-IN"/>
        </w:rPr>
        <w:t xml:space="preserve">. </w:t>
      </w:r>
    </w:p>
    <w:p w:rsidR="007D7BCC" w:rsidRPr="005570FD" w:rsidRDefault="007D7BCC">
      <w:pPr>
        <w:widowControl/>
        <w:suppressAutoHyphens w:val="0"/>
        <w:autoSpaceDE w:val="0"/>
        <w:textAlignment w:val="auto"/>
        <w:rPr>
          <w:rFonts w:ascii="Times New Roman" w:hAnsi="Times New Roman" w:cs="Times New Roman"/>
          <w:color w:val="000000"/>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AB0CC7" w:rsidRDefault="00AB0CC7">
      <w:pPr>
        <w:pStyle w:val="Standard"/>
        <w:jc w:val="both"/>
        <w:rPr>
          <w:rFonts w:ascii="Times New Roman" w:hAnsi="Times New Roman" w:cs="Times New Roman"/>
          <w:b/>
          <w:bCs/>
          <w:color w:val="000000"/>
        </w:rPr>
      </w:pPr>
    </w:p>
    <w:p w:rsidR="007D7BCC" w:rsidRPr="005570FD" w:rsidRDefault="007D7BCC">
      <w:pPr>
        <w:pStyle w:val="Standard"/>
        <w:jc w:val="both"/>
        <w:rPr>
          <w:rFonts w:ascii="Times New Roman" w:hAnsi="Times New Roman" w:cs="Times New Roman"/>
          <w:b/>
          <w:bCs/>
          <w:color w:val="000000"/>
        </w:rPr>
      </w:pPr>
      <w:r w:rsidRPr="005570FD">
        <w:rPr>
          <w:rFonts w:ascii="Times New Roman" w:hAnsi="Times New Roman" w:cs="Times New Roman"/>
          <w:b/>
          <w:bCs/>
          <w:color w:val="000000"/>
        </w:rPr>
        <w:t>5) String to basic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color w:val="000000"/>
        </w:rPr>
        <w:t>=================</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every wrapper class provides static parseX() to convert from String to basic type.</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w:t>
      </w:r>
      <w:r w:rsidR="000A2EF1">
        <w:rPr>
          <w:rFonts w:ascii="Times New Roman" w:hAnsi="Times New Roman" w:cs="Times New Roman"/>
        </w:rPr>
        <w:t>1</w:t>
      </w:r>
      <w:r w:rsidRPr="005570FD">
        <w:rPr>
          <w:rFonts w:ascii="Times New Roman" w:hAnsi="Times New Roman" w:cs="Times New Roman"/>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String </w:t>
      </w:r>
      <w:r w:rsidRPr="005570FD">
        <w:rPr>
          <w:rFonts w:ascii="Times New Roman" w:hAnsi="Times New Roman" w:cs="Times New Roman"/>
          <w:color w:val="6A3E3E"/>
        </w:rPr>
        <w:t>str</w:t>
      </w:r>
      <w:r w:rsidRPr="005570FD">
        <w:rPr>
          <w:rFonts w:ascii="Times New Roman" w:hAnsi="Times New Roman" w:cs="Times New Roman"/>
          <w:color w:val="000000"/>
        </w:rPr>
        <w:t>=</w:t>
      </w:r>
      <w:r w:rsidRPr="005570FD">
        <w:rPr>
          <w:rFonts w:ascii="Times New Roman" w:hAnsi="Times New Roman" w:cs="Times New Roman"/>
          <w:color w:val="2A00FF"/>
        </w:rPr>
        <w:t>"101"</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 xml:space="preserve">a </w:t>
      </w:r>
      <w:r w:rsidRPr="005570FD">
        <w:rPr>
          <w:rFonts w:ascii="Times New Roman" w:hAnsi="Times New Roman" w:cs="Times New Roman"/>
          <w:color w:val="000000"/>
        </w:rPr>
        <w:t>=Integer.</w:t>
      </w:r>
      <w:r w:rsidRPr="005570FD">
        <w:rPr>
          <w:rFonts w:ascii="Times New Roman" w:hAnsi="Times New Roman" w:cs="Times New Roman"/>
          <w:i/>
          <w:color w:val="000000"/>
        </w:rPr>
        <w:t>parseInt</w:t>
      </w:r>
      <w:r w:rsidRPr="005570FD">
        <w:rPr>
          <w:rFonts w:ascii="Times New Roman" w:hAnsi="Times New Roman" w:cs="Times New Roman"/>
          <w:color w:val="000000"/>
        </w:rPr>
        <w:t>(</w:t>
      </w:r>
      <w:r w:rsidRPr="005570FD">
        <w:rPr>
          <w:rFonts w:ascii="Times New Roman" w:hAnsi="Times New Roman" w:cs="Times New Roman"/>
          <w:color w:val="6A3E3E"/>
        </w:rPr>
        <w:t>str</w:t>
      </w:r>
      <w:r w:rsidRPr="005570FD">
        <w:rPr>
          <w:rFonts w:ascii="Times New Roman" w:hAnsi="Times New Roman" w:cs="Times New Roman"/>
          <w:color w:val="000000"/>
        </w:rPr>
        <w:t>);// here value of a is 101.</w:t>
      </w:r>
    </w:p>
    <w:p w:rsidR="007D7BCC" w:rsidRPr="005570FD" w:rsidRDefault="007D7BCC">
      <w:pPr>
        <w:pStyle w:val="Standard"/>
        <w:jc w:val="both"/>
        <w:rPr>
          <w:rFonts w:ascii="Times New Roman" w:hAnsi="Times New Roman" w:cs="Times New Roman"/>
          <w:color w:val="000000"/>
        </w:rPr>
      </w:pPr>
    </w:p>
    <w:p w:rsidR="007D7BCC" w:rsidRPr="005570FD" w:rsidRDefault="000A2EF1">
      <w:pPr>
        <w:pStyle w:val="Standard"/>
        <w:jc w:val="both"/>
        <w:rPr>
          <w:rFonts w:ascii="Times New Roman" w:hAnsi="Times New Roman" w:cs="Times New Roman"/>
          <w:color w:val="000000"/>
        </w:rPr>
      </w:pPr>
      <w:r>
        <w:rPr>
          <w:rFonts w:ascii="Times New Roman" w:hAnsi="Times New Roman" w:cs="Times New Roman"/>
          <w:color w:val="000000"/>
        </w:rPr>
        <w:t>Eg2</w:t>
      </w:r>
      <w:r w:rsidR="007D7BCC"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String </w:t>
      </w:r>
      <w:r w:rsidRPr="005570FD">
        <w:rPr>
          <w:rFonts w:ascii="Times New Roman" w:hAnsi="Times New Roman" w:cs="Times New Roman"/>
          <w:color w:val="6A3E3E"/>
        </w:rPr>
        <w:t>str</w:t>
      </w:r>
      <w:r w:rsidRPr="005570FD">
        <w:rPr>
          <w:rFonts w:ascii="Times New Roman" w:hAnsi="Times New Roman" w:cs="Times New Roman"/>
          <w:color w:val="000000"/>
        </w:rPr>
        <w:t>=</w:t>
      </w:r>
      <w:r w:rsidRPr="005570FD">
        <w:rPr>
          <w:rFonts w:ascii="Times New Roman" w:hAnsi="Times New Roman" w:cs="Times New Roman"/>
          <w:color w:val="2A00FF"/>
        </w:rPr>
        <w:t>"100.50"</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u w:val="single"/>
        </w:rPr>
        <w:t>f</w:t>
      </w:r>
      <w:r w:rsidRPr="005570FD">
        <w:rPr>
          <w:rFonts w:ascii="Times New Roman" w:hAnsi="Times New Roman" w:cs="Times New Roman"/>
          <w:color w:val="000000"/>
        </w:rPr>
        <w:t xml:space="preserve"> = Float.</w:t>
      </w:r>
      <w:r w:rsidRPr="005570FD">
        <w:rPr>
          <w:rFonts w:ascii="Times New Roman" w:hAnsi="Times New Roman" w:cs="Times New Roman"/>
          <w:i/>
          <w:color w:val="000000"/>
        </w:rPr>
        <w:t>parseFloat</w:t>
      </w:r>
      <w:r w:rsidRPr="005570FD">
        <w:rPr>
          <w:rFonts w:ascii="Times New Roman" w:hAnsi="Times New Roman" w:cs="Times New Roman"/>
          <w:color w:val="000000"/>
        </w:rPr>
        <w:t>(</w:t>
      </w:r>
      <w:r w:rsidRPr="005570FD">
        <w:rPr>
          <w:rFonts w:ascii="Times New Roman" w:hAnsi="Times New Roman" w:cs="Times New Roman"/>
          <w:color w:val="6A3E3E"/>
        </w:rPr>
        <w:t>str</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rPr>
        <w:t xml:space="preserve">parseX() </w:t>
      </w:r>
      <w:r w:rsidRPr="005570FD">
        <w:rPr>
          <w:rFonts w:ascii="Times New Roman" w:hAnsi="Times New Roman" w:cs="Times New Roman"/>
        </w:rPr>
        <w:t> throws NumberFormatException, if string contains non</w:t>
      </w:r>
      <w:r w:rsidR="000A2EF1">
        <w:rPr>
          <w:rFonts w:ascii="Times New Roman" w:hAnsi="Times New Roman" w:cs="Times New Roman"/>
        </w:rPr>
        <w:t>-</w:t>
      </w:r>
      <w:r w:rsidRPr="005570FD">
        <w:rPr>
          <w:rFonts w:ascii="Times New Roman" w:hAnsi="Times New Roman" w:cs="Times New Roman"/>
        </w:rPr>
        <w:t>numeric value.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Eg1: to use parseX()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lastRenderedPageBreak/>
        <w:t>import</w:t>
      </w:r>
      <w:r w:rsidRPr="005570FD">
        <w:rPr>
          <w:rFonts w:ascii="Times New Roman" w:hAnsi="Times New Roman" w:cs="Times New Roman"/>
          <w:color w:val="000000"/>
          <w:lang w:val="en-US" w:eastAsia="en-US" w:bidi="te-IN"/>
        </w:rPr>
        <w:t xml:space="preserve"> java.util.Scanner;</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Scanner </w:t>
      </w:r>
      <w:r w:rsidRPr="005570FD">
        <w:rPr>
          <w:rFonts w:ascii="Times New Roman" w:hAnsi="Times New Roman" w:cs="Times New Roman"/>
          <w:color w:val="6A3E3E"/>
          <w:u w:val="single"/>
          <w:lang w:val="en-US" w:eastAsia="en-US" w:bidi="te-IN"/>
        </w:rPr>
        <w:t>sc</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Scanner(System.</w:t>
      </w:r>
      <w:r w:rsidRPr="005570FD">
        <w:rPr>
          <w:rFonts w:ascii="Times New Roman" w:hAnsi="Times New Roman" w:cs="Times New Roman"/>
          <w:b/>
          <w:bCs/>
          <w:i/>
          <w:iCs/>
          <w:color w:val="0000C0"/>
          <w:lang w:val="en-US" w:eastAsia="en-US" w:bidi="te-IN"/>
        </w:rPr>
        <w:t>in</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EMPNO:"</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0A2EF1">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Integer.</w:t>
      </w:r>
      <w:r w:rsidRPr="005570FD">
        <w:rPr>
          <w:rFonts w:ascii="Times New Roman" w:hAnsi="Times New Roman" w:cs="Times New Roman"/>
          <w:i/>
          <w:iCs/>
          <w:color w:val="000000"/>
          <w:lang w:val="en-US" w:eastAsia="en-US" w:bidi="te-IN"/>
        </w:rPr>
        <w:t>parseInt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name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191248">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Salary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8B6420">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Double.</w:t>
      </w:r>
      <w:r w:rsidRPr="005570FD">
        <w:rPr>
          <w:rFonts w:ascii="Times New Roman" w:hAnsi="Times New Roman" w:cs="Times New Roman"/>
          <w:i/>
          <w:iCs/>
          <w:color w:val="000000"/>
          <w:lang w:val="en-US" w:eastAsia="en-US" w:bidi="te-IN"/>
        </w:rPr>
        <w:t>parseDouble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inputData</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2A00FF"/>
          <w:lang w:val="en-US" w:eastAsia="en-US" w:bidi="te-IN"/>
        </w:rPr>
        <w:t>"Enter Dept "</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String </w:t>
      </w:r>
      <w:r w:rsidRPr="005570FD">
        <w:rPr>
          <w:rFonts w:ascii="Times New Roman" w:hAnsi="Times New Roman" w:cs="Times New Roman"/>
          <w:color w:val="6A3E3E"/>
          <w:shd w:val="clear" w:color="auto" w:fill="FFFF00"/>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sc</w:t>
      </w:r>
      <w:r w:rsidR="008B6420">
        <w:rPr>
          <w:rFonts w:ascii="Times New Roman" w:hAnsi="Times New Roman" w:cs="Times New Roman"/>
          <w:color w:val="000000"/>
          <w:lang w:val="en-US" w:eastAsia="en-US" w:bidi="te-IN"/>
        </w:rPr>
        <w:t>.next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 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shd w:val="clear" w:color="auto" w:fill="C0C0C0"/>
          <w:lang w:val="en-US" w:eastAsia="en-US" w:bidi="te-IN"/>
        </w:rPr>
        <w:t>dept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b/>
          <w:bCs/>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p>
    <w:p w:rsidR="007D7BCC" w:rsidRPr="005570FD" w:rsidRDefault="00267955">
      <w:pPr>
        <w:pStyle w:val="Standard"/>
        <w:jc w:val="both"/>
        <w:rPr>
          <w:rFonts w:ascii="Times New Roman" w:hAnsi="Times New Roman" w:cs="Times New Roman"/>
          <w:b/>
          <w:bCs/>
        </w:rPr>
      </w:pPr>
      <w:r>
        <w:rPr>
          <w:rFonts w:ascii="Times New Roman" w:hAnsi="Times New Roman" w:cs="Times New Roman"/>
          <w:b/>
          <w:bCs/>
        </w:rPr>
        <w:t>O</w:t>
      </w:r>
      <w:r w:rsidR="007D7BCC" w:rsidRPr="005570FD">
        <w:rPr>
          <w:rFonts w:ascii="Times New Roman" w:hAnsi="Times New Roman" w:cs="Times New Roman"/>
          <w:b/>
          <w:bCs/>
        </w:rPr>
        <w:t>/P;</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Enter EMPNO:</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1001</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name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abc</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Salary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5000</w:t>
      </w:r>
    </w:p>
    <w:p w:rsidR="007D7BCC" w:rsidRPr="005570FD" w:rsidRDefault="007D7BCC">
      <w:pPr>
        <w:widowControl/>
        <w:suppressAutoHyphens w:val="0"/>
        <w:autoSpaceDE w:val="0"/>
        <w:textAlignment w:val="auto"/>
        <w:rPr>
          <w:rFonts w:ascii="Times New Roman" w:hAnsi="Times New Roman" w:cs="Times New Roman"/>
          <w:color w:val="00C87D"/>
          <w:lang w:val="en-US" w:eastAsia="en-US" w:bidi="te-IN"/>
        </w:rPr>
      </w:pPr>
      <w:r w:rsidRPr="005570FD">
        <w:rPr>
          <w:rFonts w:ascii="Times New Roman" w:hAnsi="Times New Roman" w:cs="Times New Roman"/>
          <w:color w:val="000000"/>
          <w:lang w:val="en-US" w:eastAsia="en-US" w:bidi="te-IN"/>
        </w:rPr>
        <w:t xml:space="preserve">Enter Dept </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C87D"/>
          <w:lang w:val="en-US" w:eastAsia="en-US" w:bidi="te-IN"/>
        </w:rPr>
        <w:t>dev</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1001</w:t>
      </w:r>
      <w:r w:rsidRPr="005570FD">
        <w:rPr>
          <w:rFonts w:ascii="Times New Roman" w:hAnsi="Times New Roman" w:cs="Times New Roman"/>
          <w:color w:val="000000"/>
          <w:lang w:val="en-US" w:eastAsia="en-US" w:bidi="te-IN"/>
        </w:rPr>
        <w:tab/>
        <w:t>abc</w:t>
      </w:r>
      <w:r w:rsidRPr="005570FD">
        <w:rPr>
          <w:rFonts w:ascii="Times New Roman" w:hAnsi="Times New Roman" w:cs="Times New Roman"/>
          <w:color w:val="000000"/>
          <w:lang w:val="en-US" w:eastAsia="en-US" w:bidi="te-IN"/>
        </w:rPr>
        <w:tab/>
        <w:t>5000.0</w:t>
      </w:r>
      <w:r w:rsidRPr="005570FD">
        <w:rPr>
          <w:rFonts w:ascii="Times New Roman" w:hAnsi="Times New Roman" w:cs="Times New Roman"/>
          <w:color w:val="000000"/>
          <w:lang w:val="en-US" w:eastAsia="en-US" w:bidi="te-IN"/>
        </w:rPr>
        <w:tab/>
        <w:t>dev</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Eg2: to use parseX() </w:t>
      </w:r>
    </w:p>
    <w:p w:rsidR="00B74AEF" w:rsidRPr="005570FD" w:rsidRDefault="00B74AEF">
      <w:pPr>
        <w:widowControl/>
        <w:suppressAutoHyphens w:val="0"/>
        <w:autoSpaceDE w:val="0"/>
        <w:textAlignment w:val="auto"/>
        <w:rPr>
          <w:rFonts w:ascii="Times New Roman" w:hAnsi="Times New Roman" w:cs="Times New Roman"/>
          <w:b/>
          <w:bCs/>
          <w:color w:val="7F0055"/>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package</w:t>
      </w:r>
      <w:r w:rsidRPr="005570FD">
        <w:rPr>
          <w:rFonts w:ascii="Times New Roman" w:hAnsi="Times New Roman" w:cs="Times New Roman"/>
          <w:color w:val="000000"/>
          <w:lang w:val="en-US" w:eastAsia="en-US" w:bidi="te-IN"/>
        </w:rPr>
        <w:t xml:space="preserve"> com.nrit.mnrao.test;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class</w:t>
      </w:r>
      <w:r w:rsidRPr="005570FD">
        <w:rPr>
          <w:rFonts w:ascii="Times New Roman" w:hAnsi="Times New Roman" w:cs="Times New Roman"/>
          <w:color w:val="000000"/>
          <w:lang w:val="en-US" w:eastAsia="en-US" w:bidi="te-IN"/>
        </w:rPr>
        <w:t xml:space="preserve"> Test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public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static</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b/>
          <w:bCs/>
          <w:color w:val="7F0055"/>
          <w:lang w:val="en-US" w:eastAsia="en-US" w:bidi="te-IN"/>
        </w:rPr>
        <w:t>void</w:t>
      </w:r>
      <w:r w:rsidRPr="005570FD">
        <w:rPr>
          <w:rFonts w:ascii="Times New Roman" w:hAnsi="Times New Roman" w:cs="Times New Roman"/>
          <w:color w:val="000000"/>
          <w:lang w:val="en-US" w:eastAsia="en-US" w:bidi="te-IN"/>
        </w:rPr>
        <w:t xml:space="preserve"> main(String[] </w:t>
      </w:r>
      <w:r w:rsidRPr="005570FD">
        <w:rPr>
          <w:rFonts w:ascii="Times New Roman" w:hAnsi="Times New Roman" w:cs="Times New Roman"/>
          <w:color w:val="6A3E3E"/>
          <w:lang w:val="en-US" w:eastAsia="en-US" w:bidi="te-IN"/>
        </w:rPr>
        <w:t>args</w:t>
      </w:r>
      <w:r w:rsidRPr="005570FD">
        <w:rPr>
          <w:rFonts w:ascii="Times New Roman" w:hAnsi="Times New Roman" w:cs="Times New Roman"/>
          <w:color w:val="000000"/>
          <w:lang w:val="en-US" w:eastAsia="en-US" w:bidi="te-IN"/>
        </w:rPr>
        <w:t>) {</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"1001:nrit:5000:dev"</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record</w:t>
      </w:r>
      <w:r w:rsidRPr="005570FD">
        <w:rPr>
          <w:rFonts w:ascii="Times New Roman" w:hAnsi="Times New Roman" w:cs="Times New Roman"/>
          <w:color w:val="000000"/>
          <w:lang w:val="en-US" w:eastAsia="en-US" w:bidi="te-IN"/>
        </w:rPr>
        <w:t>.split(</w:t>
      </w:r>
      <w:r w:rsidRPr="005570FD">
        <w:rPr>
          <w:rFonts w:ascii="Times New Roman" w:hAnsi="Times New Roman" w:cs="Times New Roman"/>
          <w:color w:val="2A00FF"/>
          <w:lang w:val="en-US" w:eastAsia="en-US" w:bidi="te-IN"/>
        </w:rPr>
        <w: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int</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Integer.</w:t>
      </w:r>
      <w:r w:rsidRPr="005570FD">
        <w:rPr>
          <w:rFonts w:ascii="Times New Roman" w:hAnsi="Times New Roman" w:cs="Times New Roman"/>
          <w:i/>
          <w:iCs/>
          <w:color w:val="000000"/>
          <w:lang w:val="en-US" w:eastAsia="en-US" w:bidi="te-IN"/>
        </w:rPr>
        <w:t>parseInt</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[0]);</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[1];</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r w:rsidRPr="005570FD">
        <w:rPr>
          <w:rFonts w:ascii="Times New Roman" w:hAnsi="Times New Roman" w:cs="Times New Roman"/>
          <w:b/>
          <w:bCs/>
          <w:color w:val="7F0055"/>
          <w:lang w:val="en-US" w:eastAsia="en-US" w:bidi="te-IN"/>
        </w:rPr>
        <w:t>double</w:t>
      </w:r>
      <w:r w:rsidRPr="005570FD">
        <w:rPr>
          <w:rFonts w:ascii="Times New Roman" w:hAnsi="Times New Roman" w:cs="Times New Roman"/>
          <w:color w:val="000000"/>
          <w:lang w:val="en-US" w:eastAsia="en-US" w:bidi="te-IN"/>
        </w:rPr>
        <w:t xml:space="preserve">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Double.</w:t>
      </w:r>
      <w:r w:rsidRPr="005570FD">
        <w:rPr>
          <w:rFonts w:ascii="Times New Roman" w:hAnsi="Times New Roman" w:cs="Times New Roman"/>
          <w:i/>
          <w:iCs/>
          <w:color w:val="000000"/>
          <w:lang w:val="en-US" w:eastAsia="en-US" w:bidi="te-IN"/>
        </w:rPr>
        <w:t>parseDouble</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[2]);</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 xml:space="preserve">String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fields</w:t>
      </w:r>
      <w:r w:rsidRPr="005570FD">
        <w:rPr>
          <w:rFonts w:ascii="Times New Roman" w:hAnsi="Times New Roman" w:cs="Times New Roman"/>
          <w:color w:val="000000"/>
          <w:lang w:val="en-US" w:eastAsia="en-US" w:bidi="te-IN"/>
        </w:rPr>
        <w:t>[3];</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eno</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name</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salary</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2A00FF"/>
          <w:lang w:val="en-US" w:eastAsia="en-US" w:bidi="te-IN"/>
        </w:rPr>
        <w:t>"\t"</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color w:val="6A3E3E"/>
          <w:lang w:val="en-US" w:eastAsia="en-US" w:bidi="te-IN"/>
        </w:rPr>
        <w:t>dept</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r w:rsidRPr="005570FD">
        <w:rPr>
          <w:rFonts w:ascii="Times New Roman" w:hAnsi="Times New Roman" w:cs="Times New Roman"/>
          <w:color w:val="000000"/>
          <w:lang w:val="en-US" w:eastAsia="en-US" w:bidi="te-IN"/>
        </w:rPr>
        <w:tab/>
        <w:t>}</w:t>
      </w:r>
    </w:p>
    <w:p w:rsidR="007D7BCC" w:rsidRPr="005570FD" w:rsidRDefault="007D7BCC">
      <w:pPr>
        <w:widowControl/>
        <w:suppressAutoHyphens w:val="0"/>
        <w:autoSpaceDE w:val="0"/>
        <w:textAlignment w:val="auto"/>
        <w:rPr>
          <w:rFonts w:ascii="Times New Roman" w:hAnsi="Times New Roman" w:cs="Times New Roman"/>
          <w:lang w:val="en-US" w:eastAsia="en-US" w:bidi="te-IN"/>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b/>
          <w:bCs/>
        </w:rPr>
        <w:t>6)Basic ( any type ) to String type:</w:t>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b/>
          <w:bCs/>
        </w:rPr>
        <w:t>==================</w:t>
      </w:r>
      <w:r w:rsidR="00FD4B89">
        <w:rPr>
          <w:rFonts w:ascii="Times New Roman" w:hAnsi="Times New Roman" w:cs="Times New Roman"/>
          <w:b/>
          <w:bCs/>
        </w:rPr>
        <w:t>=======</w:t>
      </w:r>
    </w:p>
    <w:p w:rsidR="007D7BCC" w:rsidRPr="005570FD" w:rsidRDefault="007D7BCC">
      <w:pPr>
        <w:pStyle w:val="Standard"/>
        <w:jc w:val="both"/>
        <w:rPr>
          <w:rFonts w:ascii="Times New Roman" w:hAnsi="Times New Roman" w:cs="Times New Roman"/>
          <w:b/>
          <w:bCs/>
        </w:rPr>
      </w:pPr>
      <w:r w:rsidRPr="005570FD">
        <w:rPr>
          <w:rFonts w:ascii="Times New Roman" w:hAnsi="Times New Roman" w:cs="Times New Roman"/>
        </w:rPr>
        <w:t xml:space="preserve">String class provides static overloaded valueOf() method to convert any </w:t>
      </w:r>
      <w:r w:rsidR="00C640D9">
        <w:rPr>
          <w:rFonts w:ascii="Times New Roman" w:hAnsi="Times New Roman" w:cs="Times New Roman"/>
        </w:rPr>
        <w:t xml:space="preserve">basic </w:t>
      </w:r>
      <w:r w:rsidRPr="005570FD">
        <w:rPr>
          <w:rFonts w:ascii="Times New Roman" w:hAnsi="Times New Roman" w:cs="Times New Roman"/>
        </w:rPr>
        <w:t>type of data into String type.</w:t>
      </w:r>
    </w:p>
    <w:p w:rsidR="007D7BCC" w:rsidRPr="005570FD" w:rsidRDefault="007D7BCC">
      <w:pPr>
        <w:pStyle w:val="Standard"/>
        <w:jc w:val="both"/>
        <w:rPr>
          <w:rFonts w:ascii="Times New Roman" w:hAnsi="Times New Roman" w:cs="Times New Roman"/>
          <w:b/>
          <w:bCs/>
        </w:rPr>
      </w:pP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rPr>
        <w:t>Eg1:</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int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=125;</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rPr>
      </w:pPr>
      <w:r w:rsidRPr="005570FD">
        <w:rPr>
          <w:rFonts w:ascii="Times New Roman" w:hAnsi="Times New Roman" w:cs="Times New Roman"/>
          <w:color w:val="000000"/>
        </w:rPr>
        <w:t xml:space="preserve">String </w:t>
      </w:r>
      <w:r w:rsidRPr="005570FD">
        <w:rPr>
          <w:rFonts w:ascii="Times New Roman" w:hAnsi="Times New Roman" w:cs="Times New Roman"/>
          <w:color w:val="6A3E3E"/>
          <w:u w:val="single"/>
        </w:rPr>
        <w:t>str</w:t>
      </w:r>
      <w:r w:rsidRPr="005570FD">
        <w:rPr>
          <w:rFonts w:ascii="Times New Roman" w:hAnsi="Times New Roman" w:cs="Times New Roman"/>
          <w:color w:val="000000"/>
        </w:rPr>
        <w:t xml:space="preserve"> = String.</w:t>
      </w:r>
      <w:r w:rsidRPr="005570FD">
        <w:rPr>
          <w:rFonts w:ascii="Times New Roman" w:hAnsi="Times New Roman" w:cs="Times New Roman"/>
          <w:i/>
          <w:color w:val="000000"/>
        </w:rPr>
        <w:t>valueOf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rPr>
      </w:pPr>
    </w:p>
    <w:p w:rsidR="007D7BCC" w:rsidRPr="005570FD" w:rsidRDefault="007D7BCC">
      <w:pPr>
        <w:pStyle w:val="Standard"/>
        <w:jc w:val="both"/>
        <w:rPr>
          <w:rFonts w:ascii="Times New Roman" w:hAnsi="Times New Roman" w:cs="Times New Roman"/>
          <w:b/>
          <w:color w:val="7F0055"/>
        </w:rPr>
      </w:pPr>
      <w:r w:rsidRPr="005570FD">
        <w:rPr>
          <w:rFonts w:ascii="Times New Roman" w:hAnsi="Times New Roman" w:cs="Times New Roman"/>
          <w:color w:val="000000"/>
        </w:rPr>
        <w:t>Eg2:</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b/>
          <w:color w:val="7F0055"/>
        </w:rPr>
        <w:t>float</w:t>
      </w:r>
      <w:r w:rsidRPr="005570FD">
        <w:rPr>
          <w:rFonts w:ascii="Times New Roman" w:hAnsi="Times New Roman" w:cs="Times New Roman"/>
          <w:color w:val="000000"/>
        </w:rPr>
        <w:t xml:space="preserve"> </w:t>
      </w:r>
      <w:r w:rsidRPr="005570FD">
        <w:rPr>
          <w:rFonts w:ascii="Times New Roman" w:hAnsi="Times New Roman" w:cs="Times New Roman"/>
          <w:color w:val="6A3E3E"/>
        </w:rPr>
        <w:t>a</w:t>
      </w:r>
      <w:r w:rsidRPr="005570FD">
        <w:rPr>
          <w:rFonts w:ascii="Times New Roman" w:hAnsi="Times New Roman" w:cs="Times New Roman"/>
          <w:color w:val="000000"/>
        </w:rPr>
        <w:t>=30.56f;</w:t>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ab/>
      </w:r>
      <w:r w:rsidRPr="005570FD">
        <w:rPr>
          <w:rFonts w:ascii="Times New Roman" w:hAnsi="Times New Roman" w:cs="Times New Roman"/>
          <w:color w:val="000000"/>
        </w:rPr>
        <w:tab/>
      </w: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 xml:space="preserve">String </w:t>
      </w:r>
      <w:r w:rsidRPr="005570FD">
        <w:rPr>
          <w:rFonts w:ascii="Times New Roman" w:hAnsi="Times New Roman" w:cs="Times New Roman"/>
          <w:color w:val="6A3E3E"/>
          <w:u w:val="single"/>
        </w:rPr>
        <w:t>str</w:t>
      </w:r>
      <w:r w:rsidRPr="005570FD">
        <w:rPr>
          <w:rFonts w:ascii="Times New Roman" w:hAnsi="Times New Roman" w:cs="Times New Roman"/>
          <w:color w:val="000000"/>
        </w:rPr>
        <w:t xml:space="preserve"> = String.</w:t>
      </w:r>
      <w:r w:rsidRPr="005570FD">
        <w:rPr>
          <w:rFonts w:ascii="Times New Roman" w:hAnsi="Times New Roman" w:cs="Times New Roman"/>
          <w:i/>
          <w:color w:val="000000"/>
        </w:rPr>
        <w:t>valueOf</w:t>
      </w:r>
      <w:r w:rsidRPr="005570FD">
        <w:rPr>
          <w:rFonts w:ascii="Times New Roman" w:hAnsi="Times New Roman" w:cs="Times New Roman"/>
          <w:color w:val="000000"/>
        </w:rPr>
        <w:t>(</w:t>
      </w:r>
      <w:r w:rsidRPr="005570FD">
        <w:rPr>
          <w:rFonts w:ascii="Times New Roman" w:hAnsi="Times New Roman" w:cs="Times New Roman"/>
          <w:color w:val="6A3E3E"/>
        </w:rPr>
        <w:t>a</w:t>
      </w:r>
      <w:r w:rsidRPr="005570FD">
        <w:rPr>
          <w:rFonts w:ascii="Times New Roman" w:hAnsi="Times New Roman" w:cs="Times New Roman"/>
          <w:color w:val="000000"/>
        </w:rPr>
        <w:t>);</w:t>
      </w:r>
    </w:p>
    <w:p w:rsidR="007D7BCC" w:rsidRPr="005570FD" w:rsidRDefault="007D7BCC">
      <w:pPr>
        <w:pStyle w:val="Standard"/>
        <w:jc w:val="both"/>
        <w:rPr>
          <w:rFonts w:ascii="Times New Roman" w:hAnsi="Times New Roman" w:cs="Times New Roman"/>
          <w:color w:val="000000"/>
        </w:rPr>
      </w:pPr>
    </w:p>
    <w:p w:rsidR="007D7BCC" w:rsidRPr="005570FD" w:rsidRDefault="007D7BCC">
      <w:pPr>
        <w:pStyle w:val="Standard"/>
        <w:jc w:val="both"/>
        <w:rPr>
          <w:rFonts w:ascii="Times New Roman" w:hAnsi="Times New Roman" w:cs="Times New Roman"/>
          <w:color w:val="000000"/>
        </w:rPr>
      </w:pPr>
      <w:r w:rsidRPr="005570FD">
        <w:rPr>
          <w:rFonts w:ascii="Times New Roman" w:hAnsi="Times New Roman" w:cs="Times New Roman"/>
          <w:color w:val="000000"/>
        </w:rPr>
        <w:t>To convert any object to String type:</w:t>
      </w:r>
    </w:p>
    <w:p w:rsidR="007D7BCC" w:rsidRPr="005570FD" w:rsidRDefault="007D7BCC">
      <w:pPr>
        <w:pStyle w:val="Standard"/>
        <w:jc w:val="both"/>
        <w:rPr>
          <w:rFonts w:ascii="Times New Roman" w:hAnsi="Times New Roman" w:cs="Times New Roman"/>
          <w:color w:val="000000"/>
        </w:rPr>
      </w:pP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Sample </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 xml:space="preserve"> = </w:t>
      </w:r>
      <w:r w:rsidRPr="005570FD">
        <w:rPr>
          <w:rFonts w:ascii="Times New Roman" w:hAnsi="Times New Roman" w:cs="Times New Roman"/>
          <w:b/>
          <w:bCs/>
          <w:color w:val="7F0055"/>
          <w:lang w:val="en-US" w:eastAsia="en-US" w:bidi="te-IN"/>
        </w:rPr>
        <w:t>new</w:t>
      </w:r>
      <w:r w:rsidRPr="005570FD">
        <w:rPr>
          <w:rFonts w:ascii="Times New Roman" w:hAnsi="Times New Roman" w:cs="Times New Roman"/>
          <w:color w:val="000000"/>
          <w:lang w:val="en-US" w:eastAsia="en-US" w:bidi="te-IN"/>
        </w:rPr>
        <w:t xml:space="preserve"> Sample();</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 xml:space="preserve">String </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 xml:space="preserve"> = String.</w:t>
      </w:r>
      <w:r w:rsidRPr="005570FD">
        <w:rPr>
          <w:rFonts w:ascii="Times New Roman" w:hAnsi="Times New Roman" w:cs="Times New Roman"/>
          <w:i/>
          <w:iCs/>
          <w:color w:val="000000"/>
          <w:lang w:val="en-US" w:eastAsia="en-US" w:bidi="te-IN"/>
        </w:rPr>
        <w:t>valueOf</w:t>
      </w:r>
      <w:r w:rsidRPr="005570FD">
        <w:rPr>
          <w:rFonts w:ascii="Times New Roman" w:hAnsi="Times New Roman" w:cs="Times New Roman"/>
          <w:color w:val="000000"/>
          <w:lang w:val="en-US" w:eastAsia="en-US" w:bidi="te-IN"/>
        </w:rPr>
        <w:t>(</w:t>
      </w:r>
      <w:r w:rsidRPr="005570FD">
        <w:rPr>
          <w:rFonts w:ascii="Times New Roman" w:hAnsi="Times New Roman" w:cs="Times New Roman"/>
          <w:color w:val="6A3E3E"/>
          <w:lang w:val="en-US" w:eastAsia="en-US" w:bidi="te-IN"/>
        </w:rPr>
        <w:t>s1</w:t>
      </w:r>
      <w:r w:rsidRPr="005570FD">
        <w:rPr>
          <w:rFonts w:ascii="Times New Roman" w:hAnsi="Times New Roman" w:cs="Times New Roman"/>
          <w:color w:val="000000"/>
          <w:lang w:val="en-US" w:eastAsia="en-US" w:bidi="te-IN"/>
        </w:rPr>
        <w:t>);</w:t>
      </w:r>
    </w:p>
    <w:p w:rsidR="007D7BCC" w:rsidRPr="005570FD" w:rsidRDefault="007D7BCC">
      <w:pPr>
        <w:widowControl/>
        <w:suppressAutoHyphens w:val="0"/>
        <w:autoSpaceDE w:val="0"/>
        <w:textAlignment w:val="auto"/>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b/>
      </w:r>
      <w:r w:rsidRPr="005570FD">
        <w:rPr>
          <w:rFonts w:ascii="Times New Roman" w:hAnsi="Times New Roman" w:cs="Times New Roman"/>
          <w:color w:val="000000"/>
          <w:lang w:val="en-US" w:eastAsia="en-US" w:bidi="te-IN"/>
        </w:rPr>
        <w:tab/>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System.</w:t>
      </w:r>
      <w:r w:rsidRPr="005570FD">
        <w:rPr>
          <w:rFonts w:ascii="Times New Roman" w:hAnsi="Times New Roman" w:cs="Times New Roman"/>
          <w:b/>
          <w:bCs/>
          <w:i/>
          <w:iCs/>
          <w:color w:val="0000C0"/>
          <w:lang w:val="en-US" w:eastAsia="en-US" w:bidi="te-IN"/>
        </w:rPr>
        <w:t>out</w:t>
      </w:r>
      <w:r w:rsidRPr="005570FD">
        <w:rPr>
          <w:rFonts w:ascii="Times New Roman" w:hAnsi="Times New Roman" w:cs="Times New Roman"/>
          <w:color w:val="000000"/>
          <w:lang w:val="en-US" w:eastAsia="en-US" w:bidi="te-IN"/>
        </w:rPr>
        <w:t>.println(</w:t>
      </w:r>
      <w:r w:rsidRPr="005570FD">
        <w:rPr>
          <w:rFonts w:ascii="Times New Roman" w:hAnsi="Times New Roman" w:cs="Times New Roman"/>
          <w:color w:val="6A3E3E"/>
          <w:lang w:val="en-US" w:eastAsia="en-US" w:bidi="te-IN"/>
        </w:rPr>
        <w:t>str</w:t>
      </w:r>
      <w:r w:rsidRPr="005570FD">
        <w:rPr>
          <w:rFonts w:ascii="Times New Roman" w:hAnsi="Times New Roman" w:cs="Times New Roman"/>
          <w:color w:val="000000"/>
          <w:lang w:val="en-US" w:eastAsia="en-US" w:bidi="te-IN"/>
        </w:rPr>
        <w:t>);</w:t>
      </w:r>
    </w:p>
    <w:p w:rsidR="007D7BCC" w:rsidRPr="005570FD" w:rsidRDefault="007D7BCC">
      <w:pPr>
        <w:pStyle w:val="Standard"/>
        <w:jc w:val="both"/>
        <w:rPr>
          <w:rFonts w:ascii="Times New Roman" w:hAnsi="Times New Roman" w:cs="Times New Roman"/>
          <w:color w:val="000000"/>
          <w:lang w:val="en-US" w:eastAsia="en-US" w:bidi="te-IN"/>
        </w:rPr>
      </w:pP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Here valueOf() argument type is Object class type.</w:t>
      </w:r>
    </w:p>
    <w:p w:rsidR="007D7BCC" w:rsidRPr="005570FD" w:rsidRDefault="007D7BCC">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It method argument type is Object class type , then any type of object can be passed to that method ( parent reference and child object ).</w:t>
      </w:r>
    </w:p>
    <w:p w:rsidR="007D7BCC" w:rsidRPr="005570FD" w:rsidRDefault="007D7BCC">
      <w:pPr>
        <w:pStyle w:val="Standard"/>
        <w:jc w:val="both"/>
        <w:rPr>
          <w:rFonts w:ascii="Times New Roman" w:hAnsi="Times New Roman" w:cs="Times New Roman"/>
          <w:color w:val="000000"/>
          <w:lang w:val="en-US" w:eastAsia="en-US" w:bidi="te-IN"/>
        </w:rPr>
      </w:pPr>
    </w:p>
    <w:p w:rsidR="007D7BCC" w:rsidRDefault="007D7BCC" w:rsidP="003461F7">
      <w:pPr>
        <w:pStyle w:val="Standard"/>
        <w:jc w:val="both"/>
        <w:rPr>
          <w:rFonts w:ascii="Times New Roman" w:hAnsi="Times New Roman" w:cs="Times New Roman"/>
          <w:color w:val="000000"/>
          <w:lang w:val="en-US" w:eastAsia="en-US" w:bidi="te-IN"/>
        </w:rPr>
      </w:pPr>
      <w:r w:rsidRPr="005570FD">
        <w:rPr>
          <w:rFonts w:ascii="Times New Roman" w:hAnsi="Times New Roman" w:cs="Times New Roman"/>
          <w:color w:val="000000"/>
          <w:lang w:val="en-US" w:eastAsia="en-US" w:bidi="te-IN"/>
        </w:rPr>
        <w:t>As Object class is a default parent for every class it can refer to any object.</w:t>
      </w: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3461F7">
      <w:pPr>
        <w:pStyle w:val="Standard"/>
        <w:jc w:val="both"/>
        <w:rPr>
          <w:rFonts w:ascii="Times New Roman" w:hAnsi="Times New Roman" w:cs="Times New Roman"/>
          <w:color w:val="000000"/>
          <w:lang w:val="en-US" w:eastAsia="en-US" w:bidi="te-IN"/>
        </w:rPr>
      </w:pPr>
    </w:p>
    <w:p w:rsidR="00DC7432" w:rsidRDefault="00DC7432" w:rsidP="00DC7432">
      <w:pPr>
        <w:pStyle w:val="Standard"/>
        <w:jc w:val="center"/>
        <w:rPr>
          <w:rFonts w:ascii="Times New Roman" w:hAnsi="Times New Roman" w:cs="Times New Roman"/>
          <w:b/>
          <w:bCs/>
          <w:sz w:val="40"/>
          <w:szCs w:val="40"/>
        </w:rPr>
      </w:pPr>
      <w:r>
        <w:rPr>
          <w:rFonts w:ascii="Times New Roman" w:hAnsi="Times New Roman" w:cs="Times New Roman"/>
          <w:b/>
          <w:bCs/>
          <w:sz w:val="40"/>
          <w:szCs w:val="40"/>
        </w:rPr>
        <w:t>Exception Handling</w:t>
      </w:r>
    </w:p>
    <w:p w:rsidR="00DC7432" w:rsidRDefault="00DC7432" w:rsidP="00DC7432">
      <w:pPr>
        <w:pStyle w:val="Standard"/>
        <w:jc w:val="center"/>
        <w:rPr>
          <w:rFonts w:ascii="Times New Roman" w:hAnsi="Times New Roman" w:cs="Times New Roman"/>
          <w:b/>
          <w:bCs/>
          <w:sz w:val="40"/>
          <w:szCs w:val="40"/>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before going to learn Exceptions, we should clear about, error, exception, bug and defect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Error :</w:t>
      </w:r>
      <w:r w:rsidRPr="00C75F55">
        <w:rPr>
          <w:rFonts w:ascii="Times New Roman" w:hAnsi="Times New Roman" w:cs="Times New Roman"/>
        </w:rPr>
        <w:t xml:space="preserve">  </w:t>
      </w:r>
      <w:r w:rsidRPr="00C75F55">
        <w:rPr>
          <w:rFonts w:ascii="Times New Roman" w:hAnsi="Times New Roman" w:cs="Times New Roman"/>
        </w:rPr>
        <w:tab/>
        <w:t>It is a compile time one. Such as syntactical errors.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ind w:left="1440" w:hanging="1440"/>
        <w:jc w:val="both"/>
        <w:rPr>
          <w:rFonts w:ascii="Times New Roman" w:hAnsi="Times New Roman" w:cs="Times New Roman"/>
        </w:rPr>
      </w:pPr>
      <w:r w:rsidRPr="00C75F55">
        <w:rPr>
          <w:rFonts w:ascii="Times New Roman" w:hAnsi="Times New Roman" w:cs="Times New Roman"/>
          <w:b/>
          <w:bCs/>
        </w:rPr>
        <w:t>Exception :</w:t>
      </w:r>
      <w:r w:rsidRPr="00C75F55">
        <w:rPr>
          <w:rFonts w:ascii="Times New Roman" w:hAnsi="Times New Roman" w:cs="Times New Roman"/>
        </w:rPr>
        <w:t xml:space="preserve"> </w:t>
      </w:r>
      <w:r w:rsidRPr="00C75F55">
        <w:rPr>
          <w:rFonts w:ascii="Times New Roman" w:hAnsi="Times New Roman" w:cs="Times New Roman"/>
        </w:rPr>
        <w:tab/>
        <w:t>It is a runtime one, it is an unkown instruction to processor at run time. when exception raises application terminates abnormally. It can be handled by writing exception handling code.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b/>
          <w:bCs/>
        </w:rPr>
        <w:t>Bug :</w:t>
      </w:r>
      <w:r w:rsidRPr="00C75F55">
        <w:rPr>
          <w:rFonts w:ascii="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t>It is an unexpected value at runtime. Even bug raises application never terminates</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t xml:space="preserve"> abnormally. It can  be fixed.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ind w:left="1440" w:hanging="1440"/>
        <w:jc w:val="both"/>
        <w:rPr>
          <w:rFonts w:ascii="Times New Roman" w:hAnsi="Times New Roman" w:cs="Times New Roman"/>
        </w:rPr>
      </w:pPr>
      <w:r w:rsidRPr="00C75F55">
        <w:rPr>
          <w:rFonts w:ascii="Times New Roman" w:hAnsi="Times New Roman" w:cs="Times New Roman"/>
          <w:b/>
          <w:bCs/>
        </w:rPr>
        <w:t>Defect :</w:t>
      </w:r>
      <w:r w:rsidRPr="00C75F55">
        <w:rPr>
          <w:rFonts w:ascii="Times New Roman" w:hAnsi="Times New Roman" w:cs="Times New Roman"/>
        </w:rPr>
        <w:t xml:space="preserve">  </w:t>
      </w:r>
      <w:r w:rsidRPr="00C75F55">
        <w:rPr>
          <w:rFonts w:ascii="Times New Roman" w:hAnsi="Times New Roman" w:cs="Times New Roman"/>
        </w:rPr>
        <w:tab/>
        <w:t>It  can't be fixed. Some features may not be provided by the application software. It is manufacturing defect.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exception handling in java is one of the powerful mechanism to handle the runtime errors so that normal flow of the application can be maintained.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What is an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Dictionary Meaning: Exception is an abnormal condition.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In java, exception is an event that disrupts the normal flow of the program. It is an object which is thrown at runtime.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What is exception handling.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Exception Handling is a mechanism to handle runtime errors such as ClassNotFound, IO, SQL, Remote etc.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3F2150" w:rsidRDefault="003F2150" w:rsidP="00DC7432">
      <w:pPr>
        <w:pStyle w:val="Standard"/>
        <w:jc w:val="both"/>
        <w:rPr>
          <w:rFonts w:ascii="Times New Roman" w:hAnsi="Times New Roman" w:cs="Times New Roman"/>
          <w:b/>
          <w:bCs/>
        </w:rPr>
      </w:pPr>
    </w:p>
    <w:p w:rsidR="003F2150" w:rsidRDefault="003F2150"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lastRenderedPageBreak/>
        <w:t>Advantage of Exception Handling</w:t>
      </w:r>
    </w:p>
    <w:p w:rsidR="00DC7432" w:rsidRPr="00C75F55" w:rsidRDefault="00DC7432" w:rsidP="00DC7432">
      <w:pPr>
        <w:pStyle w:val="Textbody"/>
        <w:jc w:val="both"/>
        <w:rPr>
          <w:rFonts w:ascii="Times New Roman" w:hAnsi="Times New Roman" w:cs="Times New Roman"/>
        </w:rPr>
      </w:pPr>
    </w:p>
    <w:p w:rsidR="003F2150"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The core advantage of exception handling is to maintain the normal flow of the application. Exception normally disrupts the normal flow of the application that is why we use exception handling. </w:t>
      </w:r>
    </w:p>
    <w:p w:rsidR="003F2150" w:rsidRDefault="003F2150"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Let's take a scenario:</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1;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2;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3;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4;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5;//exception occurs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6;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7;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8;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9;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statement 10;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Suppose there are 10 statements in your program and there occurs an exception at statement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5, rest of the code will not be executed i.e. statement 6 to 10 will not run. If we perform exception handling, rest of the exception will be executed. That is why we use exception handling in java.</w:t>
      </w:r>
    </w:p>
    <w:p w:rsidR="00DC7432" w:rsidRDefault="00DC7432" w:rsidP="00DC7432">
      <w:pPr>
        <w:pStyle w:val="Standard"/>
        <w:jc w:val="both"/>
        <w:rPr>
          <w:rFonts w:ascii="Times New Roman" w:hAnsi="Times New Roman" w:cs="Times New Roman"/>
          <w:b/>
          <w:bCs/>
          <w:sz w:val="22"/>
          <w:szCs w:val="22"/>
        </w:rPr>
      </w:pPr>
    </w:p>
    <w:p w:rsidR="00DC7432" w:rsidRDefault="00DC7432" w:rsidP="00DC7432">
      <w:pPr>
        <w:pStyle w:val="Standard"/>
        <w:jc w:val="both"/>
        <w:rPr>
          <w:rFonts w:ascii="Times New Roman" w:hAnsi="Times New Roman" w:cs="Times New Roman"/>
          <w:b/>
          <w:bCs/>
          <w:sz w:val="22"/>
          <w:szCs w:val="22"/>
        </w:rPr>
      </w:pPr>
    </w:p>
    <w:p w:rsidR="00DC7432" w:rsidRDefault="00DC7432" w:rsidP="00DC7432">
      <w:pPr>
        <w:pStyle w:val="Standard"/>
        <w:jc w:val="both"/>
        <w:rPr>
          <w:rFonts w:ascii="Times New Roman" w:hAnsi="Times New Roman" w:cs="Times New Roman"/>
          <w:sz w:val="22"/>
          <w:szCs w:val="22"/>
        </w:rPr>
      </w:pPr>
      <w:r>
        <w:rPr>
          <w:rFonts w:ascii="Times New Roman" w:hAnsi="Times New Roman" w:cs="Times New Roman"/>
          <w:b/>
          <w:bCs/>
          <w:sz w:val="22"/>
          <w:szCs w:val="22"/>
        </w:rPr>
        <w:t>Hierarchy of Java Exception classes</w:t>
      </w:r>
    </w:p>
    <w:p w:rsidR="00DC7432" w:rsidRDefault="00DC7432" w:rsidP="00DC7432">
      <w:pPr>
        <w:pStyle w:val="Standard"/>
        <w:jc w:val="both"/>
        <w:rPr>
          <w:rFonts w:ascii="Times New Roman" w:hAnsi="Times New Roman" w:cs="Times New Roman"/>
          <w:sz w:val="22"/>
          <w:szCs w:val="22"/>
        </w:rPr>
      </w:pPr>
    </w:p>
    <w:p w:rsidR="00DC7432" w:rsidRDefault="006C3DE1" w:rsidP="00DC7432">
      <w:pPr>
        <w:pStyle w:val="Standard"/>
        <w:jc w:val="both"/>
        <w:rPr>
          <w:rFonts w:ascii="Times New Roman" w:hAnsi="Times New Roman" w:cs="Times New Roman"/>
          <w:sz w:val="22"/>
          <w:szCs w:val="22"/>
          <w:lang w:val="en-US"/>
        </w:rPr>
      </w:pPr>
      <w:r>
        <w:rPr>
          <w:noProof/>
          <w:lang w:val="en-US" w:eastAsia="en-US" w:bidi="ar-SA"/>
        </w:rPr>
        <w:drawing>
          <wp:anchor distT="0" distB="0" distL="114935" distR="114935" simplePos="0" relativeHeight="251658752" behindDoc="0" locked="0" layoutInCell="1" allowOverlap="1">
            <wp:simplePos x="0" y="0"/>
            <wp:positionH relativeFrom="column">
              <wp:align>center</wp:align>
            </wp:positionH>
            <wp:positionV relativeFrom="paragraph">
              <wp:posOffset>0</wp:posOffset>
            </wp:positionV>
            <wp:extent cx="5323840" cy="4999990"/>
            <wp:effectExtent l="1905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srcRect/>
                    <a:stretch>
                      <a:fillRect/>
                    </a:stretch>
                  </pic:blipFill>
                  <pic:spPr bwMode="auto">
                    <a:xfrm>
                      <a:off x="0" y="0"/>
                      <a:ext cx="5323840" cy="4999990"/>
                    </a:xfrm>
                    <a:prstGeom prst="rect">
                      <a:avLst/>
                    </a:prstGeom>
                    <a:solidFill>
                      <a:srgbClr val="FFFFFF"/>
                    </a:solidFill>
                  </pic:spPr>
                </pic:pic>
              </a:graphicData>
            </a:graphic>
          </wp:anchor>
        </w:drawing>
      </w: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Default="00DC7432" w:rsidP="00DC7432">
      <w:pPr>
        <w:pStyle w:val="Standard"/>
        <w:jc w:val="both"/>
        <w:rPr>
          <w:rFonts w:ascii="Times New Roman" w:hAnsi="Times New Roman" w:cs="Times New Roman"/>
          <w:sz w:val="22"/>
          <w:szCs w:val="22"/>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Common scenarios where exceptions may occur</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given some scenarios where unchecked exceptions can occur. They are as follows:</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1) Scenario where ArithmeticException occurs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we divide any number by zero, there occurs an ArithmeticException.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int  a= 50/0;//ArithmeticException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2) Scenario where NullPointerException occurs</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default catch</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we have null value in any variable, performing any operation by the variable occurs an NullPointerException.</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String  s=null;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System.out.println (s.length());//NullPointerException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3) Scenario where NumberFormatException occurs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wrong formatting of any value, may occur NumberFormatException. Suppose I have a string variable that have characters, converting this variable into digit will occur NumberFormatException.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String s="10ab2”;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int i=Integer.parseInt(s);//NumberFormatException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4) Scenario where ArrayIndexOutOfBoundsException occurs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you are inserting any value in the wrong index, it would result ArrayIndexOutOfBoundsException as shown below:</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int  a[] = new int[5];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a[5]=50; //ArrayIndexOutOfBoundsException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Exception Handling Keywords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There are 5 keywords used in java exception handling.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try ,    catch,     finally,      throw and    throws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Java try-catch</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try block is used to enclose the code that might throw an exception. It must be used within the method.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try block must be followed by either catch or finally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lastRenderedPageBreak/>
        <w:t>Syntax of java try-catch</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try</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//code that may throw exception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catch(Exception_Type    ref)</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Example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 String  [] </w:t>
      </w:r>
      <w:r w:rsidRPr="00C75F55">
        <w:rPr>
          <w:rFonts w:ascii="Times New Roman" w:hAnsi="Times New Roman" w:cs="Times New Roman"/>
          <w:color w:val="6A3E3E"/>
        </w:rPr>
        <w:t xml:space="preserve">args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b</w:t>
      </w:r>
      <w:r w:rsidRPr="00C75F55">
        <w:rPr>
          <w:rFonts w:ascii="Times New Roman" w:hAnsi="Times New Roman" w:cs="Times New Roman"/>
          <w:color w:val="000000"/>
        </w:rPr>
        <w:t>=</w:t>
      </w:r>
      <w:r w:rsidRPr="00C75F55">
        <w:rPr>
          <w:rFonts w:ascii="Times New Roman" w:hAnsi="Times New Roman" w:cs="Times New Roman"/>
          <w:color w:val="6A3E3E"/>
        </w:rPr>
        <w:t>a</w:t>
      </w:r>
      <w:r w:rsidRPr="00C75F55">
        <w:rPr>
          <w:rFonts w:ascii="Times New Roman" w:hAnsi="Times New Roman" w:cs="Times New Roman"/>
          <w:color w:val="000000"/>
        </w:rPr>
        <w:t>/</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"result "</w:t>
      </w:r>
      <w:r w:rsidRPr="00C75F55">
        <w:rPr>
          <w:rFonts w:ascii="Times New Roman" w:hAnsi="Times New Roman" w:cs="Times New Roman"/>
          <w:color w:val="000000"/>
        </w:rPr>
        <w:t>+</w:t>
      </w:r>
      <w:r w:rsidRPr="00C75F55">
        <w:rPr>
          <w:rFonts w:ascii="Times New Roman" w:hAnsi="Times New Roman" w:cs="Times New Roman"/>
          <w:color w:val="6A3E3E"/>
        </w:rPr>
        <w:t>b</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end"</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000000"/>
          <w:shd w:val="clear" w:color="auto" w:fill="C0C0C0"/>
          <w:lang w:val="en-US" w:eastAsia="en-US" w:bidi="te-IN"/>
        </w:rPr>
        <w:t>String</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p>
    <w:p w:rsidR="00DC7432" w:rsidRPr="00C75F55" w:rsidRDefault="00DC7432" w:rsidP="00DC7432">
      <w:pPr>
        <w:pStyle w:val="Standard"/>
        <w:jc w:val="both"/>
        <w:rPr>
          <w:rFonts w:ascii="Times New Roman" w:eastAsia="Consolas"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System.out.println("divide by zero error "+msg);</w:t>
      </w:r>
      <w:r w:rsidRPr="00C75F55">
        <w:rPr>
          <w:rFonts w:ascii="Times New Roman" w:hAnsi="Times New Roman" w:cs="Times New Roman"/>
          <w:color w:val="000000"/>
          <w:lang w:val="en-US" w:eastAsia="en-US" w:bidi="te-IN"/>
        </w:rPr>
        <w:tab/>
      </w:r>
    </w:p>
    <w:p w:rsidR="00DC7432" w:rsidRPr="00C75F55" w:rsidRDefault="00DC7432" w:rsidP="00DC7432">
      <w:pPr>
        <w:pStyle w:val="Standard"/>
        <w:ind w:left="1440"/>
        <w:jc w:val="both"/>
        <w:rPr>
          <w:rFonts w:ascii="Times New Roman" w:hAnsi="Times New Roman" w:cs="Times New Roman"/>
          <w:color w:val="000000"/>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e.printStackTrace(); // gives location ( line number ) of 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Try with multiple catch blocks: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bCs/>
          <w:color w:val="7F0055"/>
        </w:rPr>
        <w:tab/>
      </w:r>
      <w:r w:rsidRPr="00C75F55">
        <w:rPr>
          <w:rFonts w:ascii="Times New Roman" w:hAnsi="Times New Roman" w:cs="Times New Roman"/>
          <w:b/>
          <w:bCs/>
          <w:color w:val="7F0055"/>
        </w:rPr>
        <w:tab/>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Example for try with multiple catch blocks:</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"Beg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"Result ;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try"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"divide by zero error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.printStackTrace(); </w:t>
      </w:r>
      <w:r w:rsidRPr="00C75F55">
        <w:rPr>
          <w:rFonts w:ascii="Times New Roman" w:hAnsi="Times New Roman" w:cs="Times New Roman"/>
          <w:color w:val="3F7F5F"/>
          <w:lang w:val="en-US" w:eastAsia="en-US" w:bidi="te-IN"/>
        </w:rPr>
        <w:t>// gives location ( line number ) of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(ArrayIndexOutOfBoundsException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index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.printStackTrace(); </w:t>
      </w:r>
      <w:r w:rsidRPr="00C75F55">
        <w:rPr>
          <w:rFonts w:ascii="Times New Roman" w:hAnsi="Times New Roman" w:cs="Times New Roman"/>
          <w:color w:val="3F7F5F"/>
          <w:lang w:val="en-US" w:eastAsia="en-US" w:bidi="te-IN"/>
        </w:rPr>
        <w:t>// gives location ( line number ) of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(NumberFormatException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r w:rsidRPr="00C75F55">
        <w:rPr>
          <w:rFonts w:ascii="Times New Roman" w:hAnsi="Times New Roman" w:cs="Times New Roman"/>
          <w:color w:val="3F7F5F"/>
          <w:lang w:val="en-US" w:eastAsia="en-US" w:bidi="te-IN"/>
        </w:rPr>
        <w:t>// this is to get message from JVM.</w:t>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r w:rsidRPr="00C75F55">
        <w:rPr>
          <w:rFonts w:ascii="Times New Roman" w:hAnsi="Times New Roman" w:cs="Times New Roman"/>
          <w:color w:val="3F7F5F"/>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"Non bumeric value"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msg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.printStackTrace(); </w:t>
      </w:r>
      <w:r w:rsidRPr="00C75F55">
        <w:rPr>
          <w:rFonts w:ascii="Times New Roman" w:hAnsi="Times New Roman" w:cs="Times New Roman"/>
          <w:color w:val="3F7F5F"/>
          <w:lang w:val="en-US" w:eastAsia="en-US" w:bidi="te-IN"/>
        </w:rPr>
        <w:t>// gives location ( line number ) of 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bCs/>
        </w:rPr>
        <w:t>default catch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w:t>
      </w:r>
      <w:r w:rsidRPr="00C75F55">
        <w:rPr>
          <w:rFonts w:ascii="Times New Roman" w:hAnsi="Times New Roman" w:cs="Times New Roman"/>
          <w:color w:val="6A3E3E"/>
        </w:rPr>
        <w:t>e</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Example for default catch:</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"Beg of main"</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"Result ;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args:"</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try"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"devide by zero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(NullPointerException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"Null  Pointer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w:t>
      </w:r>
      <w:r w:rsidRPr="00C75F55">
        <w:rPr>
          <w:rFonts w:ascii="Times New Roman" w:hAnsi="Times New Roman" w:cs="Times New Roman"/>
          <w:color w:val="6A3E3E"/>
        </w:rPr>
        <w:t>e</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"default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 xml:space="preserve">How  </w:t>
      </w:r>
      <w:r w:rsidRPr="00C75F55">
        <w:rPr>
          <w:rFonts w:ascii="Times New Roman" w:hAnsi="Times New Roman" w:cs="Times New Roman"/>
          <w:b/>
          <w:bCs/>
          <w:color w:val="000000"/>
        </w:rPr>
        <w:t>Exception</w:t>
      </w:r>
      <w:r w:rsidRPr="00C75F55">
        <w:rPr>
          <w:rFonts w:ascii="Times New Roman" w:hAnsi="Times New Roman" w:cs="Times New Roman"/>
          <w:color w:val="000000"/>
        </w:rPr>
        <w:t xml:space="preserve"> class, can handle any type of  excepton.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Ans:</w:t>
      </w: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color w:val="000000"/>
        </w:rPr>
        <w:tab/>
        <w:t>Since it is a parent of all Exception classes, it can hadle all kinds of exceptions.</w:t>
      </w: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7F0055"/>
          <w:lang w:val="en-US" w:eastAsia="en-US" w:bidi="te-IN"/>
        </w:rPr>
      </w:pPr>
      <w:r w:rsidRPr="00C75F55">
        <w:rPr>
          <w:rFonts w:ascii="Times New Roman" w:hAnsi="Times New Roman" w:cs="Times New Roman"/>
          <w:color w:val="000000"/>
        </w:rPr>
        <w:t xml:space="preserve">Program to handle </w:t>
      </w:r>
      <w:r w:rsidRPr="00C75F55">
        <w:rPr>
          <w:rFonts w:ascii="Times New Roman" w:hAnsi="Times New Roman" w:cs="Times New Roman"/>
          <w:b/>
          <w:bCs/>
          <w:color w:val="000000"/>
          <w:lang w:val="en-US" w:eastAsia="en-US" w:bidi="te-IN"/>
        </w:rPr>
        <w:t>NumberFormatException</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java.util.Scanner;</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"Employee details"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Scanner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Scanner(System.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eno</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salary</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deptName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 Num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eno</w:t>
      </w:r>
      <w:r w:rsidRPr="00C75F55">
        <w:rPr>
          <w:rFonts w:ascii="Times New Roman" w:hAnsi="Times New Roman" w:cs="Times New Roman"/>
          <w:color w:val="000000"/>
          <w:lang w:val="en-US" w:eastAsia="en-US" w:bidi="te-IN"/>
        </w:rPr>
        <w:t xml:space="preserve"> = Integer.</w:t>
      </w:r>
      <w:r w:rsidRPr="00C75F55">
        <w:rPr>
          <w:rFonts w:ascii="Times New Roman" w:hAnsi="Times New Roman" w:cs="Times New Roman"/>
          <w:i/>
          <w:iCs/>
          <w:color w:val="000000"/>
          <w:lang w:val="en-US" w:eastAsia="en-US" w:bidi="te-IN"/>
        </w:rPr>
        <w:t>parseInt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break</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(NumberFormatException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"Non numeric input data"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continue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 name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 Salary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salary</w:t>
      </w:r>
      <w:r w:rsidRPr="00C75F55">
        <w:rPr>
          <w:rFonts w:ascii="Times New Roman" w:hAnsi="Times New Roman" w:cs="Times New Roman"/>
          <w:color w:val="000000"/>
          <w:lang w:val="en-US" w:eastAsia="en-US" w:bidi="te-IN"/>
        </w:rPr>
        <w:t xml:space="preserve"> = Double.</w:t>
      </w:r>
      <w:r w:rsidRPr="00C75F55">
        <w:rPr>
          <w:rFonts w:ascii="Times New Roman" w:hAnsi="Times New Roman" w:cs="Times New Roman"/>
          <w:i/>
          <w:iCs/>
          <w:color w:val="000000"/>
          <w:lang w:val="en-US" w:eastAsia="en-US" w:bidi="te-IN"/>
        </w:rPr>
        <w:t>parseDouble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inputData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break</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(NumberFormatException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salary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continue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"dept name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deptName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.nextLine();</w:t>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"Your input details are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eno</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salary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deptName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sc</w:t>
      </w:r>
      <w:r w:rsidRPr="00C75F55">
        <w:rPr>
          <w:rFonts w:ascii="Times New Roman" w:hAnsi="Times New Roman" w:cs="Times New Roman"/>
          <w:color w:val="000000"/>
          <w:lang w:val="en-US" w:eastAsia="en-US" w:bidi="te-IN"/>
        </w:rPr>
        <w:t>.close();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b/>
          <w:bCs/>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b/>
          <w:bCs/>
          <w:color w:val="000000"/>
        </w:rPr>
        <w:t>Input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Employee details</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1001</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name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abc</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5000</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dept name </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C87D"/>
          <w:lang w:val="en-US" w:eastAsia="en-US" w:bidi="te-IN"/>
        </w:rPr>
        <w:t>dev</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b/>
          <w:bCs/>
          <w:color w:val="000000"/>
        </w:rPr>
        <w:lastRenderedPageBreak/>
        <w:t>output: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Your input details are </w:t>
      </w:r>
    </w:p>
    <w:p w:rsidR="00DC7432" w:rsidRPr="00C75F55" w:rsidRDefault="00DC7432" w:rsidP="00DC7432">
      <w:pPr>
        <w:widowControl/>
        <w:suppressAutoHyphens w:val="0"/>
        <w:autoSpaceDE w:val="0"/>
        <w:rPr>
          <w:rFonts w:ascii="Times New Roman" w:hAnsi="Times New Roman" w:cs="Times New Roman"/>
          <w:b/>
          <w:bCs/>
          <w:color w:val="000000"/>
        </w:rPr>
      </w:pPr>
      <w:r w:rsidRPr="00C75F55">
        <w:rPr>
          <w:rFonts w:ascii="Times New Roman" w:hAnsi="Times New Roman" w:cs="Times New Roman"/>
          <w:color w:val="000000"/>
          <w:lang w:val="en-US" w:eastAsia="en-US" w:bidi="te-IN"/>
        </w:rPr>
        <w:t>1001</w:t>
      </w:r>
      <w:r w:rsidRPr="00C75F55">
        <w:rPr>
          <w:rFonts w:ascii="Times New Roman" w:hAnsi="Times New Roman" w:cs="Times New Roman"/>
          <w:color w:val="000000"/>
          <w:lang w:val="en-US" w:eastAsia="en-US" w:bidi="te-IN"/>
        </w:rPr>
        <w:tab/>
        <w:t>abc</w:t>
      </w:r>
      <w:r w:rsidRPr="00C75F55">
        <w:rPr>
          <w:rFonts w:ascii="Times New Roman" w:hAnsi="Times New Roman" w:cs="Times New Roman"/>
          <w:color w:val="000000"/>
          <w:lang w:val="en-US" w:eastAsia="en-US" w:bidi="te-IN"/>
        </w:rPr>
        <w:tab/>
        <w:t>5000.0</w:t>
      </w:r>
      <w:r w:rsidRPr="00C75F55">
        <w:rPr>
          <w:rFonts w:ascii="Times New Roman" w:hAnsi="Times New Roman" w:cs="Times New Roman"/>
          <w:color w:val="000000"/>
          <w:lang w:val="en-US" w:eastAsia="en-US" w:bidi="te-IN"/>
        </w:rPr>
        <w:tab/>
        <w:t>dev</w:t>
      </w: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Next time run, check the following:</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b/>
          <w:bCs/>
          <w:color w:val="000000"/>
        </w:rPr>
        <w:t>Input data</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Employee details</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10ab10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Non numeric input data</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10x20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Non numeric input data</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Num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1001</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name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dev</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5000,50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invalid salary </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5000#50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invalid salary </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Emp Salary :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5000.50</w:t>
      </w:r>
    </w:p>
    <w:p w:rsidR="00DC7432" w:rsidRPr="00C75F55" w:rsidRDefault="00DC7432" w:rsidP="00DC7432">
      <w:pPr>
        <w:widowControl/>
        <w:suppressAutoHyphens w:val="0"/>
        <w:autoSpaceDE w:val="0"/>
        <w:rPr>
          <w:rFonts w:ascii="Times New Roman" w:hAnsi="Times New Roman" w:cs="Times New Roman"/>
          <w:color w:val="00C87D"/>
          <w:lang w:val="en-US" w:eastAsia="en-US" w:bidi="te-IN"/>
        </w:rPr>
      </w:pPr>
      <w:r w:rsidRPr="00C75F55">
        <w:rPr>
          <w:rFonts w:ascii="Times New Roman" w:hAnsi="Times New Roman" w:cs="Times New Roman"/>
          <w:color w:val="000000"/>
          <w:lang w:val="en-US" w:eastAsia="en-US" w:bidi="te-IN"/>
        </w:rPr>
        <w:t xml:space="preserve">dept name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C87D"/>
          <w:lang w:val="en-US" w:eastAsia="en-US" w:bidi="te-IN"/>
        </w:rPr>
        <w:t>admin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p>
    <w:p w:rsidR="00DC7432" w:rsidRDefault="00DC7432" w:rsidP="00DC7432">
      <w:pPr>
        <w:widowControl/>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Output:</w:t>
      </w:r>
    </w:p>
    <w:p w:rsidR="00755D4B" w:rsidRDefault="00755D4B" w:rsidP="00DC7432">
      <w:pPr>
        <w:widowControl/>
        <w:suppressAutoHyphens w:val="0"/>
        <w:autoSpaceDE w:val="0"/>
        <w:rPr>
          <w:rFonts w:ascii="Times New Roman" w:hAnsi="Times New Roman" w:cs="Times New Roman"/>
          <w:b/>
          <w:bCs/>
          <w:color w:val="000000"/>
          <w:lang w:val="en-US" w:eastAsia="en-US" w:bidi="te-IN"/>
        </w:rPr>
      </w:pPr>
    </w:p>
    <w:p w:rsidR="00755D4B" w:rsidRPr="00C75F55" w:rsidRDefault="00755D4B" w:rsidP="00DC7432">
      <w:pPr>
        <w:widowControl/>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Your input details are </w:t>
      </w: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1001</w:t>
      </w:r>
      <w:r w:rsidRPr="00C75F55">
        <w:rPr>
          <w:rFonts w:ascii="Times New Roman" w:hAnsi="Times New Roman" w:cs="Times New Roman"/>
          <w:color w:val="000000"/>
          <w:lang w:val="en-US" w:eastAsia="en-US" w:bidi="te-IN"/>
        </w:rPr>
        <w:tab/>
        <w:t>dev</w:t>
      </w:r>
      <w:r w:rsidRPr="00C75F55">
        <w:rPr>
          <w:rFonts w:ascii="Times New Roman" w:hAnsi="Times New Roman" w:cs="Times New Roman"/>
          <w:color w:val="000000"/>
          <w:lang w:val="en-US" w:eastAsia="en-US" w:bidi="te-IN"/>
        </w:rPr>
        <w:tab/>
        <w:t>5000.5</w:t>
      </w:r>
      <w:r w:rsidRPr="00C75F55">
        <w:rPr>
          <w:rFonts w:ascii="Times New Roman" w:hAnsi="Times New Roman" w:cs="Times New Roman"/>
          <w:color w:val="000000"/>
          <w:lang w:val="en-US" w:eastAsia="en-US" w:bidi="te-IN"/>
        </w:rPr>
        <w:tab/>
        <w:t>admin</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finally block</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finally block is a block that is used to execute important code such as closing connection, stream etc.</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finally block is always executed whether exception is handled or not.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finally block must be followed by try or catch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Finally block contain certain statement to be executed wether terminated normally or abnormally.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These are compulsory statements. Mostly cleaning operations such as file closing, database connection closing, tcp sockets closing and etc.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b/>
          <w:bCs/>
        </w:rPr>
      </w:pPr>
    </w:p>
    <w:p w:rsidR="00DC7432" w:rsidRPr="00C75F55" w:rsidRDefault="006C3DE1" w:rsidP="00DC7432">
      <w:pPr>
        <w:pStyle w:val="Standard"/>
        <w:jc w:val="both"/>
        <w:rPr>
          <w:rFonts w:ascii="Times New Roman" w:hAnsi="Times New Roman" w:cs="Times New Roman"/>
          <w:lang w:val="en-US"/>
        </w:rPr>
      </w:pPr>
      <w:r>
        <w:rPr>
          <w:noProof/>
          <w:lang w:val="en-US" w:eastAsia="en-US" w:bidi="ar-SA"/>
        </w:rPr>
        <w:lastRenderedPageBreak/>
        <w:drawing>
          <wp:anchor distT="0" distB="0" distL="114935" distR="114935" simplePos="0" relativeHeight="251667968" behindDoc="0" locked="0" layoutInCell="1" allowOverlap="1">
            <wp:simplePos x="0" y="0"/>
            <wp:positionH relativeFrom="column">
              <wp:align>center</wp:align>
            </wp:positionH>
            <wp:positionV relativeFrom="paragraph">
              <wp:posOffset>0</wp:posOffset>
            </wp:positionV>
            <wp:extent cx="4447540" cy="4000500"/>
            <wp:effectExtent l="1905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srcRect/>
                    <a:stretch>
                      <a:fillRect/>
                    </a:stretch>
                  </pic:blipFill>
                  <pic:spPr bwMode="auto">
                    <a:xfrm>
                      <a:off x="0" y="0"/>
                      <a:ext cx="4447540" cy="4000500"/>
                    </a:xfrm>
                    <a:prstGeom prst="rect">
                      <a:avLst/>
                    </a:prstGeom>
                    <a:solidFill>
                      <a:srgbClr val="FFFFFF"/>
                    </a:solidFill>
                  </pic:spPr>
                </pic:pic>
              </a:graphicData>
            </a:graphic>
          </wp:anchor>
        </w:drawing>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Syntax of try-finally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Case 1:</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w:t>
      </w:r>
      <w:r w:rsidRPr="00C75F55">
        <w:rPr>
          <w:rFonts w:ascii="Times New Roman" w:hAnsi="Times New Roman" w:cs="Times New Roman"/>
          <w:b/>
          <w:bCs/>
          <w:color w:val="7F9FBF"/>
          <w:lang w:val="en-US" w:eastAsia="en-US" w:bidi="te-IN"/>
        </w:rPr>
        <w:t>TODO</w:t>
      </w:r>
      <w:r w:rsidRPr="00C75F55">
        <w:rPr>
          <w:rFonts w:ascii="Times New Roman" w:hAnsi="Times New Roman" w:cs="Times New Roman"/>
          <w:color w:val="3F7F5F"/>
          <w:lang w:val="en-US" w:eastAsia="en-US" w:bidi="te-IN"/>
        </w:rPr>
        <w:t>: handle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Case 2:</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Below is not a valid one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ind w:left="720" w:firstLine="72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w:t>
      </w:r>
      <w:r w:rsidRPr="00C75F55">
        <w:rPr>
          <w:rFonts w:ascii="Times New Roman" w:hAnsi="Times New Roman" w:cs="Times New Roman"/>
          <w:b/>
          <w:bCs/>
          <w:color w:val="7F9FBF"/>
          <w:lang w:val="en-US" w:eastAsia="en-US" w:bidi="te-IN"/>
        </w:rPr>
        <w:t>TODO</w:t>
      </w:r>
      <w:r w:rsidRPr="00C75F55">
        <w:rPr>
          <w:rFonts w:ascii="Times New Roman" w:hAnsi="Times New Roman" w:cs="Times New Roman"/>
          <w:color w:val="3F7F5F"/>
          <w:lang w:val="en-US" w:eastAsia="en-US" w:bidi="te-IN"/>
        </w:rPr>
        <w:t>: handle exception</w:t>
      </w:r>
    </w:p>
    <w:p w:rsidR="00DC7432" w:rsidRPr="00C75F55" w:rsidRDefault="00DC7432" w:rsidP="00DC7432">
      <w:pPr>
        <w:widowControl/>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Sequence must be try, catch and finally</w:t>
      </w:r>
    </w:p>
    <w:p w:rsidR="00DC7432" w:rsidRPr="00C75F55" w:rsidRDefault="00DC7432"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Below is  also  not a valid one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ind w:left="720" w:firstLine="72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w:t>
      </w:r>
      <w:r w:rsidRPr="00C75F55">
        <w:rPr>
          <w:rFonts w:ascii="Times New Roman" w:hAnsi="Times New Roman" w:cs="Times New Roman"/>
          <w:b/>
          <w:bCs/>
          <w:color w:val="7F9FBF"/>
          <w:lang w:val="en-US" w:eastAsia="en-US" w:bidi="te-IN"/>
        </w:rPr>
        <w:t>TODO</w:t>
      </w:r>
      <w:r w:rsidRPr="00C75F55">
        <w:rPr>
          <w:rFonts w:ascii="Times New Roman" w:hAnsi="Times New Roman" w:cs="Times New Roman"/>
          <w:color w:val="3F7F5F"/>
          <w:lang w:val="en-US" w:eastAsia="en-US" w:bidi="te-IN"/>
        </w:rPr>
        <w:t>: handle 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To write catch / finally, try should be presented.</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Multiple catch blocks can be placed but multiple finally blocks are not valid.</w:t>
      </w:r>
    </w:p>
    <w:p w:rsidR="00DC7432" w:rsidRPr="00C75F55" w:rsidRDefault="00DC7432" w:rsidP="00DC7432">
      <w:pPr>
        <w:pStyle w:val="Standard"/>
        <w:jc w:val="both"/>
        <w:rPr>
          <w:rFonts w:ascii="Times New Roman" w:hAnsi="Times New Roman" w:cs="Times New Roman"/>
          <w:color w:val="000000"/>
          <w:lang w:val="en-US" w:eastAsia="en-US" w:bidi="te-IN"/>
        </w:rPr>
      </w:pPr>
    </w:p>
    <w:p w:rsidR="00DC7432" w:rsidRPr="00C75F55" w:rsidRDefault="00DC7432" w:rsidP="00DC7432">
      <w:pPr>
        <w:pStyle w:val="Standard"/>
        <w:jc w:val="both"/>
        <w:rPr>
          <w:rFonts w:ascii="Times New Roman" w:hAnsi="Times New Roman" w:cs="Times New Roma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suppressAutoHyphens w:val="0"/>
        <w:autoSpaceDE w:val="0"/>
        <w:ind w:left="720" w:hanging="720"/>
        <w:rPr>
          <w:rFonts w:ascii="Times New Roman" w:hAnsi="Times New Roman" w:cs="Times New Roman"/>
          <w:b/>
          <w:bCs/>
          <w:color w:val="7F0055"/>
        </w:rPr>
      </w:pPr>
      <w:r w:rsidRPr="00C75F55">
        <w:rPr>
          <w:rFonts w:ascii="Times New Roman" w:hAnsi="Times New Roman" w:cs="Times New Roman"/>
          <w:b/>
          <w:bCs/>
          <w:color w:val="000000"/>
          <w:lang w:val="en-US" w:eastAsia="en-US" w:bidi="te-IN"/>
        </w:rPr>
        <w:t>Example :</w:t>
      </w:r>
    </w:p>
    <w:p w:rsidR="00DC7432" w:rsidRPr="00C75F55" w:rsidRDefault="00DC7432" w:rsidP="00DC7432">
      <w:pPr>
        <w:pStyle w:val="Standard"/>
        <w:jc w:val="both"/>
        <w:rPr>
          <w:rFonts w:ascii="Times New Roman" w:hAnsi="Times New Roman" w:cs="Times New Roman"/>
          <w:b/>
          <w:color w:val="7F0055"/>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param =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param =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param =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"arithmetic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(NumberFormatException   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"Array Index"</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 am in finally"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Input : </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Command line params are as below</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hello java world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output ( no exception  and normally completed )</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main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Try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b= 3</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First param = hello</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Second param = java</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Third param = world</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try end</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I am in finally</w:t>
      </w:r>
    </w:p>
    <w:p w:rsidR="00DC7432" w:rsidRPr="00C75F55" w:rsidRDefault="00DC7432" w:rsidP="00DC7432">
      <w:pPr>
        <w:widowControl/>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main end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Input :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No command line params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output </w:t>
      </w:r>
      <w:r w:rsidRPr="00C75F55">
        <w:rPr>
          <w:rFonts w:ascii="Times New Roman" w:hAnsi="Times New Roman" w:cs="Times New Roman"/>
        </w:rPr>
        <w:t>( exception raised and handled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main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Try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 xml:space="preserve">arithmetic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I am in finally</w:t>
      </w:r>
    </w:p>
    <w:p w:rsidR="00DC7432" w:rsidRPr="00C75F55" w:rsidRDefault="00DC7432" w:rsidP="00DC7432">
      <w:pPr>
        <w:widowControl/>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main end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 xml:space="preserve">Input :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Command line params are as below</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hello java</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 xml:space="preserve">output </w:t>
      </w:r>
      <w:r w:rsidRPr="00C75F55">
        <w:rPr>
          <w:rFonts w:ascii="Times New Roman" w:hAnsi="Times New Roman" w:cs="Times New Roman"/>
        </w:rPr>
        <w:t>( exception raised but not handled, terminated abnormally )</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main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Try start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b= 5</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First param = hello</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Second param = java</w:t>
      </w:r>
    </w:p>
    <w:p w:rsidR="00DC7432" w:rsidRPr="00C75F55" w:rsidRDefault="00DC7432" w:rsidP="00DC7432">
      <w:pPr>
        <w:widowControl/>
        <w:suppressAutoHyphens w:val="0"/>
        <w:autoSpaceDE w:val="0"/>
        <w:rPr>
          <w:rFonts w:ascii="Times New Roman" w:hAnsi="Times New Roman" w:cs="Times New Roman"/>
          <w:color w:val="FF0000"/>
          <w:lang w:val="en-US" w:eastAsia="en-US" w:bidi="te-IN"/>
        </w:rPr>
      </w:pPr>
      <w:r w:rsidRPr="00C75F55">
        <w:rPr>
          <w:rFonts w:ascii="Times New Roman" w:hAnsi="Times New Roman" w:cs="Times New Roman"/>
          <w:color w:val="000000"/>
          <w:lang w:val="en-US" w:eastAsia="en-US" w:bidi="te-IN"/>
        </w:rPr>
        <w:t>I am in finally</w:t>
      </w:r>
    </w:p>
    <w:p w:rsidR="00DC7432" w:rsidRPr="00C75F55" w:rsidRDefault="00DC7432" w:rsidP="00DC7432">
      <w:pPr>
        <w:widowControl/>
        <w:suppressAutoHyphens w:val="0"/>
        <w:autoSpaceDE w:val="0"/>
        <w:rPr>
          <w:rFonts w:ascii="Times New Roman" w:hAnsi="Times New Roman" w:cs="Times New Roman"/>
          <w:color w:val="FF0000"/>
          <w:lang w:val="en-US" w:eastAsia="en-US" w:bidi="te-IN"/>
        </w:rPr>
      </w:pPr>
      <w:r w:rsidRPr="00C75F55">
        <w:rPr>
          <w:rFonts w:ascii="Times New Roman" w:hAnsi="Times New Roman" w:cs="Times New Roman"/>
          <w:color w:val="FF0000"/>
          <w:lang w:val="en-US" w:eastAsia="en-US" w:bidi="te-IN"/>
        </w:rPr>
        <w:t xml:space="preserve">Exception in thread "main" </w:t>
      </w:r>
      <w:r w:rsidRPr="00C75F55">
        <w:rPr>
          <w:rFonts w:ascii="Times New Roman" w:hAnsi="Times New Roman" w:cs="Times New Roman"/>
          <w:color w:val="0066CC"/>
          <w:u w:val="single"/>
          <w:lang w:val="en-US" w:eastAsia="en-US" w:bidi="te-IN"/>
        </w:rPr>
        <w:t>java.lang.ArrayIndexOutOfBoundsException</w:t>
      </w:r>
      <w:r w:rsidRPr="00C75F55">
        <w:rPr>
          <w:rFonts w:ascii="Times New Roman" w:hAnsi="Times New Roman" w:cs="Times New Roman"/>
          <w:color w:val="FF0000"/>
          <w:lang w:val="en-US" w:eastAsia="en-US" w:bidi="te-IN"/>
        </w:rPr>
        <w:t>: 2</w:t>
      </w:r>
    </w:p>
    <w:p w:rsidR="00DC7432" w:rsidRPr="00C75F55" w:rsidRDefault="00DC7432" w:rsidP="00DC7432">
      <w:pPr>
        <w:widowControl/>
        <w:suppressAutoHyphens w:val="0"/>
        <w:autoSpaceDE w:val="0"/>
        <w:rPr>
          <w:rFonts w:ascii="Times New Roman" w:hAnsi="Times New Roman" w:cs="Times New Roman"/>
          <w:b/>
          <w:bCs/>
        </w:rPr>
      </w:pPr>
      <w:r w:rsidRPr="00C75F55">
        <w:rPr>
          <w:rFonts w:ascii="Times New Roman" w:hAnsi="Times New Roman" w:cs="Times New Roman"/>
          <w:color w:val="FF0000"/>
          <w:lang w:val="en-US" w:eastAsia="en-US" w:bidi="te-IN"/>
        </w:rPr>
        <w:tab/>
        <w:t>at com.nrit.mnrao.test.Test.main(</w:t>
      </w:r>
      <w:r w:rsidRPr="00C75F55">
        <w:rPr>
          <w:rFonts w:ascii="Times New Roman" w:hAnsi="Times New Roman" w:cs="Times New Roman"/>
          <w:color w:val="0066CC"/>
          <w:u w:val="single"/>
          <w:lang w:val="en-US" w:eastAsia="en-US" w:bidi="te-IN"/>
        </w:rPr>
        <w:t>Test.java:26</w:t>
      </w:r>
      <w:r w:rsidRPr="00C75F55">
        <w:rPr>
          <w:rFonts w:ascii="Times New Roman" w:hAnsi="Times New Roman" w:cs="Times New Roman"/>
          <w:color w:val="FF0000"/>
          <w:lang w:val="en-US" w:eastAsia="en-US" w:bidi="te-IN"/>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two senarios</w:t>
      </w:r>
    </w:p>
    <w:p w:rsidR="00DC7432" w:rsidRPr="00C75F55" w:rsidRDefault="00DC7432" w:rsidP="00C85BE0">
      <w:pPr>
        <w:pStyle w:val="Standard"/>
        <w:numPr>
          <w:ilvl w:val="0"/>
          <w:numId w:val="24"/>
        </w:numPr>
        <w:jc w:val="both"/>
        <w:textAlignment w:val="auto"/>
        <w:rPr>
          <w:rFonts w:ascii="Times New Roman" w:hAnsi="Times New Roman" w:cs="Times New Roman"/>
        </w:rPr>
      </w:pPr>
      <w:r w:rsidRPr="00C75F55">
        <w:rPr>
          <w:rFonts w:ascii="Times New Roman" w:hAnsi="Times New Roman" w:cs="Times New Roman"/>
        </w:rPr>
        <w:t>Normal termination</w:t>
      </w:r>
    </w:p>
    <w:p w:rsidR="00DC7432" w:rsidRPr="00C75F55" w:rsidRDefault="00DC7432" w:rsidP="00C85BE0">
      <w:pPr>
        <w:pStyle w:val="Standard"/>
        <w:numPr>
          <w:ilvl w:val="0"/>
          <w:numId w:val="24"/>
        </w:numPr>
        <w:jc w:val="both"/>
        <w:textAlignment w:val="auto"/>
        <w:rPr>
          <w:rFonts w:ascii="Times New Roman" w:hAnsi="Times New Roman" w:cs="Times New Roman"/>
          <w:b/>
          <w:bCs/>
        </w:rPr>
      </w:pPr>
      <w:r w:rsidRPr="00C75F55">
        <w:rPr>
          <w:rFonts w:ascii="Times New Roman" w:hAnsi="Times New Roman" w:cs="Times New Roman"/>
        </w:rPr>
        <w:t>Abnormal termonation</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Normal termination:</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Any statements after finally block  will also be  executed.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Abnormal termination:</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Any statements after finally block  will not be  executed.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Nested try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try block within a try block is known as nested try block in java.</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Why use nested try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Sometimes a situation may arise where a part of a block may cause one error and the entire block itself may cause another error. In such cases, exception handlers have to be nested.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Syntax:</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bCs/>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bCs/>
          <w:color w:val="000000"/>
        </w:rPr>
        <w:tab/>
      </w:r>
      <w:r w:rsidRPr="00C75F55">
        <w:rPr>
          <w:rFonts w:ascii="Times New Roman" w:hAnsi="Times New Roman" w:cs="Times New Roman"/>
          <w:b/>
          <w:bCs/>
          <w:color w:val="000000"/>
        </w:rPr>
        <w:tab/>
      </w:r>
      <w:r w:rsidRPr="00C75F55">
        <w:rPr>
          <w:rFonts w:ascii="Times New Roman" w:hAnsi="Times New Roman" w:cs="Times New Roman"/>
          <w:b/>
          <w:bCs/>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Cs/>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Cs/>
          <w:color w:val="7F0055"/>
        </w:rPr>
        <w:t>catch</w:t>
      </w:r>
      <w:r w:rsidRPr="00C75F55">
        <w:rPr>
          <w:rFonts w:ascii="Times New Roman" w:hAnsi="Times New Roman" w:cs="Times New Roman"/>
          <w:bCs/>
          <w:color w:val="000000"/>
        </w:rPr>
        <w:t xml:space="preserve"> </w:t>
      </w:r>
      <w:r w:rsidRPr="00C75F55">
        <w:rPr>
          <w:rFonts w:ascii="Times New Roman" w:hAnsi="Times New Roman" w:cs="Times New Roman"/>
          <w:bCs/>
          <w:color w:val="000000"/>
          <w:u w:val="single"/>
        </w:rPr>
        <w:t>(</w:t>
      </w:r>
      <w:r w:rsidRPr="00C75F55">
        <w:rPr>
          <w:rFonts w:ascii="Times New Roman" w:hAnsi="Times New Roman" w:cs="Times New Roman"/>
          <w:bCs/>
          <w:color w:val="000000"/>
        </w:rPr>
        <w:t xml:space="preserve">  )</w:t>
      </w:r>
    </w:p>
    <w:p w:rsidR="00DC7432" w:rsidRPr="00C75F55" w:rsidRDefault="00DC7432" w:rsidP="00DC7432">
      <w:pPr>
        <w:pStyle w:val="Standard"/>
        <w:jc w:val="both"/>
        <w:rPr>
          <w:rFonts w:ascii="Times New Roman" w:hAnsi="Times New Roman" w:cs="Times New Roman"/>
          <w:bCs/>
          <w:color w:val="000000"/>
        </w:rPr>
      </w:pP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t>{</w:t>
      </w:r>
    </w:p>
    <w:p w:rsidR="00DC7432" w:rsidRPr="00C75F55" w:rsidRDefault="00DC7432" w:rsidP="00DC7432">
      <w:pPr>
        <w:pStyle w:val="Standard"/>
        <w:jc w:val="both"/>
        <w:rPr>
          <w:rFonts w:ascii="Times New Roman" w:hAnsi="Times New Roman" w:cs="Times New Roman"/>
          <w:bCs/>
          <w:color w:val="000000"/>
        </w:rPr>
      </w:pP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Cs/>
          <w:color w:val="000000"/>
        </w:rPr>
        <w:tab/>
      </w:r>
      <w:r w:rsidRPr="00C75F55">
        <w:rPr>
          <w:rFonts w:ascii="Times New Roman" w:hAnsi="Times New Roman" w:cs="Times New Roman"/>
          <w:bCs/>
          <w:color w:val="000000"/>
        </w:rPr>
        <w:tab/>
      </w:r>
      <w:r w:rsidRPr="00C75F55">
        <w:rPr>
          <w:rFonts w:ascii="Times New Roman" w:hAnsi="Times New Roman" w:cs="Times New Roman"/>
          <w:bCs/>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rPr>
        <w:tab/>
      </w:r>
      <w:r w:rsidRPr="00C75F55">
        <w:rPr>
          <w:rFonts w:ascii="Times New Roman" w:hAnsi="Times New Roman" w:cs="Times New Roman"/>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 1:</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No exception in the out try as well as inner try, then no catch block executes and program completed till end, then terminates.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 2:</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Exception in the outer try</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Checks for the outer catch, if matched then, that catch blocks executes, if not matched, then termiates abnormally.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Case 3:</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Exception in the inner try</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Checks for the inner catch, if matched then, that catch blocks executes, then goes to outer try ending statements, then termiates normally.</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If not matched with inner catch, then checks for outer catch blocks,  if matched then, that catch blocks executes, then termiates normally. if not matched, then termiates abnormally.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"outer 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"b="</w:t>
      </w:r>
      <w:r w:rsidRPr="00C75F55">
        <w:rPr>
          <w:rFonts w:ascii="Times New Roman" w:hAnsi="Times New Roman" w:cs="Times New Roman"/>
          <w:color w:val="000000"/>
        </w:rPr>
        <w:t>+</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"Innner 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param "</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param "</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param "</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"innner try end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(ArrayIndexOutOfBoundsException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"Inner try array index exception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"Inner try finally"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"outer try end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(ArithmeticException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 side try divide by zero error"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"outer try finally"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try with default catch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=10;</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b</w:t>
      </w:r>
      <w:r w:rsidRPr="00C75F55">
        <w:rPr>
          <w:rFonts w:ascii="Times New Roman" w:hAnsi="Times New Roman" w:cs="Times New Roman"/>
          <w:color w:val="000000"/>
        </w:rPr>
        <w:t>=</w:t>
      </w:r>
      <w:r w:rsidRPr="00C75F55">
        <w:rPr>
          <w:rFonts w:ascii="Times New Roman" w:hAnsi="Times New Roman" w:cs="Times New Roman"/>
          <w:color w:val="6A3E3E"/>
        </w:rPr>
        <w:t>a</w:t>
      </w:r>
      <w:r w:rsidRPr="00C75F55">
        <w:rPr>
          <w:rFonts w:ascii="Times New Roman" w:hAnsi="Times New Roman" w:cs="Times New Roman"/>
          <w:color w:val="000000"/>
        </w:rPr>
        <w:t>/</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"dividion result "</w:t>
      </w:r>
      <w:r w:rsidRPr="00C75F55">
        <w:rPr>
          <w:rFonts w:ascii="Times New Roman" w:hAnsi="Times New Roman" w:cs="Times New Roman"/>
          <w:color w:val="000000"/>
        </w:rPr>
        <w:t>+</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arg"</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arg"</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"fourth arg"</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[3]);</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"tray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ab/>
      </w:r>
      <w:r w:rsidRPr="00C75F55">
        <w:rPr>
          <w:rFonts w:ascii="Times New Roman" w:hAnsi="Times New Roman" w:cs="Times New Roman"/>
          <w:b/>
          <w:color w:val="7F0055"/>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(NullPointerException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//System.out.println ("Divide by zero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e</w:t>
      </w:r>
      <w:r w:rsidRPr="00C75F55">
        <w:rPr>
          <w:rFonts w:ascii="Times New Roman" w:hAnsi="Times New Roman" w:cs="Times New Roman"/>
          <w:color w:val="000000"/>
        </w:rPr>
        <w:t>.printStackTrace();</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ab/>
      </w:r>
      <w:r w:rsidRPr="00C75F55">
        <w:rPr>
          <w:rFonts w:ascii="Times New Roman" w:hAnsi="Times New Roman" w:cs="Times New Roman"/>
          <w:b/>
          <w:color w:val="7F0055"/>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(ArrayIndexOutOfBoundsException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//System.out.println ("Divide by zero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e</w:t>
      </w:r>
      <w:r w:rsidRPr="00C75F55">
        <w:rPr>
          <w:rFonts w:ascii="Times New Roman" w:hAnsi="Times New Roman" w:cs="Times New Roman"/>
          <w:color w:val="000000"/>
        </w:rPr>
        <w:t>.printStackTrace();</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"default catch"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end"</w:t>
      </w:r>
      <w:r w:rsidRPr="00C75F55">
        <w:rPr>
          <w:rFonts w:ascii="Times New Roman" w:hAnsi="Times New Roman" w:cs="Times New Roman"/>
          <w:color w:val="000000"/>
          <w:u w:val="single"/>
        </w:rPr>
        <w:t>)</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default catch must be last catch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rPr>
        <w:t>below is the compile time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lastRenderedPageBreak/>
        <w:tab/>
      </w:r>
      <w:r w:rsidRPr="00C75F55">
        <w:rPr>
          <w:rFonts w:ascii="Times New Roman" w:hAnsi="Times New Roman" w:cs="Times New Roman"/>
          <w:b/>
          <w:color w:val="7F0055"/>
        </w:rPr>
        <w:tab/>
        <w:t>try</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u w:val="single"/>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(ArithmeticException 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e ) </w:t>
      </w:r>
      <w:r w:rsidRPr="00C75F55">
        <w:rPr>
          <w:rFonts w:ascii="Times New Roman" w:hAnsi="Times New Roman" w:cs="Times New Roman"/>
          <w:color w:val="3F7F5F"/>
        </w:rPr>
        <w:t>// default catch</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(NullPointerException e )  // compile time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(ArrayIndexOutOfBoundsException e )  )  // compile time error</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Note: If you don't handle exception, before terminating the program, JVM executes finally block(if any).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Why use java finally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Finally block in java can be used to put "cleanup" code such as closing a file, closing connection etc.</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throw keyword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Java throw keyword is used to throw an exception explicitly.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We can throw either checked or uncheked exception in java by throw keyword.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throw keyword is mainly used to throw custom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syntax of java throw keyword is given below.</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throw  new throwableInstance();</w:t>
      </w:r>
    </w:p>
    <w:p w:rsidR="00DC7432" w:rsidRPr="00C75F55" w:rsidRDefault="00DC7432" w:rsidP="00DC7432">
      <w:pPr>
        <w:pStyle w:val="Standard"/>
        <w:jc w:val="both"/>
        <w:rPr>
          <w:rFonts w:ascii="Times New Roman" w:hAnsi="Times New Roman" w:cs="Times New Roman"/>
          <w:vertAlign w:val="superscript"/>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throwableInstance must be a child of Exception class.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throw  new IOException("sorry device error”);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java throw keyword example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color w:val="7F0055"/>
          <w:lang w:val="en-US" w:eastAsia="en-US" w:bidi="te-IN"/>
        </w:rPr>
      </w:pPr>
      <w:r w:rsidRPr="00C75F55">
        <w:rPr>
          <w:rFonts w:ascii="Times New Roman" w:hAnsi="Times New Roman" w:cs="Times New Roman"/>
        </w:rPr>
        <w:t>eg:</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ArithmeticException();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.getMessage());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In the above example getMessage() </w:t>
      </w:r>
      <w:r w:rsidRPr="00C75F55">
        <w:rPr>
          <w:rFonts w:ascii="Times New Roman" w:hAnsi="Times New Roman" w:cs="Times New Roman"/>
          <w:b/>
          <w:bCs/>
        </w:rPr>
        <w:t>return value is null.</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If exception instance created by JVM implicitly, then JVM will initialize instance with text message. Then getMessage() returns text message initialized  by the JVM.</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In the above example</w:t>
      </w:r>
      <w:r w:rsidRPr="00C75F55">
        <w:rPr>
          <w:rFonts w:ascii="Times New Roman" w:hAnsi="Times New Roman" w:cs="Times New Roman"/>
          <w:b/>
          <w:bCs/>
        </w:rPr>
        <w:t xml:space="preserve">, </w:t>
      </w:r>
      <w:r w:rsidRPr="00C75F55">
        <w:rPr>
          <w:rFonts w:ascii="Times New Roman" w:hAnsi="Times New Roman" w:cs="Times New Roman"/>
        </w:rPr>
        <w:t>java developer</w:t>
      </w:r>
      <w:r w:rsidRPr="00C75F55">
        <w:rPr>
          <w:rFonts w:ascii="Times New Roman" w:hAnsi="Times New Roman" w:cs="Times New Roman"/>
          <w:b/>
          <w:bCs/>
        </w:rPr>
        <w:t xml:space="preserve">, </w:t>
      </w:r>
      <w:r w:rsidRPr="00C75F55">
        <w:rPr>
          <w:rFonts w:ascii="Times New Roman" w:hAnsi="Times New Roman" w:cs="Times New Roman"/>
        </w:rPr>
        <w:t xml:space="preserve">has created exception instance but not initialized with any text message. Hence it retruns null value.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lang w:val="en-US" w:eastAsia="en-US" w:bidi="te-IN"/>
        </w:rPr>
      </w:pPr>
      <w:r w:rsidRPr="00C75F55">
        <w:rPr>
          <w:rFonts w:ascii="Times New Roman" w:hAnsi="Times New Roman" w:cs="Times New Roman"/>
        </w:rPr>
        <w:t>Creating exception instance with  text message.</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ArithmeticException(</w:t>
      </w:r>
      <w:r w:rsidRPr="00C75F55">
        <w:rPr>
          <w:rFonts w:ascii="Times New Roman" w:hAnsi="Times New Roman" w:cs="Times New Roman"/>
          <w:color w:val="2A00FF"/>
          <w:lang w:val="en-US" w:eastAsia="en-US" w:bidi="te-IN"/>
        </w:rPr>
        <w:t>"divide by zero "</w:t>
      </w: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lang w:val="en-US" w:eastAsia="en-US" w:bidi="te-IN"/>
        </w:rPr>
        <w:lastRenderedPageBreak/>
        <w:t xml:space="preserve">getMesage() returns value : </w:t>
      </w:r>
      <w:r w:rsidRPr="00C75F55">
        <w:rPr>
          <w:rFonts w:ascii="Times New Roman" w:hAnsi="Times New Roman" w:cs="Times New Roman"/>
          <w:color w:val="2A00FF"/>
          <w:lang w:val="en-US" w:eastAsia="en-US" w:bidi="te-IN"/>
        </w:rPr>
        <w:t>divide by zero</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User defined exceptions :</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user defined exceptions  class should extends of </w:t>
      </w:r>
      <w:r w:rsidRPr="00C75F55">
        <w:rPr>
          <w:rFonts w:ascii="Times New Roman" w:hAnsi="Times New Roman" w:cs="Times New Roman"/>
          <w:b/>
          <w:bCs/>
        </w:rPr>
        <w:t>“Exception”</w:t>
      </w:r>
      <w:r w:rsidRPr="00C75F55">
        <w:rPr>
          <w:rFonts w:ascii="Times New Roman" w:hAnsi="Times New Roman" w:cs="Times New Roman"/>
        </w:rPr>
        <w:t xml:space="preserve"> class.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SampleException </w:t>
      </w:r>
      <w:r w:rsidRPr="00C75F55">
        <w:rPr>
          <w:rFonts w:ascii="Times New Roman" w:hAnsi="Times New Roman" w:cs="Times New Roman"/>
          <w:b/>
          <w:color w:val="7F0055"/>
        </w:rPr>
        <w:t>extends</w:t>
      </w:r>
      <w:r w:rsidRPr="00C75F55">
        <w:rPr>
          <w:rFonts w:ascii="Times New Roman" w:hAnsi="Times New Roman" w:cs="Times New Roman"/>
          <w:color w:val="000000"/>
        </w:rPr>
        <w:t xml:space="preserve"> 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 xml:space="preserve">String </w:t>
      </w:r>
      <w:r w:rsidRPr="00C75F55">
        <w:rPr>
          <w:rFonts w:ascii="Times New Roman" w:hAnsi="Times New Roman" w:cs="Times New Roman"/>
          <w:color w:val="0000C0"/>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SampleException()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C0"/>
        </w:rPr>
        <w:t>message</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SampleException(String </w:t>
      </w:r>
      <w:r w:rsidRPr="00C75F55">
        <w:rPr>
          <w:rFonts w:ascii="Times New Roman" w:hAnsi="Times New Roman" w:cs="Times New Roman"/>
          <w:color w:val="6A3E3E"/>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message</w:t>
      </w:r>
      <w:r w:rsidRPr="00C75F55">
        <w:rPr>
          <w:rFonts w:ascii="Times New Roman" w:hAnsi="Times New Roman" w:cs="Times New Roman"/>
          <w:color w:val="000000"/>
        </w:rPr>
        <w:t>=</w:t>
      </w:r>
      <w:r w:rsidRPr="00C75F55">
        <w:rPr>
          <w:rFonts w:ascii="Times New Roman" w:hAnsi="Times New Roman" w:cs="Times New Roman"/>
          <w:color w:val="6A3E3E"/>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String getMessage()</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String toString()</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message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color w:val="7F0055"/>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"main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r w:rsidRPr="00C75F55">
        <w:rPr>
          <w:rFonts w:ascii="Times New Roman" w:hAnsi="Times New Roman" w:cs="Times New Roman"/>
          <w:color w:val="000000"/>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start"</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a</w:t>
      </w:r>
      <w:r w:rsidRPr="00C75F55">
        <w:rPr>
          <w:rFonts w:ascii="Times New Roman" w:hAnsi="Times New Roman" w:cs="Times New Roman"/>
          <w:color w:val="000000"/>
        </w:rPr>
        <w:t xml:space="preserve"> = 10;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 xml:space="preserve"> (</w:t>
      </w:r>
      <w:r w:rsidRPr="00C75F55">
        <w:rPr>
          <w:rFonts w:ascii="Times New Roman" w:hAnsi="Times New Roman" w:cs="Times New Roman"/>
          <w:color w:val="6A3E3E"/>
        </w:rPr>
        <w:t>n</w:t>
      </w:r>
      <w:r w:rsidRPr="00C75F55">
        <w:rPr>
          <w:rFonts w:ascii="Times New Roman" w:hAnsi="Times New Roman" w:cs="Times New Roman"/>
          <w:color w:val="000000"/>
        </w:rPr>
        <w:t xml:space="preserve"> == 0)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throw</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SampleException(</w:t>
      </w:r>
      <w:r w:rsidRPr="00C75F55">
        <w:rPr>
          <w:rFonts w:ascii="Times New Roman" w:hAnsi="Times New Roman" w:cs="Times New Roman"/>
          <w:color w:val="2A00FF"/>
        </w:rPr>
        <w:t>"Sample user defined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b</w:t>
      </w:r>
      <w:r w:rsidRPr="00C75F55">
        <w:rPr>
          <w:rFonts w:ascii="Times New Roman" w:hAnsi="Times New Roman" w:cs="Times New Roman"/>
          <w:color w:val="000000"/>
        </w:rPr>
        <w:t xml:space="preserve"> = </w:t>
      </w:r>
      <w:r w:rsidRPr="00C75F55">
        <w:rPr>
          <w:rFonts w:ascii="Times New Roman" w:hAnsi="Times New Roman" w:cs="Times New Roman"/>
          <w:color w:val="6A3E3E"/>
        </w:rPr>
        <w:t>a</w:t>
      </w:r>
      <w:r w:rsidRPr="00C75F55">
        <w:rPr>
          <w:rFonts w:ascii="Times New Roman" w:hAnsi="Times New Roman" w:cs="Times New Roman"/>
          <w:color w:val="000000"/>
        </w:rPr>
        <w:t xml:space="preserve"> / </w:t>
      </w:r>
      <w:r w:rsidRPr="00C75F55">
        <w:rPr>
          <w:rFonts w:ascii="Times New Roman" w:hAnsi="Times New Roman" w:cs="Times New Roman"/>
          <w:color w:val="6A3E3E"/>
        </w:rPr>
        <w:t>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 b = "</w:t>
      </w:r>
      <w:r w:rsidRPr="00C75F55">
        <w:rPr>
          <w:rFonts w:ascii="Times New Roman" w:hAnsi="Times New Roman" w:cs="Times New Roman"/>
          <w:color w:val="000000"/>
        </w:rPr>
        <w:t xml:space="preserve"> + </w:t>
      </w:r>
      <w:r w:rsidRPr="00C75F55">
        <w:rPr>
          <w:rFonts w:ascii="Times New Roman" w:hAnsi="Times New Roman" w:cs="Times New Roman"/>
          <w:color w:val="6A3E3E"/>
        </w:rPr>
        <w:t>b</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"First parameter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"second parameter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"Third parameter "</w:t>
      </w:r>
      <w:r w:rsidRPr="00C75F55">
        <w:rPr>
          <w:rFonts w:ascii="Times New Roman" w:hAnsi="Times New Roman" w:cs="Times New Roman"/>
          <w:color w:val="000000"/>
        </w:rPr>
        <w:t xml:space="preserve"> + </w:t>
      </w:r>
      <w:r w:rsidRPr="00C75F55">
        <w:rPr>
          <w:rFonts w:ascii="Times New Roman" w:hAnsi="Times New Roman" w:cs="Times New Roman"/>
          <w:color w:val="6A3E3E"/>
        </w:rPr>
        <w:t>args</w:t>
      </w:r>
      <w:r w:rsidRPr="00C75F55">
        <w:rPr>
          <w:rFonts w:ascii="Times New Roman" w:hAnsi="Times New Roman" w:cs="Times New Roman"/>
          <w:color w:val="000000"/>
        </w:rPr>
        <w:t>[2]);</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"try end"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ind w:left="720" w:firstLine="720"/>
        <w:jc w:val="both"/>
        <w:rPr>
          <w:rFonts w:ascii="Times New Roman" w:eastAsia="Times New Roman" w:hAnsi="Times New Roman" w:cs="Times New Roman"/>
          <w:color w:val="000000"/>
        </w:rPr>
      </w:pPr>
      <w:r w:rsidRPr="00C75F55">
        <w:rPr>
          <w:rFonts w:ascii="Times New Roman" w:hAnsi="Times New Roman" w:cs="Times New Roman"/>
          <w:b/>
          <w:color w:val="7F0055"/>
        </w:rPr>
        <w:t>catch</w:t>
      </w:r>
      <w:r w:rsidRPr="00C75F55">
        <w:rPr>
          <w:rFonts w:ascii="Times New Roman" w:hAnsi="Times New Roman" w:cs="Times New Roman"/>
          <w:color w:val="000000"/>
        </w:rPr>
        <w:t xml:space="preserve"> (SampleException</w:t>
      </w:r>
      <w:r w:rsidRPr="00C75F55">
        <w:rPr>
          <w:rFonts w:ascii="Times New Roman" w:hAnsi="Times New Roman" w:cs="Times New Roman"/>
          <w:color w:val="6A3E3E"/>
        </w:rPr>
        <w:t xml:space="preserve"> e</w:t>
      </w:r>
      <w:r w:rsidRPr="00C75F55">
        <w:rPr>
          <w:rFonts w:ascii="Times New Roman" w:hAnsi="Times New Roman" w:cs="Times New Roman"/>
          <w:color w:val="000000"/>
        </w:rPr>
        <w:t>)</w:t>
      </w:r>
    </w:p>
    <w:p w:rsidR="00DC7432" w:rsidRPr="00C75F55" w:rsidRDefault="00DC7432" w:rsidP="00DC7432">
      <w:pPr>
        <w:pStyle w:val="Standard"/>
        <w:ind w:left="720" w:firstLine="72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"Arithmetic   Exception"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e</w:t>
      </w:r>
      <w:r w:rsidRPr="00C75F55">
        <w:rPr>
          <w:rFonts w:ascii="Times New Roman" w:hAnsi="Times New Roman" w:cs="Times New Roman"/>
          <w:color w:val="000000"/>
        </w:rPr>
        <w:t>.getMessage());//makes call to method of SampleException class</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e</w:t>
      </w:r>
      <w:r w:rsidRPr="00C75F55">
        <w:rPr>
          <w:rFonts w:ascii="Times New Roman" w:hAnsi="Times New Roman" w:cs="Times New Roman"/>
          <w:color w:val="000000"/>
        </w:rPr>
        <w:t>);//it makes a call to toString() method  of SampleException calss;</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"end of main"</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C85BE0">
      <w:pPr>
        <w:pStyle w:val="Standard"/>
        <w:numPr>
          <w:ilvl w:val="0"/>
          <w:numId w:val="25"/>
        </w:numPr>
        <w:jc w:val="both"/>
        <w:textAlignment w:val="auto"/>
        <w:rPr>
          <w:rFonts w:ascii="Times New Roman" w:hAnsi="Times New Roman" w:cs="Times New Roman"/>
        </w:rPr>
      </w:pPr>
      <w:r w:rsidRPr="00C75F55">
        <w:rPr>
          <w:rFonts w:ascii="Times New Roman" w:hAnsi="Times New Roman" w:cs="Times New Roman"/>
        </w:rPr>
        <w:t>Throwable instance must be child of Exception class.</w:t>
      </w:r>
    </w:p>
    <w:p w:rsidR="00DC7432" w:rsidRPr="00C75F55" w:rsidRDefault="00DC7432" w:rsidP="00DC7432">
      <w:pPr>
        <w:pStyle w:val="Standard"/>
        <w:ind w:left="720"/>
        <w:jc w:val="both"/>
        <w:rPr>
          <w:rFonts w:ascii="Times New Roman" w:hAnsi="Times New Roman" w:cs="Times New Roman"/>
        </w:rPr>
      </w:pPr>
    </w:p>
    <w:p w:rsidR="00DC7432" w:rsidRPr="00C75F55" w:rsidRDefault="00DC7432" w:rsidP="00C85BE0">
      <w:pPr>
        <w:pStyle w:val="Standard"/>
        <w:numPr>
          <w:ilvl w:val="0"/>
          <w:numId w:val="25"/>
        </w:numPr>
        <w:jc w:val="both"/>
        <w:textAlignment w:val="auto"/>
        <w:rPr>
          <w:rFonts w:ascii="Times New Roman" w:hAnsi="Times New Roman" w:cs="Times New Roman"/>
          <w:b/>
          <w:bCs/>
        </w:rPr>
      </w:pPr>
      <w:r w:rsidRPr="00C75F55">
        <w:rPr>
          <w:rFonts w:ascii="Times New Roman" w:hAnsi="Times New Roman" w:cs="Times New Roman"/>
        </w:rPr>
        <w:t>Catch block takes the class type as the argument, which is extedns of Exception class.</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Types of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mainly two types of exceptions: checked and unchecked where error is considered as unchecked exception. The sun microsystem says there are three types of exceptions:</w:t>
      </w:r>
    </w:p>
    <w:p w:rsidR="00DC7432" w:rsidRPr="00C75F55" w:rsidRDefault="00DC7432" w:rsidP="00C85BE0">
      <w:pPr>
        <w:pStyle w:val="Standard"/>
        <w:numPr>
          <w:ilvl w:val="0"/>
          <w:numId w:val="26"/>
        </w:numPr>
        <w:jc w:val="both"/>
        <w:textAlignment w:val="auto"/>
        <w:rPr>
          <w:rFonts w:ascii="Times New Roman" w:eastAsia="Times New Roman" w:hAnsi="Times New Roman" w:cs="Times New Roman"/>
        </w:rPr>
      </w:pPr>
      <w:r w:rsidRPr="00C75F55">
        <w:rPr>
          <w:rFonts w:ascii="Times New Roman" w:hAnsi="Times New Roman" w:cs="Times New Roman"/>
        </w:rPr>
        <w:t>Exception</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Checked Exception</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Unchecked Exception</w:t>
      </w:r>
    </w:p>
    <w:p w:rsidR="00DC7432" w:rsidRPr="00C75F55" w:rsidRDefault="00DC7432" w:rsidP="00C85BE0">
      <w:pPr>
        <w:pStyle w:val="Standard"/>
        <w:numPr>
          <w:ilvl w:val="0"/>
          <w:numId w:val="26"/>
        </w:numPr>
        <w:jc w:val="both"/>
        <w:textAlignment w:val="auto"/>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Error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Difference between checked and unchecked exceptions</w:t>
      </w:r>
    </w:p>
    <w:p w:rsidR="00DC7432" w:rsidRPr="00C75F55" w:rsidRDefault="00DC7432" w:rsidP="00C85BE0">
      <w:pPr>
        <w:pStyle w:val="Standard"/>
        <w:numPr>
          <w:ilvl w:val="0"/>
          <w:numId w:val="27"/>
        </w:numPr>
        <w:jc w:val="both"/>
        <w:textAlignment w:val="auto"/>
        <w:rPr>
          <w:rFonts w:ascii="Times New Roman" w:hAnsi="Times New Roman" w:cs="Times New Roman"/>
        </w:rPr>
      </w:pPr>
      <w:r w:rsidRPr="00C75F55">
        <w:rPr>
          <w:rFonts w:ascii="Times New Roman" w:hAnsi="Times New Roman" w:cs="Times New Roman"/>
          <w:b/>
          <w:bCs/>
        </w:rPr>
        <w:t>Checked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Checked exceptions are checked at compile-time.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The classes that extend Throwable / Exception class except RuntimeException and Error are known as checked exceptions  e.g.  IOException, SQLException etc.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User defind Exception classes.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All Exception classes, from other than java.lang package are ch</w:t>
      </w:r>
      <w:r w:rsidR="00B1721E">
        <w:rPr>
          <w:rFonts w:ascii="Times New Roman" w:hAnsi="Times New Roman" w:cs="Times New Roman"/>
        </w:rPr>
        <w:t>e</w:t>
      </w:r>
      <w:r w:rsidRPr="00C75F55">
        <w:rPr>
          <w:rFonts w:ascii="Times New Roman" w:hAnsi="Times New Roman" w:cs="Times New Roman"/>
        </w:rPr>
        <w:t>cked exceptions.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2) Unchecked Exception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Unchecked exceptions are not checked at compile-time rather they are checked at runtime.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classes that extend</w:t>
      </w:r>
      <w:r w:rsidR="00B1721E">
        <w:rPr>
          <w:rFonts w:ascii="Times New Roman" w:hAnsi="Times New Roman" w:cs="Times New Roman"/>
        </w:rPr>
        <w:t>s</w:t>
      </w:r>
      <w:r w:rsidRPr="00C75F55">
        <w:rPr>
          <w:rFonts w:ascii="Times New Roman" w:hAnsi="Times New Roman" w:cs="Times New Roman"/>
        </w:rPr>
        <w:t xml:space="preserve"> RuntimeException e.g. ArithmeticException, NullPointerException, ArrayIndexOutOfBoundsException etc.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All the Exception classes from java.lang package are Unchecked Exceptions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3) Error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Error is irrecoverable </w:t>
      </w: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e.g. OutOfMemoryError, VirtualMachineError, AssertionError etc.</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Checked exceptions should handled at compile time. It can be handled by using try –catch or usng throws clause.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try –catch is used to get exception message, where as throws clause is to suppress Exception at compile time.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throws keyword ( throws clause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 Java throws keyword is used to declare an exception. It gives an information to the programmer that there may occur an exception so it is better for the programmer to provide the exception handling code so that normal flow can be maintained.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Exception Handling is mainly used to handle the checked exceptions. If there occurs any unchecked exception such as NullPointerException, it is programmers fault that he is not performing check up before the code being used.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Syntax of java throws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return_type   method_name()   throws   exception_class_name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//method code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Java throws example</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SampleException(</w:t>
      </w:r>
      <w:r w:rsidRPr="00C75F55">
        <w:rPr>
          <w:rFonts w:ascii="Times New Roman" w:hAnsi="Times New Roman" w:cs="Times New Roman"/>
          <w:color w:val="2A00FF"/>
          <w:lang w:val="en-US" w:eastAsia="en-US" w:bidi="te-IN"/>
        </w:rPr>
        <w:t>"Sample error"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C75F55" w:rsidRDefault="00C75F55"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Another example</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SampleException</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shd w:val="clear" w:color="auto" w:fill="C0C0C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SampleException(</w:t>
      </w:r>
      <w:r w:rsidRPr="00C75F55">
        <w:rPr>
          <w:rFonts w:ascii="Times New Roman" w:hAnsi="Times New Roman" w:cs="Times New Roman"/>
          <w:color w:val="2A00FF"/>
          <w:lang w:val="en-US" w:eastAsia="en-US" w:bidi="te-IN"/>
        </w:rPr>
        <w:t>"Sample error"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If called method is having throws clause, then calling methods also must have throws clause or it should hadeld by using try-catch.</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Throws clause with multiple Exceptions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SampleExeption, SQLException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Throws clause handling  multiple</w:t>
      </w:r>
      <w:r w:rsidRPr="00C75F55">
        <w:rPr>
          <w:rFonts w:ascii="Times New Roman" w:hAnsi="Times New Roman" w:cs="Times New Roman"/>
          <w:b/>
          <w:bCs/>
          <w:color w:val="000000"/>
        </w:rPr>
        <w:t xml:space="preserve">  </w:t>
      </w:r>
      <w:r w:rsidRPr="00C75F55">
        <w:rPr>
          <w:rFonts w:ascii="Times New Roman" w:hAnsi="Times New Roman" w:cs="Times New Roman"/>
          <w:color w:val="000000"/>
        </w:rPr>
        <w:t>Exceptions</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2E2414" w:rsidRDefault="002E2414"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If called method has throws clause then, calling method also must have throws clause.</w:t>
      </w:r>
    </w:p>
    <w:p w:rsidR="00DC7432" w:rsidRPr="00C75F55" w:rsidRDefault="00DC7432" w:rsidP="00DC7432">
      <w:pPr>
        <w:pStyle w:val="Standard"/>
        <w:jc w:val="both"/>
        <w:rPr>
          <w:rFonts w:ascii="Times New Roman" w:hAnsi="Times New Roman" w:cs="Times New Roman"/>
          <w:b/>
          <w:bCs/>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show</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show(String[]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SampleException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SampleException(</w:t>
      </w:r>
      <w:r w:rsidRPr="00C75F55">
        <w:rPr>
          <w:rFonts w:ascii="Times New Roman" w:hAnsi="Times New Roman" w:cs="Times New Roman"/>
          <w:color w:val="2A00FF"/>
          <w:lang w:val="en-US" w:eastAsia="en-US" w:bidi="te-IN"/>
        </w:rPr>
        <w:t>"Sample error"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lang w:val="en-US" w:eastAsia="en-US" w:bidi="te-IN"/>
        </w:rPr>
      </w:pPr>
      <w:r w:rsidRPr="00C75F55">
        <w:rPr>
          <w:rFonts w:ascii="Times New Roman" w:hAnsi="Times New Roman" w:cs="Times New Roman"/>
          <w:b/>
          <w:bCs/>
          <w:color w:val="000000"/>
        </w:rPr>
        <w:t xml:space="preserve">Rasing exception in the Called method and hadling local to  method.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shd w:val="clear" w:color="auto" w:fill="C0C0C0"/>
          <w:lang w:val="en-US" w:eastAsia="en-US" w:bidi="te-IN"/>
        </w:rPr>
        <w:t>ArithmeticException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Default="00DC7432" w:rsidP="00DC7432">
      <w:pPr>
        <w:pStyle w:val="Standard"/>
        <w:jc w:val="both"/>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2E2414" w:rsidRPr="00C75F55" w:rsidRDefault="002E2414"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 xml:space="preserve">Rasing exception in the Called method and hadling inside the calling  method. </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shd w:val="clear" w:color="auto" w:fill="C0C0C0"/>
          <w:lang w:val="en-US" w:eastAsia="en-US" w:bidi="te-IN"/>
        </w:rPr>
        <w:t>NullPointerException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pStyle w:val="Standard"/>
        <w:jc w:val="both"/>
        <w:rPr>
          <w:rFonts w:ascii="Times New Roman" w:hAnsi="Times New Roman" w:cs="Times New Roman"/>
          <w:b/>
          <w:bCs/>
          <w:color w:val="000000"/>
        </w:rPr>
      </w:pPr>
      <w:r w:rsidRPr="00C75F55">
        <w:rPr>
          <w:rFonts w:ascii="Times New Roman" w:hAnsi="Times New Roman" w:cs="Times New Roman"/>
          <w:b/>
          <w:bCs/>
          <w:color w:val="000000"/>
        </w:rPr>
        <w:t>Method re-throwing an exception :</w:t>
      </w:r>
    </w:p>
    <w:p w:rsidR="00DC7432" w:rsidRPr="00C75F55" w:rsidRDefault="00DC7432" w:rsidP="00DC7432">
      <w:pPr>
        <w:pStyle w:val="Standard"/>
        <w:jc w:val="both"/>
        <w:rPr>
          <w:rFonts w:ascii="Times New Roman" w:hAnsi="Times New Roman" w:cs="Times New Roman"/>
          <w:color w:val="000000"/>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i/>
          <w:iCs/>
          <w:color w:val="000000"/>
          <w:lang w:val="en-US" w:eastAsia="en-US" w:bidi="te-IN"/>
        </w:rPr>
        <w:t>display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display( 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006F21C3">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"divide by zero error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throw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re throwing exception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Program to skip catch block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"tray start"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10;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(ArithmeticException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"divide by zero error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"main end"</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Difference between throw and throws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many differences between throw and throws keywords. A list of differences between throw and throws are given below:</w:t>
      </w:r>
    </w:p>
    <w:p w:rsidR="00DC7432" w:rsidRPr="00C75F55" w:rsidRDefault="00DC7432" w:rsidP="00DC7432">
      <w:pPr>
        <w:pStyle w:val="Standard"/>
        <w:jc w:val="both"/>
        <w:rPr>
          <w:rFonts w:ascii="Times New Roman" w:hAnsi="Times New Roman" w:cs="Times New Roman"/>
        </w:rPr>
      </w:pPr>
    </w:p>
    <w:tbl>
      <w:tblPr>
        <w:tblW w:w="0" w:type="auto"/>
        <w:tblInd w:w="638" w:type="dxa"/>
        <w:tblLayout w:type="fixed"/>
        <w:tblCellMar>
          <w:left w:w="10" w:type="dxa"/>
          <w:right w:w="10" w:type="dxa"/>
        </w:tblCellMar>
        <w:tblLook w:val="04A0"/>
      </w:tblPr>
      <w:tblGrid>
        <w:gridCol w:w="4427"/>
        <w:gridCol w:w="4398"/>
      </w:tblGrid>
      <w:tr w:rsidR="00DC7432" w:rsidRPr="00C75F55" w:rsidTr="00DC7432">
        <w:tc>
          <w:tcPr>
            <w:tcW w:w="4427"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Standard"/>
              <w:jc w:val="center"/>
              <w:rPr>
                <w:rFonts w:ascii="Times New Roman" w:hAnsi="Times New Roman" w:cs="Times New Roman"/>
                <w:b/>
                <w:bCs/>
              </w:rPr>
            </w:pPr>
            <w:r w:rsidRPr="00C75F55">
              <w:rPr>
                <w:rFonts w:ascii="Times New Roman" w:hAnsi="Times New Roman" w:cs="Times New Roman"/>
                <w:b/>
                <w:bCs/>
              </w:rPr>
              <w:t>throw</w:t>
            </w:r>
          </w:p>
        </w:tc>
        <w:tc>
          <w:tcPr>
            <w:tcW w:w="4398"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center"/>
              <w:rPr>
                <w:rFonts w:ascii="Times New Roman" w:hAnsi="Times New Roman" w:cs="Times New Roman"/>
              </w:rPr>
            </w:pPr>
            <w:r w:rsidRPr="00C75F55">
              <w:rPr>
                <w:rFonts w:ascii="Times New Roman" w:hAnsi="Times New Roman" w:cs="Times New Roman"/>
                <w:b/>
                <w:bCs/>
              </w:rPr>
              <w:t>throws</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Java throw keyword is used to explicitly throw an exception.</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Java throws keyword is used to declare an exception.</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 key word is throw Checked exceptions.</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Checked exception can be suppressed with throws.</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 is followed by an instance.</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Throws is followed by class.</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 is used within the method.</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Throws is used with the method signature.</w:t>
            </w:r>
          </w:p>
        </w:tc>
      </w:tr>
      <w:tr w:rsidR="00DC7432" w:rsidRPr="00C75F55" w:rsidTr="00DC7432">
        <w:tc>
          <w:tcPr>
            <w:tcW w:w="4427"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We cannot throw multiple exceptions.</w:t>
            </w:r>
          </w:p>
        </w:tc>
        <w:tc>
          <w:tcPr>
            <w:tcW w:w="439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rPr>
                <w:rFonts w:ascii="Times New Roman" w:hAnsi="Times New Roman" w:cs="Times New Roman"/>
                <w:kern w:val="2"/>
              </w:rPr>
            </w:pPr>
            <w:r w:rsidRPr="00C75F55">
              <w:rPr>
                <w:rFonts w:ascii="Times New Roman" w:hAnsi="Times New Roman" w:cs="Times New Roman"/>
              </w:rPr>
              <w:t>We can declare multiple exceptions e.g.</w:t>
            </w:r>
          </w:p>
          <w:p w:rsidR="00DC7432" w:rsidRPr="00C75F55" w:rsidRDefault="00DC7432">
            <w:pPr>
              <w:pStyle w:val="Standard"/>
              <w:rPr>
                <w:rFonts w:ascii="Times New Roman" w:hAnsi="Times New Roman" w:cs="Times New Roman"/>
              </w:rPr>
            </w:pPr>
            <w:r w:rsidRPr="00C75F55">
              <w:rPr>
                <w:rFonts w:ascii="Times New Roman" w:hAnsi="Times New Roman" w:cs="Times New Roman"/>
              </w:rPr>
              <w:t>public void method() throws IOException,SQLException.</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Difference between final, finally and finalize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many differences between final, finally and finalize. A list of differences between final, finally and finalize are given below:</w:t>
      </w:r>
    </w:p>
    <w:p w:rsidR="00DC7432" w:rsidRPr="00C75F55" w:rsidRDefault="00DC7432" w:rsidP="00DC7432">
      <w:pPr>
        <w:pStyle w:val="Standard"/>
        <w:jc w:val="both"/>
        <w:rPr>
          <w:rFonts w:ascii="Times New Roman" w:hAnsi="Times New Roman" w:cs="Times New Roman"/>
        </w:rPr>
      </w:pPr>
    </w:p>
    <w:tbl>
      <w:tblPr>
        <w:tblW w:w="0" w:type="auto"/>
        <w:tblInd w:w="188" w:type="dxa"/>
        <w:tblLayout w:type="fixed"/>
        <w:tblCellMar>
          <w:left w:w="10" w:type="dxa"/>
          <w:right w:w="10" w:type="dxa"/>
        </w:tblCellMar>
        <w:tblLook w:val="04A0"/>
      </w:tblPr>
      <w:tblGrid>
        <w:gridCol w:w="2970"/>
        <w:gridCol w:w="3330"/>
        <w:gridCol w:w="2975"/>
      </w:tblGrid>
      <w:tr w:rsidR="00DC7432" w:rsidRPr="00C75F55" w:rsidTr="00DC7432">
        <w:tc>
          <w:tcPr>
            <w:tcW w:w="297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final</w:t>
            </w:r>
          </w:p>
        </w:tc>
        <w:tc>
          <w:tcPr>
            <w:tcW w:w="333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finally</w:t>
            </w:r>
          </w:p>
        </w:tc>
        <w:tc>
          <w:tcPr>
            <w:tcW w:w="297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b/>
                <w:bCs/>
              </w:rPr>
              <w:t>Finalize</w:t>
            </w:r>
          </w:p>
        </w:tc>
      </w:tr>
      <w:tr w:rsidR="00DC7432" w:rsidRPr="00C75F55" w:rsidTr="00DC7432">
        <w:tc>
          <w:tcPr>
            <w:tcW w:w="2970" w:type="dxa"/>
            <w:tcBorders>
              <w:top w:val="nil"/>
              <w:left w:val="single" w:sz="2" w:space="0" w:color="000080"/>
              <w:bottom w:val="single" w:sz="2" w:space="0" w:color="000080"/>
              <w:right w:val="nil"/>
            </w:tcBorders>
            <w:shd w:val="clear" w:color="auto" w:fill="FFFFFF"/>
          </w:tcPr>
          <w:p w:rsidR="00DC7432" w:rsidRPr="00C75F55" w:rsidRDefault="00DC7432">
            <w:pPr>
              <w:pStyle w:val="TableContents"/>
              <w:jc w:val="both"/>
              <w:rPr>
                <w:rFonts w:ascii="Times New Roman" w:hAnsi="Times New Roman" w:cs="Times New Roman"/>
                <w:kern w:val="2"/>
              </w:rPr>
            </w:pPr>
            <w:r w:rsidRPr="00C75F55">
              <w:rPr>
                <w:rFonts w:ascii="Times New Roman" w:hAnsi="Times New Roman" w:cs="Times New Roman"/>
              </w:rPr>
              <w:t xml:space="preserve">Final is used to apply restrictions on class, method and variable. </w:t>
            </w:r>
          </w:p>
          <w:p w:rsidR="00DC7432" w:rsidRPr="00C75F55" w:rsidRDefault="00DC7432">
            <w:pPr>
              <w:pStyle w:val="TableContents"/>
              <w:jc w:val="both"/>
              <w:rPr>
                <w:rFonts w:ascii="Times New Roman" w:hAnsi="Times New Roman" w:cs="Times New Roman"/>
              </w:rPr>
            </w:pP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 xml:space="preserve">Final class can't be inherited, </w:t>
            </w: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 xml:space="preserve">final method can't be overridden and </w:t>
            </w: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 variable value can't be changed.</w:t>
            </w:r>
          </w:p>
        </w:tc>
        <w:tc>
          <w:tcPr>
            <w:tcW w:w="333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kern w:val="2"/>
              </w:rPr>
            </w:pPr>
            <w:r w:rsidRPr="00C75F55">
              <w:rPr>
                <w:rFonts w:ascii="Times New Roman" w:hAnsi="Times New Roman" w:cs="Times New Roman"/>
              </w:rPr>
              <w:t xml:space="preserve">Finally is used to place important code, </w:t>
            </w:r>
          </w:p>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will be executed whether exception is handled or not.</w:t>
            </w:r>
          </w:p>
        </w:tc>
        <w:tc>
          <w:tcPr>
            <w:tcW w:w="2975" w:type="dxa"/>
            <w:tcBorders>
              <w:top w:val="nil"/>
              <w:left w:val="single" w:sz="2" w:space="0" w:color="000080"/>
              <w:bottom w:val="single" w:sz="2" w:space="0" w:color="000080"/>
              <w:right w:val="single" w:sz="2" w:space="0" w:color="000080"/>
            </w:tcBorders>
            <w:shd w:val="clear" w:color="auto" w:fill="FFFFFF"/>
          </w:tcPr>
          <w:p w:rsidR="00DC7432" w:rsidRPr="00C75F55" w:rsidRDefault="00DC7432">
            <w:pPr>
              <w:pStyle w:val="TableContents"/>
              <w:jc w:val="both"/>
              <w:rPr>
                <w:rFonts w:ascii="Times New Roman" w:hAnsi="Times New Roman" w:cs="Times New Roman"/>
                <w:kern w:val="2"/>
              </w:rPr>
            </w:pPr>
            <w:r w:rsidRPr="00C75F55">
              <w:rPr>
                <w:rFonts w:ascii="Times New Roman" w:hAnsi="Times New Roman" w:cs="Times New Roman"/>
              </w:rPr>
              <w:t>Finalize is used to perform clean up processing just before object is garbage collected.</w:t>
            </w:r>
          </w:p>
          <w:p w:rsidR="00DC7432" w:rsidRPr="00C75F55" w:rsidRDefault="00DC7432">
            <w:pPr>
              <w:pStyle w:val="TableContents"/>
              <w:jc w:val="both"/>
              <w:rPr>
                <w:rFonts w:ascii="Times New Roman" w:hAnsi="Times New Roman" w:cs="Times New Roman"/>
              </w:rPr>
            </w:pPr>
          </w:p>
        </w:tc>
      </w:tr>
      <w:tr w:rsidR="00DC7432" w:rsidRPr="00C75F55" w:rsidTr="00DC7432">
        <w:tc>
          <w:tcPr>
            <w:tcW w:w="297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 is a keyword.</w:t>
            </w:r>
          </w:p>
        </w:tc>
        <w:tc>
          <w:tcPr>
            <w:tcW w:w="333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Finally is a block.</w:t>
            </w:r>
          </w:p>
        </w:tc>
        <w:tc>
          <w:tcPr>
            <w:tcW w:w="297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Finalize is a method.</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1.can you diferentiate between final, finally and finalize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final</w:t>
      </w:r>
      <w:r w:rsidRPr="00C75F55">
        <w:rPr>
          <w:rFonts w:ascii="Times New Roman" w:hAnsi="Times New Roman" w:cs="Times New Roman"/>
        </w:rPr>
        <w:t xml:space="preserve"> is an access modifier, it can be used with class, it's data members, methods and also with local variable.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Final data member is constant.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Final local varaibles also constant.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Final mathod can not be overridden in child class.</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Final class prevents from inheritance.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Finally</w:t>
      </w:r>
      <w:r w:rsidRPr="00C75F55">
        <w:rPr>
          <w:rFonts w:ascii="Times New Roman" w:hAnsi="Times New Roman" w:cs="Times New Roman"/>
        </w:rPr>
        <w:t>: it block for exception handling, it executes fot any conditions such, normally terminate or abnormally terminated.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Finalize</w:t>
      </w:r>
      <w:r w:rsidRPr="00C75F55">
        <w:rPr>
          <w:rFonts w:ascii="Times New Roman" w:hAnsi="Times New Roman" w:cs="Times New Roman"/>
        </w:rPr>
        <w:t>:  it is method from Object. It will be called automatically, when object is cleared by the Garbage collector.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2.can we compile java program with out main method.</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Ans: Yes we can compile.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3. Is it compulsory for a Try Block to be followed by a Catch Block in Java for Exception handling?</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Ans: Try block needs to be followed by either Catch block or Finally block or both. Any exception thrown from try block needs to be either caught in the catch block or else any specific tasks to be performed before code abortion are put in the Finally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4. Is there any way to skip Finally block of exception even if some exception occurs in the exception block?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Ans:  If an exception is raised in Try block, control passes to catch block if it exists otherwise to finally block. Finally block is always executed when an exception occurs and the only way to avoid execution of any statements in Finally block is by aborting the code forcibly by writing following line of code at the end of try block:</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System.exit(0);</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DC7432" w:rsidRPr="00C75F55" w:rsidRDefault="00DC7432" w:rsidP="00DC7432">
      <w:pPr>
        <w:pStyle w:val="Standard"/>
        <w:jc w:val="center"/>
        <w:rPr>
          <w:rFonts w:ascii="Times New Roman" w:hAnsi="Times New Roman" w:cs="Times New Roman"/>
          <w:b/>
          <w:bCs/>
        </w:rPr>
      </w:pPr>
    </w:p>
    <w:p w:rsidR="002E2414" w:rsidRDefault="002E2414" w:rsidP="00DC7432">
      <w:pPr>
        <w:pStyle w:val="Standard"/>
        <w:jc w:val="center"/>
        <w:rPr>
          <w:rFonts w:ascii="Times New Roman" w:hAnsi="Times New Roman" w:cs="Times New Roman"/>
          <w:b/>
          <w:bCs/>
        </w:rPr>
      </w:pPr>
    </w:p>
    <w:p w:rsidR="002E2414" w:rsidRDefault="002E2414" w:rsidP="00DC7432">
      <w:pPr>
        <w:pStyle w:val="Standard"/>
        <w:jc w:val="center"/>
        <w:rPr>
          <w:rFonts w:ascii="Times New Roman" w:hAnsi="Times New Roman" w:cs="Times New Roman"/>
          <w:b/>
          <w:bCs/>
        </w:rPr>
      </w:pPr>
    </w:p>
    <w:p w:rsidR="002E2414" w:rsidRDefault="002E2414" w:rsidP="00DC7432">
      <w:pPr>
        <w:pStyle w:val="Standard"/>
        <w:jc w:val="center"/>
        <w:rPr>
          <w:rFonts w:ascii="Times New Roman" w:hAnsi="Times New Roman" w:cs="Times New Roman"/>
          <w:b/>
          <w:bCs/>
        </w:rPr>
      </w:pPr>
    </w:p>
    <w:p w:rsidR="00DC7432" w:rsidRPr="002E2414" w:rsidRDefault="00DC7432" w:rsidP="00DC7432">
      <w:pPr>
        <w:pStyle w:val="Standard"/>
        <w:jc w:val="center"/>
        <w:rPr>
          <w:rFonts w:ascii="Times New Roman" w:hAnsi="Times New Roman" w:cs="Times New Roman"/>
          <w:sz w:val="40"/>
          <w:szCs w:val="40"/>
        </w:rPr>
      </w:pPr>
      <w:r w:rsidRPr="002E2414">
        <w:rPr>
          <w:rFonts w:ascii="Times New Roman" w:hAnsi="Times New Roman" w:cs="Times New Roman"/>
          <w:b/>
          <w:bCs/>
          <w:sz w:val="40"/>
          <w:szCs w:val="40"/>
        </w:rPr>
        <w:t>Collection Frame Work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Collections in java is a framework that provides an architecture to store and manipulate the group of objects.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All the operations that you perform on a data such as searching, sorting, insertion, manipulation, deletion etc. can be performed by Java Collections.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Collection simply means a single unit of objects. Java Collection framework provides many interfaces (Set, List, Queue, Deque etc.) and classes (ArrayList, Vector, LinkedList, PriorityQueue, HashSet, LinkedHashSet, TreeSet etc).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What is Collection in java</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Collection represents a single unit of objects i.e. a group.</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b/>
          <w:bCs/>
        </w:rPr>
        <w:t>What is framework in java</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provides readymade architecture.</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represents set of classes and interface.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Hierarchy of Collection Framework</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 us see the hierarchy of collection framework.The java.util package contains all the classes and interfaces for Collection framework.</w:t>
      </w:r>
    </w:p>
    <w:p w:rsidR="00DC7432" w:rsidRPr="00C75F55" w:rsidRDefault="006C3DE1" w:rsidP="00DC7432">
      <w:pPr>
        <w:pStyle w:val="Standard"/>
        <w:jc w:val="both"/>
        <w:rPr>
          <w:rFonts w:ascii="Times New Roman" w:hAnsi="Times New Roman" w:cs="Times New Roman"/>
          <w:lang w:val="en-US"/>
        </w:rPr>
      </w:pPr>
      <w:r>
        <w:rPr>
          <w:noProof/>
          <w:lang w:val="en-US" w:eastAsia="en-US" w:bidi="ar-SA"/>
        </w:rPr>
        <w:lastRenderedPageBreak/>
        <w:drawing>
          <wp:anchor distT="0" distB="0" distL="114935" distR="114935" simplePos="0" relativeHeight="251673088" behindDoc="0" locked="0" layoutInCell="1" allowOverlap="1">
            <wp:simplePos x="0" y="0"/>
            <wp:positionH relativeFrom="column">
              <wp:posOffset>493395</wp:posOffset>
            </wp:positionH>
            <wp:positionV relativeFrom="paragraph">
              <wp:posOffset>123825</wp:posOffset>
            </wp:positionV>
            <wp:extent cx="5422900" cy="4835525"/>
            <wp:effectExtent l="19050" t="0" r="635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5422900" cy="4835525"/>
                    </a:xfrm>
                    <a:prstGeom prst="rect">
                      <a:avLst/>
                    </a:prstGeom>
                    <a:solidFill>
                      <a:srgbClr val="FFFFFF"/>
                    </a:solidFill>
                  </pic:spPr>
                </pic:pic>
              </a:graphicData>
            </a:graphic>
          </wp:anchor>
        </w:drawing>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Methods of Collection interface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many methods declared in the Collection interface. They are as follows:</w:t>
      </w:r>
    </w:p>
    <w:p w:rsidR="00DC7432" w:rsidRPr="00C75F55" w:rsidRDefault="00DC7432" w:rsidP="00DC7432">
      <w:pPr>
        <w:pStyle w:val="Standard"/>
        <w:jc w:val="both"/>
        <w:rPr>
          <w:rFonts w:ascii="Times New Roman" w:hAnsi="Times New Roman" w:cs="Times New Roman"/>
        </w:rPr>
      </w:pPr>
    </w:p>
    <w:tbl>
      <w:tblPr>
        <w:tblW w:w="0" w:type="auto"/>
        <w:tblInd w:w="278" w:type="dxa"/>
        <w:tblLayout w:type="fixed"/>
        <w:tblCellMar>
          <w:left w:w="10" w:type="dxa"/>
          <w:right w:w="10" w:type="dxa"/>
        </w:tblCellMar>
        <w:tblLook w:val="04A0"/>
      </w:tblPr>
      <w:tblGrid>
        <w:gridCol w:w="450"/>
        <w:gridCol w:w="3960"/>
        <w:gridCol w:w="4865"/>
      </w:tblGrid>
      <w:tr w:rsidR="00DC7432" w:rsidRPr="00C75F55" w:rsidTr="00DC7432">
        <w:tc>
          <w:tcPr>
            <w:tcW w:w="45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No.</w:t>
            </w:r>
          </w:p>
        </w:tc>
        <w:tc>
          <w:tcPr>
            <w:tcW w:w="396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Method</w:t>
            </w:r>
          </w:p>
        </w:tc>
        <w:tc>
          <w:tcPr>
            <w:tcW w:w="486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b/>
                <w:bCs/>
              </w:rPr>
              <w:t>Description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add(Object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insert an element in this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2.</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addAll(Collection c)</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insert the specified collection elements in the invoking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remove(Object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delete an element from this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removeAll(Collection c )</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delete all the elements of specified collection from the invoking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5.</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retainAll(Collection c)</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delete all the elements of invoking collection except the specified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6.</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int size()</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return the total number of elements in the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7.</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void clear()</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removes the total no of element from the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8.</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contains(Object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search an element.</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9.</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containsAll(Collection c)</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is used to search the specified collection in this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10.</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Iterator iterator()</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returns an iterator.</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11.</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Object [] toArray()</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converts collection into array.</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lastRenderedPageBreak/>
              <w:t>12.</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isEmpty()</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checks if collection is empty.</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13.</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boolean equals(Object element)</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matches two collection.</w:t>
            </w:r>
          </w:p>
        </w:tc>
      </w:tr>
      <w:tr w:rsidR="00DC7432" w:rsidRPr="00C75F55" w:rsidTr="00DC7432">
        <w:tc>
          <w:tcPr>
            <w:tcW w:w="4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14.</w:t>
            </w:r>
          </w:p>
        </w:tc>
        <w:tc>
          <w:tcPr>
            <w:tcW w:w="396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public int hashCode()</w:t>
            </w:r>
          </w:p>
        </w:tc>
        <w:tc>
          <w:tcPr>
            <w:tcW w:w="486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returns the hashcode number for collection.</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Iterator interface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Iterator interface provides the facility of iterating the elements in forward direction only.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Methods of Iterator interface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There are only three methods in the Iterator interface. They are: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boolean hasNext() it returns true if iterator has more elements.</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object next() it returns the element and moves the cursor pointer to the next element.</w:t>
      </w: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public void remove() it removes the last elements returned by the iterator. It is rarely used.</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ArrayList class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uses a dynamic array for storing the elements. It extends AbstractList class and implements List interface.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can contain duplicate elements.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maintains insertion order.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class is non synchronized.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ArrayList allows random access because array works at the index basis.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In Java ArrayList class, manipulation is slow because a lot of shifting needs to be occurred if any element is removed from the array list.</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Non-generic Vs Generic Collection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collection framework was non-generic before JDK 1.5. Since 1.5, it is generic.</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Java new generic collection allows you to have only one type of object in collection. Now it is type safe so typecasting is not required at run time.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Let's see the old non-generic example of creating java collection.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ArrayList   al  =  new ArrayList();//creating old non-generic arraylist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non-generic will take any object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we can add any object to array 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al.add(employee);</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al.add(student);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al.add(customer);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lastRenderedPageBreak/>
        <w:t>Let's see the new generic example of creating java collection.</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ArrayList  &lt;String&gt;  al = new ArrayList &lt;String&gt; ();//creating new generic arraylist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In generic collection, we specify the type in angular braces. Now ArrayList is forced to have only specified type of objects in it. If you try to add another type of object, it gives compile time error.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Example of Java ArrayList class</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 Integer &gt;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 Integer &gt;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Integer(10));</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.add(20);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.add(30);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.add(40);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.add(50);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.add(60);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.add(70);</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 reading </w:t>
      </w:r>
      <w:r w:rsidRPr="00C75F55">
        <w:rPr>
          <w:rFonts w:ascii="Times New Roman" w:hAnsi="Times New Roman" w:cs="Times New Roman"/>
          <w:color w:val="3F7F5F"/>
          <w:u w:val="single"/>
          <w:lang w:val="en-US" w:eastAsia="en-US" w:bidi="te-IN"/>
        </w:rPr>
        <w:t>arryalist</w:t>
      </w:r>
      <w:r w:rsidRPr="00C75F55">
        <w:rPr>
          <w:rFonts w:ascii="Times New Roman" w:hAnsi="Times New Roman" w:cs="Times New Roman"/>
          <w:color w:val="3F7F5F"/>
          <w:lang w:val="en-US" w:eastAsia="en-US" w:bidi="te-IN"/>
        </w:rPr>
        <w:t xml:space="preserve"> elements</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//1st way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"array elements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//2nd way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=0;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&lt;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.size() ;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//3rd way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(Integer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//4th way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 &lt;Integer&gt;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.iterator();</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Integer </w:t>
      </w:r>
      <w:r w:rsidRPr="00C75F55">
        <w:rPr>
          <w:rFonts w:ascii="Times New Roman" w:hAnsi="Times New Roman" w:cs="Times New Roman"/>
          <w:color w:val="6A3E3E"/>
          <w:lang w:val="en-US" w:eastAsia="en-US" w:bidi="te-IN"/>
        </w:rPr>
        <w:t>nextInteger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nextInteger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ab/>
        <w:t>ArrayList &lt;String&gt;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 of elements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.isEmpty())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"empty"</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empty"</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 of elements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"1st element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.get(0));</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"last element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.size()-1));</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to insert element at required index.</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.add(0,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 xml:space="preserve">.add(2, </w:t>
      </w:r>
      <w:r w:rsidRPr="00C75F55">
        <w:rPr>
          <w:rFonts w:ascii="Times New Roman" w:hAnsi="Times New Roman" w:cs="Times New Roman"/>
          <w:color w:val="2A00FF"/>
          <w:lang w:val="en-US" w:eastAsia="en-US" w:bidi="te-IN"/>
        </w:rPr>
        <w:t>"html"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.remove(0);</w:t>
      </w:r>
      <w:r w:rsidRPr="00C75F55">
        <w:rPr>
          <w:rFonts w:ascii="Times New Roman" w:hAnsi="Times New Roman" w:cs="Times New Roman"/>
          <w:color w:val="3F7F5F"/>
          <w:lang w:val="en-US" w:eastAsia="en-US" w:bidi="te-IN"/>
        </w:rPr>
        <w:t>// physically removes</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str1</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.get(0);</w:t>
      </w:r>
      <w:r w:rsidRPr="00C75F55">
        <w:rPr>
          <w:rFonts w:ascii="Times New Roman" w:hAnsi="Times New Roman" w:cs="Times New Roman"/>
          <w:color w:val="3F7F5F"/>
          <w:lang w:val="en-US" w:eastAsia="en-US" w:bidi="te-IN"/>
        </w:rPr>
        <w:t>// read only, will not remove physically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str1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.size());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.isEmpty())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not 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.clear();</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w:t>
      </w:r>
      <w:r w:rsidRPr="00C75F55">
        <w:rPr>
          <w:rFonts w:ascii="Times New Roman" w:hAnsi="Times New Roman" w:cs="Times New Roman"/>
          <w:color w:val="000000"/>
          <w:lang w:val="en-US" w:eastAsia="en-US" w:bidi="te-IN"/>
        </w:rPr>
        <w:t>.isEmpty())</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 not empty "</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lang w:val="en-US" w:eastAsia="en-US" w:bidi="te-IN"/>
        </w:rPr>
      </w:pPr>
      <w:r w:rsidRPr="00C75F55">
        <w:rPr>
          <w:rFonts w:ascii="Times New Roman" w:hAnsi="Times New Roman" w:cs="Times New Roman"/>
          <w:b/>
          <w:bCs/>
          <w:lang w:val="en-US" w:eastAsia="en-US" w:bidi="te-IN"/>
        </w:rPr>
        <w:t>Another example</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java.util.Iterator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ab/>
        <w:t>ArrayList &lt;String&gt;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"hive"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"sqoop"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"pig"</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"hbase"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"mapper"</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ab/>
        <w:t>ArrayList &lt;String&gt; ();</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"jsp"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"servlet"</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"html"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"spring"</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.addAll(</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"contains all"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 contains"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.remove(</w:t>
      </w:r>
      <w:r w:rsidRPr="00C75F55">
        <w:rPr>
          <w:rFonts w:ascii="Times New Roman" w:hAnsi="Times New Roman" w:cs="Times New Roman"/>
          <w:color w:val="2A00FF"/>
          <w:lang w:val="en-US" w:eastAsia="en-US" w:bidi="te-IN"/>
        </w:rPr>
        <w:t>"hive"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al1</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"contains all"</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contain"</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 xml:space="preserve">) &amp;&amp; </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.contains(</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"Yes"</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 &lt;String&gt; </w:t>
      </w:r>
      <w:r w:rsidRPr="00C75F55">
        <w:rPr>
          <w:rFonts w:ascii="Times New Roman" w:hAnsi="Times New Roman" w:cs="Times New Roman"/>
          <w:color w:val="6A3E3E"/>
          <w:lang w:val="en-US" w:eastAsia="en-US" w:bidi="te-IN"/>
        </w:rPr>
        <w:t>al3</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00"/>
          <w:u w:val="single"/>
          <w:lang w:val="en-US" w:eastAsia="en-US" w:bidi="te-IN"/>
        </w:rPr>
        <w:t>(ArrayList &lt;String&gt; )</w:t>
      </w:r>
      <w:r w:rsidRPr="00C75F55">
        <w:rPr>
          <w:rFonts w:ascii="Times New Roman" w:hAnsi="Times New Roman" w:cs="Times New Roman"/>
          <w:color w:val="6A3E3E"/>
          <w:u w:val="single"/>
          <w:lang w:val="en-US" w:eastAsia="en-US" w:bidi="te-IN"/>
        </w:rPr>
        <w:t>al2</w:t>
      </w:r>
      <w:r w:rsidRPr="00C75F55">
        <w:rPr>
          <w:rFonts w:ascii="Times New Roman" w:hAnsi="Times New Roman" w:cs="Times New Roman"/>
          <w:color w:val="000000"/>
          <w:u w:val="single"/>
          <w:lang w:val="en-US" w:eastAsia="en-US" w:bidi="te-IN"/>
        </w:rPr>
        <w:t>.clone()</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al2</w:t>
      </w: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al3</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suppressAutoHyphens w:val="0"/>
        <w:autoSpaceDE w:val="0"/>
        <w:rPr>
          <w:rFonts w:ascii="Times New Roman" w:hAnsi="Times New Roman" w:cs="Times New Roman"/>
          <w:lang w:val="en-US" w:eastAsia="en-US" w:bidi="te-IN"/>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jc w:val="both"/>
        <w:rPr>
          <w:rFonts w:ascii="Times New Roman" w:eastAsia="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TestCollection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ind w:firstLine="720"/>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r w:rsidRPr="00C75F55">
        <w:rPr>
          <w:rFonts w:ascii="Times New Roman" w:hAnsi="Times New Roman" w:cs="Times New Roman"/>
          <w:color w:val="3F7F5F"/>
        </w:rPr>
        <w:t xml:space="preserve">// creating </w:t>
      </w:r>
      <w:r w:rsidRPr="00C75F55">
        <w:rPr>
          <w:rFonts w:ascii="Times New Roman" w:hAnsi="Times New Roman" w:cs="Times New Roman"/>
          <w:color w:val="3F7F5F"/>
          <w:u w:val="single"/>
        </w:rPr>
        <w:t>arraylist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r w:rsidRPr="00C75F55">
        <w:rPr>
          <w:rFonts w:ascii="Times New Roman" w:hAnsi="Times New Roman" w:cs="Times New Roman"/>
          <w:color w:val="3F7F5F"/>
        </w:rPr>
        <w:t xml:space="preserve">// adding object in </w:t>
      </w:r>
      <w:r w:rsidRPr="00C75F55">
        <w:rPr>
          <w:rFonts w:ascii="Times New Roman" w:hAnsi="Times New Roman" w:cs="Times New Roman"/>
          <w:color w:val="3F7F5F"/>
          <w:u w:val="single"/>
        </w:rPr>
        <w:t>arraylist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Iterato</w:t>
      </w:r>
      <w:r w:rsidRPr="00C75F55">
        <w:rPr>
          <w:rFonts w:ascii="Times New Roman" w:hAnsi="Times New Roman" w:cs="Times New Roman"/>
          <w:color w:val="000000"/>
          <w:u w:val="single"/>
        </w:rPr>
        <w:t>r</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r w:rsidRPr="00C75F55">
        <w:rPr>
          <w:rFonts w:ascii="Times New Roman" w:hAnsi="Times New Roman" w:cs="Times New Roman"/>
          <w:color w:val="3F7F5F"/>
        </w:rPr>
        <w:t xml:space="preserve">// getting Iterator from </w:t>
      </w:r>
      <w:r w:rsidRPr="00C75F55">
        <w:rPr>
          <w:rFonts w:ascii="Times New Roman" w:hAnsi="Times New Roman" w:cs="Times New Roman"/>
          <w:color w:val="3F7F5F"/>
          <w:u w:val="single"/>
        </w:rPr>
        <w:t>arraylist</w:t>
      </w:r>
      <w:r w:rsidRPr="00C75F55">
        <w:rPr>
          <w:rFonts w:ascii="Times New Roman" w:hAnsi="Times New Roman" w:cs="Times New Roman"/>
          <w:color w:val="3F7F5F"/>
        </w:rPr>
        <w:t xml:space="preserve"> to</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traverse elements</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O/p:</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Vijay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b/>
          <w:bCs/>
        </w:rPr>
        <w:t>Iterating the elements of Collection by for-each loop</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TestCollection</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for</w:t>
      </w:r>
      <w:r w:rsidRPr="00C75F55">
        <w:rPr>
          <w:rFonts w:ascii="Times New Roman" w:hAnsi="Times New Roman" w:cs="Times New Roman"/>
          <w:color w:val="000000"/>
        </w:rPr>
        <w:t xml:space="preserve"> (String </w:t>
      </w:r>
      <w:r w:rsidRPr="00C75F55">
        <w:rPr>
          <w:rFonts w:ascii="Times New Roman" w:hAnsi="Times New Roman" w:cs="Times New Roman"/>
          <w:color w:val="6A3E3E"/>
        </w:rPr>
        <w:t>obj</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obj</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O/p:</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Vijay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lastRenderedPageBreak/>
        <w:t xml:space="preserve">       </w:t>
      </w:r>
      <w:r w:rsidRPr="00C75F55">
        <w:rPr>
          <w:rFonts w:ascii="Times New Roman" w:hAnsi="Times New Roman" w:cs="Times New Roman"/>
        </w:rPr>
        <w:t>Ajay</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User-defined class objects in Java ArrayList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Employee</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w:t>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0000C0"/>
        </w:rPr>
        <w:t>empNum</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String </w:t>
      </w:r>
      <w:r w:rsidRPr="00C75F55">
        <w:rPr>
          <w:rFonts w:ascii="Times New Roman" w:hAnsi="Times New Roman" w:cs="Times New Roman"/>
          <w:color w:val="0000C0"/>
        </w:rPr>
        <w:t>empName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w:t>
      </w:r>
      <w:r w:rsidRPr="00C75F55">
        <w:rPr>
          <w:rFonts w:ascii="Times New Roman" w:hAnsi="Times New Roman" w:cs="Times New Roman"/>
          <w:b/>
          <w:color w:val="7F0055"/>
        </w:rPr>
        <w:t>double</w:t>
      </w:r>
      <w:r w:rsidRPr="00C75F55">
        <w:rPr>
          <w:rFonts w:ascii="Times New Roman" w:hAnsi="Times New Roman" w:cs="Times New Roman"/>
          <w:color w:val="000000"/>
        </w:rPr>
        <w:t xml:space="preserve"> </w:t>
      </w:r>
      <w:r w:rsidRPr="00C75F55">
        <w:rPr>
          <w:rFonts w:ascii="Times New Roman" w:hAnsi="Times New Roman" w:cs="Times New Roman"/>
          <w:color w:val="0000C0"/>
        </w:rPr>
        <w:t>empSalary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private</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0000C0"/>
        </w:rPr>
        <w:t>empGender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int</w:t>
      </w:r>
      <w:r w:rsidRPr="00C75F55">
        <w:rPr>
          <w:rFonts w:ascii="Times New Roman" w:hAnsi="Times New Roman" w:cs="Times New Roman"/>
          <w:color w:val="000000"/>
        </w:rPr>
        <w:t xml:space="preserve"> getEmpNum()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empNum</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setEmpNum(</w:t>
      </w:r>
      <w:r w:rsidRPr="00C75F55">
        <w:rPr>
          <w:rFonts w:ascii="Times New Roman" w:hAnsi="Times New Roman" w:cs="Times New Roman"/>
          <w:b/>
          <w:color w:val="7F0055"/>
        </w:rPr>
        <w:t>int</w:t>
      </w:r>
      <w:r w:rsidRPr="00C75F55">
        <w:rPr>
          <w:rFonts w:ascii="Times New Roman" w:hAnsi="Times New Roman" w:cs="Times New Roman"/>
          <w:color w:val="000000"/>
        </w:rPr>
        <w:t xml:space="preserve"> </w:t>
      </w:r>
      <w:r w:rsidRPr="00C75F55">
        <w:rPr>
          <w:rFonts w:ascii="Times New Roman" w:hAnsi="Times New Roman" w:cs="Times New Roman"/>
          <w:color w:val="6A3E3E"/>
        </w:rPr>
        <w:t>empNum</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empNum</w:t>
      </w:r>
      <w:r w:rsidRPr="00C75F55">
        <w:rPr>
          <w:rFonts w:ascii="Times New Roman" w:hAnsi="Times New Roman" w:cs="Times New Roman"/>
          <w:color w:val="000000"/>
        </w:rPr>
        <w:t xml:space="preserve"> = </w:t>
      </w:r>
      <w:r w:rsidRPr="00C75F55">
        <w:rPr>
          <w:rFonts w:ascii="Times New Roman" w:hAnsi="Times New Roman" w:cs="Times New Roman"/>
          <w:color w:val="6A3E3E"/>
        </w:rPr>
        <w:t>empNum</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String getEmpName()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empName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setEmpName(String </w:t>
      </w:r>
      <w:r w:rsidRPr="00C75F55">
        <w:rPr>
          <w:rFonts w:ascii="Times New Roman" w:hAnsi="Times New Roman" w:cs="Times New Roman"/>
          <w:color w:val="6A3E3E"/>
        </w:rPr>
        <w:t>empName</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empName</w:t>
      </w:r>
      <w:r w:rsidRPr="00C75F55">
        <w:rPr>
          <w:rFonts w:ascii="Times New Roman" w:hAnsi="Times New Roman" w:cs="Times New Roman"/>
          <w:color w:val="000000"/>
        </w:rPr>
        <w:t xml:space="preserve"> = </w:t>
      </w:r>
      <w:r w:rsidRPr="00C75F55">
        <w:rPr>
          <w:rFonts w:ascii="Times New Roman" w:hAnsi="Times New Roman" w:cs="Times New Roman"/>
          <w:color w:val="6A3E3E"/>
        </w:rPr>
        <w:t>empName</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double</w:t>
      </w:r>
      <w:r w:rsidRPr="00C75F55">
        <w:rPr>
          <w:rFonts w:ascii="Times New Roman" w:hAnsi="Times New Roman" w:cs="Times New Roman"/>
          <w:color w:val="000000"/>
        </w:rPr>
        <w:t xml:space="preserve"> getEmpSalary()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empSalary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setEmpSalary(</w:t>
      </w:r>
      <w:r w:rsidRPr="00C75F55">
        <w:rPr>
          <w:rFonts w:ascii="Times New Roman" w:hAnsi="Times New Roman" w:cs="Times New Roman"/>
          <w:b/>
          <w:color w:val="7F0055"/>
        </w:rPr>
        <w:t>double</w:t>
      </w:r>
      <w:r w:rsidRPr="00C75F55">
        <w:rPr>
          <w:rFonts w:ascii="Times New Roman" w:hAnsi="Times New Roman" w:cs="Times New Roman"/>
          <w:color w:val="000000"/>
        </w:rPr>
        <w:t xml:space="preserve"> </w:t>
      </w:r>
      <w:r w:rsidRPr="00C75F55">
        <w:rPr>
          <w:rFonts w:ascii="Times New Roman" w:hAnsi="Times New Roman" w:cs="Times New Roman"/>
          <w:color w:val="6A3E3E"/>
        </w:rPr>
        <w:t>empSalary</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empSalary</w:t>
      </w:r>
      <w:r w:rsidRPr="00C75F55">
        <w:rPr>
          <w:rFonts w:ascii="Times New Roman" w:hAnsi="Times New Roman" w:cs="Times New Roman"/>
          <w:color w:val="000000"/>
        </w:rPr>
        <w:t xml:space="preserve"> = </w:t>
      </w:r>
      <w:r w:rsidRPr="00C75F55">
        <w:rPr>
          <w:rFonts w:ascii="Times New Roman" w:hAnsi="Times New Roman" w:cs="Times New Roman"/>
          <w:color w:val="6A3E3E"/>
        </w:rPr>
        <w:t>empSalary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getEmpGender()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return</w:t>
      </w:r>
      <w:r w:rsidRPr="00C75F55">
        <w:rPr>
          <w:rFonts w:ascii="Times New Roman" w:hAnsi="Times New Roman" w:cs="Times New Roman"/>
          <w:color w:val="000000"/>
        </w:rPr>
        <w:t xml:space="preserve"> </w:t>
      </w:r>
      <w:r w:rsidRPr="00C75F55">
        <w:rPr>
          <w:rFonts w:ascii="Times New Roman" w:hAnsi="Times New Roman" w:cs="Times New Roman"/>
          <w:color w:val="0000C0"/>
        </w:rPr>
        <w:t>empGender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setEmpGender(</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empGender</w:t>
      </w:r>
      <w:r w:rsidRPr="00C75F55">
        <w:rPr>
          <w:rFonts w:ascii="Times New Roman" w:hAnsi="Times New Roman" w:cs="Times New Roman"/>
          <w:color w:val="000000"/>
        </w:rPr>
        <w:t>) {</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this</w:t>
      </w:r>
      <w:r w:rsidRPr="00C75F55">
        <w:rPr>
          <w:rFonts w:ascii="Times New Roman" w:hAnsi="Times New Roman" w:cs="Times New Roman"/>
          <w:color w:val="000000"/>
        </w:rPr>
        <w:t>.</w:t>
      </w:r>
      <w:r w:rsidRPr="00C75F55">
        <w:rPr>
          <w:rFonts w:ascii="Times New Roman" w:hAnsi="Times New Roman" w:cs="Times New Roman"/>
          <w:color w:val="0000C0"/>
        </w:rPr>
        <w:t>empGender</w:t>
      </w:r>
      <w:r w:rsidRPr="00C75F55">
        <w:rPr>
          <w:rFonts w:ascii="Times New Roman" w:hAnsi="Times New Roman" w:cs="Times New Roman"/>
          <w:color w:val="000000"/>
        </w:rPr>
        <w:t xml:space="preserve"> = </w:t>
      </w:r>
      <w:r w:rsidRPr="00C75F55">
        <w:rPr>
          <w:rFonts w:ascii="Times New Roman" w:hAnsi="Times New Roman" w:cs="Times New Roman"/>
          <w:color w:val="6A3E3E"/>
        </w:rPr>
        <w:t>empGender</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java.util.ArrayList;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Test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ArrayList&lt;Employee&gt;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ArrayList&lt;Employee&gt;();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"nrit1"</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.setEmpSalary(5000);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"nrit2"</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.setEmpSalary(6000);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.setEmpNum(1003);</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"nrit3"</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.setEmpSalary(7000);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vertAlign w:val="superscript"/>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.setEmpNum(1004);</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2A00FF"/>
          <w:kern w:val="0"/>
          <w:lang w:val="en-US" w:eastAsia="en-US" w:bidi="te-IN"/>
        </w:rPr>
        <w:t>"nrit4"</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.setEmpSalary(4000);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2A00FF"/>
          <w:kern w:val="0"/>
          <w:lang w:val="en-US" w:eastAsia="en-US" w:bidi="te-IN"/>
        </w:rPr>
        <w:t>'F'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Iterator&lt;Employee&gt;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.hasNext())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.next();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.getEmpNum();</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.getEmpName();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.getEmpSalary();</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char</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.getEmpGender();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kern w:val="2"/>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Another Way:</w:t>
      </w:r>
    </w:p>
    <w:p w:rsidR="00DC7432" w:rsidRPr="00C75F55" w:rsidRDefault="00DC7432" w:rsidP="00DC7432">
      <w:pPr>
        <w:widowControl/>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java.util.ArrayList;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Test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"1001:nrit1:5000:M"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"1002:nrit2:6000:F"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"1003:nrit3:4500:M"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"1004:nrit4:7000:F"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ArrayList&lt;Employee&gt;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ArrayList&lt;Employee&gt;();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Iterator&lt;Employee&gt;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.iterator();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.hasNext())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.next();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.getEmpNum();</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.getEmpName();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.getEmpSalary();</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char</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w:t>
      </w:r>
      <w:r w:rsidRPr="00C75F55">
        <w:rPr>
          <w:rFonts w:ascii="Times New Roman" w:eastAsia="Times New Roman" w:hAnsi="Times New Roman" w:cs="Times New Roman"/>
          <w:color w:val="000000"/>
          <w:kern w:val="0"/>
          <w:lang w:val="en-US" w:eastAsia="en-US" w:bidi="te-IN"/>
        </w:rPr>
        <w:t>.getEmpGender();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jc w:val="both"/>
        <w:rPr>
          <w:rFonts w:ascii="Times New Roman" w:hAnsi="Times New Roman" w:cs="Times New Roman"/>
          <w:color w:val="000000"/>
          <w:kern w:val="2"/>
          <w:lang w:val="en-US" w:eastAsia="en-US" w:bidi="te-IN"/>
        </w:rPr>
      </w:pPr>
      <w:r w:rsidRPr="00C75F55">
        <w:rPr>
          <w:rFonts w:ascii="Times New Roman" w:hAnsi="Times New Roman" w:cs="Times New Roman"/>
          <w:color w:val="000000"/>
        </w:rPr>
        <w:t>=======================</w:t>
      </w:r>
    </w:p>
    <w:p w:rsidR="00DC7432" w:rsidRPr="00C75F55" w:rsidRDefault="00DC7432" w:rsidP="00DC7432">
      <w:pPr>
        <w:widowControl/>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suppressAutoHyphens w:val="0"/>
        <w:autoSpaceDE w:val="0"/>
        <w:rPr>
          <w:rFonts w:ascii="Times New Roman" w:hAnsi="Times New Roman" w:cs="Times New Roman"/>
          <w:b/>
          <w:bCs/>
          <w:color w:val="7F0055"/>
        </w:rPr>
      </w:pPr>
      <w:r w:rsidRPr="00C75F55">
        <w:rPr>
          <w:rFonts w:ascii="Times New Roman" w:hAnsi="Times New Roman" w:cs="Times New Roman"/>
          <w:b/>
          <w:bCs/>
          <w:color w:val="000000"/>
          <w:lang w:val="en-US" w:eastAsia="en-US" w:bidi="te-IN"/>
        </w:rPr>
        <w:t>Using foreach:</w:t>
      </w:r>
    </w:p>
    <w:p w:rsidR="00DC7432" w:rsidRPr="00C75F55" w:rsidRDefault="00DC7432" w:rsidP="00DC7432">
      <w:pPr>
        <w:pStyle w:val="Standard"/>
        <w:jc w:val="both"/>
        <w:rPr>
          <w:rFonts w:ascii="Times New Roman" w:hAnsi="Times New Roman" w:cs="Times New Roman"/>
          <w:b/>
          <w:color w:val="7F0055"/>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java.util.ArrayList;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lastRenderedPageBreak/>
        <w:t>import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u w:val="single"/>
          <w:lang w:val="en-US" w:eastAsia="en-US" w:bidi="te-IN"/>
        </w:rPr>
        <w:t>java.util.Iterator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Test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"1001:nrit1:5000:M"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"1002:nrit2:6000:F"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"1003:nrit3:4500:M"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"1004:nrit4:7000:F"</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ArrayList&lt;Employee&gt;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ArrayList&lt;Employee&gt;();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Employee </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record1</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record2</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record3</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Employee();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record4</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.setEmpNum(Integer.</w:t>
      </w:r>
      <w:r w:rsidRPr="00C75F55">
        <w:rPr>
          <w:rFonts w:ascii="Times New Roman" w:eastAsia="Times New Roman" w:hAnsi="Times New Roman" w:cs="Times New Roman"/>
          <w:i/>
          <w:iCs/>
          <w:color w:val="000000"/>
          <w:kern w:val="0"/>
          <w:lang w:val="en-US" w:eastAsia="en-US" w:bidi="te-IN"/>
        </w:rPr>
        <w:t>parseInt</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.setEmpName(</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[1]);</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.setEmpSalary(Double.</w:t>
      </w:r>
      <w:r w:rsidRPr="00C75F55">
        <w:rPr>
          <w:rFonts w:ascii="Times New Roman" w:eastAsia="Times New Roman" w:hAnsi="Times New Roman" w:cs="Times New Roman"/>
          <w:i/>
          <w:iCs/>
          <w:color w:val="000000"/>
          <w:kern w:val="0"/>
          <w:lang w:val="en-US" w:eastAsia="en-US" w:bidi="te-IN"/>
        </w:rPr>
        <w:t>parseDouble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[2]));</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.setEmpGender(</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[3].charAt(0));</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employee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for</w:t>
      </w:r>
      <w:r w:rsidRPr="00C75F55">
        <w:rPr>
          <w:rFonts w:ascii="Times New Roman" w:eastAsia="Times New Roman" w:hAnsi="Times New Roman" w:cs="Times New Roman"/>
          <w:color w:val="000000"/>
          <w:kern w:val="0"/>
          <w:lang w:val="en-US" w:eastAsia="en-US" w:bidi="te-IN"/>
        </w:rPr>
        <w:t xml:space="preserve"> (Employee </w:t>
      </w:r>
      <w:r w:rsidRPr="00C75F55">
        <w:rPr>
          <w:rFonts w:ascii="Times New Roman" w:eastAsia="Times New Roman" w:hAnsi="Times New Roman" w:cs="Times New Roman"/>
          <w:color w:val="6A3E3E"/>
          <w:kern w:val="0"/>
          <w:highlight w:val="yellow"/>
          <w:lang w:val="en-US" w:eastAsia="en-US" w:bidi="te-IN"/>
        </w:rPr>
        <w:t>emp</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al</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.getEmpNum();</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.getEmpName();</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.getEmpSalary();</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char</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highlight w:val="lightGray"/>
          <w:lang w:val="en-US" w:eastAsia="en-US" w:bidi="te-IN"/>
        </w:rPr>
        <w:t>emp</w:t>
      </w:r>
      <w:r w:rsidRPr="00C75F55">
        <w:rPr>
          <w:rFonts w:ascii="Times New Roman" w:eastAsia="Times New Roman" w:hAnsi="Times New Roman" w:cs="Times New Roman"/>
          <w:color w:val="000000"/>
          <w:kern w:val="0"/>
          <w:lang w:val="en-US" w:eastAsia="en-US" w:bidi="te-IN"/>
        </w:rPr>
        <w:t>.getEmpGender();</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2A00FF"/>
          <w:kern w:val="0"/>
          <w:lang w:val="en-US" w:eastAsia="en-US" w:bidi="te-IN"/>
        </w:rPr>
        <w:t>"\t"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jc w:val="both"/>
        <w:rPr>
          <w:rFonts w:ascii="Times New Roman" w:hAnsi="Times New Roman" w:cs="Times New Roman"/>
          <w:b/>
          <w:bCs/>
          <w:kern w:val="2"/>
        </w:rPr>
      </w:pPr>
    </w:p>
    <w:p w:rsidR="002E2414" w:rsidRDefault="002E2414" w:rsidP="00DC7432">
      <w:pPr>
        <w:pStyle w:val="Standard"/>
        <w:jc w:val="both"/>
        <w:rPr>
          <w:rFonts w:ascii="Times New Roman" w:hAnsi="Times New Roman" w:cs="Times New Roman"/>
          <w:b/>
          <w:bCs/>
        </w:rPr>
      </w:pPr>
    </w:p>
    <w:p w:rsidR="002E2414" w:rsidRDefault="002E2414"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Java LinkedList class</w:t>
      </w:r>
    </w:p>
    <w:p w:rsidR="00DC7432" w:rsidRPr="00C75F55" w:rsidRDefault="00DC7432" w:rsidP="00DC7432">
      <w:pPr>
        <w:pStyle w:val="Standard"/>
        <w:jc w:val="both"/>
        <w:rPr>
          <w:rFonts w:ascii="Times New Roman" w:eastAsia="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uses doubly linked list to store the elements. It extends the AbstractList class and implements List and Deque interfaces.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can contain duplicate elements.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maintains insertion order.</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is non synchronized.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In Java LinkedList class, manipulation is fast because no shifting needs to be occurred.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LinkedList class can be used as list, stack or queue.</w:t>
      </w:r>
    </w:p>
    <w:p w:rsidR="00DC7432" w:rsidRPr="00C75F55" w:rsidRDefault="00DC7432" w:rsidP="00DC7432">
      <w:pPr>
        <w:pStyle w:val="Standard"/>
        <w:jc w:val="both"/>
        <w:rPr>
          <w:rFonts w:ascii="Times New Roman" w:hAnsi="Times New Roman" w:cs="Times New Roman"/>
        </w:rPr>
      </w:pPr>
    </w:p>
    <w:p w:rsidR="00DC7432" w:rsidRPr="00C75F55" w:rsidRDefault="006C3DE1" w:rsidP="00DC7432">
      <w:pPr>
        <w:pStyle w:val="Standard"/>
        <w:jc w:val="both"/>
        <w:rPr>
          <w:rFonts w:ascii="Times New Roman" w:hAnsi="Times New Roman" w:cs="Times New Roman"/>
          <w:lang w:val="en-US"/>
        </w:rPr>
      </w:pPr>
      <w:r>
        <w:rPr>
          <w:noProof/>
          <w:lang w:val="en-US" w:eastAsia="en-US" w:bidi="ar-SA"/>
        </w:rPr>
        <w:drawing>
          <wp:anchor distT="0" distB="0" distL="114935" distR="114935" simplePos="0" relativeHeight="251675136" behindDoc="0" locked="0" layoutInCell="1" allowOverlap="1">
            <wp:simplePos x="0" y="0"/>
            <wp:positionH relativeFrom="column">
              <wp:align>center</wp:align>
            </wp:positionH>
            <wp:positionV relativeFrom="paragraph">
              <wp:posOffset>0</wp:posOffset>
            </wp:positionV>
            <wp:extent cx="4647565" cy="1142365"/>
            <wp:effectExtent l="1905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srcRect/>
                    <a:stretch>
                      <a:fillRect/>
                    </a:stretch>
                  </pic:blipFill>
                  <pic:spPr bwMode="auto">
                    <a:xfrm>
                      <a:off x="0" y="0"/>
                      <a:ext cx="4647565" cy="1142365"/>
                    </a:xfrm>
                    <a:prstGeom prst="rect">
                      <a:avLst/>
                    </a:prstGeom>
                    <a:solidFill>
                      <a:srgbClr val="FFFFFF"/>
                    </a:solidFill>
                  </pic:spPr>
                </pic:pic>
              </a:graphicData>
            </a:graphic>
          </wp:anchor>
        </w:drawing>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Java LinkedList Example</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import java.util.*;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class Test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static void main(String []  args)</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LinkedList&lt;String&gt; al=new LinkedList&lt;String&gt;();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al.add("Ravi");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al.add("Vijay");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al.add("Ravi");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al.add("Ajay");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Iterator&lt;String&gt; itr=al.iterator();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while(itr.hasNext())</w:t>
      </w:r>
    </w:p>
    <w:p w:rsidR="00DC7432" w:rsidRPr="00C75F55" w:rsidRDefault="00DC7432" w:rsidP="00DC7432">
      <w:pPr>
        <w:pStyle w:val="Standard"/>
        <w:ind w:firstLine="720"/>
        <w:jc w:val="both"/>
        <w:rPr>
          <w:rFonts w:ascii="Times New Roman" w:eastAsia="Times New Roman" w:hAnsi="Times New Roman" w:cs="Times New Roman"/>
        </w:rPr>
      </w:pPr>
      <w:r w:rsidRPr="00C75F55">
        <w:rPr>
          <w:rFonts w:ascii="Times New Roman" w:hAnsi="Times New Roman" w:cs="Times New Roman"/>
        </w:rPr>
        <w:t xml:space="preserve">{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r>
      <w:r w:rsidRPr="00C75F55">
        <w:rPr>
          <w:rFonts w:ascii="Times New Roman" w:hAnsi="Times New Roman" w:cs="Times New Roman"/>
        </w:rPr>
        <w:tab/>
        <w:t xml:space="preserve">System.out.println (itr.next());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  </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rPr>
        <w:t>Output: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Vijay</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Ravi</w:t>
      </w:r>
    </w:p>
    <w:p w:rsidR="00DC7432" w:rsidRPr="00C75F55" w:rsidRDefault="00DC7432" w:rsidP="00DC7432">
      <w:pPr>
        <w:pStyle w:val="Standard"/>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Ajay</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Difference between ArrayList and LinkedList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ArrayList and LinkedList both implements List interface and maintains insertion order. Both are non synchronized classes.</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But there are many differences between ArrayList and LinkedList classes that are given below.</w:t>
      </w:r>
    </w:p>
    <w:p w:rsidR="00DC7432" w:rsidRPr="00C75F55" w:rsidRDefault="00DC7432" w:rsidP="00DC7432">
      <w:pPr>
        <w:pStyle w:val="Standard"/>
        <w:jc w:val="both"/>
        <w:rPr>
          <w:rFonts w:ascii="Times New Roman" w:hAnsi="Times New Roman" w:cs="Times New Roman"/>
        </w:rPr>
      </w:pPr>
    </w:p>
    <w:tbl>
      <w:tblPr>
        <w:tblW w:w="0" w:type="auto"/>
        <w:tblInd w:w="368" w:type="dxa"/>
        <w:tblLayout w:type="fixed"/>
        <w:tblCellMar>
          <w:left w:w="10" w:type="dxa"/>
          <w:right w:w="10" w:type="dxa"/>
        </w:tblCellMar>
        <w:tblLook w:val="04A0"/>
      </w:tblPr>
      <w:tblGrid>
        <w:gridCol w:w="4708"/>
        <w:gridCol w:w="4657"/>
      </w:tblGrid>
      <w:tr w:rsidR="00DC7432" w:rsidRPr="00C75F55" w:rsidTr="00DC7432">
        <w:tc>
          <w:tcPr>
            <w:tcW w:w="4708"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w:t>
            </w:r>
          </w:p>
        </w:tc>
        <w:tc>
          <w:tcPr>
            <w:tcW w:w="4657"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 ArrayList internally uses dynamic array to store the elements</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 internally uses doubly linked list to store the elements.</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2) Manipulation with ArrayList is slow because it internally uses array. If any element is removed from thekey array, all the bits are shifted in memory.</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Manipulation with LinkedList is faster than ArrayList because it uses doubly linked list so no bit shifting is required in memory.</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 ArrayList class can act as a list only because it implements List only.</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 class can act as a list and queue both because it implements List and Deque interfaces.</w:t>
            </w:r>
          </w:p>
        </w:tc>
      </w:tr>
      <w:tr w:rsidR="00DC7432" w:rsidRPr="00C75F55" w:rsidTr="00DC7432">
        <w:tc>
          <w:tcPr>
            <w:tcW w:w="4708"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 ArrayList is better for storing and accessing data.</w:t>
            </w:r>
          </w:p>
        </w:tc>
        <w:tc>
          <w:tcPr>
            <w:tcW w:w="4657"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LinkedList is better for manipulating data.</w:t>
            </w:r>
          </w:p>
        </w:tc>
      </w:tr>
    </w:tbl>
    <w:p w:rsidR="00DC7432" w:rsidRPr="00C75F55" w:rsidRDefault="00DC7432" w:rsidP="00DC7432">
      <w:pPr>
        <w:pStyle w:val="Standard"/>
        <w:jc w:val="both"/>
        <w:rPr>
          <w:rFonts w:ascii="Times New Roman" w:hAnsi="Times New Roman" w:cs="Times New Roman"/>
          <w:kern w:val="2"/>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bCs/>
        </w:rPr>
        <w:t>Example of ArrayList and LinkedList in Java</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Let's see a simple example where we are using ArrayList and LinkedList both.</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java.util.LinkedList;</w:t>
      </w:r>
    </w:p>
    <w:p w:rsidR="00DC7432" w:rsidRPr="00C75F55" w:rsidRDefault="00DC7432" w:rsidP="00DC7432">
      <w:pPr>
        <w:pStyle w:val="Standard"/>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List&lt;String&gt; </w:t>
      </w:r>
      <w:r w:rsidRPr="00C75F55">
        <w:rPr>
          <w:rFonts w:ascii="Times New Roman" w:hAnsi="Times New Roman" w:cs="Times New Roman"/>
          <w:color w:val="6A3E3E"/>
        </w:rPr>
        <w:t>al2</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LinkedList&lt;String&gt;();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"James"</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"Serena"</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"Swati"</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al2</w:t>
      </w:r>
      <w:r w:rsidRPr="00C75F55">
        <w:rPr>
          <w:rFonts w:ascii="Times New Roman" w:hAnsi="Times New Roman" w:cs="Times New Roman"/>
          <w:color w:val="000000"/>
        </w:rPr>
        <w:t>.add(</w:t>
      </w:r>
      <w:r w:rsidRPr="00C75F55">
        <w:rPr>
          <w:rFonts w:ascii="Times New Roman" w:hAnsi="Times New Roman" w:cs="Times New Roman"/>
          <w:color w:val="2A00FF"/>
        </w:rPr>
        <w:t>"Junaid"</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"arraylist: "</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"linkedlist: "</w:t>
      </w:r>
      <w:r w:rsidRPr="00C75F55">
        <w:rPr>
          <w:rFonts w:ascii="Times New Roman" w:hAnsi="Times New Roman" w:cs="Times New Roman"/>
          <w:color w:val="000000"/>
        </w:rPr>
        <w:t xml:space="preserve"> + </w:t>
      </w:r>
      <w:r w:rsidRPr="00C75F55">
        <w:rPr>
          <w:rFonts w:ascii="Times New Roman" w:hAnsi="Times New Roman" w:cs="Times New Roman"/>
          <w:color w:val="6A3E3E"/>
        </w:rPr>
        <w:t>al2</w:t>
      </w: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jc w:val="both"/>
        <w:rPr>
          <w:rFonts w:ascii="Times New Roman" w:eastAsia="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Output:</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arraylist: [Ravi,Vijay,Ravi,Ajay]</w:t>
      </w: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linkedlist: [James,Serena,Swati,Junaid]</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b/>
          <w:bCs/>
        </w:rPr>
        <w:t>Vector:</w:t>
      </w:r>
    </w:p>
    <w:p w:rsidR="00DC7432" w:rsidRPr="00C75F55" w:rsidRDefault="00DC7432" w:rsidP="00DC7432">
      <w:pPr>
        <w:pStyle w:val="Standard"/>
        <w:jc w:val="both"/>
        <w:rPr>
          <w:rFonts w:ascii="Times New Roman" w:hAnsi="Times New Roman" w:cs="Times New Roman"/>
          <w:b/>
          <w:bCs/>
        </w:rPr>
      </w:pPr>
    </w:p>
    <w:p w:rsidR="00DC7432" w:rsidRPr="00C75F55" w:rsidRDefault="00DC7432" w:rsidP="00DC7432">
      <w:pPr>
        <w:pStyle w:val="Standard"/>
        <w:jc w:val="both"/>
        <w:rPr>
          <w:rFonts w:ascii="Times New Roman" w:hAnsi="Times New Roman" w:cs="Times New Roman"/>
        </w:rPr>
      </w:pPr>
      <w:r w:rsidRPr="00C75F55">
        <w:rPr>
          <w:rFonts w:ascii="Times New Roman" w:hAnsi="Times New Roman" w:cs="Times New Roman"/>
        </w:rPr>
        <w:t xml:space="preserve">The </w:t>
      </w:r>
      <w:r w:rsidRPr="00C75F55">
        <w:rPr>
          <w:rFonts w:ascii="Times New Roman" w:hAnsi="Times New Roman" w:cs="Times New Roman"/>
          <w:b/>
          <w:bCs/>
        </w:rPr>
        <w:t>java.util.Vector</w:t>
      </w:r>
      <w:r w:rsidRPr="00C75F55">
        <w:rPr>
          <w:rFonts w:ascii="Times New Roman" w:hAnsi="Times New Roman" w:cs="Times New Roman"/>
        </w:rPr>
        <w:t xml:space="preserve"> class implements a growable array of objects. Similar to an Array, it contains components that can be accessed using an integer index.</w:t>
      </w:r>
    </w:p>
    <w:p w:rsidR="00DC7432" w:rsidRPr="00C75F55" w:rsidRDefault="00DC7432" w:rsidP="00DC7432">
      <w:pPr>
        <w:pStyle w:val="Standard"/>
        <w:jc w:val="both"/>
        <w:rPr>
          <w:rFonts w:ascii="Times New Roman" w:hAnsi="Times New Roman" w:cs="Times New Roman"/>
        </w:rPr>
      </w:pPr>
    </w:p>
    <w:p w:rsidR="00DC7432" w:rsidRPr="00C75F55" w:rsidRDefault="00DC7432" w:rsidP="00DC7432">
      <w:pPr>
        <w:pStyle w:val="Standard"/>
        <w:jc w:val="both"/>
        <w:rPr>
          <w:rFonts w:ascii="Times New Roman" w:hAnsi="Times New Roman" w:cs="Times New Roman"/>
          <w:b/>
          <w:bCs/>
        </w:rPr>
      </w:pPr>
      <w:r w:rsidRPr="00C75F55">
        <w:rPr>
          <w:rFonts w:ascii="Times New Roman" w:hAnsi="Times New Roman" w:cs="Times New Roman"/>
        </w:rPr>
        <w:t>The size of a Vector can grow or shrink as needed to accommodate adding and removing items.</w:t>
      </w:r>
    </w:p>
    <w:p w:rsidR="00DC7432" w:rsidRPr="00C75F55" w:rsidRDefault="00DC7432" w:rsidP="00DC7432">
      <w:pPr>
        <w:widowControl/>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i/>
          <w:iCs/>
          <w:lang w:val="en-US" w:eastAsia="en-US" w:bidi="te-IN"/>
        </w:rPr>
        <w:t>Vector</w:t>
      </w:r>
      <w:r w:rsidRPr="00C75F55">
        <w:rPr>
          <w:rFonts w:ascii="Times New Roman" w:eastAsia="Times New Roman" w:hAnsi="Times New Roman" w:cs="Times New Roman"/>
          <w:lang w:val="en-US" w:eastAsia="en-US" w:bidi="te-IN"/>
        </w:rPr>
        <w:t xml:space="preserve"> is synchronized.</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eastAsia="Times New Roman" w:hAnsi="Times New Roman" w:cs="Times New Roman"/>
          <w:sz w:val="24"/>
          <w:szCs w:val="24"/>
          <w:lang w:val="en-US" w:eastAsia="en-US" w:bidi="te-IN"/>
        </w:rPr>
        <w:t>.</w:t>
      </w:r>
      <w:r w:rsidRPr="00C75F55">
        <w:rPr>
          <w:rFonts w:ascii="Times New Roman" w:hAnsi="Times New Roman" w:cs="Times New Roman"/>
          <w:sz w:val="24"/>
          <w:szCs w:val="24"/>
        </w:rPr>
        <w:t xml:space="preserve"> Class declaration</w:t>
      </w:r>
    </w:p>
    <w:p w:rsidR="00DC7432" w:rsidRPr="00C75F55" w:rsidRDefault="00DC7432" w:rsidP="00DC7432">
      <w:pPr>
        <w:pStyle w:val="NormalWeb"/>
        <w:rPr>
          <w:rStyle w:val="kwd"/>
        </w:rPr>
      </w:pPr>
      <w:r w:rsidRPr="00C75F55">
        <w:t xml:space="preserve">Following is the declaration for </w:t>
      </w:r>
      <w:r w:rsidRPr="00C75F55">
        <w:rPr>
          <w:b/>
          <w:bCs/>
        </w:rPr>
        <w:t>java.util.Vector</w:t>
      </w:r>
      <w:r w:rsidRPr="00C75F55">
        <w:t xml:space="preserve">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Vector</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extends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AbstractList</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implements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RandomAccess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Cloneable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Serializable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hAnsi="Times New Roman" w:cs="Times New Roman"/>
        </w:rPr>
        <w:lastRenderedPageBreak/>
        <w:t>Constructor &amp; Description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is used to create an empty vector so that its internal data array has size 10 and its standard capacity increment is zero.</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Vector(Collection&lt;? extends E&gt; c)</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is used to create a vector containing the elements of the specified collection, in the order they are returned by the collection's 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Vector(int  initialCapacity)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is used to create an empty vector with the specified initial capacity and with its capacity increment equal to zero.</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Vector(int  initialCapacity,  int   capacityIncrement)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eastAsia="Times New Roman" w:hAnsi="Times New Roman" w:cs="Times New Roman"/>
          <w:lang w:val="en-US" w:eastAsia="en-US" w:bidi="te-IN"/>
        </w:rPr>
        <w:t>This constructor is used to create an empty vector with the specified initial capacity and capacity increment.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hAnsi="Times New Roman" w:cs="Times New Roman"/>
        </w:rPr>
        <w:t>Method &amp; Description</w:t>
      </w:r>
    </w:p>
    <w:tbl>
      <w:tblPr>
        <w:tblW w:w="0" w:type="auto"/>
        <w:tblInd w:w="-345" w:type="dxa"/>
        <w:tblLayout w:type="fixed"/>
        <w:tblLook w:val="04A0"/>
      </w:tblPr>
      <w:tblGrid>
        <w:gridCol w:w="630"/>
        <w:gridCol w:w="9206"/>
      </w:tblGrid>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b/>
                <w:bCs/>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Method &amp; Description</w:t>
            </w:r>
          </w:p>
          <w:p w:rsidR="00DC7432" w:rsidRPr="00C75F55" w:rsidRDefault="00DC7432">
            <w:pPr>
              <w:widowControl/>
              <w:suppressAutoHyphens w:val="0"/>
              <w:rPr>
                <w:rFonts w:ascii="Times New Roman" w:eastAsia="Times New Roman" w:hAnsi="Times New Roman" w:cs="Times New Roman"/>
                <w:b/>
                <w:bCs/>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rFonts w:ascii="Times New Roman" w:eastAsia="Times New Roman" w:hAnsi="Times New Roman" w:cs="Times New Roman"/>
                <w:b/>
                <w:bCs/>
                <w:kern w:val="2"/>
                <w:lang w:val="en-US" w:eastAsia="en-US" w:bidi="te-IN"/>
              </w:rPr>
            </w:pPr>
            <w:hyperlink r:id="rId59" w:history="1">
              <w:r w:rsidR="00DC7432" w:rsidRPr="00C75F55">
                <w:rPr>
                  <w:rStyle w:val="Hyperlink"/>
                  <w:b/>
                  <w:bCs/>
                </w:rPr>
                <w:t>boolean add(E e)</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appends the specified element to the end of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kern w:val="2"/>
              </w:rPr>
            </w:pPr>
          </w:p>
        </w:tc>
        <w:tc>
          <w:tcPr>
            <w:tcW w:w="9206" w:type="dxa"/>
            <w:tcMar>
              <w:top w:w="15" w:type="dxa"/>
              <w:left w:w="15" w:type="dxa"/>
              <w:bottom w:w="15" w:type="dxa"/>
              <w:right w:w="15" w:type="dxa"/>
            </w:tcMar>
            <w:vAlign w:val="center"/>
          </w:tcPr>
          <w:p w:rsidR="00DC7432" w:rsidRPr="00C75F55" w:rsidRDefault="00DC7432">
            <w:pPr>
              <w:widowControl/>
              <w:suppressAutoHyphens w:val="0"/>
              <w:rPr>
                <w:kern w:val="2"/>
              </w:rPr>
            </w:pPr>
          </w:p>
          <w:p w:rsidR="00DC7432" w:rsidRPr="00C75F55" w:rsidRDefault="007F5BB8">
            <w:pPr>
              <w:widowControl/>
              <w:suppressAutoHyphens w:val="0"/>
              <w:rPr>
                <w:b/>
                <w:bCs/>
              </w:rPr>
            </w:pPr>
            <w:hyperlink r:id="rId60" w:history="1">
              <w:r w:rsidR="00DC7432" w:rsidRPr="00C75F55">
                <w:rPr>
                  <w:rStyle w:val="Hyperlink"/>
                  <w:b/>
                  <w:bCs/>
                </w:rPr>
                <w:t>void add(int index, E element)</w:t>
              </w:r>
            </w:hyperlink>
          </w:p>
          <w:p w:rsidR="00DC7432" w:rsidRPr="00C75F55" w:rsidRDefault="00DC7432">
            <w:pPr>
              <w:widowControl/>
              <w:suppressAutoHyphens w:val="0"/>
              <w:spacing w:before="280" w:after="280"/>
            </w:pPr>
            <w:r w:rsidRPr="00C75F55">
              <w:t>This method inserts the specified element at the specified position in this Vector</w:t>
            </w:r>
          </w:p>
          <w:p w:rsidR="00DC7432" w:rsidRPr="00C75F55" w:rsidRDefault="00DC7432">
            <w:pPr>
              <w:widowControl/>
              <w:suppressAutoHyphens w:val="0"/>
              <w:rPr>
                <w:kern w:val="2"/>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61" w:history="1">
              <w:r w:rsidR="00DC7432" w:rsidRPr="00C75F55">
                <w:rPr>
                  <w:rStyle w:val="Hyperlink"/>
                  <w:b/>
                  <w:bCs/>
                </w:rPr>
                <w:t>boolean addAll(Collection&lt;? extends E&gt; c)</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appends all of the elements in the specified Collection to the end of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62" w:history="1">
              <w:r w:rsidR="00DC7432" w:rsidRPr="00C75F55">
                <w:rPr>
                  <w:rStyle w:val="Hyperlink"/>
                  <w:b/>
                  <w:bCs/>
                </w:rPr>
                <w:t>boolean addAll(int index, Collection&lt;? extends E&gt; c)</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inserts all of the elements in the specified Collection into this Vector at the specified position.</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63" w:history="1">
              <w:r w:rsidR="00DC7432" w:rsidRPr="00C75F55">
                <w:rPr>
                  <w:rStyle w:val="Hyperlink"/>
                  <w:b/>
                  <w:bCs/>
                </w:rPr>
                <w:t>void addElement(E obj)</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adds the specified component to the end of this vector, increasing its size by one.</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rFonts w:ascii="Times New Roman" w:eastAsia="Times New Roman" w:hAnsi="Times New Roman" w:cs="Times New Roman"/>
                <w:b/>
                <w:bCs/>
                <w:kern w:val="2"/>
                <w:lang w:val="en-US" w:eastAsia="en-US" w:bidi="te-IN"/>
              </w:rPr>
            </w:pPr>
            <w:hyperlink r:id="rId64" w:history="1">
              <w:r w:rsidR="00DC7432" w:rsidRPr="00C75F55">
                <w:rPr>
                  <w:rStyle w:val="Hyperlink"/>
                  <w:b/>
                  <w:bCs/>
                </w:rPr>
                <w:t>int capacity()</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the current capacity of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65" w:history="1">
              <w:r w:rsidR="00DC7432" w:rsidRPr="00C75F55">
                <w:rPr>
                  <w:rStyle w:val="Hyperlink"/>
                  <w:b/>
                  <w:bCs/>
                </w:rPr>
                <w:t>void clear()</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removes all of the elements from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66" w:history="1">
              <w:r w:rsidR="00DC7432" w:rsidRPr="00C75F55">
                <w:rPr>
                  <w:rStyle w:val="Hyperlink"/>
                  <w:b/>
                  <w:bCs/>
                </w:rPr>
                <w:t>Clone clone()</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a clone of this vector.</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p w:rsidR="00DC7432" w:rsidRPr="00C75F55" w:rsidRDefault="00DC7432">
            <w:pPr>
              <w:widowControl/>
              <w:suppressAutoHyphens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67" w:history="1">
              <w:r w:rsidR="00DC7432" w:rsidRPr="00C75F55">
                <w:rPr>
                  <w:rStyle w:val="Hyperlink"/>
                  <w:b/>
                  <w:bCs/>
                </w:rPr>
                <w:t>boolean contains(Object o)</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true if this vector contains the specified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p w:rsidR="00DC7432" w:rsidRPr="00C75F55" w:rsidRDefault="00DC7432">
            <w:pPr>
              <w:widowControl/>
              <w:suppressAutoHyphens w:val="0"/>
              <w:rPr>
                <w:rFonts w:ascii="Times New Roman" w:eastAsia="Times New Roman" w:hAnsi="Times New Roman" w:cs="Times New Roman"/>
                <w:lang w:val="en-US" w:eastAsia="en-US" w:bidi="te-IN"/>
              </w:rPr>
            </w:pPr>
          </w:p>
          <w:p w:rsidR="00DC7432" w:rsidRPr="00C75F55" w:rsidRDefault="00DC7432">
            <w:pPr>
              <w:widowControl/>
              <w:suppressAutoHyphens w:val="0"/>
              <w:rPr>
                <w:rFonts w:ascii="Times New Roman" w:eastAsia="Times New Roman" w:hAnsi="Times New Roman" w:cs="Times New Roman"/>
                <w:lang w:val="en-US" w:eastAsia="en-US" w:bidi="te-IN"/>
              </w:rPr>
            </w:pPr>
          </w:p>
          <w:p w:rsidR="00DC7432" w:rsidRPr="00C75F55" w:rsidRDefault="00DC7432">
            <w:pPr>
              <w:widowControl/>
              <w:suppressAutoHyphens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68" w:history="1">
              <w:r w:rsidR="00DC7432" w:rsidRPr="00C75F55">
                <w:rPr>
                  <w:rStyle w:val="Hyperlink"/>
                  <w:b/>
                  <w:bCs/>
                </w:rPr>
                <w:t>boolean containsAll(Collection&lt;?&gt; c)</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returns true if this Vector contains all of the elements in the specified Collection.</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b/>
                <w:bCs/>
                <w:kern w:val="2"/>
                <w:lang w:val="en-US" w:eastAsia="en-US" w:bidi="te-IN"/>
              </w:rPr>
            </w:pPr>
          </w:p>
          <w:p w:rsidR="00DC7432" w:rsidRPr="00C75F55" w:rsidRDefault="007F5BB8">
            <w:pPr>
              <w:widowControl/>
              <w:suppressAutoHyphens w:val="0"/>
              <w:rPr>
                <w:b/>
                <w:bCs/>
              </w:rPr>
            </w:pPr>
            <w:hyperlink r:id="rId69" w:history="1">
              <w:r w:rsidR="00DC7432" w:rsidRPr="00C75F55">
                <w:rPr>
                  <w:rStyle w:val="Hyperlink"/>
                  <w:b/>
                  <w:bCs/>
                </w:rPr>
                <w:t>void  copyInto(Object[ ] anArray)</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copies the components of this vector into the specified array.</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p w:rsidR="00DC7432" w:rsidRPr="00C75F55" w:rsidRDefault="007F5BB8">
            <w:pPr>
              <w:widowControl/>
              <w:suppressAutoHyphens w:val="0"/>
              <w:rPr>
                <w:b/>
                <w:bCs/>
              </w:rPr>
            </w:pPr>
            <w:hyperlink r:id="rId70" w:history="1">
              <w:r w:rsidR="00DC7432" w:rsidRPr="00C75F55">
                <w:rPr>
                  <w:rStyle w:val="Hyperlink"/>
                  <w:b/>
                  <w:bCs/>
                </w:rPr>
                <w:t>E elementAt(int index)</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the component at the specified index.</w:t>
            </w:r>
          </w:p>
          <w:p w:rsidR="00DC7432" w:rsidRPr="00C75F55" w:rsidRDefault="00DC7432">
            <w:pPr>
              <w:widowControl/>
              <w:suppressAutoHyphens w:val="0"/>
              <w:rPr>
                <w:rFonts w:ascii="Times New Roman" w:hAnsi="Times New Roman" w:cs="Times New Roman"/>
                <w:kern w:val="2"/>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71" w:history="1">
              <w:r w:rsidR="00DC7432" w:rsidRPr="00C75F55">
                <w:rPr>
                  <w:rStyle w:val="Hyperlink"/>
                  <w:b/>
                  <w:bCs/>
                </w:rPr>
                <w:t>Enumeration&lt;E&gt; elements()</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returns an enumeration of the components of this vector.</w:t>
            </w:r>
          </w:p>
          <w:p w:rsidR="00DC7432" w:rsidRPr="00C75F55" w:rsidRDefault="00DC7432">
            <w:pPr>
              <w:widowControl/>
              <w:suppressAutoHyphens w:val="0"/>
              <w:rPr>
                <w:rFonts w:ascii="Times New Roman" w:hAnsi="Times New Roman" w:cs="Times New Roman"/>
                <w:kern w:val="2"/>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72" w:history="1">
              <w:r w:rsidR="00DC7432" w:rsidRPr="00C75F55">
                <w:rPr>
                  <w:rStyle w:val="Hyperlink"/>
                  <w:b/>
                  <w:bCs/>
                </w:rPr>
                <w:t>void ensureCapacity(int minCapacity)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increases the capacity of this vector, if necessary, to ensure that it can hold at least the number of components specified by the minimum capacity argument.</w:t>
            </w:r>
          </w:p>
        </w:tc>
      </w:tr>
      <w:tr w:rsidR="00DC7432" w:rsidRPr="00C75F55" w:rsidTr="00DC7432">
        <w:trPr>
          <w:trHeight w:val="75"/>
        </w:trPr>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73" w:history="1">
              <w:r w:rsidR="00DC7432" w:rsidRPr="00C75F55">
                <w:rPr>
                  <w:rStyle w:val="Hyperlink"/>
                  <w:b/>
                  <w:bCs/>
                </w:rPr>
                <w:t>boolean equals(Object o)</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compares the specified Object with this Vector for equality.</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kern w:val="2"/>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74" w:history="1">
              <w:r w:rsidR="00DC7432" w:rsidRPr="00C75F55">
                <w:rPr>
                  <w:rStyle w:val="Hyperlink"/>
                  <w:b/>
                  <w:bCs/>
                </w:rPr>
                <w:t>E firstElement()</w:t>
              </w:r>
            </w:hyperlink>
          </w:p>
          <w:p w:rsidR="00DC7432" w:rsidRPr="00C75F55" w:rsidRDefault="00DC7432">
            <w:pPr>
              <w:widowControl/>
              <w:suppressAutoHyphens w:val="0"/>
              <w:spacing w:before="280" w:after="280"/>
              <w:rPr>
                <w:kern w:val="2"/>
              </w:rPr>
            </w:pPr>
            <w:r w:rsidRPr="00C75F55">
              <w:t>This method returns the first component (the item at index 0) of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75" w:history="1">
              <w:r w:rsidR="00DC7432" w:rsidRPr="00C75F55">
                <w:rPr>
                  <w:rStyle w:val="Hyperlink"/>
                  <w:b/>
                  <w:bCs/>
                </w:rPr>
                <w:t>E get(int index)</w:t>
              </w:r>
            </w:hyperlink>
          </w:p>
          <w:p w:rsidR="00DC7432" w:rsidRPr="00C75F55" w:rsidRDefault="00DC7432">
            <w:pPr>
              <w:widowControl/>
              <w:suppressAutoHyphens w:val="0"/>
              <w:spacing w:before="280" w:after="280"/>
              <w:rPr>
                <w:b/>
                <w:bCs/>
                <w:kern w:val="2"/>
              </w:rPr>
            </w:pPr>
            <w:r w:rsidRPr="00C75F55">
              <w:lastRenderedPageBreak/>
              <w:t>This method returns the element at the specified position in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76" w:history="1">
              <w:r w:rsidR="00DC7432" w:rsidRPr="00C75F55">
                <w:rPr>
                  <w:rStyle w:val="Hyperlink"/>
                  <w:b/>
                  <w:bCs/>
                </w:rPr>
                <w:t>int hashCode()</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hash code value for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77" w:history="1">
              <w:r w:rsidR="00DC7432" w:rsidRPr="00C75F55">
                <w:rPr>
                  <w:rStyle w:val="Hyperlink"/>
                  <w:b/>
                  <w:bCs/>
                </w:rPr>
                <w:t>int  indexOf(Object o)</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index of the first occurrence of the specified element in this vector, or -1 if this vector does not contain the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78" w:history="1">
              <w:r w:rsidR="00DC7432" w:rsidRPr="00C75F55">
                <w:rPr>
                  <w:rStyle w:val="Hyperlink"/>
                  <w:b/>
                  <w:bCs/>
                </w:rPr>
                <w:t>int indexOf(Object  o,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index of the first occurrence of the specified element in this vector, searching forwards from index, or returns -1 if the element is not found.</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79" w:history="1">
              <w:r w:rsidR="00DC7432" w:rsidRPr="00C75F55">
                <w:rPr>
                  <w:rStyle w:val="Hyperlink"/>
                  <w:b/>
                  <w:bCs/>
                </w:rPr>
                <w:t>void  insertElementAt(E obj,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inserts the specified object as a component in this vector at the specified index.</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0" w:history="1">
              <w:r w:rsidR="00DC7432" w:rsidRPr="00C75F55">
                <w:rPr>
                  <w:rStyle w:val="Hyperlink"/>
                  <w:b/>
                  <w:bCs/>
                </w:rPr>
                <w:t>boolean isEmpty()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tests if this vector has no components.</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1" w:history="1">
              <w:r w:rsidR="00DC7432" w:rsidRPr="00C75F55">
                <w:rPr>
                  <w:rStyle w:val="Hyperlink"/>
                  <w:b/>
                  <w:bCs/>
                </w:rPr>
                <w:t>E lastElement()</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last component of the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2" w:history="1">
              <w:r w:rsidR="00DC7432" w:rsidRPr="00C75F55">
                <w:rPr>
                  <w:rStyle w:val="Hyperlink"/>
                  <w:b/>
                  <w:bCs/>
                </w:rPr>
                <w:t>int  lastIndexOf(Object o)</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index of the last occurrence of the specified element in this vector, or -1 if this vector does not contain the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3" w:history="1">
              <w:r w:rsidR="00DC7432" w:rsidRPr="00C75F55">
                <w:rPr>
                  <w:rStyle w:val="Hyperlink"/>
                  <w:b/>
                  <w:bCs/>
                </w:rPr>
                <w:t>int  lastIndexOf(Object o,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the index of the last occurrence of the specified element in this vector, searching backwards from index, or returns -1 if the element is not found.</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4" w:history="1">
              <w:r w:rsidR="00DC7432" w:rsidRPr="00C75F55">
                <w:rPr>
                  <w:rStyle w:val="Hyperlink"/>
                  <w:b/>
                  <w:bCs/>
                </w:rPr>
                <w:t>E remove(int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removes the element at the specified position in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85" w:history="1">
              <w:r w:rsidR="00DC7432" w:rsidRPr="00C75F55">
                <w:rPr>
                  <w:rStyle w:val="Hyperlink"/>
                  <w:b/>
                  <w:bCs/>
                </w:rPr>
                <w:t>boolean remove(Object o)</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removes the first occurrence of the specified element in this Vector If the Vector does not contain the element, it is unchanged.</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86" w:history="1">
              <w:r w:rsidR="00DC7432" w:rsidRPr="00C75F55">
                <w:rPr>
                  <w:rStyle w:val="Hyperlink"/>
                  <w:b/>
                  <w:bCs/>
                </w:rPr>
                <w:t>boolean   removeAll(Collection&lt;?&gt; c)</w:t>
              </w:r>
            </w:hyperlink>
          </w:p>
          <w:p w:rsidR="00DC7432" w:rsidRPr="00C75F55" w:rsidRDefault="00DC7432">
            <w:pPr>
              <w:widowControl/>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This method removes from this Vector all of its elements that are contained in the specified </w:t>
            </w:r>
            <w:r w:rsidRPr="00C75F55">
              <w:rPr>
                <w:rFonts w:ascii="Times New Roman" w:eastAsia="Times New Roman" w:hAnsi="Times New Roman" w:cs="Times New Roman"/>
                <w:lang w:val="en-US" w:eastAsia="en-US" w:bidi="te-IN"/>
              </w:rPr>
              <w:lastRenderedPageBreak/>
              <w:t>Collection.</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b/>
                <w:bCs/>
                <w:kern w:val="2"/>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7" w:history="1">
              <w:r w:rsidR="00DC7432" w:rsidRPr="00C75F55">
                <w:rPr>
                  <w:rStyle w:val="Hyperlink"/>
                  <w:b/>
                  <w:bCs/>
                </w:rPr>
                <w:t>void  removeAllElements()</w:t>
              </w:r>
            </w:hyperlink>
          </w:p>
          <w:p w:rsidR="00DC7432" w:rsidRPr="00C75F55" w:rsidRDefault="00DC7432">
            <w:pPr>
              <w:widowControl/>
              <w:suppressAutoHyphens w:val="0"/>
              <w:spacing w:before="280" w:after="280"/>
              <w:rPr>
                <w:b/>
                <w:bCs/>
                <w:kern w:val="2"/>
              </w:rPr>
            </w:pPr>
            <w:r w:rsidRPr="00C75F55">
              <w:t>This method removes all components from this vector and sets its size to zero.</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8" w:history="1">
              <w:r w:rsidR="00DC7432" w:rsidRPr="00C75F55">
                <w:rPr>
                  <w:rStyle w:val="Hyperlink"/>
                  <w:b/>
                  <w:bCs/>
                </w:rPr>
                <w:t>boolean  removeElement(Object obj)</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removes the first occurrence of the argument from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89" w:history="1">
              <w:r w:rsidR="00DC7432" w:rsidRPr="00C75F55">
                <w:rPr>
                  <w:rStyle w:val="Hyperlink"/>
                  <w:b/>
                  <w:bCs/>
                </w:rPr>
                <w:t>void  removeElementAt(int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deletes the component at the specified index.</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90" w:history="1">
              <w:r w:rsidR="00DC7432" w:rsidRPr="00C75F55">
                <w:rPr>
                  <w:rStyle w:val="Hyperlink"/>
                  <w:b/>
                  <w:bCs/>
                </w:rPr>
                <w:t>boolean retainAll(Collection&lt;?&gt; c)</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retains only the elements in this Vector that are contained in the specified Collection.</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tcPr>
          <w:p w:rsidR="00DC7432" w:rsidRPr="00C75F55" w:rsidRDefault="007F5BB8">
            <w:pPr>
              <w:widowControl/>
              <w:suppressAutoHyphens w:val="0"/>
              <w:rPr>
                <w:b/>
                <w:bCs/>
                <w:kern w:val="2"/>
              </w:rPr>
            </w:pPr>
            <w:hyperlink r:id="rId91" w:history="1">
              <w:r w:rsidR="00DC7432" w:rsidRPr="00C75F55">
                <w:rPr>
                  <w:rStyle w:val="Hyperlink"/>
                  <w:b/>
                  <w:bCs/>
                </w:rPr>
                <w:t>E  set(int index,  E element)</w:t>
              </w:r>
            </w:hyperlink>
          </w:p>
          <w:p w:rsidR="00DC7432" w:rsidRPr="00C75F55" w:rsidRDefault="00DC7432">
            <w:pPr>
              <w:widowControl/>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This method replaces the element at the specified position in this Vector with the specified element.</w:t>
            </w:r>
          </w:p>
          <w:p w:rsidR="00DC7432" w:rsidRPr="00C75F55" w:rsidRDefault="00DC7432">
            <w:pPr>
              <w:widowControl/>
              <w:suppressAutoHyphens w:val="0"/>
              <w:rPr>
                <w:rFonts w:ascii="Times New Roman" w:eastAsia="Times New Roman" w:hAnsi="Times New Roman" w:cs="Times New Roman"/>
                <w:kern w:val="2"/>
                <w:lang w:val="en-US" w:eastAsia="en-US" w:bidi="te-IN"/>
              </w:rPr>
            </w:pP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2" w:history="1">
              <w:r w:rsidR="00DC7432" w:rsidRPr="00C75F55">
                <w:rPr>
                  <w:rStyle w:val="Hyperlink"/>
                  <w:b/>
                  <w:bCs/>
                </w:rPr>
                <w:t>void setElementAt(E obj,  int 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sets the component at the specified index of this vector to be the specified object.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3" w:history="1">
              <w:r w:rsidR="00DC7432" w:rsidRPr="00C75F55">
                <w:rPr>
                  <w:rStyle w:val="Hyperlink"/>
                  <w:b/>
                  <w:bCs/>
                </w:rPr>
                <w:t>void  setSize(int  newSize)</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sets the size of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rPr>
                <w:b/>
                <w:bCs/>
                <w:kern w:val="2"/>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4" w:history="1">
              <w:r w:rsidR="00DC7432" w:rsidRPr="00C75F55">
                <w:rPr>
                  <w:rStyle w:val="Hyperlink"/>
                </w:rPr>
                <w:t>i</w:t>
              </w:r>
              <w:r w:rsidR="00DC7432" w:rsidRPr="00C75F55">
                <w:rPr>
                  <w:rStyle w:val="Hyperlink"/>
                  <w:b/>
                  <w:bCs/>
                </w:rPr>
                <w:t>nt size()</w:t>
              </w:r>
            </w:hyperlink>
          </w:p>
          <w:p w:rsidR="00DC7432" w:rsidRPr="00C75F55" w:rsidRDefault="00DC7432">
            <w:pPr>
              <w:widowControl/>
              <w:suppressAutoHyphens w:val="0"/>
              <w:spacing w:before="280" w:after="280"/>
              <w:rPr>
                <w:b/>
                <w:bCs/>
                <w:kern w:val="2"/>
              </w:rPr>
            </w:pPr>
            <w:r w:rsidRPr="00C75F55">
              <w:t>This method returns the number of components in this vector.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5" w:history="1">
              <w:r w:rsidR="00DC7432" w:rsidRPr="00C75F55">
                <w:rPr>
                  <w:rStyle w:val="Hyperlink"/>
                  <w:b/>
                  <w:bCs/>
                </w:rPr>
                <w:t>List &lt;E&gt; subList(int fromIndex, int toIndex)</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a view of the portion of this List between fromIndex, inclusive, and toIndex, exclusive.</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6" w:history="1">
              <w:r w:rsidR="00DC7432" w:rsidRPr="00C75F55">
                <w:rPr>
                  <w:rStyle w:val="Hyperlink"/>
                  <w:b/>
                  <w:bCs/>
                </w:rPr>
                <w:t>object[ ] toArray()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lastRenderedPageBreak/>
              <w:t>This method returns an array containing all of the elements in this Vector in the correct order.</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7" w:history="1">
              <w:r w:rsidR="00DC7432" w:rsidRPr="00C75F55">
                <w:rPr>
                  <w:rStyle w:val="Hyperlink"/>
                  <w:b/>
                  <w:bCs/>
                </w:rPr>
                <w:t>&lt;T&gt; T[ ] toArray(T[ ] a)</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an array containing all of the elements in this Vector in the correct order; the runtime type of the returned array is that of the specified array.</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8" w:history="1">
              <w:r w:rsidR="00DC7432" w:rsidRPr="00C75F55">
                <w:rPr>
                  <w:rStyle w:val="Hyperlink"/>
                  <w:b/>
                  <w:bCs/>
                </w:rPr>
                <w:t>String toString()</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returns a string representation of this Vector, containing the String representation of each element.</w:t>
            </w:r>
          </w:p>
        </w:tc>
      </w:tr>
      <w:tr w:rsidR="00DC7432" w:rsidRPr="00C75F55" w:rsidTr="00DC7432">
        <w:tc>
          <w:tcPr>
            <w:tcW w:w="630" w:type="dxa"/>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206" w:type="dxa"/>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99" w:history="1">
              <w:r w:rsidR="00DC7432" w:rsidRPr="00C75F55">
                <w:rPr>
                  <w:rStyle w:val="Hyperlink"/>
                  <w:b/>
                  <w:bCs/>
                </w:rPr>
                <w:t>void trimToSize()</w:t>
              </w:r>
            </w:hyperlink>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trims the capacity of this vector to be the vector's current size.</w:t>
            </w:r>
          </w:p>
        </w:tc>
      </w:tr>
    </w:tbl>
    <w:p w:rsidR="00DC7432" w:rsidRPr="00C75F55" w:rsidRDefault="00DC7432" w:rsidP="00C85BE0">
      <w:pPr>
        <w:pStyle w:val="Heading1"/>
        <w:numPr>
          <w:ilvl w:val="0"/>
          <w:numId w:val="23"/>
        </w:numPr>
        <w:textAlignment w:val="auto"/>
        <w:rPr>
          <w:rFonts w:ascii="Times New Roman" w:eastAsia="Times New Roman" w:hAnsi="Times New Roman" w:cs="Times New Roman"/>
          <w:kern w:val="2"/>
          <w:sz w:val="24"/>
          <w:szCs w:val="24"/>
          <w:lang w:val="en-US" w:eastAsia="en-US" w:bidi="te-IN"/>
        </w:rPr>
      </w:pPr>
    </w:p>
    <w:p w:rsidR="00DC7432" w:rsidRPr="00C75F55" w:rsidRDefault="00DC7432" w:rsidP="00C85BE0">
      <w:pPr>
        <w:pStyle w:val="Heading1"/>
        <w:numPr>
          <w:ilvl w:val="0"/>
          <w:numId w:val="23"/>
        </w:numPr>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Program: Basic Vector Operations.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BasicVectorOperations</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 at specified index</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.add(2, </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getting elements by index</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"Element at index 3 is: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.get(3));</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getting first 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"The first element of this vector is: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.firstElement());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getting last 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"The last element of this vector is: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.lastElement());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how to check vector is empty or not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"Is this vector empty?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.isEmpty());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p>
    <w:tbl>
      <w:tblPr>
        <w:tblW w:w="0" w:type="auto"/>
        <w:tblInd w:w="-30" w:type="dxa"/>
        <w:tblLayout w:type="fixed"/>
        <w:tblLook w:val="04A0"/>
      </w:tblPr>
      <w:tblGrid>
        <w:gridCol w:w="5131"/>
      </w:tblGrid>
      <w:tr w:rsidR="00DC7432" w:rsidRPr="00C75F55" w:rsidTr="00DC7432">
        <w:tc>
          <w:tcPr>
            <w:tcW w:w="5131" w:type="dxa"/>
            <w:tcMar>
              <w:top w:w="15" w:type="dxa"/>
              <w:left w:w="15" w:type="dxa"/>
              <w:bottom w:w="15" w:type="dxa"/>
              <w:right w:w="15" w:type="dxa"/>
            </w:tcMar>
            <w:vAlign w:val="center"/>
            <w:hideMark/>
          </w:tcPr>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Output:</w:t>
            </w:r>
          </w:p>
        </w:tc>
      </w:tr>
      <w:tr w:rsidR="00DC7432" w:rsidRPr="00C75F55" w:rsidTr="00DC7432">
        <w:tc>
          <w:tcPr>
            <w:tcW w:w="5131" w:type="dxa"/>
            <w:tcMar>
              <w:top w:w="15" w:type="dxa"/>
              <w:left w:w="15" w:type="dxa"/>
              <w:bottom w:w="15" w:type="dxa"/>
              <w:right w:w="15" w:type="dxa"/>
            </w:tcMar>
            <w:vAlign w:val="center"/>
            <w:hideMark/>
          </w:tcPr>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[First, Second,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lastRenderedPageBreak/>
              <w:t>[First, Second, Random,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Element at index 3 is: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The first element of this vector is: First</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The last element of this vector is: 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Is this vector empty? false</w:t>
            </w:r>
          </w:p>
        </w:tc>
      </w:tr>
    </w:tbl>
    <w:p w:rsidR="00DC7432" w:rsidRPr="00C75F55" w:rsidRDefault="00DC7432" w:rsidP="00C85BE0">
      <w:pPr>
        <w:pStyle w:val="Heading1"/>
        <w:numPr>
          <w:ilvl w:val="0"/>
          <w:numId w:val="23"/>
        </w:numPr>
        <w:textAlignment w:val="auto"/>
        <w:rPr>
          <w:rFonts w:ascii="Times New Roman" w:hAnsi="Times New Roman" w:cs="Times New Roman"/>
          <w:color w:val="7F0055"/>
          <w:kern w:val="2"/>
          <w:sz w:val="24"/>
          <w:szCs w:val="24"/>
          <w:lang w:val="en-US" w:eastAsia="en-US" w:bidi="te-IN"/>
        </w:rPr>
      </w:pP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read all elements in vector by using 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VectorIterator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Iterator&lt;String&gt; </w:t>
      </w:r>
      <w:r w:rsidRPr="00C75F55">
        <w:rPr>
          <w:rFonts w:ascii="Times New Roman" w:hAnsi="Times New Roman" w:cs="Times New Roman"/>
          <w:color w:val="6A3E3E"/>
          <w:lang w:val="en-US" w:eastAsia="en-US" w:bidi="te-IN"/>
        </w:rPr>
        <w:t>itr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itr</w:t>
      </w:r>
      <w:r w:rsidRPr="00C75F55">
        <w:rPr>
          <w:rFonts w:ascii="Times New Roman" w:hAnsi="Times New Roman" w:cs="Times New Roman"/>
          <w:color w:val="000000"/>
          <w:lang w:val="en-US" w:eastAsia="en-US" w:bidi="te-IN"/>
        </w:rPr>
        <w:t>.hasNext())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itr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lang w:val="en-US" w:eastAsia="en-US" w:bidi="te-IN"/>
        </w:rPr>
      </w:pPr>
      <w:r w:rsidRPr="00C75F55">
        <w:rPr>
          <w:rFonts w:ascii="Times New Roman" w:hAnsi="Times New Roman" w:cs="Times New Roman"/>
          <w:color w:val="000000"/>
          <w:lang w:val="en-US" w:eastAsia="en-US" w:bidi="te-IN"/>
        </w:rPr>
        <w:t>}</w:t>
      </w:r>
    </w:p>
    <w:tbl>
      <w:tblPr>
        <w:tblW w:w="0" w:type="auto"/>
        <w:tblInd w:w="-30" w:type="dxa"/>
        <w:tblLayout w:type="fixed"/>
        <w:tblLook w:val="04A0"/>
      </w:tblPr>
      <w:tblGrid>
        <w:gridCol w:w="7187"/>
      </w:tblGrid>
      <w:tr w:rsidR="00DC7432" w:rsidRPr="00C75F55" w:rsidTr="00DC7432">
        <w:tc>
          <w:tcPr>
            <w:tcW w:w="7187" w:type="dxa"/>
            <w:tcMar>
              <w:top w:w="15" w:type="dxa"/>
              <w:left w:w="15" w:type="dxa"/>
              <w:bottom w:w="15" w:type="dxa"/>
              <w:right w:w="15" w:type="dxa"/>
            </w:tcMar>
            <w:vAlign w:val="center"/>
            <w:hideMark/>
          </w:tcPr>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Output:</w:t>
            </w:r>
          </w:p>
        </w:tc>
      </w:tr>
      <w:tr w:rsidR="00DC7432" w:rsidRPr="00C75F55" w:rsidTr="00DC7432">
        <w:tc>
          <w:tcPr>
            <w:tcW w:w="7187" w:type="dxa"/>
            <w:tcMar>
              <w:top w:w="15" w:type="dxa"/>
              <w:left w:w="15" w:type="dxa"/>
              <w:bottom w:w="15" w:type="dxa"/>
              <w:right w:w="15" w:type="dxa"/>
            </w:tcMar>
            <w:vAlign w:val="center"/>
          </w:tcPr>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First</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Second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Third</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Random</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lang w:val="en-US" w:eastAsia="en-US" w:bidi="te-IN"/>
              </w:rPr>
            </w:pPr>
          </w:p>
          <w:p w:rsidR="00DC7432" w:rsidRPr="00C75F55" w:rsidRDefault="00DC7432" w:rsidP="00C85BE0">
            <w:pPr>
              <w:pStyle w:val="Heading1"/>
              <w:numPr>
                <w:ilvl w:val="0"/>
                <w:numId w:val="23"/>
              </w:numPr>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Program: How to read all elements in vector by using Enumeration?</w:t>
            </w:r>
          </w:p>
          <w:p w:rsidR="00DC7432" w:rsidRPr="00C75F55" w:rsidRDefault="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eastAsia="Times New Roman" w:hAnsi="Times New Roman" w:cs="Times New Roman"/>
                <w:kern w:val="2"/>
                <w:lang w:val="en-US" w:eastAsia="en-US" w:bidi="te-IN"/>
              </w:rPr>
            </w:pPr>
          </w:p>
        </w:tc>
      </w:tr>
    </w:tbl>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java.util.Enumeration;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VectorEnnumaratio</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Enumeration&lt;String&gt; </w:t>
      </w:r>
      <w:r w:rsidRPr="00C75F55">
        <w:rPr>
          <w:rFonts w:ascii="Times New Roman" w:hAnsi="Times New Roman" w:cs="Times New Roman"/>
          <w:color w:val="6A3E3E"/>
          <w:lang w:val="en-US" w:eastAsia="en-US" w:bidi="te-IN"/>
        </w:rPr>
        <w:t>enm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.elements();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enm</w:t>
      </w:r>
      <w:r w:rsidRPr="00C75F55">
        <w:rPr>
          <w:rFonts w:ascii="Times New Roman" w:hAnsi="Times New Roman" w:cs="Times New Roman"/>
          <w:color w:val="000000"/>
          <w:lang w:val="en-US" w:eastAsia="en-US" w:bidi="te-IN"/>
        </w:rPr>
        <w:t>.hasMoreElements())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enm</w:t>
      </w:r>
      <w:r w:rsidRPr="00C75F55">
        <w:rPr>
          <w:rFonts w:ascii="Times New Roman" w:hAnsi="Times New Roman" w:cs="Times New Roman"/>
          <w:color w:val="000000"/>
          <w:lang w:val="en-US" w:eastAsia="en-US" w:bidi="te-IN"/>
        </w:rPr>
        <w:t>.nextElement());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copy or clone a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MyVectorClone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3F7F5F"/>
          <w:lang w:val="en-US" w:eastAsia="en-US" w:bidi="te-IN"/>
        </w:rPr>
        <w:t>//adding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Vector&lt;String&gt; </w:t>
      </w:r>
      <w:r w:rsidRPr="00C75F55">
        <w:rPr>
          <w:rFonts w:ascii="Times New Roman" w:hAnsi="Times New Roman" w:cs="Times New Roman"/>
          <w:color w:val="6A3E3E"/>
          <w:lang w:val="en-US" w:eastAsia="en-US" w:bidi="te-IN"/>
        </w:rPr>
        <w:t>copy</w:t>
      </w:r>
      <w:r w:rsidRPr="00C75F55">
        <w:rPr>
          <w:rFonts w:ascii="Times New Roman" w:hAnsi="Times New Roman" w:cs="Times New Roman"/>
          <w:color w:val="000000"/>
          <w:lang w:val="en-US" w:eastAsia="en-US" w:bidi="te-IN"/>
        </w:rPr>
        <w:t xml:space="preserve"> = (Vector&lt;String&gt;)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.clone();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"Cloned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copy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add all elements of a list to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MyVectorNewCollection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List&lt;String&gt;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ArrayList&lt;String&gt;();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"one"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"two"</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.addAll(</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"After Copy: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delete all elements from my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ClearMyVector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3F7F5F"/>
          <w:lang w:val="en-US" w:eastAsia="en-US" w:bidi="te-IN"/>
        </w:rPr>
        <w:t>//adding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.clear();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Consolas"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"After clear vector:"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eastAsia="Consolas"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A92D2A" w:rsidRPr="00A92D2A" w:rsidRDefault="00A92D2A" w:rsidP="00C85BE0">
      <w:pPr>
        <w:pStyle w:val="Heading1"/>
        <w:numPr>
          <w:ilvl w:val="0"/>
          <w:numId w:val="23"/>
        </w:numPr>
        <w:textAlignment w:val="auto"/>
        <w:rPr>
          <w:rFonts w:ascii="Times New Roman" w:hAnsi="Times New Roman" w:cs="Times New Roman"/>
          <w:color w:val="7F0055"/>
          <w:sz w:val="24"/>
          <w:szCs w:val="24"/>
          <w:lang w:val="en-US" w:eastAsia="en-US" w:bidi="te-IN"/>
        </w:rPr>
      </w:pP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find does vector contains all list elements or not?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shd w:val="clear" w:color="auto" w:fill="C0C0C0"/>
          <w:lang w:val="en-US" w:eastAsia="en-US" w:bidi="te-IN"/>
        </w:rPr>
        <w:t>MyElementCheck</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List&lt;String&gt;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"Does vector contains all list elements?: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"one"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"Does vector contains all list elements?: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.containsAll(</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copy vector to array?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MyVectorArrayCopy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00A92D2A">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w:t>
      </w:r>
      <w:r w:rsidR="00A92D2A" w:rsidRPr="00C75F55">
        <w:rPr>
          <w:rFonts w:ascii="Times New Roman" w:hAnsi="Times New Roman" w:cs="Times New Roman"/>
          <w:color w:val="6A3E3E"/>
          <w:lang w:val="en-US" w:eastAsia="en-US" w:bidi="te-IN"/>
        </w:rPr>
        <w:t>copyArr</w:t>
      </w:r>
      <w:r w:rsidR="00A92D2A"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String[</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.size()];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.copyInto(</w:t>
      </w:r>
      <w:r w:rsidR="00A92D2A" w:rsidRPr="00C75F55">
        <w:rPr>
          <w:rFonts w:ascii="Times New Roman" w:hAnsi="Times New Roman" w:cs="Times New Roman"/>
          <w:color w:val="6A3E3E"/>
          <w:lang w:val="en-US" w:eastAsia="en-US" w:bidi="te-IN"/>
        </w:rPr>
        <w:t>copyArr</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"Copied Array content:"</w:t>
      </w:r>
      <w:r w:rsidRPr="00C75F55">
        <w:rPr>
          <w:rFonts w:ascii="Times New Roman" w:hAnsi="Times New Roman" w:cs="Times New Roman"/>
          <w:color w:val="000000"/>
          <w:lang w:val="en-US" w:eastAsia="en-US" w:bidi="te-IN"/>
        </w:rPr>
        <w:t>);</w:t>
      </w:r>
    </w:p>
    <w:p w:rsidR="00A92D2A" w:rsidRPr="00C75F55" w:rsidRDefault="00A92D2A"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copyArr</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str</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C85BE0">
      <w:pPr>
        <w:pStyle w:val="Heading1"/>
        <w:numPr>
          <w:ilvl w:val="0"/>
          <w:numId w:val="23"/>
        </w:numPr>
        <w:textAlignment w:val="auto"/>
        <w:rPr>
          <w:rFonts w:ascii="Times New Roman" w:hAnsi="Times New Roman" w:cs="Times New Roman"/>
          <w:color w:val="7F0055"/>
          <w:sz w:val="24"/>
          <w:szCs w:val="24"/>
          <w:lang w:val="en-US" w:eastAsia="en-US" w:bidi="te-IN"/>
        </w:rPr>
      </w:pPr>
      <w:r w:rsidRPr="00C75F55">
        <w:rPr>
          <w:rFonts w:ascii="Times New Roman" w:hAnsi="Times New Roman" w:cs="Times New Roman"/>
          <w:sz w:val="24"/>
          <w:szCs w:val="24"/>
        </w:rPr>
        <w:t>Program: How to get sub list from 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java.util.Vector;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MyVectorSubRange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Vector&lt;String&gt;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Vector&lt;String&gt;();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adding elements to the end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"First"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"Second"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"Third"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"Random"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2A00FF"/>
          <w:lang w:val="en-US" w:eastAsia="en-US" w:bidi="te-IN"/>
        </w:rPr>
        <w:t>"Click"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"Actual vector:"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List&lt;String&gt;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vct</w:t>
      </w:r>
      <w:r w:rsidRPr="00C75F55">
        <w:rPr>
          <w:rFonts w:ascii="Times New Roman" w:hAnsi="Times New Roman" w:cs="Times New Roman"/>
          <w:color w:val="000000"/>
          <w:lang w:val="en-US" w:eastAsia="en-US" w:bidi="te-IN"/>
        </w:rPr>
        <w:t>.subList(2, 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"Sub List: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list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Difference between ArrayList and Vector: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ArrayList and Vector both implements List interface and maintains insertion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458" w:type="dxa"/>
        <w:tblLayout w:type="fixed"/>
        <w:tblCellMar>
          <w:left w:w="10" w:type="dxa"/>
          <w:right w:w="10" w:type="dxa"/>
        </w:tblCellMar>
        <w:tblLook w:val="04A0"/>
      </w:tblPr>
      <w:tblGrid>
        <w:gridCol w:w="720"/>
        <w:gridCol w:w="4050"/>
        <w:gridCol w:w="4415"/>
      </w:tblGrid>
      <w:tr w:rsidR="00DC7432" w:rsidRPr="00C75F55" w:rsidTr="00DC7432">
        <w:tc>
          <w:tcPr>
            <w:tcW w:w="72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S.No.</w:t>
            </w:r>
          </w:p>
        </w:tc>
        <w:tc>
          <w:tcPr>
            <w:tcW w:w="405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center"/>
              <w:rPr>
                <w:rFonts w:ascii="Times New Roman" w:hAnsi="Times New Roman" w:cs="Times New Roman"/>
                <w:b/>
                <w:bCs/>
              </w:rPr>
            </w:pPr>
            <w:r w:rsidRPr="00C75F55">
              <w:rPr>
                <w:rFonts w:ascii="Times New Roman" w:hAnsi="Times New Roman" w:cs="Times New Roman"/>
                <w:b/>
                <w:bCs/>
              </w:rPr>
              <w:t>ArrayList</w:t>
            </w:r>
          </w:p>
        </w:tc>
        <w:tc>
          <w:tcPr>
            <w:tcW w:w="441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center"/>
              <w:rPr>
                <w:rFonts w:ascii="Times New Roman" w:hAnsi="Times New Roman" w:cs="Times New Roman"/>
              </w:rPr>
            </w:pPr>
            <w:r w:rsidRPr="00C75F55">
              <w:rPr>
                <w:rFonts w:ascii="Times New Roman" w:hAnsi="Times New Roman" w:cs="Times New Roman"/>
                <w:b/>
                <w:bCs/>
              </w:rPr>
              <w:t>Vector</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is not synchronized.</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is synchronized.</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2.</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increments 50% of current array size if number of element exceeds from its capacity.</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increments 100% means doubles the array size if total number of element exceeds than its capacity.</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is not a legacy class, it is introduced in JDK 1.2.</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is a legacy class.</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is fast because it is non-synchronized.</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is slow because it is synchronized i.e. in multithreading environment, it will hold the other threads in runnable or non-runnable state until current thread releases the lock of object.</w:t>
            </w:r>
          </w:p>
        </w:tc>
      </w:tr>
      <w:tr w:rsidR="00DC7432" w:rsidRPr="00C75F55" w:rsidTr="00DC7432">
        <w:tc>
          <w:tcPr>
            <w:tcW w:w="72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5.</w:t>
            </w:r>
          </w:p>
        </w:tc>
        <w:tc>
          <w:tcPr>
            <w:tcW w:w="405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ArrayList uses Iterator interface to traverse the elements.</w:t>
            </w:r>
          </w:p>
        </w:tc>
        <w:tc>
          <w:tcPr>
            <w:tcW w:w="441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Vector uses Enumeration interface to traverse the elements. But it can use Iterator also.</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143CF3" w:rsidRDefault="00143CF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143CF3" w:rsidRDefault="00143CF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Stack Class</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rPr>
          <w:b/>
          <w:bCs/>
        </w:rPr>
        <w:t xml:space="preserve">Stack </w:t>
      </w:r>
      <w:r w:rsidRPr="00C75F55">
        <w:t xml:space="preserve">is a subclass of </w:t>
      </w:r>
      <w:r w:rsidRPr="00C75F55">
        <w:rPr>
          <w:b/>
          <w:bCs/>
        </w:rPr>
        <w:t xml:space="preserve">Vector </w:t>
      </w:r>
      <w:r w:rsidRPr="00C75F55">
        <w:t xml:space="preserve">that implements a standard last-in, first-out stack. </w:t>
      </w:r>
      <w:r w:rsidRPr="00C75F55">
        <w:rPr>
          <w:b/>
          <w:bCs/>
        </w:rPr>
        <w:t xml:space="preserve">Stack </w:t>
      </w:r>
      <w:r w:rsidRPr="00C75F55">
        <w:t xml:space="preserve">only defines the default constructor, which creates an empty stack. </w:t>
      </w:r>
      <w:r w:rsidRPr="00C75F55">
        <w:rPr>
          <w:b/>
          <w:bCs/>
        </w:rPr>
        <w:t xml:space="preserve">Stack </w:t>
      </w:r>
      <w:r w:rsidRPr="00C75F55">
        <w:t xml:space="preserve">includes all the methods defined by </w:t>
      </w:r>
      <w:r w:rsidRPr="00C75F55">
        <w:rPr>
          <w:b/>
          <w:bCs/>
        </w:rPr>
        <w:t>Vector</w:t>
      </w:r>
      <w:r w:rsidRPr="00C75F55">
        <w:t>, and adds several of its own.</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To put an object on the top of the stack, call </w:t>
      </w:r>
      <w:r w:rsidRPr="00C75F55">
        <w:rPr>
          <w:b/>
          <w:bCs/>
        </w:rPr>
        <w:t>push()</w:t>
      </w:r>
      <w:r w:rsidRPr="00C75F55">
        <w:t xml:space="preserve">. To remove and return the top element, call </w:t>
      </w:r>
      <w:r w:rsidRPr="00C75F55">
        <w:rPr>
          <w:b/>
          <w:bCs/>
        </w:rPr>
        <w:t>pop()</w:t>
      </w:r>
      <w:r w:rsidRPr="00C75F55">
        <w:t xml:space="preserve">. An </w:t>
      </w:r>
      <w:r w:rsidRPr="00C75F55">
        <w:rPr>
          <w:b/>
          <w:bCs/>
        </w:rPr>
        <w:t xml:space="preserve">EmptyStackException </w:t>
      </w:r>
      <w:r w:rsidRPr="00C75F55">
        <w:t xml:space="preserve">is thrown if you call </w:t>
      </w:r>
      <w:r w:rsidRPr="00C75F55">
        <w:rPr>
          <w:b/>
          <w:bCs/>
        </w:rPr>
        <w:t xml:space="preserve">pop( ) </w:t>
      </w:r>
      <w:r w:rsidRPr="00C75F55">
        <w:t xml:space="preserve">when the invoking stack is empty. You can use </w:t>
      </w:r>
      <w:r w:rsidRPr="00C75F55">
        <w:rPr>
          <w:b/>
          <w:bCs/>
        </w:rPr>
        <w:t xml:space="preserve">peek( ) </w:t>
      </w:r>
      <w:r w:rsidRPr="00C75F55">
        <w:t>to return, but not remove, the top object.</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75F55">
        <w:t xml:space="preserve">The </w:t>
      </w:r>
      <w:r w:rsidRPr="00C75F55">
        <w:rPr>
          <w:b/>
          <w:bCs/>
        </w:rPr>
        <w:t xml:space="preserve">empty() </w:t>
      </w:r>
      <w:r w:rsidRPr="00C75F55">
        <w:t xml:space="preserve">method returns </w:t>
      </w:r>
      <w:r w:rsidRPr="00C75F55">
        <w:rPr>
          <w:b/>
          <w:bCs/>
        </w:rPr>
        <w:t xml:space="preserve">true </w:t>
      </w:r>
      <w:r w:rsidRPr="00C75F55">
        <w:t xml:space="preserve">if nothing is on the stack. The </w:t>
      </w:r>
      <w:r w:rsidRPr="00C75F55">
        <w:rPr>
          <w:b/>
          <w:bCs/>
        </w:rPr>
        <w:t xml:space="preserve">search() </w:t>
      </w:r>
      <w:r w:rsidRPr="00C75F55">
        <w:t xml:space="preserve">method determines whether an object exists on the stack, and returns the number of pops that are required to bring it to the top of the stack. Here is an example that creates a stack, pushes several </w:t>
      </w:r>
      <w:r w:rsidRPr="00C75F55">
        <w:rPr>
          <w:b/>
          <w:bCs/>
        </w:rPr>
        <w:t xml:space="preserve">Integer </w:t>
      </w:r>
      <w:r w:rsidRPr="00C75F55">
        <w:t>objects onto it, and then pops them off again: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The </w:t>
      </w:r>
      <w:r w:rsidRPr="00C75F55">
        <w:rPr>
          <w:rFonts w:ascii="Times New Roman" w:eastAsia="Times New Roman" w:hAnsi="Times New Roman" w:cs="Times New Roman"/>
          <w:b/>
          <w:bCs/>
          <w:lang w:val="en-US" w:eastAsia="en-US" w:bidi="te-IN"/>
        </w:rPr>
        <w:t>java.util.Stack</w:t>
      </w:r>
      <w:r w:rsidRPr="00C75F55">
        <w:rPr>
          <w:rFonts w:ascii="Times New Roman" w:eastAsia="Times New Roman" w:hAnsi="Times New Roman" w:cs="Times New Roman"/>
          <w:lang w:val="en-US" w:eastAsia="en-US" w:bidi="te-IN"/>
        </w:rPr>
        <w:t xml:space="preserve"> class represents a last-in-first-out (LIFO) stack of objects.</w:t>
      </w:r>
    </w:p>
    <w:p w:rsidR="00DC7432" w:rsidRPr="00C75F55" w:rsidRDefault="00DC7432" w:rsidP="00C85BE0">
      <w:pPr>
        <w:widowControl/>
        <w:numPr>
          <w:ilvl w:val="0"/>
          <w:numId w:val="28"/>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When a stack is first created, it contains no items.</w:t>
      </w:r>
    </w:p>
    <w:p w:rsidR="00DC7432" w:rsidRPr="00C75F55" w:rsidRDefault="00DC7432" w:rsidP="00C85BE0">
      <w:pPr>
        <w:widowControl/>
        <w:numPr>
          <w:ilvl w:val="0"/>
          <w:numId w:val="28"/>
        </w:numPr>
        <w:suppressAutoHyphens w:val="0"/>
        <w:spacing w:after="280"/>
        <w:textAlignment w:val="auto"/>
        <w:rPr>
          <w:rFonts w:ascii="Times New Roman" w:hAnsi="Times New Roman" w:cs="Times New Roman"/>
        </w:rPr>
      </w:pPr>
      <w:r w:rsidRPr="00C75F55">
        <w:rPr>
          <w:rFonts w:ascii="Times New Roman" w:eastAsia="Times New Roman" w:hAnsi="Times New Roman" w:cs="Times New Roman"/>
          <w:lang w:val="en-US" w:eastAsia="en-US" w:bidi="te-IN"/>
        </w:rPr>
        <w:t>In this class, the last element inserted is accessed first.</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Class declaration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kwd"/>
        </w:rPr>
      </w:pPr>
      <w:r w:rsidRPr="00C75F55">
        <w:t xml:space="preserve">Following is the declaration for </w:t>
      </w:r>
      <w:r w:rsidRPr="00C75F55">
        <w:rPr>
          <w:b/>
          <w:bCs/>
        </w:rPr>
        <w:t>java.util.Stack</w:t>
      </w:r>
      <w:r w:rsidRPr="00C75F55">
        <w:t xml:space="preserve">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Stack</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extends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Vector</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E</w:t>
      </w:r>
      <w:r w:rsidRPr="00C75F55">
        <w:rPr>
          <w:rStyle w:val="pun"/>
          <w:rFonts w:ascii="Times New Roman" w:hAnsi="Times New Roman" w:cs="Times New Roman"/>
          <w:sz w:val="24"/>
          <w:szCs w:val="24"/>
        </w:rPr>
        <w:t>&gt;</w:t>
      </w:r>
    </w:p>
    <w:p w:rsidR="00DC7432" w:rsidRPr="00C75F55" w:rsidRDefault="00DC7432" w:rsidP="00DC7432">
      <w:pPr>
        <w:pStyle w:val="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lang w:eastAsia="en-US"/>
        </w:rPr>
      </w:pPr>
      <w:r w:rsidRPr="00C75F55">
        <w:t>Constructor &amp; Description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This constructor creates an empty stack.</w:t>
      </w:r>
    </w:p>
    <w:tbl>
      <w:tblPr>
        <w:tblW w:w="0" w:type="auto"/>
        <w:tblInd w:w="-360" w:type="dxa"/>
        <w:tblLayout w:type="fixed"/>
        <w:tblCellMar>
          <w:left w:w="0" w:type="dxa"/>
          <w:right w:w="0" w:type="dxa"/>
        </w:tblCellMar>
        <w:tblLook w:val="04A0"/>
      </w:tblPr>
      <w:tblGrid>
        <w:gridCol w:w="20"/>
        <w:gridCol w:w="30"/>
        <w:gridCol w:w="9129"/>
        <w:gridCol w:w="30"/>
      </w:tblGrid>
      <w:tr w:rsidR="00DC7432" w:rsidRPr="00C75F55" w:rsidTr="00DC7432">
        <w:trPr>
          <w:gridAfter w:val="1"/>
          <w:wAfter w:w="30" w:type="dxa"/>
        </w:trPr>
        <w:tc>
          <w:tcPr>
            <w:tcW w:w="20" w:type="dxa"/>
            <w:vAlign w:val="center"/>
          </w:tcPr>
          <w:p w:rsidR="00DC7432" w:rsidRPr="00C75F55" w:rsidRDefault="00DC7432">
            <w:pPr>
              <w:widowControl/>
              <w:suppressAutoHyphens w:val="0"/>
              <w:snapToGrid w:val="0"/>
              <w:jc w:val="center"/>
              <w:rPr>
                <w:rFonts w:ascii="Times New Roman" w:eastAsia="Times New Roman" w:hAnsi="Times New Roman" w:cs="Times New Roman"/>
                <w:b/>
                <w:bCs/>
                <w:kern w:val="2"/>
                <w:lang w:val="en-US" w:eastAsia="en-US" w:bidi="te-IN"/>
              </w:rPr>
            </w:pPr>
          </w:p>
          <w:p w:rsidR="00DC7432" w:rsidRPr="00C75F55" w:rsidRDefault="00DC7432">
            <w:pPr>
              <w:widowControl/>
              <w:suppressAutoHyphens w:val="0"/>
              <w:jc w:val="center"/>
              <w:rPr>
                <w:rFonts w:ascii="Times New Roman" w:eastAsia="Times New Roman" w:hAnsi="Times New Roman" w:cs="Times New Roman"/>
                <w:b/>
                <w:bCs/>
                <w:kern w:val="2"/>
                <w:lang w:val="en-US" w:eastAsia="en-US" w:bidi="te-IN"/>
              </w:rPr>
            </w:pPr>
          </w:p>
        </w:tc>
        <w:tc>
          <w:tcPr>
            <w:tcW w:w="9159" w:type="dxa"/>
            <w:gridSpan w:val="2"/>
          </w:tcPr>
          <w:p w:rsidR="00DC7432" w:rsidRPr="00C75F55" w:rsidRDefault="00DC7432">
            <w:pPr>
              <w:snapToGrid w:val="0"/>
              <w:rPr>
                <w:rFonts w:ascii="Times New Roman" w:eastAsia="Times New Roman" w:hAnsi="Times New Roman" w:cs="Times New Roman"/>
                <w:kern w:val="2"/>
                <w:lang w:val="en-US" w:eastAsia="en-US" w:bidi="te-IN"/>
              </w:rPr>
            </w:pP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tcPr>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b/>
                <w:bCs/>
                <w:lang w:val="en-US" w:eastAsia="en-US" w:bidi="te-IN"/>
              </w:rPr>
              <w:t>Method &amp; description</w:t>
            </w:r>
          </w:p>
          <w:p w:rsidR="00DC7432" w:rsidRPr="00C75F55" w:rsidRDefault="00DC7432">
            <w:pPr>
              <w:widowControl/>
              <w:suppressAutoHyphens w:val="0"/>
              <w:rPr>
                <w:rFonts w:ascii="Times New Roman" w:eastAsia="Times New Roman" w:hAnsi="Times New Roman" w:cs="Times New Roman"/>
                <w:b/>
                <w:bCs/>
                <w:lang w:val="en-US" w:eastAsia="en-US" w:bidi="te-IN"/>
              </w:rPr>
            </w:pPr>
          </w:p>
          <w:p w:rsidR="00DC7432" w:rsidRPr="00C75F55" w:rsidRDefault="007F5BB8">
            <w:pPr>
              <w:widowControl/>
              <w:suppressAutoHyphens w:val="0"/>
              <w:rPr>
                <w:rFonts w:ascii="Times New Roman" w:eastAsia="Times New Roman" w:hAnsi="Times New Roman" w:cs="Times New Roman"/>
                <w:b/>
                <w:bCs/>
                <w:lang w:val="en-US" w:eastAsia="en-US" w:bidi="te-IN"/>
              </w:rPr>
            </w:pPr>
            <w:hyperlink r:id="rId100" w:history="1">
              <w:r w:rsidR="00DC7432" w:rsidRPr="00C75F55">
                <w:rPr>
                  <w:rStyle w:val="Hyperlink"/>
                  <w:b/>
                  <w:bCs/>
                </w:rPr>
                <w:t>boolean empty()</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tests if this stack is empty.</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hideMark/>
          </w:tcPr>
          <w:p w:rsidR="00DC7432" w:rsidRPr="00C75F55" w:rsidRDefault="007F5BB8">
            <w:pPr>
              <w:widowControl/>
              <w:suppressAutoHyphens w:val="0"/>
              <w:rPr>
                <w:rFonts w:ascii="Times New Roman" w:eastAsia="Times New Roman" w:hAnsi="Times New Roman" w:cs="Times New Roman"/>
                <w:b/>
                <w:bCs/>
                <w:kern w:val="2"/>
                <w:lang w:val="en-US" w:eastAsia="en-US" w:bidi="te-IN"/>
              </w:rPr>
            </w:pPr>
            <w:hyperlink r:id="rId101" w:history="1">
              <w:r w:rsidR="00DC7432" w:rsidRPr="00C75F55">
                <w:rPr>
                  <w:rStyle w:val="Hyperlink"/>
                  <w:b/>
                  <w:bCs/>
                </w:rPr>
                <w:t>E peek()</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looks at the object at the top of this stack without removing it from the stack.</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102" w:history="1">
              <w:r w:rsidR="00DC7432" w:rsidRPr="00C75F55">
                <w:rPr>
                  <w:rStyle w:val="Hyperlink"/>
                  <w:b/>
                  <w:bCs/>
                </w:rPr>
                <w:t>E pop()</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This method removes the object at the top of this stack and returns that object as the value of this function.  It stack is empty it thorws  </w:t>
            </w:r>
            <w:r w:rsidRPr="00C75F55">
              <w:rPr>
                <w:rFonts w:ascii="Times New Roman" w:eastAsia="Times New Roman" w:hAnsi="Times New Roman" w:cs="Times New Roman"/>
                <w:b/>
                <w:bCs/>
                <w:lang w:val="en-US" w:eastAsia="en-US" w:bidi="te-IN"/>
              </w:rPr>
              <w:t>“EmptyStackException”</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kern w:val="2"/>
                <w:lang w:val="en-US" w:eastAsia="en-US" w:bidi="te-IN"/>
              </w:rPr>
            </w:pPr>
          </w:p>
        </w:tc>
        <w:tc>
          <w:tcPr>
            <w:tcW w:w="9159" w:type="dxa"/>
            <w:gridSpan w:val="2"/>
            <w:tcMar>
              <w:top w:w="15" w:type="dxa"/>
              <w:left w:w="15" w:type="dxa"/>
              <w:bottom w:w="15" w:type="dxa"/>
              <w:right w:w="15" w:type="dxa"/>
            </w:tcMar>
            <w:vAlign w:val="center"/>
            <w:hideMark/>
          </w:tcPr>
          <w:p w:rsidR="00DC7432" w:rsidRPr="00C75F55" w:rsidRDefault="007F5BB8">
            <w:pPr>
              <w:widowControl/>
              <w:suppressAutoHyphens w:val="0"/>
              <w:rPr>
                <w:b/>
                <w:bCs/>
                <w:kern w:val="2"/>
              </w:rPr>
            </w:pPr>
            <w:hyperlink r:id="rId103" w:history="1">
              <w:r w:rsidR="00DC7432" w:rsidRPr="00C75F55">
                <w:rPr>
                  <w:rStyle w:val="Hyperlink"/>
                  <w:b/>
                  <w:bCs/>
                </w:rPr>
                <w:t>E push(E item)</w:t>
              </w:r>
            </w:hyperlink>
          </w:p>
          <w:p w:rsidR="00DC7432" w:rsidRPr="00C75F55" w:rsidRDefault="00DC7432">
            <w:pPr>
              <w:widowControl/>
              <w:suppressAutoHyphens w:val="0"/>
              <w:spacing w:before="280" w:after="280"/>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This method pushes an item onto the top of this stack.</w:t>
            </w:r>
          </w:p>
        </w:tc>
      </w:tr>
      <w:tr w:rsidR="00DC7432" w:rsidRPr="00C75F55" w:rsidTr="00DC7432">
        <w:tc>
          <w:tcPr>
            <w:tcW w:w="50" w:type="dxa"/>
            <w:gridSpan w:val="2"/>
            <w:tcMar>
              <w:top w:w="15" w:type="dxa"/>
              <w:left w:w="15" w:type="dxa"/>
              <w:bottom w:w="15" w:type="dxa"/>
              <w:right w:w="15" w:type="dxa"/>
            </w:tcMar>
            <w:vAlign w:val="center"/>
          </w:tcPr>
          <w:p w:rsidR="00DC7432" w:rsidRPr="00C75F55" w:rsidRDefault="00DC7432">
            <w:pPr>
              <w:widowControl/>
              <w:suppressAutoHyphens w:val="0"/>
              <w:snapToGrid w:val="0"/>
              <w:rPr>
                <w:rFonts w:ascii="Times New Roman" w:eastAsia="Times New Roman" w:hAnsi="Times New Roman" w:cs="Times New Roman"/>
                <w:b/>
                <w:bCs/>
                <w:kern w:val="2"/>
                <w:lang w:val="en-US" w:eastAsia="en-US" w:bidi="te-IN"/>
              </w:rPr>
            </w:pPr>
          </w:p>
        </w:tc>
        <w:tc>
          <w:tcPr>
            <w:tcW w:w="9159" w:type="dxa"/>
            <w:gridSpan w:val="2"/>
            <w:tcMar>
              <w:top w:w="15" w:type="dxa"/>
              <w:left w:w="15" w:type="dxa"/>
              <w:bottom w:w="15" w:type="dxa"/>
              <w:right w:w="15" w:type="dxa"/>
            </w:tcMar>
            <w:vAlign w:val="center"/>
          </w:tcPr>
          <w:p w:rsidR="00DC7432" w:rsidRPr="00C75F55" w:rsidRDefault="007F5BB8">
            <w:pPr>
              <w:widowControl/>
              <w:suppressAutoHyphens w:val="0"/>
              <w:rPr>
                <w:b/>
                <w:bCs/>
                <w:kern w:val="2"/>
              </w:rPr>
            </w:pPr>
            <w:hyperlink r:id="rId104" w:history="1">
              <w:r w:rsidR="00DC7432" w:rsidRPr="00C75F55">
                <w:rPr>
                  <w:rStyle w:val="Hyperlink"/>
                  <w:b/>
                  <w:bCs/>
                </w:rPr>
                <w:t>int search(Object o)</w:t>
              </w:r>
            </w:hyperlink>
          </w:p>
          <w:p w:rsidR="00DC7432" w:rsidRPr="00C75F55" w:rsidRDefault="00DC7432">
            <w:pPr>
              <w:widowControl/>
              <w:suppressAutoHyphens w:val="0"/>
              <w:rPr>
                <w:b/>
                <w:bCs/>
              </w:rPr>
            </w:pPr>
          </w:p>
          <w:p w:rsidR="00DC7432" w:rsidRPr="00C75F55" w:rsidRDefault="00DC7432">
            <w:pPr>
              <w:widowControl/>
              <w:suppressAutoHyphens w:val="0"/>
              <w:rPr>
                <w:rFonts w:ascii="Times New Roman" w:hAnsi="Times New Roman" w:cs="Times New Roman"/>
                <w:kern w:val="2"/>
              </w:rPr>
            </w:pPr>
            <w:r w:rsidRPr="00C75F55">
              <w:rPr>
                <w:rFonts w:ascii="Times New Roman" w:eastAsia="Times New Roman" w:hAnsi="Times New Roman" w:cs="Times New Roman"/>
                <w:lang w:val="en-US" w:eastAsia="en-US" w:bidi="te-IN"/>
              </w:rPr>
              <w:t>This method returns the 1-based position where an object is on this stack.</w:t>
            </w:r>
          </w:p>
        </w:tc>
      </w:tr>
    </w:tbl>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kern w:val="2"/>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 xml:space="preserve">Stack &lt;String&gt;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Stack&lt;String&gt;();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"C"</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"books in the Rack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"Top book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.peek());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"Removed Book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"Removed Book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"Current books in the Rack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143CF3" w:rsidRDefault="00143CF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lang w:val="en-US" w:eastAsia="en-US" w:bidi="te-IN"/>
        </w:rPr>
      </w:pPr>
      <w:r w:rsidRPr="00C75F55">
        <w:rPr>
          <w:rFonts w:ascii="Times New Roman" w:hAnsi="Times New Roman" w:cs="Times New Roman"/>
          <w:b/>
          <w:bCs/>
          <w:color w:val="000000"/>
          <w:lang w:val="en-US" w:eastAsia="en-US" w:bidi="te-IN"/>
        </w:rPr>
        <w:t>Program is to remove stack elements one by one.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Stack&lt;String&gt;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Stack&lt;String&gt;();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"C"</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.push(</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00143CF3">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bookRack</w:t>
      </w:r>
      <w:r w:rsidRPr="00C75F55">
        <w:rPr>
          <w:rFonts w:ascii="Times New Roman" w:hAnsi="Times New Roman" w:cs="Times New Roman"/>
          <w:color w:val="000000"/>
          <w:lang w:val="en-US" w:eastAsia="en-US" w:bidi="te-IN"/>
        </w:rPr>
        <w:t>.pop();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book</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143CF3" w:rsidRDefault="00143CF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HashSet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uses hashtable to store the elements.It extends AbstractSet class and implements Set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contains unique elements only.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Difference between List and 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List can contain duplicate elements whereas Set contains unique elements only.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Hierarchy of HashSet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74112" behindDoc="0" locked="0" layoutInCell="1" allowOverlap="1">
            <wp:simplePos x="0" y="0"/>
            <wp:positionH relativeFrom="column">
              <wp:align>center</wp:align>
            </wp:positionH>
            <wp:positionV relativeFrom="paragraph">
              <wp:posOffset>0</wp:posOffset>
            </wp:positionV>
            <wp:extent cx="1923415" cy="3161665"/>
            <wp:effectExtent l="19050" t="0" r="63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srcRect/>
                    <a:stretch>
                      <a:fillRect/>
                    </a:stretch>
                  </pic:blipFill>
                  <pic:spPr bwMode="auto">
                    <a:xfrm>
                      <a:off x="0" y="0"/>
                      <a:ext cx="1923415" cy="3161665"/>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vertAlign w:val="superscript"/>
        </w:rPr>
      </w:pPr>
      <w:r w:rsidRPr="00C75F55">
        <w:rPr>
          <w:rFonts w:ascii="Times New Roman" w:hAnsi="Times New Roman" w:cs="Times New Roman"/>
          <w:b/>
          <w:bCs/>
        </w:rPr>
        <w:t>Example of HashSet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java.util.HashSet;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HashSet&lt;String&gt;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HashSet&lt;String&gt;();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Iterator&lt;String&gt;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lastRenderedPageBreak/>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rPr>
        <w:t>O/P: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Vijay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Ajay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Ravi</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TreeSet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TreeSet class implements the Set interface that uses a tree for storage. It inherits AbstractSet class and implements NavigableSet interface. The objects of TreeSet class are stored in ascending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Contains unique elements only like HashSet.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Access and retrieval times are quiet fast.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Maintains ascending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java.util.TreeSet;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3F7F5F"/>
        </w:rPr>
        <w:t>// Creating and adding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TreeSet&lt;String&gt;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TreeSet&lt;String&gt;();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"Ajay"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Traversing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Iterator&lt;String&gt;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Map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A map contains values based on the key i.e. key and value pair.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Each pair is known as an entry.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Map contains only unique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Commonly used methods of Map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 xml:space="preserve">public Object put(object  key,Object value): </w:t>
      </w:r>
      <w:r w:rsidRPr="00C75F55">
        <w:rPr>
          <w:rFonts w:ascii="Times New Roman" w:hAnsi="Times New Roman" w:cs="Times New Roman"/>
        </w:rPr>
        <w:t>is used to insert an entry in this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public void putAll(Map map):</w:t>
      </w:r>
      <w:r w:rsidRPr="00C75F55">
        <w:rPr>
          <w:rFonts w:ascii="Times New Roman" w:hAnsi="Times New Roman" w:cs="Times New Roman"/>
        </w:rPr>
        <w:t xml:space="preserve"> is used to insert the specified map in this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public Object remove(object key):</w:t>
      </w:r>
      <w:r w:rsidRPr="00C75F55">
        <w:rPr>
          <w:rFonts w:ascii="Times New Roman" w:hAnsi="Times New Roman" w:cs="Times New Roman"/>
        </w:rPr>
        <w:t xml:space="preserve"> is used to delete an entry for the specified key.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lastRenderedPageBreak/>
        <w:t xml:space="preserve">    </w:t>
      </w:r>
      <w:r w:rsidRPr="00C75F55">
        <w:rPr>
          <w:rFonts w:ascii="Times New Roman" w:hAnsi="Times New Roman" w:cs="Times New Roman"/>
          <w:b/>
          <w:bCs/>
        </w:rPr>
        <w:t>public Object get(Object key):</w:t>
      </w:r>
      <w:r w:rsidRPr="00C75F55">
        <w:rPr>
          <w:rFonts w:ascii="Times New Roman" w:hAnsi="Times New Roman" w:cs="Times New Roman"/>
        </w:rPr>
        <w:t xml:space="preserve"> is used to return the value for the specified key.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 xml:space="preserve">public boolean containsKey(Object key): </w:t>
      </w:r>
      <w:r w:rsidRPr="00C75F55">
        <w:rPr>
          <w:rFonts w:ascii="Times New Roman" w:hAnsi="Times New Roman" w:cs="Times New Roman"/>
        </w:rPr>
        <w:t xml:space="preserve"> is used to search the specified key from this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b/>
          <w:bCs/>
        </w:rPr>
        <w:t>public boolean containsValue(Object value):</w:t>
      </w:r>
      <w:r w:rsidRPr="00C75F55">
        <w:rPr>
          <w:rFonts w:ascii="Times New Roman" w:hAnsi="Times New Roman" w:cs="Times New Roman"/>
        </w:rPr>
        <w:t xml:space="preserve"> is used to search the specified value from this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firstLine="720"/>
        <w:jc w:val="both"/>
        <w:rPr>
          <w:rFonts w:ascii="Times New Roman" w:hAnsi="Times New Roman" w:cs="Times New Roman"/>
        </w:rPr>
      </w:pPr>
      <w:r w:rsidRPr="00C75F55">
        <w:rPr>
          <w:rFonts w:ascii="Times New Roman" w:hAnsi="Times New Roman" w:cs="Times New Roman"/>
        </w:rPr>
        <w:t>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public Set keySet():  </w:t>
      </w:r>
      <w:r w:rsidRPr="00C75F55">
        <w:rPr>
          <w:rFonts w:ascii="Times New Roman" w:hAnsi="Times New Roman" w:cs="Times New Roman"/>
        </w:rPr>
        <w:t>returns the Set view containing all the keys.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public Set entrySet():  </w:t>
      </w:r>
      <w:r w:rsidRPr="00C75F55">
        <w:rPr>
          <w:rFonts w:ascii="Times New Roman" w:hAnsi="Times New Roman" w:cs="Times New Roman"/>
        </w:rPr>
        <w:t>returns the Set view containing all the keys and values.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HashMap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A HashMap contains values based on the key. It implements the Map interface and extends </w:t>
      </w:r>
      <w:r w:rsidRPr="00C75F55">
        <w:rPr>
          <w:rFonts w:ascii="Times New Roman" w:hAnsi="Times New Roman" w:cs="Times New Roman"/>
          <w:b/>
          <w:bCs/>
        </w:rPr>
        <w:t>AbstractMap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contains only unique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may have one null key and multiple null values.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maintains no order.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Difference between HashSet and HashMap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HashSet contains only values whereas HashMap contains entry(key and value).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Hierarchy of HashMap class:</w:t>
      </w: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Pr>
          <w:noProof/>
          <w:lang w:val="en-US" w:eastAsia="en-US" w:bidi="ar-SA"/>
        </w:rPr>
        <w:drawing>
          <wp:anchor distT="0" distB="0" distL="114935" distR="114935" simplePos="0" relativeHeight="251672064" behindDoc="0" locked="0" layoutInCell="1" allowOverlap="1">
            <wp:simplePos x="0" y="0"/>
            <wp:positionH relativeFrom="column">
              <wp:align>center</wp:align>
            </wp:positionH>
            <wp:positionV relativeFrom="paragraph">
              <wp:posOffset>160655</wp:posOffset>
            </wp:positionV>
            <wp:extent cx="2101215" cy="1663700"/>
            <wp:effectExtent l="1905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srcRect/>
                    <a:stretch>
                      <a:fillRect/>
                    </a:stretch>
                  </pic:blipFill>
                  <pic:spPr bwMode="auto">
                    <a:xfrm>
                      <a:off x="0" y="0"/>
                      <a:ext cx="2101215" cy="166370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Non generic Example for HashMap  ( any key and any value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.put(</w:t>
      </w:r>
      <w:r w:rsidRPr="00C75F55">
        <w:rPr>
          <w:rFonts w:ascii="Times New Roman" w:hAnsi="Times New Roman" w:cs="Times New Roman"/>
          <w:color w:val="2A00FF"/>
          <w:lang w:val="en-US" w:eastAsia="en-US" w:bidi="te-IN"/>
        </w:rPr>
        <w:t>"hello"</w:t>
      </w:r>
      <w:r w:rsidRPr="00C75F55">
        <w:rPr>
          <w:rFonts w:ascii="Times New Roman" w:hAnsi="Times New Roman" w:cs="Times New Roman"/>
          <w:color w:val="000000"/>
          <w:lang w:val="en-US" w:eastAsia="en-US" w:bidi="te-IN"/>
        </w:rPr>
        <w:t>, 1);</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rPr>
      </w:pPr>
      <w:r w:rsidRPr="00C75F55">
        <w:rPr>
          <w:rFonts w:ascii="Times New Roman" w:hAnsi="Times New Roman" w:cs="Times New Roman"/>
          <w:b/>
          <w:bCs/>
          <w:color w:val="000000"/>
          <w:lang w:val="en-US" w:eastAsia="en-US" w:bidi="te-IN"/>
        </w:rPr>
        <w:t>Generic HashMap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java.util.Stack;</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.put(2,</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Another Example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 1;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&lt;=10;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.put(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"java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//both key and value pair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 1;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xml:space="preserve"> &lt;=10; </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i</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6A3E3E"/>
          <w:shd w:val="clear" w:color="auto" w:fill="C0C0C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2E2414" w:rsidP="002E2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2E2414">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00DC7432" w:rsidRPr="002E2414">
        <w:rPr>
          <w:rFonts w:ascii="Times New Roman" w:hAnsi="Times New Roman" w:cs="Times New Roman"/>
          <w:color w:val="000000"/>
          <w:lang w:val="en-US" w:eastAsia="en-US" w:bidi="te-IN"/>
        </w:rPr>
        <w:t>hmap</w:t>
      </w:r>
      <w:r w:rsidR="00DC7432" w:rsidRPr="00C75F55">
        <w:rPr>
          <w:rFonts w:ascii="Times New Roman" w:hAnsi="Times New Roman" w:cs="Times New Roman"/>
          <w:color w:val="000000"/>
          <w:lang w:val="en-US" w:eastAsia="en-US" w:bidi="te-IN"/>
        </w:rPr>
        <w:t xml:space="preserve">.put(1, </w:t>
      </w:r>
      <w:r w:rsidR="00DC7432" w:rsidRPr="002E2414">
        <w:rPr>
          <w:rFonts w:ascii="Times New Roman" w:hAnsi="Times New Roman" w:cs="Times New Roman"/>
          <w:color w:val="000000"/>
          <w:lang w:val="en-US" w:eastAsia="en-US" w:bidi="te-IN"/>
        </w:rPr>
        <w:t>"java"</w:t>
      </w:r>
      <w:r w:rsidR="00DC7432"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.put(2, </w:t>
      </w:r>
      <w:r w:rsidRPr="002E2414">
        <w:rPr>
          <w:rFonts w:ascii="Times New Roman" w:hAnsi="Times New Roman" w:cs="Times New Roman"/>
          <w:color w:val="000000"/>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.put(3, </w:t>
      </w:r>
      <w:r w:rsidRPr="002E2414">
        <w:rPr>
          <w:rFonts w:ascii="Times New Roman" w:hAnsi="Times New Roman" w:cs="Times New Roman"/>
          <w:color w:val="000000"/>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.put(4, </w:t>
      </w:r>
      <w:r w:rsidRPr="002E2414">
        <w:rPr>
          <w:rFonts w:ascii="Times New Roman" w:hAnsi="Times New Roman" w:cs="Times New Roman"/>
          <w:color w:val="000000"/>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2E2414">
        <w:rPr>
          <w:rFonts w:ascii="Times New Roman" w:hAnsi="Times New Roman" w:cs="Times New Roman"/>
          <w:color w:val="000000"/>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Set&lt;Integer&gt; </w:t>
      </w:r>
      <w:r w:rsidRPr="00C75F55">
        <w:rPr>
          <w:rFonts w:ascii="Times New Roman" w:hAnsi="Times New Roman" w:cs="Times New Roman"/>
          <w:color w:val="6A3E3E"/>
          <w:lang w:val="en-US" w:eastAsia="en-US" w:bidi="te-IN"/>
        </w:rPr>
        <w:t>keys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.keySet();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Iterator&lt;Integer&gt;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keys</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Integer </w:t>
      </w:r>
      <w:r w:rsidRPr="00C75F55">
        <w:rPr>
          <w:rFonts w:ascii="Times New Roman" w:hAnsi="Times New Roman" w:cs="Times New Roman"/>
          <w:color w:val="6A3E3E"/>
          <w:lang w:val="en-US" w:eastAsia="en-US" w:bidi="te-IN"/>
        </w:rPr>
        <w:t>nextKey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.get(</w:t>
      </w:r>
      <w:r w:rsidRPr="00C75F55">
        <w:rPr>
          <w:rFonts w:ascii="Times New Roman" w:hAnsi="Times New Roman" w:cs="Times New Roman"/>
          <w:color w:val="6A3E3E"/>
          <w:lang w:val="en-US" w:eastAsia="en-US" w:bidi="te-IN"/>
        </w:rPr>
        <w:t>nextKey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java.util.Map.Entry;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Set &lt;Entry&lt;Integer, String&gt;&gt; </w:t>
      </w:r>
      <w:r w:rsidRPr="00C75F55">
        <w:rPr>
          <w:rFonts w:ascii="Times New Roman" w:hAnsi="Times New Roman" w:cs="Times New Roman"/>
          <w:color w:val="6A3E3E"/>
          <w:lang w:val="en-US" w:eastAsia="en-US" w:bidi="te-IN"/>
        </w:rPr>
        <w:t>entrySet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u w:val="single"/>
          <w:lang w:val="en-US" w:eastAsia="en-US" w:bidi="te-IN"/>
        </w:rPr>
        <w:t>entrySet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 xml:space="preserve">Iterator&lt;Entry&lt;Integer, String&gt;&gt;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entrySet</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Entry&lt;Integer, String&gt; </w:t>
      </w:r>
      <w:r w:rsidRPr="00C75F55">
        <w:rPr>
          <w:rFonts w:ascii="Times New Roman" w:hAnsi="Times New Roman" w:cs="Times New Roman"/>
          <w:color w:val="6A3E3E"/>
          <w:lang w:val="en-US" w:eastAsia="en-US" w:bidi="te-IN"/>
        </w:rPr>
        <w:t>nextEntry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Integer </w:t>
      </w:r>
      <w:r w:rsidRPr="00C75F55">
        <w:rPr>
          <w:rFonts w:ascii="Times New Roman" w:hAnsi="Times New Roman" w:cs="Times New Roman"/>
          <w:color w:val="6A3E3E"/>
          <w:lang w:val="en-US" w:eastAsia="en-US" w:bidi="te-IN"/>
        </w:rPr>
        <w:t>key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nextEntry</w:t>
      </w:r>
      <w:r w:rsidRPr="00C75F55">
        <w:rPr>
          <w:rFonts w:ascii="Times New Roman" w:hAnsi="Times New Roman" w:cs="Times New Roman"/>
          <w:color w:val="000000"/>
          <w:lang w:val="en-US" w:eastAsia="en-US" w:bidi="te-IN"/>
        </w:rPr>
        <w:t>.getKey();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nextEntry</w:t>
      </w:r>
      <w:r w:rsidRPr="00C75F55">
        <w:rPr>
          <w:rFonts w:ascii="Times New Roman" w:hAnsi="Times New Roman" w:cs="Times New Roman"/>
          <w:color w:val="000000"/>
          <w:lang w:val="en-US" w:eastAsia="en-US" w:bidi="te-IN"/>
        </w:rPr>
        <w:t>.getValue();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key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.containsKey(4)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.get(4);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value</w:t>
      </w:r>
      <w:r w:rsidRPr="00C75F55">
        <w:rPr>
          <w:rFonts w:ascii="Times New Roman" w:hAnsi="Times New Roman" w:cs="Times New Roman"/>
          <w:color w:val="000000"/>
          <w:lang w:val="en-US" w:eastAsia="en-US" w:bidi="te-IN"/>
        </w:rPr>
        <w:t>.equals(</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.replace(4,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Replacing element value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java.util.HashMap;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HashMap&lt;Integer, String&gt; </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HashMap&lt;Integer, 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.put(1, </w:t>
      </w:r>
      <w:r w:rsidRPr="00C75F55">
        <w:rPr>
          <w:rFonts w:ascii="Times New Roman" w:hAnsi="Times New Roman" w:cs="Times New Roman"/>
          <w:color w:val="2A00FF"/>
          <w:lang w:val="en-US" w:eastAsia="en-US" w:bidi="te-IN"/>
        </w:rPr>
        <w:t>"java"</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.put(2, </w:t>
      </w:r>
      <w:r w:rsidRPr="00C75F55">
        <w:rPr>
          <w:rFonts w:ascii="Times New Roman" w:hAnsi="Times New Roman" w:cs="Times New Roman"/>
          <w:color w:val="2A00FF"/>
          <w:lang w:val="en-US" w:eastAsia="en-US" w:bidi="te-IN"/>
        </w:rPr>
        <w:t>"hadoop"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.put(3, </w:t>
      </w:r>
      <w:r w:rsidRPr="00C75F55">
        <w:rPr>
          <w:rFonts w:ascii="Times New Roman" w:hAnsi="Times New Roman" w:cs="Times New Roman"/>
          <w:color w:val="2A00FF"/>
          <w:lang w:val="en-US" w:eastAsia="en-US" w:bidi="te-IN"/>
        </w:rPr>
        <w:t>"oracle"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.put(5,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.containsKey(4)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 xml:space="preserve">.replace(4, </w:t>
      </w:r>
      <w:r w:rsidRPr="00C75F55">
        <w:rPr>
          <w:rFonts w:ascii="Times New Roman" w:hAnsi="Times New Roman" w:cs="Times New Roman"/>
          <w:color w:val="2A00FF"/>
          <w:lang w:val="en-US" w:eastAsia="en-US" w:bidi="te-IN"/>
        </w:rPr>
        <w:t>"unix"</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"linux"</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replaced"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"failed to  replace"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hmap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bCs/>
          <w:color w:val="000000"/>
        </w:rPr>
        <w:t>Database  properties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java.util.HashMap;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HashMap&lt;String,String&gt; dataBase</w:t>
      </w:r>
      <w:r w:rsidRPr="00C75F55">
        <w:rPr>
          <w:rFonts w:ascii="Times New Roman" w:hAnsi="Times New Roman" w:cs="Times New Roman"/>
          <w:color w:val="6A3E3E"/>
        </w:rPr>
        <w:t>properties</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HashMap&lt;String,String&gt;();</w:t>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"user"</w:t>
      </w:r>
      <w:r w:rsidRPr="00C75F55">
        <w:rPr>
          <w:rFonts w:ascii="Times New Roman" w:hAnsi="Times New Roman" w:cs="Times New Roman"/>
          <w:color w:val="000000"/>
        </w:rPr>
        <w:t xml:space="preserve">, </w:t>
      </w:r>
      <w:r w:rsidRPr="00C75F55">
        <w:rPr>
          <w:rFonts w:ascii="Times New Roman" w:hAnsi="Times New Roman" w:cs="Times New Roman"/>
          <w:color w:val="2A00FF"/>
        </w:rPr>
        <w:t>"demo"</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"path"</w:t>
      </w:r>
      <w:r w:rsidRPr="00C75F55">
        <w:rPr>
          <w:rFonts w:ascii="Times New Roman" w:hAnsi="Times New Roman" w:cs="Times New Roman"/>
          <w:color w:val="000000"/>
        </w:rPr>
        <w:t xml:space="preserve">, </w:t>
      </w:r>
      <w:r w:rsidRPr="00C75F55">
        <w:rPr>
          <w:rFonts w:ascii="Times New Roman" w:hAnsi="Times New Roman" w:cs="Times New Roman"/>
          <w:color w:val="2A00FF"/>
        </w:rPr>
        <w:t>"/home/demo"</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"host"</w:t>
      </w:r>
      <w:r w:rsidRPr="00C75F55">
        <w:rPr>
          <w:rFonts w:ascii="Times New Roman" w:hAnsi="Times New Roman" w:cs="Times New Roman"/>
          <w:color w:val="000000"/>
        </w:rPr>
        <w:t xml:space="preserve">, </w:t>
      </w:r>
      <w:r w:rsidRPr="00C75F55">
        <w:rPr>
          <w:rFonts w:ascii="Times New Roman" w:hAnsi="Times New Roman" w:cs="Times New Roman"/>
          <w:color w:val="2A00FF"/>
        </w:rPr>
        <w:t>"160.10.20.3"</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"dbname"</w:t>
      </w:r>
      <w:r w:rsidRPr="00C75F55">
        <w:rPr>
          <w:rFonts w:ascii="Times New Roman" w:hAnsi="Times New Roman" w:cs="Times New Roman"/>
          <w:color w:val="000000"/>
        </w:rPr>
        <w:t xml:space="preserve">, </w:t>
      </w:r>
      <w:r w:rsidRPr="00C75F55">
        <w:rPr>
          <w:rFonts w:ascii="Times New Roman" w:hAnsi="Times New Roman" w:cs="Times New Roman"/>
          <w:color w:val="2A00FF"/>
        </w:rPr>
        <w:t>"student"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"uid"</w:t>
      </w:r>
      <w:r w:rsidRPr="00C75F55">
        <w:rPr>
          <w:rFonts w:ascii="Times New Roman" w:hAnsi="Times New Roman" w:cs="Times New Roman"/>
          <w:color w:val="000000"/>
        </w:rPr>
        <w:t xml:space="preserve">, </w:t>
      </w:r>
      <w:r w:rsidRPr="00C75F55">
        <w:rPr>
          <w:rFonts w:ascii="Times New Roman" w:hAnsi="Times New Roman" w:cs="Times New Roman"/>
          <w:color w:val="2A00FF"/>
        </w:rPr>
        <w:t>"root"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dataBase</w:t>
      </w:r>
      <w:r w:rsidRPr="00C75F55">
        <w:rPr>
          <w:rFonts w:ascii="Times New Roman" w:hAnsi="Times New Roman" w:cs="Times New Roman"/>
          <w:color w:val="6A3E3E"/>
        </w:rPr>
        <w:t>properties</w:t>
      </w:r>
      <w:r w:rsidRPr="00C75F55">
        <w:rPr>
          <w:rFonts w:ascii="Times New Roman" w:hAnsi="Times New Roman" w:cs="Times New Roman"/>
          <w:color w:val="000000"/>
        </w:rPr>
        <w:t>.put(</w:t>
      </w:r>
      <w:r w:rsidRPr="00C75F55">
        <w:rPr>
          <w:rFonts w:ascii="Times New Roman" w:hAnsi="Times New Roman" w:cs="Times New Roman"/>
          <w:color w:val="2A00FF"/>
        </w:rPr>
        <w:t>"pwd"</w:t>
      </w:r>
      <w:r w:rsidRPr="00C75F55">
        <w:rPr>
          <w:rFonts w:ascii="Times New Roman" w:hAnsi="Times New Roman" w:cs="Times New Roman"/>
          <w:color w:val="000000"/>
        </w:rPr>
        <w:t xml:space="preserve">, </w:t>
      </w:r>
      <w:r w:rsidRPr="00C75F55">
        <w:rPr>
          <w:rFonts w:ascii="Times New Roman" w:hAnsi="Times New Roman" w:cs="Times New Roman"/>
          <w:color w:val="2A00FF"/>
        </w:rPr>
        <w:t>"admin123"</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uidValue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"uid"</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pwdValue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"pwd"</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pathValue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"path"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 xml:space="preserve">      String </w:t>
      </w:r>
      <w:r w:rsidRPr="00C75F55">
        <w:rPr>
          <w:rFonts w:ascii="Times New Roman" w:hAnsi="Times New Roman" w:cs="Times New Roman"/>
          <w:color w:val="6A3E3E"/>
        </w:rPr>
        <w:t>userValue</w:t>
      </w:r>
      <w:r w:rsidRPr="00C75F55">
        <w:rPr>
          <w:rFonts w:ascii="Times New Roman" w:hAnsi="Times New Roman" w:cs="Times New Roman"/>
          <w:color w:val="000000"/>
        </w:rPr>
        <w:t xml:space="preserve"> = dataBase</w:t>
      </w:r>
      <w:r w:rsidRPr="00C75F55">
        <w:rPr>
          <w:rFonts w:ascii="Times New Roman" w:hAnsi="Times New Roman" w:cs="Times New Roman"/>
          <w:color w:val="6A3E3E"/>
        </w:rPr>
        <w:t>properties</w:t>
      </w:r>
      <w:r w:rsidRPr="00C75F55">
        <w:rPr>
          <w:rFonts w:ascii="Times New Roman" w:hAnsi="Times New Roman" w:cs="Times New Roman"/>
          <w:color w:val="000000"/>
        </w:rPr>
        <w:t>.get(</w:t>
      </w:r>
      <w:r w:rsidRPr="00C75F55">
        <w:rPr>
          <w:rFonts w:ascii="Times New Roman" w:hAnsi="Times New Roman" w:cs="Times New Roman"/>
          <w:color w:val="2A00FF"/>
        </w:rPr>
        <w:t>"user"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uidValue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pwdValue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pathValue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userValue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(dataBase</w:t>
      </w:r>
      <w:r w:rsidRPr="00C75F55">
        <w:rPr>
          <w:rFonts w:ascii="Times New Roman" w:hAnsi="Times New Roman" w:cs="Times New Roman"/>
          <w:color w:val="6A3E3E"/>
        </w:rPr>
        <w:t>properties</w:t>
      </w:r>
      <w:r w:rsidRPr="00C75F55">
        <w:rPr>
          <w:rFonts w:ascii="Times New Roman" w:hAnsi="Times New Roman" w:cs="Times New Roman"/>
          <w:color w:val="000000"/>
        </w:rPr>
        <w:t>.toString());</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Hashtable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Hashtable class implements a Map inetrface, which maps keys to values. It inherits Dictionary class and implements the Map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Hashtable is an array of list. Each list is known as a bucket. The position of bucket is identified by calling the hashcode() method. A Hashtable contains values based on the key.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contains only unique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may have not have any null key or value.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synchronized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java.util.Hashtable;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java.util.TreeSet;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Hashtable&lt;Integer, String&gt; </w:t>
      </w:r>
      <w:r w:rsidRPr="00C75F55">
        <w:rPr>
          <w:rFonts w:ascii="Times New Roman" w:hAnsi="Times New Roman" w:cs="Times New Roman"/>
          <w:color w:val="6A3E3E"/>
        </w:rPr>
        <w:t>hm</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Hashtable&lt;Integer, 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.put(100, </w:t>
      </w:r>
      <w:r w:rsidRPr="00C75F55">
        <w:rPr>
          <w:rFonts w:ascii="Times New Roman" w:hAnsi="Times New Roman" w:cs="Times New Roman"/>
          <w:color w:val="2A00FF"/>
        </w:rPr>
        <w:t>"Amit"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.put(102, </w:t>
      </w:r>
      <w:r w:rsidRPr="00C75F55">
        <w:rPr>
          <w:rFonts w:ascii="Times New Roman" w:hAnsi="Times New Roman" w:cs="Times New Roman"/>
          <w:color w:val="2A00FF"/>
        </w:rPr>
        <w:t>"Ravi"</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.put(101, </w:t>
      </w:r>
      <w:r w:rsidRPr="00C75F55">
        <w:rPr>
          <w:rFonts w:ascii="Times New Roman" w:hAnsi="Times New Roman" w:cs="Times New Roman"/>
          <w:color w:val="2A00FF"/>
        </w:rPr>
        <w:t>"Vijay"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hm</w:t>
      </w:r>
      <w:r w:rsidRPr="00C75F55">
        <w:rPr>
          <w:rFonts w:ascii="Times New Roman" w:hAnsi="Times New Roman" w:cs="Times New Roman"/>
          <w:color w:val="000000"/>
        </w:rPr>
        <w:t xml:space="preserve">.put(103, </w:t>
      </w:r>
      <w:r w:rsidRPr="00C75F55">
        <w:rPr>
          <w:rFonts w:ascii="Times New Roman" w:hAnsi="Times New Roman" w:cs="Times New Roman"/>
          <w:color w:val="2A00FF"/>
        </w:rPr>
        <w:t>"Rahul"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for</w:t>
      </w:r>
      <w:r w:rsidRPr="00C75F55">
        <w:rPr>
          <w:rFonts w:ascii="Times New Roman" w:hAnsi="Times New Roman" w:cs="Times New Roman"/>
          <w:color w:val="000000"/>
        </w:rPr>
        <w:t xml:space="preserve"> (Map.Entry </w:t>
      </w:r>
      <w:r w:rsidRPr="00C75F55">
        <w:rPr>
          <w:rFonts w:ascii="Times New Roman" w:hAnsi="Times New Roman" w:cs="Times New Roman"/>
          <w:color w:val="6A3E3E"/>
        </w:rPr>
        <w:t>m</w:t>
      </w:r>
      <w:r w:rsidRPr="00C75F55">
        <w:rPr>
          <w:rFonts w:ascii="Times New Roman" w:hAnsi="Times New Roman" w:cs="Times New Roman"/>
          <w:color w:val="000000"/>
        </w:rPr>
        <w:t xml:space="preserve"> : </w:t>
      </w:r>
      <w:r w:rsidRPr="00C75F55">
        <w:rPr>
          <w:rFonts w:ascii="Times New Roman" w:hAnsi="Times New Roman" w:cs="Times New Roman"/>
          <w:color w:val="6A3E3E"/>
        </w:rPr>
        <w:t>hm</w:t>
      </w:r>
      <w:r w:rsidRPr="00C75F55">
        <w:rPr>
          <w:rFonts w:ascii="Times New Roman" w:hAnsi="Times New Roman" w:cs="Times New Roman"/>
          <w:color w:val="000000"/>
        </w:rPr>
        <w:t>.entrySet())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m</w:t>
      </w:r>
      <w:r w:rsidRPr="00C75F55">
        <w:rPr>
          <w:rFonts w:ascii="Times New Roman" w:hAnsi="Times New Roman" w:cs="Times New Roman"/>
          <w:color w:val="000000"/>
        </w:rPr>
        <w:t xml:space="preserve">.getKey() + </w:t>
      </w:r>
      <w:r w:rsidRPr="00C75F55">
        <w:rPr>
          <w:rFonts w:ascii="Times New Roman" w:hAnsi="Times New Roman" w:cs="Times New Roman"/>
          <w:color w:val="2A00FF"/>
        </w:rPr>
        <w:t>" "</w:t>
      </w:r>
      <w:r w:rsidRPr="00C75F55">
        <w:rPr>
          <w:rFonts w:ascii="Times New Roman" w:hAnsi="Times New Roman" w:cs="Times New Roman"/>
          <w:color w:val="000000"/>
        </w:rPr>
        <w:t xml:space="preserve"> + </w:t>
      </w:r>
      <w:r w:rsidRPr="00C75F55">
        <w:rPr>
          <w:rFonts w:ascii="Times New Roman" w:hAnsi="Times New Roman" w:cs="Times New Roman"/>
          <w:color w:val="6A3E3E"/>
        </w:rPr>
        <w:t>m</w:t>
      </w:r>
      <w:r w:rsidRPr="00C75F55">
        <w:rPr>
          <w:rFonts w:ascii="Times New Roman" w:hAnsi="Times New Roman" w:cs="Times New Roman"/>
          <w:color w:val="000000"/>
        </w:rPr>
        <w:t>.getValue());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lastRenderedPageBreak/>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Difference between HashMap and Hashtable: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tbl>
      <w:tblPr>
        <w:tblW w:w="0" w:type="auto"/>
        <w:tblInd w:w="-37" w:type="dxa"/>
        <w:tblLayout w:type="fixed"/>
        <w:tblCellMar>
          <w:left w:w="10" w:type="dxa"/>
          <w:right w:w="10" w:type="dxa"/>
        </w:tblCellMar>
        <w:tblLook w:val="04A0"/>
      </w:tblPr>
      <w:tblGrid>
        <w:gridCol w:w="735"/>
        <w:gridCol w:w="4754"/>
        <w:gridCol w:w="4716"/>
      </w:tblGrid>
      <w:tr w:rsidR="00DC7432" w:rsidRPr="00C75F55" w:rsidTr="00DC7432">
        <w:tc>
          <w:tcPr>
            <w:tcW w:w="735"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b/>
                <w:bCs/>
              </w:rPr>
            </w:pPr>
            <w:r w:rsidRPr="00C75F55">
              <w:rPr>
                <w:rFonts w:ascii="Times New Roman" w:hAnsi="Times New Roman" w:cs="Times New Roman"/>
                <w:b/>
                <w:bCs/>
              </w:rPr>
              <w:t>S.No</w:t>
            </w:r>
          </w:p>
        </w:tc>
        <w:tc>
          <w:tcPr>
            <w:tcW w:w="4754"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b/>
                <w:bCs/>
              </w:rPr>
            </w:pPr>
            <w:r w:rsidRPr="00C75F55">
              <w:rPr>
                <w:rFonts w:ascii="Times New Roman" w:hAnsi="Times New Roman" w:cs="Times New Roman"/>
                <w:b/>
                <w:bCs/>
              </w:rPr>
              <w:t>HashMap</w:t>
            </w:r>
          </w:p>
        </w:tc>
        <w:tc>
          <w:tcPr>
            <w:tcW w:w="4716"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b/>
                <w:bCs/>
              </w:rPr>
              <w:t>Hashtable</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1.</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non synchronized. It is not-thread safe and can't be shared between many threads without proper synchronization code.</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synchronized. It is thread-safe and can be shared with many threads.</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eastAsia="Times New Roman" w:hAnsi="Times New Roman" w:cs="Times New Roman"/>
              </w:rPr>
            </w:pPr>
            <w:r w:rsidRPr="00C75F55">
              <w:rPr>
                <w:rFonts w:ascii="Times New Roman" w:hAnsi="Times New Roman" w:cs="Times New Roman"/>
              </w:rPr>
              <w:t>2.</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HashMap allows one null key and multiple null values.</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doesn't allow any null key or value.</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3.</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a new class introduced in JDK 1.2.</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a legacy class.</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4.</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fast.</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slow.</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5.</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kern w:val="2"/>
              </w:rPr>
            </w:pPr>
            <w:r w:rsidRPr="00C75F55">
              <w:rPr>
                <w:rFonts w:ascii="Times New Roman" w:hAnsi="Times New Roman" w:cs="Times New Roman"/>
              </w:rPr>
              <w:t>We can make the HashMap as synchronized by calling this code</w:t>
            </w:r>
          </w:p>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Map m = Collections.synchronizedMap(hashMap);</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internally synchronized and can't be unsynchronized.</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6.</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is traversed by Iterator.</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Hashtable is traversed by Enumerator and Iterator.</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7.</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Iterator in HashMap is fail-fast.</w:t>
            </w:r>
          </w:p>
        </w:tc>
        <w:tc>
          <w:tcPr>
            <w:tcW w:w="4716"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Enumerator in Hashtable is not fail-fast.</w:t>
            </w:r>
          </w:p>
        </w:tc>
      </w:tr>
      <w:tr w:rsidR="00DC7432" w:rsidRPr="00C75F55" w:rsidTr="00DC7432">
        <w:tc>
          <w:tcPr>
            <w:tcW w:w="735"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8.</w:t>
            </w:r>
          </w:p>
        </w:tc>
        <w:tc>
          <w:tcPr>
            <w:tcW w:w="4754" w:type="dxa"/>
            <w:tcBorders>
              <w:top w:val="nil"/>
              <w:left w:val="single" w:sz="2" w:space="0" w:color="000080"/>
              <w:bottom w:val="single" w:sz="2"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HashMap inherits AbstractMap class.</w:t>
            </w:r>
          </w:p>
        </w:tc>
        <w:tc>
          <w:tcPr>
            <w:tcW w:w="4716" w:type="dxa"/>
            <w:tcBorders>
              <w:top w:val="nil"/>
              <w:left w:val="single" w:sz="2" w:space="0" w:color="000080"/>
              <w:bottom w:val="single" w:sz="2" w:space="0" w:color="000080"/>
              <w:right w:val="single" w:sz="2" w:space="0" w:color="000080"/>
            </w:tcBorders>
            <w:shd w:val="clear" w:color="auto" w:fill="FFFFFF"/>
          </w:tcPr>
          <w:p w:rsidR="00DC7432" w:rsidRPr="00C75F55" w:rsidRDefault="00DC7432">
            <w:pPr>
              <w:pStyle w:val="Standard"/>
              <w:jc w:val="both"/>
              <w:rPr>
                <w:rFonts w:ascii="Times New Roman" w:hAnsi="Times New Roman" w:cs="Times New Roman"/>
                <w:kern w:val="2"/>
              </w:rPr>
            </w:pPr>
            <w:r w:rsidRPr="00C75F55">
              <w:rPr>
                <w:rFonts w:ascii="Times New Roman" w:hAnsi="Times New Roman" w:cs="Times New Roman"/>
              </w:rPr>
              <w:t>Hashtable inherits Dictionary class.</w:t>
            </w:r>
          </w:p>
          <w:p w:rsidR="00DC7432" w:rsidRPr="00C75F55" w:rsidRDefault="00DC7432">
            <w:pPr>
              <w:pStyle w:val="Standard"/>
              <w:jc w:val="both"/>
              <w:rPr>
                <w:rFonts w:ascii="Times New Roman" w:hAnsi="Times New Roman" w:cs="Times New Roman"/>
              </w:rPr>
            </w:pP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8C5443" w:rsidRDefault="008C5443"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Collections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collection class is used exclusively with static methods that operate on or return collections. It inherits Object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Collection class supports the polymorphic algorithms that operate on 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Collection class throws a NullPointerException if the collections or class objects provided to them are null.</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Collections class declaration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public class Collections extends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Methods of Java Collections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82" w:type="dxa"/>
        <w:tblLayout w:type="fixed"/>
        <w:tblCellMar>
          <w:left w:w="10" w:type="dxa"/>
          <w:right w:w="10" w:type="dxa"/>
        </w:tblCellMar>
        <w:tblLook w:val="04A0"/>
      </w:tblPr>
      <w:tblGrid>
        <w:gridCol w:w="5580"/>
        <w:gridCol w:w="4235"/>
      </w:tblGrid>
      <w:tr w:rsidR="00DC7432" w:rsidRPr="00C75F55" w:rsidTr="00DC7432">
        <w:tc>
          <w:tcPr>
            <w:tcW w:w="5580"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Method</w:t>
            </w:r>
          </w:p>
        </w:tc>
        <w:tc>
          <w:tcPr>
            <w:tcW w:w="4235"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Description</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&lt;T&gt; boolean addAll(Collection&lt;? super T&gt; c, T... elements)</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add all of the specified elements to the specified collection.</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&lt;T&gt; Queue&lt;T&gt; asLifoQueue(Deque&lt;T&gt; deque)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 xml:space="preserve">It is used to return a view of a Deque as a </w:t>
            </w:r>
            <w:r w:rsidRPr="00C75F55">
              <w:rPr>
                <w:rFonts w:ascii="Times New Roman" w:hAnsi="Times New Roman" w:cs="Times New Roman"/>
              </w:rPr>
              <w:lastRenderedPageBreak/>
              <w:t>Last-In-First-Out (LIFO) Queue.</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lastRenderedPageBreak/>
              <w:t>static &lt;T&gt; int binarySearch(List&lt;? extends T&gt; list, T key, Comparator&lt;? super T&lt; c)</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search the specified list for the specified object using the binary search algorithm.</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&lt;E&gt; List&lt;E&gt; checkedList(List&lt;E&gt; list, Class&lt;E&gt; type)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a dynamically typesafe view of the specified list.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&lt;E&gt; Set&lt;E&gt; checkedSet(Set&lt;E&gt; s, Class&lt;E&gt; type)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a dynamically typesafe view of the specified set.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static&lt;E&gt; SortedSet&lt;E&gt;checkedSortedSet(SortedSet&lt;E&gt; s, Class&lt;E&gt; type)</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a dynamically typesafe view of the specified sorted set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void reverse(List&lt;?&gt; list)</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reverse the order of the elements in the specified list.</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&lt;T&gt; T max(Collection&lt;? extends T&gt; coll, Comparator&lt;? super T&gt; comp)</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the maximum element of the given collection, according to the order induced by the specified comparator.</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&lt;T extends Object &amp; Comparable&lt;? super T&gt;&gt;T min(Collection&lt;? extends T&gt; coll)</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return the minimum element of the given collection, according to the natural ordering of its elements.</w:t>
            </w:r>
          </w:p>
        </w:tc>
      </w:tr>
      <w:tr w:rsidR="00DC7432" w:rsidRPr="00C75F55" w:rsidTr="00DC7432">
        <w:tc>
          <w:tcPr>
            <w:tcW w:w="5580"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static boolean replaceAll(List list, T oldVal, T newVal)</w:t>
            </w:r>
          </w:p>
        </w:tc>
        <w:tc>
          <w:tcPr>
            <w:tcW w:w="4235"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both"/>
              <w:rPr>
                <w:rFonts w:ascii="Times New Roman" w:hAnsi="Times New Roman" w:cs="Times New Roman"/>
              </w:rPr>
            </w:pPr>
            <w:r w:rsidRPr="00C75F55">
              <w:rPr>
                <w:rFonts w:ascii="Times New Roman" w:hAnsi="Times New Roman" w:cs="Times New Roman"/>
              </w:rPr>
              <w:t>It is used to replace all occurrences of one specified value in a list with another.</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Collections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List&lt;String&gt; </w:t>
      </w:r>
      <w:r w:rsidRPr="00C75F55">
        <w:rPr>
          <w:rFonts w:ascii="Times New Roman" w:hAnsi="Times New Roman" w:cs="Times New Roman"/>
          <w:color w:val="6A3E3E"/>
        </w:rPr>
        <w:t>list</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w:t>
      </w:r>
      <w:r w:rsidRPr="00C75F55">
        <w:rPr>
          <w:rFonts w:ascii="Times New Roman" w:hAnsi="Times New Roman" w:cs="Times New Roman"/>
          <w:color w:val="2A00FF"/>
        </w:rPr>
        <w:t>"C"</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w:t>
      </w:r>
      <w:r w:rsidRPr="00C75F55">
        <w:rPr>
          <w:rFonts w:ascii="Times New Roman" w:hAnsi="Times New Roman" w:cs="Times New Roman"/>
          <w:color w:val="2A00FF"/>
        </w:rPr>
        <w:t>"Core Java"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w:t>
      </w:r>
      <w:r w:rsidRPr="00C75F55">
        <w:rPr>
          <w:rFonts w:ascii="Times New Roman" w:hAnsi="Times New Roman" w:cs="Times New Roman"/>
          <w:color w:val="2A00FF"/>
        </w:rPr>
        <w:t>"Advance Java"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"Initial collection value:"</w:t>
      </w:r>
      <w:r w:rsidRPr="00C75F55">
        <w:rPr>
          <w:rFonts w:ascii="Times New Roman" w:hAnsi="Times New Roman" w:cs="Times New Roman"/>
          <w:color w:val="000000"/>
        </w:rPr>
        <w:t xml:space="preserve"> + </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addAll</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 xml:space="preserve">, </w:t>
      </w:r>
      <w:r w:rsidRPr="00C75F55">
        <w:rPr>
          <w:rFonts w:ascii="Times New Roman" w:hAnsi="Times New Roman" w:cs="Times New Roman"/>
          <w:color w:val="2A00FF"/>
        </w:rPr>
        <w:t>"Servlet"</w:t>
      </w:r>
      <w:r w:rsidRPr="00C75F55">
        <w:rPr>
          <w:rFonts w:ascii="Times New Roman" w:hAnsi="Times New Roman" w:cs="Times New Roman"/>
          <w:color w:val="000000"/>
        </w:rPr>
        <w:t xml:space="preserve">, </w:t>
      </w:r>
      <w:r w:rsidRPr="00C75F55">
        <w:rPr>
          <w:rFonts w:ascii="Times New Roman" w:hAnsi="Times New Roman" w:cs="Times New Roman"/>
          <w:color w:val="2A00FF"/>
        </w:rPr>
        <w:t>"JSP"</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"After adding elements collection value:"</w:t>
      </w:r>
      <w:r w:rsidRPr="00C75F55">
        <w:rPr>
          <w:rFonts w:ascii="Times New Roman" w:hAnsi="Times New Roman" w:cs="Times New Roman"/>
          <w:color w:val="000000"/>
        </w:rPr>
        <w:t xml:space="preserve"> + </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strArr</w:t>
      </w:r>
      <w:r w:rsidRPr="00C75F55">
        <w:rPr>
          <w:rFonts w:ascii="Times New Roman" w:hAnsi="Times New Roman" w:cs="Times New Roman"/>
          <w:color w:val="000000"/>
        </w:rPr>
        <w:t xml:space="preserve"> = { </w:t>
      </w:r>
      <w:r w:rsidRPr="00C75F55">
        <w:rPr>
          <w:rFonts w:ascii="Times New Roman" w:hAnsi="Times New Roman" w:cs="Times New Roman"/>
          <w:color w:val="2A00FF"/>
        </w:rPr>
        <w:t>"C#"</w:t>
      </w:r>
      <w:r w:rsidRPr="00C75F55">
        <w:rPr>
          <w:rFonts w:ascii="Times New Roman" w:hAnsi="Times New Roman" w:cs="Times New Roman"/>
          <w:color w:val="000000"/>
        </w:rPr>
        <w:t xml:space="preserve">, </w:t>
      </w:r>
      <w:r w:rsidRPr="00C75F55">
        <w:rPr>
          <w:rFonts w:ascii="Times New Roman" w:hAnsi="Times New Roman" w:cs="Times New Roman"/>
          <w:color w:val="2A00FF"/>
        </w:rPr>
        <w:t>".Net"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addAll</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 xml:space="preserve">, </w:t>
      </w:r>
      <w:r w:rsidRPr="00C75F55">
        <w:rPr>
          <w:rFonts w:ascii="Times New Roman" w:hAnsi="Times New Roman" w:cs="Times New Roman"/>
          <w:color w:val="6A3E3E"/>
        </w:rPr>
        <w:t>strArr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"After adding array collection value:"</w:t>
      </w:r>
      <w:r w:rsidRPr="00C75F55">
        <w:rPr>
          <w:rFonts w:ascii="Times New Roman" w:hAnsi="Times New Roman" w:cs="Times New Roman"/>
          <w:color w:val="000000"/>
        </w:rPr>
        <w:t xml:space="preserve"> + </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List&lt;Integer&gt; </w:t>
      </w:r>
      <w:r w:rsidRPr="00C75F55">
        <w:rPr>
          <w:rFonts w:ascii="Times New Roman" w:hAnsi="Times New Roman" w:cs="Times New Roman"/>
          <w:color w:val="6A3E3E"/>
        </w:rPr>
        <w:t>list</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ArrayList&lt;Integer&gt;();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.add(46);</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.add(67);</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.add(24);</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.add(16);</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.add(8);</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list</w:t>
      </w:r>
      <w:r w:rsidRPr="00C75F55">
        <w:rPr>
          <w:rFonts w:ascii="Times New Roman" w:hAnsi="Times New Roman" w:cs="Times New Roman"/>
          <w:color w:val="000000"/>
        </w:rPr>
        <w:t>.add(12);</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"Value of maximum element from the collection: "</w:t>
      </w:r>
      <w:r w:rsidRPr="00C75F55">
        <w:rPr>
          <w:rFonts w:ascii="Times New Roman" w:hAnsi="Times New Roman" w:cs="Times New Roman"/>
          <w:color w:val="000000"/>
        </w:rPr>
        <w:t xml:space="preserve"> + Collections.</w:t>
      </w:r>
      <w:r w:rsidRPr="00C75F55">
        <w:rPr>
          <w:rFonts w:ascii="Times New Roman" w:hAnsi="Times New Roman" w:cs="Times New Roman"/>
          <w:i/>
          <w:color w:val="000000"/>
        </w:rPr>
        <w:t>max</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 xml:space="preserve">List&lt;Integer&gt; </w:t>
      </w:r>
      <w:r w:rsidRPr="00C75F55">
        <w:rPr>
          <w:rFonts w:ascii="Times New Roman" w:hAnsi="Times New Roman" w:cs="Times New Roman"/>
          <w:color w:val="6A3E3E"/>
        </w:rPr>
        <w:t>list</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ArrayList&lt;Integer&gt;();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.add(46);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.add(67);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.add(24);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.add(16);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.add(8);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6A3E3E"/>
        </w:rPr>
        <w:t>list</w:t>
      </w:r>
      <w:r w:rsidRPr="00C75F55">
        <w:rPr>
          <w:rFonts w:ascii="Times New Roman" w:hAnsi="Times New Roman" w:cs="Times New Roman"/>
          <w:color w:val="000000"/>
        </w:rPr>
        <w:t xml:space="preserve">.add(12);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eastAsia="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"Value of minimum element from the collection: "</w:t>
      </w:r>
      <w:r w:rsidRPr="00C75F55">
        <w:rPr>
          <w:rFonts w:ascii="Times New Roman" w:hAnsi="Times New Roman" w:cs="Times New Roman"/>
          <w:color w:val="000000"/>
        </w:rPr>
        <w:t>+Collections.</w:t>
      </w:r>
      <w:r w:rsidRPr="00C75F55">
        <w:rPr>
          <w:rFonts w:ascii="Times New Roman" w:hAnsi="Times New Roman" w:cs="Times New Roman"/>
          <w:i/>
          <w:color w:val="000000"/>
        </w:rPr>
        <w:t>min</w:t>
      </w:r>
      <w:r w:rsidRPr="00C75F55">
        <w:rPr>
          <w:rFonts w:ascii="Times New Roman" w:hAnsi="Times New Roman" w:cs="Times New Roman"/>
          <w:color w:val="000000"/>
        </w:rPr>
        <w:t>(</w:t>
      </w:r>
      <w:r w:rsidRPr="00C75F55">
        <w:rPr>
          <w:rFonts w:ascii="Times New Roman" w:hAnsi="Times New Roman" w:cs="Times New Roman"/>
          <w:color w:val="6A3E3E"/>
        </w:rPr>
        <w:t>list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b/>
          <w:bCs/>
        </w:rPr>
        <w:t>Sorting in Collection: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We can sort the elements of: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String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Wrapper class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User-defined class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Collections class provides static methods for sorting the elements of collection.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collection elements are of Set type, we can use TreeSet.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But We cannot sort the elements of 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Collections class provides methods for sorting the elements of List type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Method of Collections class for sorting List elements: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public void sort(List list): is used to sort the elements of List.List elements must be of Comparable type.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Example of Sorting the elements of List that contains string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ArrayList&lt;String&gt;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ArrayList&lt;String&gt;();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"Viru"</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"Saurav"</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"Mukesh"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w:t>
      </w:r>
      <w:r w:rsidRPr="00C75F55">
        <w:rPr>
          <w:rFonts w:ascii="Times New Roman" w:hAnsi="Times New Roman" w:cs="Times New Roman"/>
          <w:color w:val="2A00FF"/>
        </w:rPr>
        <w:t>"Tahir"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sort</w:t>
      </w:r>
      <w:r w:rsidRPr="00C75F55">
        <w:rPr>
          <w:rFonts w:ascii="Times New Roman" w:hAnsi="Times New Roman" w:cs="Times New Roman"/>
          <w:color w:val="000000"/>
        </w:rPr>
        <w:t>(</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rPr>
      </w:pPr>
      <w:r w:rsidRPr="00C75F55">
        <w:rPr>
          <w:rFonts w:ascii="Times New Roman" w:hAnsi="Times New Roman" w:cs="Times New Roman"/>
          <w:b/>
          <w:bCs/>
        </w:rPr>
        <w:t>Example of Sorting the elements of List that contains Wrapper class objects: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bCs/>
          <w:color w:val="7F0055"/>
        </w:rPr>
        <w:t>import</w:t>
      </w:r>
      <w:r w:rsidRPr="00C75F55">
        <w:rPr>
          <w:rFonts w:ascii="Times New Roman" w:hAnsi="Times New Roman" w:cs="Times New Roman"/>
          <w:b/>
          <w:bCs/>
          <w:color w:val="000000"/>
        </w:rPr>
        <w:t xml:space="preserve"> java.util.ArrayList;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java.util.Collections;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java.util.Iterator;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ArrayList  </w:t>
      </w:r>
      <w:r w:rsidRPr="00C75F55">
        <w:rPr>
          <w:rFonts w:ascii="Times New Roman" w:hAnsi="Times New Roman" w:cs="Times New Roman"/>
          <w:color w:val="6A3E3E"/>
        </w:rPr>
        <w:t>al</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.add(Integer.</w:t>
      </w:r>
      <w:r w:rsidRPr="00C75F55">
        <w:rPr>
          <w:rFonts w:ascii="Times New Roman" w:hAnsi="Times New Roman" w:cs="Times New Roman"/>
          <w:i/>
          <w:color w:val="000000"/>
        </w:rPr>
        <w:t>valueOf</w:t>
      </w:r>
      <w:r w:rsidRPr="00C75F55">
        <w:rPr>
          <w:rFonts w:ascii="Times New Roman" w:hAnsi="Times New Roman" w:cs="Times New Roman"/>
          <w:color w:val="000000"/>
        </w:rPr>
        <w:t>(201));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.add(Integer.</w:t>
      </w:r>
      <w:r w:rsidRPr="00C75F55">
        <w:rPr>
          <w:rFonts w:ascii="Times New Roman" w:hAnsi="Times New Roman" w:cs="Times New Roman"/>
          <w:i/>
          <w:color w:val="000000"/>
        </w:rPr>
        <w:t>valueOf</w:t>
      </w:r>
      <w:r w:rsidRPr="00C75F55">
        <w:rPr>
          <w:rFonts w:ascii="Times New Roman" w:hAnsi="Times New Roman" w:cs="Times New Roman"/>
          <w:color w:val="000000"/>
        </w:rPr>
        <w:t>(101));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al</w:t>
      </w:r>
      <w:r w:rsidRPr="00C75F55">
        <w:rPr>
          <w:rFonts w:ascii="Times New Roman" w:hAnsi="Times New Roman" w:cs="Times New Roman"/>
          <w:color w:val="000000"/>
        </w:rPr>
        <w:t>.add(230);</w:t>
      </w:r>
      <w:r w:rsidRPr="00C75F55">
        <w:rPr>
          <w:rFonts w:ascii="Times New Roman" w:hAnsi="Times New Roman" w:cs="Times New Roman"/>
          <w:color w:val="3F7F5F"/>
        </w:rPr>
        <w:t>// internally will be converted into objects as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Integer.valueOf(230)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t>Collections.</w:t>
      </w:r>
      <w:r w:rsidRPr="00C75F55">
        <w:rPr>
          <w:rFonts w:ascii="Times New Roman" w:hAnsi="Times New Roman" w:cs="Times New Roman"/>
          <w:i/>
          <w:color w:val="000000"/>
        </w:rPr>
        <w:t>sort</w:t>
      </w:r>
      <w:r w:rsidRPr="00C75F55">
        <w:rPr>
          <w:rFonts w:ascii="Times New Roman" w:hAnsi="Times New Roman" w:cs="Times New Roman"/>
          <w:color w:val="000000"/>
        </w:rPr>
        <w:t>(</w:t>
      </w:r>
      <w:r w:rsidRPr="00C75F55">
        <w:rPr>
          <w:rFonts w:ascii="Times New Roman" w:hAnsi="Times New Roman" w:cs="Times New Roman"/>
          <w:color w:val="6A3E3E"/>
        </w:rPr>
        <w:t>al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Iterator </w:t>
      </w:r>
      <w:r w:rsidRPr="00C75F55">
        <w:rPr>
          <w:rFonts w:ascii="Times New Roman" w:hAnsi="Times New Roman" w:cs="Times New Roman"/>
          <w:color w:val="6A3E3E"/>
        </w:rPr>
        <w:t>itr</w:t>
      </w:r>
      <w:r w:rsidRPr="00C75F55">
        <w:rPr>
          <w:rFonts w:ascii="Times New Roman" w:hAnsi="Times New Roman" w:cs="Times New Roman"/>
          <w:color w:val="000000"/>
        </w:rPr>
        <w:t xml:space="preserve"> = </w:t>
      </w:r>
      <w:r w:rsidRPr="00C75F55">
        <w:rPr>
          <w:rFonts w:ascii="Times New Roman" w:hAnsi="Times New Roman" w:cs="Times New Roman"/>
          <w:color w:val="6A3E3E"/>
        </w:rPr>
        <w:t>al</w:t>
      </w:r>
      <w:r w:rsidRPr="00C75F55">
        <w:rPr>
          <w:rFonts w:ascii="Times New Roman" w:hAnsi="Times New Roman" w:cs="Times New Roman"/>
          <w:color w:val="000000"/>
        </w:rPr>
        <w:t>.iterator();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 xml:space="preserve"> (</w:t>
      </w:r>
      <w:r w:rsidRPr="00C75F55">
        <w:rPr>
          <w:rFonts w:ascii="Times New Roman" w:hAnsi="Times New Roman" w:cs="Times New Roman"/>
          <w:color w:val="6A3E3E"/>
        </w:rPr>
        <w:t>itr</w:t>
      </w:r>
      <w:r w:rsidRPr="00C75F55">
        <w:rPr>
          <w:rFonts w:ascii="Times New Roman" w:hAnsi="Times New Roman" w:cs="Times New Roman"/>
          <w:color w:val="000000"/>
        </w:rPr>
        <w:t>.hasNext())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itr</w:t>
      </w:r>
      <w:r w:rsidRPr="00C75F55">
        <w:rPr>
          <w:rFonts w:ascii="Times New Roman" w:hAnsi="Times New Roman" w:cs="Times New Roman"/>
          <w:color w:val="000000"/>
        </w:rPr>
        <w:t>.next());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Properties class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properties object contains key and value pair both as a string. It is the subclass of Hashtable.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can be used to get property value based on the property key. The Properties class provides methods to get data from properties file and store data into properties file. Moreover, it can be used to get properties of system.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Advantage of properties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Easy Maintenance: If any information is changed from the properties file, you don't need to recompile the java class. It is mainly used to contain variable information i.e. to be changed.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Methods of Properties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commonly used methods of Properties class are given below.</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458" w:type="dxa"/>
        <w:tblLayout w:type="fixed"/>
        <w:tblCellMar>
          <w:left w:w="10" w:type="dxa"/>
          <w:right w:w="10" w:type="dxa"/>
        </w:tblCellMar>
        <w:tblLook w:val="04A0"/>
      </w:tblPr>
      <w:tblGrid>
        <w:gridCol w:w="4607"/>
        <w:gridCol w:w="4488"/>
      </w:tblGrid>
      <w:tr w:rsidR="00DC7432" w:rsidRPr="00C75F55" w:rsidTr="00DC7432">
        <w:tc>
          <w:tcPr>
            <w:tcW w:w="4607" w:type="dxa"/>
            <w:tcBorders>
              <w:top w:val="single" w:sz="2" w:space="0" w:color="000080"/>
              <w:left w:val="single" w:sz="2" w:space="0" w:color="000080"/>
              <w:bottom w:val="single" w:sz="2" w:space="0" w:color="000080"/>
              <w:right w:val="nil"/>
            </w:tcBorders>
            <w:shd w:val="clear" w:color="auto" w:fill="FFFFFF"/>
            <w:hideMark/>
          </w:tcPr>
          <w:p w:rsidR="00DC7432" w:rsidRPr="00C75F55" w:rsidRDefault="00DC7432">
            <w:pPr>
              <w:pStyle w:val="TableContents"/>
              <w:jc w:val="center"/>
              <w:rPr>
                <w:rFonts w:ascii="Times New Roman" w:hAnsi="Times New Roman" w:cs="Times New Roman"/>
                <w:b/>
                <w:bCs/>
              </w:rPr>
            </w:pPr>
            <w:r w:rsidRPr="00C75F55">
              <w:rPr>
                <w:rFonts w:ascii="Times New Roman" w:hAnsi="Times New Roman" w:cs="Times New Roman"/>
                <w:b/>
                <w:bCs/>
              </w:rPr>
              <w:t>Method</w:t>
            </w:r>
          </w:p>
        </w:tc>
        <w:tc>
          <w:tcPr>
            <w:tcW w:w="4488" w:type="dxa"/>
            <w:tcBorders>
              <w:top w:val="single" w:sz="2" w:space="0" w:color="000080"/>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jc w:val="center"/>
              <w:rPr>
                <w:rFonts w:ascii="Times New Roman" w:hAnsi="Times New Roman" w:cs="Times New Roman"/>
              </w:rPr>
            </w:pPr>
            <w:r w:rsidRPr="00C75F55">
              <w:rPr>
                <w:rFonts w:ascii="Times New Roman" w:hAnsi="Times New Roman" w:cs="Times New Roman"/>
                <w:b/>
                <w:bCs/>
              </w:rPr>
              <w:t>Description</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load(Reader r)</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loads data from the Reader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load(InputStream is)</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loads data from the InputStream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String getProperty(String key)</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returns value based on the key.</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lastRenderedPageBreak/>
              <w:t>public void setProperty(String key,String value)</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sets the property in the properties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store(Writer w, String comment)</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writers the properties in the writer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store(OutputStream os, String comment)</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writes the properties in the OutputStream object.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storeToXML(OutputStream os, String comment)</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writers the properties in the writer object for generating xml document.</w:t>
            </w:r>
          </w:p>
        </w:tc>
      </w:tr>
      <w:tr w:rsidR="00DC7432" w:rsidRPr="00C75F55" w:rsidTr="00DC7432">
        <w:tc>
          <w:tcPr>
            <w:tcW w:w="4607" w:type="dxa"/>
            <w:tcBorders>
              <w:top w:val="nil"/>
              <w:left w:val="single" w:sz="2" w:space="0" w:color="000080"/>
              <w:bottom w:val="single" w:sz="2" w:space="0" w:color="000080"/>
              <w:right w:val="nil"/>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public void storeToXML(Writer w, String comment, String encoding)</w:t>
            </w:r>
          </w:p>
        </w:tc>
        <w:tc>
          <w:tcPr>
            <w:tcW w:w="4488" w:type="dxa"/>
            <w:tcBorders>
              <w:top w:val="nil"/>
              <w:left w:val="single" w:sz="2" w:space="0" w:color="000080"/>
              <w:bottom w:val="single" w:sz="2" w:space="0" w:color="000080"/>
              <w:right w:val="single" w:sz="2" w:space="0" w:color="000080"/>
            </w:tcBorders>
            <w:shd w:val="clear" w:color="auto" w:fill="FFFFFF"/>
            <w:hideMark/>
          </w:tcPr>
          <w:p w:rsidR="00DC7432" w:rsidRPr="00C75F55" w:rsidRDefault="00DC7432">
            <w:pPr>
              <w:pStyle w:val="TableContents"/>
              <w:rPr>
                <w:rFonts w:ascii="Times New Roman" w:hAnsi="Times New Roman" w:cs="Times New Roman"/>
              </w:rPr>
            </w:pPr>
            <w:r w:rsidRPr="00C75F55">
              <w:rPr>
                <w:rFonts w:ascii="Times New Roman" w:hAnsi="Times New Roman" w:cs="Times New Roman"/>
              </w:rPr>
              <w:t>writers the properties in the writer object for generating xml document with specified encoding.</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Example of Properties class to get information from properties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To get information from the properties file, create the properties file first.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db.properties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rPr>
      </w:pPr>
      <w:r w:rsidRPr="00C75F55">
        <w:rPr>
          <w:rFonts w:ascii="Times New Roman" w:hAnsi="Times New Roman" w:cs="Times New Roman"/>
          <w:b/>
          <w:bCs/>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user=system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 xml:space="preserve">password=oracle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2E2414" w:rsidRDefault="002E2414"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Test.java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import java.util.*;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import java.io.*;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class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static void main(String[] args)throws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FileReader reader=new FileReader("db.properties");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Properties </w:t>
      </w:r>
      <w:r w:rsidR="00D824B4">
        <w:rPr>
          <w:rFonts w:ascii="Times New Roman" w:hAnsi="Times New Roman" w:cs="Times New Roman"/>
        </w:rPr>
        <w:t xml:space="preserve">  </w:t>
      </w:r>
      <w:r w:rsidRPr="00C75F55">
        <w:rPr>
          <w:rFonts w:ascii="Times New Roman" w:hAnsi="Times New Roman" w:cs="Times New Roman"/>
        </w:rPr>
        <w:t xml:space="preserve">p=new Properties();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p.load(reader);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System.out.println (p.getProperty("user"));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System.out.println (p.getProperty("password"));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lastRenderedPageBreak/>
        <w:t>Now if you change the value of the properties file, you don't need to compile the java class again. That means no maintenance problem.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4530B6" w:rsidRDefault="004530B6"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Interview Questions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What is the difference between ArrayList and Vector?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30" w:type="dxa"/>
        <w:tblLayout w:type="fixed"/>
        <w:tblLook w:val="04A0"/>
      </w:tblPr>
      <w:tblGrid>
        <w:gridCol w:w="399"/>
        <w:gridCol w:w="4691"/>
        <w:gridCol w:w="4590"/>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ArrayList</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Vector</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not synchronized.</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Vector is synchronized.</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not a legacy class.</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Vector is a legacy class.</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w:t>
            </w:r>
          </w:p>
        </w:tc>
        <w:tc>
          <w:tcPr>
            <w:tcW w:w="469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increases its size by 50% of the array size.</w:t>
            </w:r>
          </w:p>
        </w:tc>
        <w:tc>
          <w:tcPr>
            <w:tcW w:w="45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Vector increases its size by doubling the array size.</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2) What is the difference between ArrayList and LinkedList?</w:t>
      </w:r>
    </w:p>
    <w:tbl>
      <w:tblPr>
        <w:tblW w:w="0" w:type="auto"/>
        <w:tblInd w:w="-30" w:type="dxa"/>
        <w:tblLayout w:type="fixed"/>
        <w:tblLook w:val="04A0"/>
      </w:tblPr>
      <w:tblGrid>
        <w:gridCol w:w="399"/>
        <w:gridCol w:w="6154"/>
        <w:gridCol w:w="3283"/>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ArrayList</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LinkedList</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uses a dynamic array.</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LinkedList uses doubly linked list.</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not efficient for manipulation because a lot of shifting is required.</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 xml:space="preserve">LinkedList is efficient for manipulation. </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w:t>
            </w:r>
          </w:p>
        </w:tc>
        <w:tc>
          <w:tcPr>
            <w:tcW w:w="615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ArrayList is better to store and fetch data.</w:t>
            </w:r>
          </w:p>
        </w:tc>
        <w:tc>
          <w:tcPr>
            <w:tcW w:w="328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LinkedList is better to manipulate data.</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 What is the difference between Iterator and ListIterator?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Iterator traverses the elements in forward direction only whereas ListIterator traverses the elements in forward and backward direction.</w:t>
      </w:r>
    </w:p>
    <w:tbl>
      <w:tblPr>
        <w:tblW w:w="0" w:type="auto"/>
        <w:tblInd w:w="-30" w:type="dxa"/>
        <w:tblLayout w:type="fixed"/>
        <w:tblLook w:val="04A0"/>
      </w:tblPr>
      <w:tblGrid>
        <w:gridCol w:w="399"/>
        <w:gridCol w:w="4021"/>
        <w:gridCol w:w="5416"/>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402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Iterator</w:t>
            </w:r>
          </w:p>
        </w:tc>
        <w:tc>
          <w:tcPr>
            <w:tcW w:w="5416"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ListIterator</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1) </w:t>
            </w:r>
          </w:p>
        </w:tc>
        <w:tc>
          <w:tcPr>
            <w:tcW w:w="402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traverses the elements in forward direction only.</w:t>
            </w:r>
          </w:p>
        </w:tc>
        <w:tc>
          <w:tcPr>
            <w:tcW w:w="5416"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ListIterator traverses the elements in backward and forward directions both.</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2) </w:t>
            </w:r>
          </w:p>
        </w:tc>
        <w:tc>
          <w:tcPr>
            <w:tcW w:w="402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can be used in List, Set and Queue.</w:t>
            </w:r>
          </w:p>
        </w:tc>
        <w:tc>
          <w:tcPr>
            <w:tcW w:w="5416"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ListIterator can be used in List only.</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4) What is the difference between Iterator and Enumeration?</w:t>
      </w:r>
    </w:p>
    <w:tbl>
      <w:tblPr>
        <w:tblW w:w="0" w:type="auto"/>
        <w:tblInd w:w="-30" w:type="dxa"/>
        <w:tblLayout w:type="fixed"/>
        <w:tblLook w:val="04A0"/>
      </w:tblPr>
      <w:tblGrid>
        <w:gridCol w:w="399"/>
        <w:gridCol w:w="4745"/>
        <w:gridCol w:w="4290"/>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Iterator</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Enumeration</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1) </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can traverse legacy and non-legacy elements.</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Enumeration can traverse only legacy elements.</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2) </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is fail-fast.</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Enumeration is not fail-fast.</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 xml:space="preserve">3) </w:t>
            </w:r>
          </w:p>
        </w:tc>
        <w:tc>
          <w:tcPr>
            <w:tcW w:w="474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Iterator is slower than Enumeration.</w:t>
            </w:r>
          </w:p>
        </w:tc>
        <w:tc>
          <w:tcPr>
            <w:tcW w:w="4290"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Enumeration is faster than Iterator.</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 What is the difference between List and Set?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List can contain duplicate elements whereas Set contains only unique elements.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 What is the difference between HashSet and TreeSet?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HashSet maintains </w:t>
      </w:r>
      <w:r w:rsidRPr="00C75F55">
        <w:rPr>
          <w:b/>
          <w:bCs/>
        </w:rPr>
        <w:t>no order</w:t>
      </w:r>
      <w:r w:rsidRPr="00C75F55">
        <w:t xml:space="preserve"> whereas TreeSet maintains </w:t>
      </w:r>
      <w:r w:rsidRPr="00C75F55">
        <w:rPr>
          <w:b/>
          <w:bCs/>
        </w:rPr>
        <w:t>ascending order</w:t>
      </w:r>
      <w:r w:rsidRPr="00C75F55">
        <w: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 What is the difference between Set and Map?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Set contains values only whereas Map contains key and values both.</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 What is the difference between HashSet and HashMap?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HashSet contains only values whereas HashMap contains entry(key,value). HashSet can be iterated but HashMap need to convert into Set to be iterated.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 What is the difference between HashMap and TreeMap?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HashMap maintains </w:t>
      </w:r>
      <w:r w:rsidRPr="00C75F55">
        <w:rPr>
          <w:b/>
          <w:bCs/>
        </w:rPr>
        <w:t>no order</w:t>
      </w:r>
      <w:r w:rsidRPr="00C75F55">
        <w:t xml:space="preserve"> but TreeMap maintains </w:t>
      </w:r>
      <w:r w:rsidRPr="00C75F55">
        <w:rPr>
          <w:b/>
          <w:bCs/>
        </w:rPr>
        <w:t>ascending order</w:t>
      </w:r>
      <w:r w:rsidRPr="00C75F55">
        <w:t>.</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10) What is the difference between HashMap and Hashtable?</w:t>
      </w:r>
    </w:p>
    <w:tbl>
      <w:tblPr>
        <w:tblW w:w="0" w:type="auto"/>
        <w:tblInd w:w="-30" w:type="dxa"/>
        <w:tblLayout w:type="fixed"/>
        <w:tblLook w:val="04A0"/>
      </w:tblPr>
      <w:tblGrid>
        <w:gridCol w:w="399"/>
        <w:gridCol w:w="5063"/>
        <w:gridCol w:w="4374"/>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506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HashMap</w:t>
            </w:r>
          </w:p>
        </w:tc>
        <w:tc>
          <w:tcPr>
            <w:tcW w:w="437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Hashtable</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506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HashMap is not synchronized.</w:t>
            </w:r>
          </w:p>
        </w:tc>
        <w:tc>
          <w:tcPr>
            <w:tcW w:w="437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Hashtable is synchronized.</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506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HashMap can contain one null key and multiple null values.</w:t>
            </w:r>
          </w:p>
        </w:tc>
        <w:tc>
          <w:tcPr>
            <w:tcW w:w="437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Hashtable cannot contain any null key or null value</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 What is the difference between Collection and Collections?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Collection is an interface whereas Collections is a class. Collection interface provides normal functionality of data structure to List, Set and Queue. But, Collections class is to sort and synchronize collection elements.</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lastRenderedPageBreak/>
        <w:t>12) What is the difference between Comparable and Comparator?</w:t>
      </w:r>
    </w:p>
    <w:tbl>
      <w:tblPr>
        <w:tblW w:w="0" w:type="auto"/>
        <w:tblInd w:w="-30" w:type="dxa"/>
        <w:tblLayout w:type="fixed"/>
        <w:tblLook w:val="04A0"/>
      </w:tblPr>
      <w:tblGrid>
        <w:gridCol w:w="399"/>
        <w:gridCol w:w="5335"/>
        <w:gridCol w:w="4102"/>
      </w:tblGrid>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No.</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Comparable</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Comparator</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Comparable provides only one sort of sequence.</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Comparator provides multiple sort of sequences.</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 provides one method named compareTo().</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It provides one method named compare().</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It is found in java.lang package.</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it is found in java.util package.</w:t>
            </w:r>
          </w:p>
        </w:tc>
      </w:tr>
      <w:tr w:rsidR="00DC7432" w:rsidRPr="00C75F55" w:rsidTr="00DC7432">
        <w:tc>
          <w:tcPr>
            <w:tcW w:w="39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4)</w:t>
            </w:r>
          </w:p>
        </w:tc>
        <w:tc>
          <w:tcPr>
            <w:tcW w:w="533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If we implement Comparable interface, actual class is modified.</w:t>
            </w:r>
          </w:p>
        </w:tc>
        <w:tc>
          <w:tcPr>
            <w:tcW w:w="4102"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Actual class is not modified.</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13) What is the advantage of Properties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you change the value in properties file, you don't need to recompile the java class. So, it makes the application easy to manage.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14) What does the hashCode()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hashCode() method returns a hash code value (an integer number).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hashCode() method returns the same integer number, if two keys (by calling equals() method) are same.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But, it is possible that two hash code numbers can have different or same keys.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15) Why we override equals()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equals method is used to check whether two objects are same or not. It needs to be overridden if we want to check the objects based on property.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 example, Employee is a class that has 3 data members: id, name and salary. But, we want to check the equality of employee object on the basis of salary. Then, we need to override the equals() method.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16) How to synchronize List, Set and Map elements?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sidRPr="00C75F55">
        <w:t>Yes, Collections class provides methods to make List, Set or Map elements as synchronized:</w:t>
      </w:r>
    </w:p>
    <w:tbl>
      <w:tblPr>
        <w:tblW w:w="0" w:type="auto"/>
        <w:tblInd w:w="-30" w:type="dxa"/>
        <w:tblLayout w:type="fixed"/>
        <w:tblLook w:val="04A0"/>
      </w:tblPr>
      <w:tblGrid>
        <w:gridCol w:w="5959"/>
      </w:tblGrid>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List synchronizedList(List l){}</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Set synchronizedSet(Set s){}</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SortedSet synchronizedSortedSet(SortedSet s){}</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Map synchronizedMap(Map m){}</w:t>
            </w:r>
          </w:p>
        </w:tc>
      </w:tr>
      <w:tr w:rsidR="00DC7432" w:rsidRPr="00C75F55" w:rsidTr="00DC7432">
        <w:tc>
          <w:tcPr>
            <w:tcW w:w="5959"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public static SortedMap synchronizedSortedMap(SortedMap m){}</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17) What is the advantage of generic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we use generic class, we don't need typecasting. It is typesafe and checked at compile time.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18) What is hash-collision in Hashtable and how it is handled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Two different keys with the same hash value is known as hash-collision. Two different entries will be kept in a single hash bucket to avoid the collision.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19) What is the Dictionary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Dictionary class provides the capability to store key-value pairs.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20) What is the default size of load factor in hashing based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default size of load factor is </w:t>
      </w:r>
      <w:r w:rsidRPr="00C75F55">
        <w:rPr>
          <w:b/>
          <w:bCs/>
        </w:rPr>
        <w:t>0.75</w:t>
      </w:r>
      <w:r w:rsidRPr="00C75F55">
        <w:t>. The default capacity is computed as initial capacity * load factor. For example, 16 * 0.75 = 12. So, 12 is the default capacity of Map.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4530B6"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4530B6">
        <w:rPr>
          <w:rFonts w:ascii="Times New Roman" w:hAnsi="Times New Roman" w:cs="Times New Roman"/>
          <w:b/>
          <w:bCs/>
          <w:sz w:val="40"/>
          <w:szCs w:val="40"/>
        </w:rPr>
        <w:t>Input and Output streams</w:t>
      </w: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4530B6" w:rsidRPr="00C75F55"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I/O (Input and Output) is used to process the input and produce the output based on the input.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uses the concept of stream to make I/O operation fast. The java.io package contains all the classes required for input and output operations.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perform file handling in java by java IO API.</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r w:rsidRPr="00C75F55">
        <w:rPr>
          <w:rFonts w:ascii="Times New Roman" w:hAnsi="Times New Roman" w:cs="Times New Roman"/>
          <w:b/>
          <w:bCs/>
        </w:rPr>
        <w: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vertAlign w:val="superscript"/>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stream is a sequence of data. In Java a stream is composed of bytes. It's called a stream because it's like a stream of water that continues to flow.</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java, 3 streams are created for us automatically. All these streams are attached with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 System.out:</w:t>
      </w:r>
      <w:r w:rsidRPr="00C75F55">
        <w:rPr>
          <w:rFonts w:ascii="Times New Roman" w:hAnsi="Times New Roman" w:cs="Times New Roman"/>
        </w:rPr>
        <w:t xml:space="preserve"> standard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2) System.in:</w:t>
      </w:r>
      <w:r w:rsidRPr="00C75F55">
        <w:rPr>
          <w:rFonts w:ascii="Times New Roman" w:hAnsi="Times New Roman" w:cs="Times New Roman"/>
        </w:rPr>
        <w:t xml:space="preserve"> standard input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3) System.err:</w:t>
      </w:r>
      <w:r w:rsidRPr="00C75F55">
        <w:rPr>
          <w:rFonts w:ascii="Times New Roman" w:hAnsi="Times New Roman" w:cs="Times New Roman"/>
        </w:rPr>
        <w:t xml:space="preserve"> standard error stream ( System errors i.e JVM error message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Let's see the code to print output and error message to the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System.out.println ("simple message");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System.err.println ("error message");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int i=System.in.read();//returns ASCII code of 1st character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System.out.println ((char)i);//will print the character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4530B6" w:rsidRPr="00C75F55"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InputStream ( Source of data )</w:t>
      </w: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application uses an input stream to read data from a source, it may be a file,an array,peripheral device or socket.</w:t>
      </w:r>
    </w:p>
    <w:p w:rsidR="004530B6" w:rsidRPr="00C75F55"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OutputStream ( Destination of Data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application uses an output stream to write data to a destination, it may be a file,an array,peripheral device or socket.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59776" behindDoc="0" locked="0" layoutInCell="1" allowOverlap="1">
            <wp:simplePos x="0" y="0"/>
            <wp:positionH relativeFrom="column">
              <wp:align>center</wp:align>
            </wp:positionH>
            <wp:positionV relativeFrom="paragraph">
              <wp:posOffset>0</wp:posOffset>
            </wp:positionV>
            <wp:extent cx="6476365" cy="1501140"/>
            <wp:effectExtent l="19050" t="0" r="63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7"/>
                    <a:srcRect/>
                    <a:stretch>
                      <a:fillRect/>
                    </a:stretch>
                  </pic:blipFill>
                  <pic:spPr bwMode="auto">
                    <a:xfrm>
                      <a:off x="0" y="0"/>
                      <a:ext cx="6476365" cy="150114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Character Stream Vs Byte Stream in Java</w:t>
      </w:r>
      <w:r w:rsidRPr="00C75F55">
        <w:rPr>
          <w:rFonts w:ascii="Times New Roman" w:eastAsia="Times New Roman" w:hAnsi="Times New Roman" w:cs="Times New Roman"/>
          <w:b/>
          <w:bCs/>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Byte Streams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byte stream access the file byte by byte. Java programs use byte streams to perform input and output of 8-bit bytes. It is suitable for any kind of file, however not quite appropriate for text files. For example, if the file is using a unicode encoding and a character is represented with two bytes, the byte stream will treat these separately and you will need to do the conversion yourself. Byte oriented streams do not use any encoding scheme while Character oriented streams use character encoding scheme(UNICODE). All byte stream classes are descended from InputStream and OutputStream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Character Streams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A character stream will read a file character by character. Character Stream is a higher level concept than Byte Stream . A Character Stream is, effectively, a Byte Stream that has been wrapped with logic that allows it to output characters from a specific encoding . That means, a character stream needs to be given the file's encoding in order to work properly. Character stream can support all types of character sets ASCII, Unicode, UTF-8, UTF-16 etc. All character stream classes are descended from Reader and Writer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60800" behindDoc="0" locked="0" layoutInCell="1" allowOverlap="1">
            <wp:simplePos x="0" y="0"/>
            <wp:positionH relativeFrom="column">
              <wp:align>center</wp:align>
            </wp:positionH>
            <wp:positionV relativeFrom="paragraph">
              <wp:posOffset>0</wp:posOffset>
            </wp:positionV>
            <wp:extent cx="4685665" cy="2885440"/>
            <wp:effectExtent l="1905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srcRect/>
                    <a:stretch>
                      <a:fillRect/>
                    </a:stretch>
                  </pic:blipFill>
                  <pic:spPr bwMode="auto">
                    <a:xfrm>
                      <a:off x="0" y="0"/>
                      <a:ext cx="4685665" cy="288544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Hierachy of Byte Stream classes.</w:t>
      </w: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drawing>
          <wp:anchor distT="0" distB="0" distL="114935" distR="114935" simplePos="0" relativeHeight="251661824" behindDoc="0" locked="0" layoutInCell="1" allowOverlap="1">
            <wp:simplePos x="0" y="0"/>
            <wp:positionH relativeFrom="column">
              <wp:posOffset>428625</wp:posOffset>
            </wp:positionH>
            <wp:positionV relativeFrom="paragraph">
              <wp:posOffset>47625</wp:posOffset>
            </wp:positionV>
            <wp:extent cx="5714365" cy="3809365"/>
            <wp:effectExtent l="19050" t="0" r="63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srcRect/>
                    <a:stretch>
                      <a:fillRect/>
                    </a:stretch>
                  </pic:blipFill>
                  <pic:spPr bwMode="auto">
                    <a:xfrm>
                      <a:off x="0" y="0"/>
                      <a:ext cx="5714365" cy="3809365"/>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OutputStream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OutputStream class is an abstract class.It is the superclass of all classes representing an output stream of bytes. An output stream accepts output bytes and sends them to some sink.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Commonly used methods of OutputStream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1) public void write( int  </w:t>
      </w:r>
      <w:r w:rsidR="00DA4BA4">
        <w:rPr>
          <w:rFonts w:ascii="Times New Roman" w:hAnsi="Times New Roman" w:cs="Times New Roman"/>
        </w:rPr>
        <w:t xml:space="preserve"> </w:t>
      </w:r>
      <w:r w:rsidRPr="00C75F55">
        <w:rPr>
          <w:rFonts w:ascii="Times New Roman" w:hAnsi="Times New Roman" w:cs="Times New Roman"/>
        </w:rPr>
        <w:t xml:space="preserve"> )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write a byte to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2) public void write( byte []  )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write an array of byte to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3) public void flush()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flushes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4) public void close()throws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close the required output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InputStream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InputStream class is an abstract class.It is the superclass of all classes representing an input stream of bytes.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1) public abstract int read()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reads the next byte of data from the input stream.It returns -1 at the end of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2) public  int  available()throws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returns an estimate of the number of bytes that can be read from the required input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3) public void close()throws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t>is used to close the required input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File Class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class from java.io package to get information about file attributes.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 (String   filePath )  :  constructor to create file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 file = new File(“C:\\project\\test\\file1”); </w:t>
      </w:r>
      <w:r w:rsidRPr="00C75F55">
        <w:rPr>
          <w:rFonts w:ascii="Times New Roman" w:hAnsi="Times New Roman" w:cs="Times New Roman"/>
        </w:rPr>
        <w:sym w:font="Wingdings" w:char="F0E0"/>
      </w:r>
      <w:r w:rsidRPr="00C75F55">
        <w:rPr>
          <w:rFonts w:ascii="Times New Roman" w:hAnsi="Times New Roman" w:cs="Times New Roman"/>
        </w:rPr>
        <w:t xml:space="preserve"> windows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 file = new File(“/home/nrit/file1”); </w:t>
      </w:r>
      <w:r w:rsidRPr="00C75F55">
        <w:rPr>
          <w:rFonts w:ascii="Times New Roman" w:hAnsi="Times New Roman" w:cs="Times New Roman"/>
        </w:rPr>
        <w:sym w:font="Wingdings" w:char="F0E0"/>
      </w:r>
      <w:r w:rsidRPr="00C75F55">
        <w:rPr>
          <w:rFonts w:ascii="Times New Roman" w:hAnsi="Times New Roman" w:cs="Times New Roman"/>
        </w:rPr>
        <w:t xml:space="preserve"> linux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Since java is an independent of plat form we should common code for both OS.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 file = new File(“c:/project/test/file1”);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lastRenderedPageBreak/>
        <w:t>Use / as path separator for any OS.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  file   = new File("C:/project/test/EMPLOYEE.dat");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file.exists()  : checking for existence of the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file.isFile() : checking for file or not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file.isDirectory()  : checking for direcoty or not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file.canRead() : checking for read permission </w:t>
      </w:r>
      <w:r w:rsidRPr="00C75F55">
        <w:rPr>
          <w:rFonts w:ascii="Times New Roman" w:hAnsi="Times New Roman" w:cs="Times New Roman"/>
        </w:rPr>
        <w:tab/>
      </w:r>
      <w:r w:rsidRPr="00C75F55">
        <w:rPr>
          <w:rFonts w:ascii="Times New Roman" w:hAnsi="Times New Roman" w:cs="Times New Roma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file.canWrite() : checking for write permission </w:t>
      </w:r>
      <w:r w:rsidRPr="00C75F55">
        <w:rPr>
          <w:rFonts w:ascii="Times New Roman" w:hAnsi="Times New Roman" w:cs="Times New Roma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file.canExecute() : checking for execute permission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file.length() : to get size of the file in bytes.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file.getParent : to get parent name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file.getName() : it return name of the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file.renameTo(dest) : to rename a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file.pathSeparator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file.pathSeparatorChar :  OS file path separator.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file.lastModified() :  last modified time.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530B6" w:rsidRDefault="004530B6"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Program for the all abve methods.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java.util.Date;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3F7F5F"/>
          <w:lang w:val="en-US" w:eastAsia="en-US" w:bidi="te-IN"/>
        </w:rPr>
        <w:t xml:space="preserve">//using </w:t>
      </w:r>
      <w:r w:rsidRPr="00C75F55">
        <w:rPr>
          <w:rFonts w:ascii="Times New Roman" w:hAnsi="Times New Roman" w:cs="Times New Roman"/>
          <w:color w:val="3F7F5F"/>
          <w:u w:val="single"/>
          <w:lang w:val="en-US" w:eastAsia="en-US" w:bidi="te-IN"/>
        </w:rPr>
        <w:t>commanline</w:t>
      </w:r>
      <w:r w:rsidRPr="00C75F55">
        <w:rPr>
          <w:rFonts w:ascii="Times New Roman" w:hAnsi="Times New Roman" w:cs="Times New Roman"/>
          <w:color w:val="3F7F5F"/>
          <w:lang w:val="en-US" w:eastAsia="en-US" w:bidi="te-IN"/>
        </w:rPr>
        <w:t xml:space="preserve"> parameter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file2</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.exists())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"exist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"does not exist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.isFile())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is a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a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.isDirectory())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is a directory"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"Not a directory"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.canRead())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read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not read"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.canWrite())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be  modified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not be  modified"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.canExecute())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be  executed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"can not be  executed"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long</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.length();</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"size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 bytes"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"size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/1024)+</w:t>
      </w:r>
      <w:r w:rsidRPr="00C75F55">
        <w:rPr>
          <w:rFonts w:ascii="Times New Roman" w:hAnsi="Times New Roman" w:cs="Times New Roman"/>
          <w:color w:val="2A00FF"/>
          <w:lang w:val="en-US" w:eastAsia="en-US" w:bidi="te-IN"/>
        </w:rPr>
        <w:t>" kb"</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"size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len</w:t>
      </w:r>
      <w:r w:rsidRPr="00C75F55">
        <w:rPr>
          <w:rFonts w:ascii="Times New Roman" w:hAnsi="Times New Roman" w:cs="Times New Roman"/>
          <w:color w:val="000000"/>
          <w:lang w:val="en-US" w:eastAsia="en-US" w:bidi="te-IN"/>
        </w:rPr>
        <w:t>/(1024*1024))+</w:t>
      </w:r>
      <w:r w:rsidRPr="00C75F55">
        <w:rPr>
          <w:rFonts w:ascii="Times New Roman" w:hAnsi="Times New Roman" w:cs="Times New Roman"/>
          <w:color w:val="2A00FF"/>
          <w:lang w:val="en-US" w:eastAsia="en-US" w:bidi="te-IN"/>
        </w:rPr>
        <w:t>" mb"</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parent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.getParent();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"parent: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parent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 xml:space="preserve">.getName();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"name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.renameTo(</w:t>
      </w:r>
      <w:r w:rsidRPr="00C75F55">
        <w:rPr>
          <w:rFonts w:ascii="Times New Roman" w:hAnsi="Times New Roman" w:cs="Times New Roman"/>
          <w:color w:val="6A3E3E"/>
          <w:lang w:val="en-US" w:eastAsia="en-US" w:bidi="te-IN"/>
        </w:rPr>
        <w:t>file2</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"renamed"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"failed to rename"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"path separator "</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w:t>
      </w:r>
      <w:r w:rsidRPr="00C75F55">
        <w:rPr>
          <w:rFonts w:ascii="Times New Roman" w:hAnsi="Times New Roman" w:cs="Times New Roman"/>
          <w:b/>
          <w:bCs/>
          <w:i/>
          <w:iCs/>
          <w:color w:val="0000C0"/>
          <w:u w:val="single"/>
          <w:lang w:val="en-US" w:eastAsia="en-US" w:bidi="te-IN"/>
        </w:rPr>
        <w:t>pathSeparator</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Date </w:t>
      </w:r>
      <w:r w:rsidRPr="00C75F55">
        <w:rPr>
          <w:rFonts w:ascii="Times New Roman" w:hAnsi="Times New Roman" w:cs="Times New Roman"/>
          <w:color w:val="6A3E3E"/>
          <w:lang w:val="en-US" w:eastAsia="en-US" w:bidi="te-IN"/>
        </w:rPr>
        <w:t>date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Date(</w:t>
      </w:r>
      <w:r w:rsidRPr="00C75F55">
        <w:rPr>
          <w:rFonts w:ascii="Times New Roman" w:hAnsi="Times New Roman" w:cs="Times New Roman"/>
          <w:color w:val="6A3E3E"/>
          <w:lang w:val="en-US" w:eastAsia="en-US" w:bidi="te-IN"/>
        </w:rPr>
        <w:t>file1</w:t>
      </w:r>
      <w:r w:rsidRPr="00C75F55">
        <w:rPr>
          <w:rFonts w:ascii="Times New Roman" w:hAnsi="Times New Roman" w:cs="Times New Roman"/>
          <w:color w:val="000000"/>
          <w:lang w:val="en-US" w:eastAsia="en-US" w:bidi="te-IN"/>
        </w:rPr>
        <w:t>.lastModified());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"Last modified time : "</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date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Pass file path as command line params and run the abve program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runAs </w:t>
      </w:r>
      <w:r w:rsidRPr="00C75F55">
        <w:rPr>
          <w:rFonts w:ascii="Times New Roman" w:hAnsi="Times New Roman" w:cs="Times New Roman"/>
        </w:rPr>
        <w:sym w:font="Wingdings" w:char="F0E0"/>
      </w:r>
      <w:r w:rsidRPr="00C75F55">
        <w:rPr>
          <w:rFonts w:ascii="Times New Roman" w:hAnsi="Times New Roman" w:cs="Times New Roman"/>
        </w:rPr>
        <w:t xml:space="preserve"> RunConfiguration </w:t>
      </w:r>
      <w:r w:rsidRPr="00C75F55">
        <w:rPr>
          <w:rFonts w:ascii="Times New Roman" w:hAnsi="Times New Roman" w:cs="Times New Roman"/>
        </w:rPr>
        <w:sym w:font="Wingdings" w:char="F0E0"/>
      </w:r>
      <w:r w:rsidRPr="00C75F55">
        <w:rPr>
          <w:rFonts w:ascii="Times New Roman" w:hAnsi="Times New Roman" w:cs="Times New Roman"/>
        </w:rPr>
        <w:t xml:space="preserve"> argumets </w:t>
      </w:r>
      <w:r w:rsidRPr="00C75F55">
        <w:rPr>
          <w:rFonts w:ascii="Times New Roman" w:hAnsi="Times New Roman" w:cs="Times New Roman"/>
        </w:rPr>
        <w:sym w:font="Wingdings" w:char="F0E0"/>
      </w:r>
      <w:r w:rsidRPr="00C75F55">
        <w:rPr>
          <w:rFonts w:ascii="Times New Roman" w:hAnsi="Times New Roman" w:cs="Times New Roman"/>
        </w:rPr>
        <w:t xml:space="preserve"> "D:\MNRAO-Java-material\CoreJava\latest.pdf"   "D:\MNRAO-Java-material\CoreJava\latest1.pdf"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to create new file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color w:val="000000"/>
          <w:kern w:val="0"/>
          <w:lang w:val="en-US" w:eastAsia="en-US" w:bidi="te-IN"/>
        </w:rPr>
      </w:pPr>
      <w:r w:rsidRPr="00C75F55">
        <w:rPr>
          <w:rFonts w:ascii="Times New Roman" w:hAnsi="Times New Roman" w:cs="Times New Roman"/>
        </w:rPr>
        <w:tab/>
      </w:r>
      <w:r w:rsidRPr="00C75F55">
        <w:rPr>
          <w:rFonts w:ascii="Times New Roman" w:eastAsia="Times New Roman" w:hAnsi="Times New Roman" w:cs="Times New Roman"/>
          <w:color w:val="000000"/>
          <w:kern w:val="0"/>
          <w:lang w:val="en-US" w:eastAsia="en-US" w:bidi="te-IN"/>
        </w:rPr>
        <w:t xml:space="preserve">File  </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w:t>
      </w:r>
      <w:r w:rsidRPr="00C75F55">
        <w:rPr>
          <w:rFonts w:ascii="Times New Roman" w:eastAsia="Times New Roman" w:hAnsi="Times New Roman" w:cs="Times New Roman"/>
          <w:color w:val="6A3E3E"/>
          <w:kern w:val="0"/>
          <w:lang w:val="en-US" w:eastAsia="en-US" w:bidi="te-IN"/>
        </w:rPr>
        <w:t>“D:\\NRIT_Java-material\\CoreJava\\emp.dat”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color w:val="000000"/>
          <w:kern w:val="0"/>
          <w:lang w:val="en-US" w:eastAsia="en-US" w:bidi="te-IN"/>
        </w:rPr>
      </w:pPr>
      <w:r w:rsidRPr="00C75F55">
        <w:rPr>
          <w:rFonts w:ascii="Times New Roman" w:eastAsia="Times New Roman" w:hAnsi="Times New Roman" w:cs="Times New Roman"/>
          <w:color w:val="000000"/>
          <w:kern w:val="0"/>
          <w:lang w:val="en-US" w:eastAsia="en-US" w:bidi="te-IN"/>
        </w:rPr>
        <w:tab/>
        <w: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ind w:firstLine="72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 xml:space="preserve">File  </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w:t>
      </w:r>
      <w:r w:rsidRPr="00C75F55">
        <w:rPr>
          <w:rFonts w:ascii="Times New Roman" w:eastAsia="Times New Roman" w:hAnsi="Times New Roman" w:cs="Times New Roman"/>
          <w:color w:val="6A3E3E"/>
          <w:kern w:val="0"/>
          <w:lang w:val="en-US" w:eastAsia="en-US" w:bidi="te-IN"/>
        </w:rPr>
        <w:t>args[0]</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.createNewFile())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2A00FF"/>
          <w:kern w:val="0"/>
          <w:lang w:val="en-US" w:eastAsia="en-US" w:bidi="te-IN"/>
        </w:rPr>
        <w:t>"created"</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else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2A00FF"/>
          <w:kern w:val="0"/>
          <w:lang w:val="en-US" w:eastAsia="en-US" w:bidi="te-IN"/>
        </w:rPr>
        <w:t>"failed"</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kern w:val="0"/>
          <w:lang w:val="en-US" w:eastAsia="en-US" w:bidi="te-IN"/>
        </w:rPr>
      </w:pPr>
      <w:r w:rsidRPr="00C75F55">
        <w:rPr>
          <w:rFonts w:ascii="Times New Roman" w:eastAsia="Times New Roman" w:hAnsi="Times New Roman" w:cs="Times New Roman"/>
          <w:color w:val="000000"/>
          <w:kern w:val="0"/>
          <w:lang w:val="en-US" w:eastAsia="en-US" w:bidi="te-IN"/>
        </w:rPr>
        <w:t>To delete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highlight w:val="lightGray"/>
          <w:lang w:val="en-US" w:eastAsia="en-US" w:bidi="te-IN"/>
        </w:rPr>
        <w:t>File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00"/>
          <w:kern w:val="0"/>
          <w:highlight w:val="lightGray"/>
          <w:lang w:val="en-US" w:eastAsia="en-US" w:bidi="te-IN"/>
        </w:rPr>
        <w:t>File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Consolas" w:eastAsia="Times New Roman" w:hAnsi="Consolas" w:cs="Consolas"/>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filePath</w:t>
      </w:r>
      <w:r w:rsidRPr="00C75F55">
        <w:rPr>
          <w:rFonts w:ascii="Times New Roman" w:eastAsia="Times New Roman" w:hAnsi="Times New Roman" w:cs="Times New Roman"/>
          <w:color w:val="000000"/>
          <w:kern w:val="0"/>
          <w:lang w:val="en-US" w:eastAsia="en-US" w:bidi="te-IN"/>
        </w:rPr>
        <w:t>.deleteOnExit();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FileInputStream and FileOutputStream (File Handling)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Java, FileInputStream and FileOutputStream classes are used for file handling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FileOutputStream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FileOutputStream is an output stream for writing data to a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you have to write primitive values then use FileOutputStream.Instead, for character-oriented data, prefer FileWriter.But you can write byte-oriented as well as character-oriented data.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Program to create file using commandline params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eastAsia="Times New Roman" w:hAnsi="Times New Roman" w:cs="Times New Roman"/>
        </w:rPr>
        <w:t xml:space="preserve"> </w:t>
      </w:r>
      <w:r w:rsidRPr="00C75F55">
        <w:rPr>
          <w:rFonts w:ascii="Times New Roman" w:hAnsi="Times New Roman" w:cs="Times New Roman"/>
          <w:color w:val="000000"/>
        </w:rPr>
        <w:t>D:\test&gt;java  Create  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 xml:space="preserve">It should take only one parameter.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It has to take data from keyboard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i/p: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at the end shoud be ctrl+z</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step1: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r w:rsidRPr="00C75F55">
        <w:rPr>
          <w:rFonts w:ascii="Times New Roman" w:hAnsi="Times New Roman" w:cs="Times New Roman"/>
        </w:rPr>
        <w:t xml:space="preserve">$gedit  </w:t>
      </w:r>
      <w:r w:rsidRPr="00C75F55">
        <w:rPr>
          <w:rFonts w:ascii="Times New Roman" w:hAnsi="Times New Roman" w:cs="Times New Roman"/>
          <w:color w:val="000000"/>
          <w:u w:val="single"/>
        </w:rPr>
        <w:t>Create.java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u w:val="single"/>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u w:val="single"/>
        </w:rPr>
        <w:t>(</w:t>
      </w:r>
      <w:r w:rsidRPr="00C75F55">
        <w:rPr>
          <w:rFonts w:ascii="Times New Roman" w:hAnsi="Times New Roman" w:cs="Times New Roman"/>
          <w:color w:val="000000"/>
        </w:rPr>
        <w: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r w:rsidRPr="00C75F55">
        <w:rPr>
          <w:rFonts w:ascii="Times New Roman" w:hAnsi="Times New Roman" w:cs="Times New Roman"/>
          <w:color w:val="000000"/>
        </w:rPr>
        <w:t>D:\test&gt;notepad Create.java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Create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usage: java Create &lt;file_name&gt;"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filePath</w:t>
      </w:r>
      <w:r w:rsidRPr="00C75F55">
        <w:rPr>
          <w:rFonts w:ascii="Times New Roman" w:hAnsi="Times New Roman" w:cs="Times New Roman"/>
          <w:color w:val="000000"/>
          <w:lang w:val="en-US" w:eastAsia="en-US" w:bidi="te-IN"/>
        </w:rPr>
        <w:t>.exists())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 already exist, can not create"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FileOutputStream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FileOutputStream(</w:t>
      </w:r>
      <w:r w:rsidRPr="00C75F55">
        <w:rPr>
          <w:rFonts w:ascii="Times New Roman" w:hAnsi="Times New Roman" w:cs="Times New Roman"/>
          <w:color w:val="6A3E3E"/>
          <w:lang w:val="en-US" w:eastAsia="en-US" w:bidi="te-IN"/>
        </w:rPr>
        <w:t>filePath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.write(</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.flush();</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created"</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$javac  </w:t>
      </w:r>
      <w:r w:rsidRPr="00C75F55">
        <w:rPr>
          <w:rFonts w:ascii="Times New Roman" w:hAnsi="Times New Roman" w:cs="Times New Roman"/>
          <w:color w:val="000000"/>
        </w:rPr>
        <w:t>Create.java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$java Create  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Output: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Successfullly created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rPr>
      </w:pPr>
      <w:r w:rsidRPr="00C75F55">
        <w:rPr>
          <w:rFonts w:ascii="Times New Roman" w:hAnsi="Times New Roman" w:cs="Times New Roman"/>
          <w:b/>
          <w:bCs/>
        </w:rPr>
        <w:t xml:space="preserve">$gedit  </w:t>
      </w:r>
      <w:r w:rsidRPr="00C75F55">
        <w:rPr>
          <w:rFonts w:ascii="Times New Roman" w:hAnsi="Times New Roman" w:cs="Times New Roman"/>
          <w:b/>
          <w:bCs/>
          <w:color w:val="000000"/>
        </w:rPr>
        <w:t>Display.java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eastAsia="en-US" w:bidi="te-IN"/>
        </w:rPr>
      </w:pPr>
      <w:r w:rsidRPr="00C75F55">
        <w:rPr>
          <w:rFonts w:ascii="Times New Roman" w:eastAsia="Times New Roman" w:hAnsi="Times New Roman" w:cs="Times New Roma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lastRenderedPageBreak/>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Display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usage: java Display &lt;file_name&gt;"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000000"/>
          <w:u w:val="singl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.exists())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 file not found "</w:t>
      </w:r>
      <w:r w:rsidRPr="00C75F55">
        <w:rPr>
          <w:rFonts w:ascii="Times New Roman" w:hAnsi="Times New Roman" w:cs="Times New Roman"/>
          <w:color w:val="000000"/>
          <w:lang w:val="en-US" w:eastAsia="en-US" w:bidi="te-IN"/>
        </w:rPr>
        <w:t>);</w:t>
      </w:r>
    </w:p>
    <w:p w:rsidR="005F1510" w:rsidRPr="00C75F55" w:rsidRDefault="005F1510" w:rsidP="005F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5F1510" w:rsidRPr="00C75F55" w:rsidRDefault="005F1510"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.isFile())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"not a file "</w:t>
      </w:r>
      <w:r w:rsidRPr="00C75F55">
        <w:rPr>
          <w:rFonts w:ascii="Times New Roman" w:hAnsi="Times New Roman" w:cs="Times New Roman"/>
          <w:color w:val="000000"/>
          <w:lang w:val="en-US" w:eastAsia="en-US" w:bidi="te-IN"/>
        </w:rPr>
        <w:t>);</w:t>
      </w:r>
    </w:p>
    <w:p w:rsidR="005F1510" w:rsidRPr="00C75F55" w:rsidRDefault="005F1510" w:rsidP="005F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5F1510" w:rsidRPr="00C75F55" w:rsidRDefault="005F1510"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inputFile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ch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char</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.read();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$javac </w:t>
      </w:r>
      <w:r w:rsidRPr="00C75F55">
        <w:rPr>
          <w:rFonts w:ascii="Times New Roman" w:hAnsi="Times New Roman" w:cs="Times New Roman"/>
          <w:color w:val="000000"/>
        </w:rPr>
        <w:t>Display.java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$java Display  file1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Copying files.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$gedit   Copy.java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java.io.FileOutputStream;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w:t>
      </w:r>
      <w:r w:rsidRPr="00C75F55">
        <w:rPr>
          <w:rFonts w:ascii="Times New Roman" w:hAnsi="Times New Roman" w:cs="Times New Roman"/>
          <w:color w:val="000000"/>
          <w:u w:val="single"/>
        </w:rPr>
        <w:t>Copy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args</w:t>
      </w:r>
      <w:r w:rsidRPr="00C75F55">
        <w:rPr>
          <w:rFonts w:ascii="Times New Roman" w:hAnsi="Times New Roman" w:cs="Times New Roman"/>
          <w:color w:val="000000"/>
        </w:rPr>
        <w:t>.</w:t>
      </w:r>
      <w:r w:rsidRPr="00C75F55">
        <w:rPr>
          <w:rFonts w:ascii="Times New Roman" w:hAnsi="Times New Roman" w:cs="Times New Roman"/>
          <w:color w:val="0000C0"/>
        </w:rPr>
        <w:t>length</w:t>
      </w:r>
      <w:r w:rsidRPr="00C75F55">
        <w:rPr>
          <w:rFonts w:ascii="Times New Roman" w:hAnsi="Times New Roman" w:cs="Times New Roman"/>
          <w:color w:val="000000"/>
        </w:rPr>
        <w:t>!=2)</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"Invalid Syntax usage: java Copy &lt;source_filename&gt;  &lt;dest_filename&gt;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000000"/>
        </w:rPr>
        <w:tab/>
        <w:t>System.</w:t>
      </w:r>
      <w:r w:rsidRPr="00C75F55">
        <w:rPr>
          <w:rFonts w:ascii="Times New Roman" w:hAnsi="Times New Roman" w:cs="Times New Roman"/>
          <w:i/>
          <w:color w:val="000000"/>
        </w:rPr>
        <w:t>exit</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   </w:t>
      </w:r>
      <w:r w:rsidRPr="00C75F55">
        <w:rPr>
          <w:rFonts w:ascii="Times New Roman" w:hAnsi="Times New Roman" w:cs="Times New Roman"/>
          <w:color w:val="6A3E3E"/>
        </w:rPr>
        <w:t>sourceFile</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sourceFile</w:t>
      </w:r>
      <w:r w:rsidRPr="00C75F55">
        <w:rPr>
          <w:rFonts w:ascii="Times New Roman" w:hAnsi="Times New Roman" w:cs="Times New Roman"/>
          <w:color w:val="000000"/>
        </w:rPr>
        <w:t>.exists())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[0]+</w:t>
      </w:r>
      <w:r w:rsidRPr="00C75F55">
        <w:rPr>
          <w:rFonts w:ascii="Times New Roman" w:hAnsi="Times New Roman" w:cs="Times New Roman"/>
          <w:color w:val="2A00FF"/>
        </w:rPr>
        <w:t>"  does not exist can not copy"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i/>
          <w:color w:val="000000"/>
        </w:rPr>
        <w:t>exit</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   </w:t>
      </w:r>
      <w:r w:rsidRPr="00C75F55">
        <w:rPr>
          <w:rFonts w:ascii="Times New Roman" w:hAnsi="Times New Roman" w:cs="Times New Roman"/>
          <w:color w:val="6A3E3E"/>
        </w:rPr>
        <w:t>destFile</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destFile</w:t>
      </w:r>
      <w:r w:rsidRPr="00C75F55">
        <w:rPr>
          <w:rFonts w:ascii="Times New Roman" w:hAnsi="Times New Roman" w:cs="Times New Roman"/>
          <w:color w:val="000000"/>
        </w:rPr>
        <w:t>.exists())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args</w:t>
      </w:r>
      <w:r w:rsidRPr="00C75F55">
        <w:rPr>
          <w:rFonts w:ascii="Times New Roman" w:hAnsi="Times New Roman" w:cs="Times New Roman"/>
          <w:color w:val="000000"/>
        </w:rPr>
        <w:t>[1]+</w:t>
      </w:r>
      <w:r w:rsidRPr="00C75F55">
        <w:rPr>
          <w:rFonts w:ascii="Times New Roman" w:hAnsi="Times New Roman" w:cs="Times New Roman"/>
          <w:color w:val="2A00FF"/>
        </w:rPr>
        <w:t>"  already exist can not copy"</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System.</w:t>
      </w:r>
      <w:r w:rsidRPr="00C75F55">
        <w:rPr>
          <w:rFonts w:ascii="Times New Roman" w:hAnsi="Times New Roman" w:cs="Times New Roman"/>
          <w:i/>
          <w:color w:val="000000"/>
        </w:rPr>
        <w:t>exit</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FileInputStream </w:t>
      </w:r>
      <w:r w:rsidRPr="00C75F55">
        <w:rPr>
          <w:rFonts w:ascii="Times New Roman" w:hAnsi="Times New Roman" w:cs="Times New Roman"/>
          <w:color w:val="6A3E3E"/>
        </w:rPr>
        <w:t>fis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FileOutputStream </w:t>
      </w:r>
      <w:r w:rsidRPr="00C75F55">
        <w:rPr>
          <w:rFonts w:ascii="Times New Roman" w:hAnsi="Times New Roman" w:cs="Times New Roman"/>
          <w:color w:val="6A3E3E"/>
        </w:rPr>
        <w:t>fos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fis</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args</w:t>
      </w:r>
      <w:r w:rsidRPr="00C75F55">
        <w:rPr>
          <w:rFonts w:ascii="Times New Roman" w:hAnsi="Times New Roman" w:cs="Times New Roman"/>
          <w:color w:val="000000"/>
        </w:rPr>
        <w:t>[0]);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fos</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FileOutputStream(</w:t>
      </w:r>
      <w:r w:rsidRPr="00C75F55">
        <w:rPr>
          <w:rFonts w:ascii="Times New Roman" w:hAnsi="Times New Roman" w:cs="Times New Roman"/>
          <w:color w:val="6A3E3E"/>
        </w:rPr>
        <w:t>args</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000000"/>
        </w:rPr>
        <w:tab/>
        <w:t xml:space="preserv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fis</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fos</w:t>
      </w:r>
      <w:r w:rsidRPr="00C75F55">
        <w:rPr>
          <w:rFonts w:ascii="Times New Roman" w:hAnsi="Times New Roman" w:cs="Times New Roman"/>
          <w:color w:val="000000"/>
        </w:rPr>
        <w:t>.write(</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fis</w:t>
      </w:r>
      <w:r w:rsidRPr="00C75F55">
        <w:rPr>
          <w:rFonts w:ascii="Times New Roman" w:hAnsi="Times New Roman" w:cs="Times New Roman"/>
          <w:color w:val="000000"/>
        </w:rPr>
        <w:t>.read();</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fis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fos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e</w:t>
      </w:r>
      <w:r w:rsidRPr="00C75F55">
        <w:rPr>
          <w:rFonts w:ascii="Times New Roman" w:hAnsi="Times New Roman" w:cs="Times New Roman"/>
          <w:color w:val="000000"/>
        </w:rPr>
        <w:t>.printStackTrace();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finally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fis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fis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fos</w:t>
      </w:r>
      <w:r w:rsidRPr="00C75F55">
        <w:rPr>
          <w:rFonts w:ascii="Times New Roman" w:hAnsi="Times New Roman" w:cs="Times New Roman"/>
          <w:color w:val="000000"/>
        </w:rPr>
        <w:t>!=</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fos</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$javac Copy.java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Copy  file1 file2</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Reading and writing lines: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DataInputStream  provides readLine() method to read a 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 xml:space="preserve">FileInputStream  </w:t>
      </w:r>
      <w:r w:rsidRPr="00C75F55">
        <w:rPr>
          <w:rFonts w:ascii="Times New Roman" w:hAnsi="Times New Roman" w:cs="Times New Roman"/>
          <w:color w:val="6A3E3E"/>
        </w:rPr>
        <w:t>fis</w:t>
      </w:r>
      <w:r w:rsidRPr="00C75F55">
        <w:rPr>
          <w:rFonts w:ascii="Times New Roman" w:hAnsi="Times New Roman" w:cs="Times New Roman"/>
          <w:color w:val="000000"/>
        </w:rPr>
        <w:t xml:space="preserve">= </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 xml:space="preserve">DataInputStream </w:t>
      </w:r>
      <w:r w:rsidRPr="00C75F55">
        <w:rPr>
          <w:rFonts w:ascii="Times New Roman" w:hAnsi="Times New Roman" w:cs="Times New Roman"/>
          <w:color w:val="6A3E3E"/>
        </w:rPr>
        <w:t>dis</w:t>
      </w:r>
      <w:r w:rsidRPr="00C75F55">
        <w:rPr>
          <w:rFonts w:ascii="Times New Roman" w:hAnsi="Times New Roman" w:cs="Times New Roman"/>
          <w:color w:val="000000"/>
        </w:rPr>
        <w:t xml:space="preserve"> = </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6A3E3E"/>
        </w:rPr>
        <w:t>fis</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2A00FF"/>
        </w:rPr>
        <w:t>"employee.dat"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6A3E3E"/>
        </w:rPr>
        <w:t xml:space="preserve">dis </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DataInputStream(</w:t>
      </w:r>
      <w:r w:rsidRPr="00C75F55">
        <w:rPr>
          <w:rFonts w:ascii="Times New Roman" w:hAnsi="Times New Roman" w:cs="Times New Roman"/>
          <w:color w:val="6A3E3E"/>
        </w:rPr>
        <w:t>fis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 xml:space="preserve">String </w:t>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color w:val="6A3E3E"/>
        </w:rPr>
        <w:t>dis</w:t>
      </w:r>
      <w:r w:rsidRPr="00C75F55">
        <w:rPr>
          <w:rFonts w:ascii="Times New Roman" w:hAnsi="Times New Roman" w:cs="Times New Roman"/>
          <w:color w:val="000000"/>
        </w:rPr>
        <w:t>.</w:t>
      </w:r>
      <w:r w:rsidRPr="00C75F55">
        <w:rPr>
          <w:rFonts w:ascii="Times New Roman" w:hAnsi="Times New Roman" w:cs="Times New Roman"/>
          <w:strike/>
          <w:color w:val="000000"/>
          <w:u w:val="single"/>
        </w:rPr>
        <w:t>readLine</w:t>
      </w:r>
      <w:r w:rsidRPr="00C75F55">
        <w:rPr>
          <w:rFonts w:ascii="Times New Roman" w:hAnsi="Times New Roman" w:cs="Times New Roman"/>
          <w:color w:val="000000"/>
          <w:u w:val="single"/>
        </w:rPr>
        <w:t>()</w:t>
      </w:r>
      <w:r w:rsidRPr="00C75F55">
        <w:rPr>
          <w:rFonts w:ascii="Times New Roman" w:hAnsi="Times New Roman" w:cs="Times New Roman"/>
          <w:color w:val="000000"/>
        </w:rPr>
        <w:t>;  --&gt; returns null when reach to EOF.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 xml:space="preserve">Program to read emplyeee records from the </w:t>
      </w:r>
      <w:r w:rsidRPr="00C75F55">
        <w:rPr>
          <w:rFonts w:ascii="Times New Roman" w:hAnsi="Times New Roman" w:cs="Times New Roman"/>
          <w:color w:val="2A00FF"/>
        </w:rPr>
        <w:t xml:space="preserve">"employee.dat" </w:t>
      </w:r>
      <w:r w:rsidRPr="00C75F55">
        <w:rPr>
          <w:rFonts w:ascii="Times New Roman" w:hAnsi="Times New Roman" w:cs="Times New Roman"/>
          <w:color w:val="000000"/>
        </w:rPr>
        <w:t xml:space="preserve"> file and has to display 1</w:t>
      </w:r>
      <w:r w:rsidRPr="00C75F55">
        <w:rPr>
          <w:rFonts w:ascii="Times New Roman" w:hAnsi="Times New Roman" w:cs="Times New Roman"/>
          <w:color w:val="000000"/>
          <w:vertAlign w:val="superscript"/>
        </w:rPr>
        <w:t>st</w:t>
      </w:r>
      <w:r w:rsidRPr="00C75F55">
        <w:rPr>
          <w:rFonts w:ascii="Times New Roman" w:hAnsi="Times New Roman" w:cs="Times New Roman"/>
          <w:color w:val="000000"/>
        </w:rPr>
        <w:t xml:space="preserve"> filed, 2</w:t>
      </w:r>
      <w:r w:rsidRPr="00C75F55">
        <w:rPr>
          <w:rFonts w:ascii="Times New Roman" w:hAnsi="Times New Roman" w:cs="Times New Roman"/>
          <w:color w:val="000000"/>
          <w:vertAlign w:val="superscript"/>
        </w:rPr>
        <w:t>nd</w:t>
      </w:r>
      <w:r w:rsidRPr="00C75F55">
        <w:rPr>
          <w:rFonts w:ascii="Times New Roman" w:hAnsi="Times New Roman" w:cs="Times New Roman"/>
          <w:color w:val="000000"/>
        </w:rPr>
        <w:t xml:space="preserve"> field and 5th field.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2A00FF"/>
        </w:rPr>
        <w:t xml:space="preserve">"employee.dat"  </w:t>
      </w:r>
      <w:r w:rsidRPr="00C75F55">
        <w:rPr>
          <w:rFonts w:ascii="Times New Roman" w:hAnsi="Times New Roman" w:cs="Times New Roman"/>
          <w:b/>
          <w:bCs/>
          <w:color w:val="2A00FF"/>
        </w:rPr>
        <w:t>file contains following data.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1050:nrit1:10000.0:male:admin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1051:nrit2:11000.0:female:dev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1013:Anusha:6500.0:female:testing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EmpDataFilter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Uasge: EmpDataFilter  &lt;empdata_file&gt;"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file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fileName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file</w:t>
      </w:r>
      <w:r w:rsidRPr="00C75F55">
        <w:rPr>
          <w:rFonts w:ascii="Times New Roman" w:hAnsi="Times New Roman" w:cs="Times New Roman"/>
          <w:color w:val="000000"/>
          <w:lang w:val="en-US" w:eastAsia="en-US" w:bidi="te-IN"/>
        </w:rPr>
        <w:t>.getName();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fileName</w:t>
      </w:r>
      <w:r w:rsidRPr="00C75F55">
        <w:rPr>
          <w:rFonts w:ascii="Times New Roman" w:hAnsi="Times New Roman" w:cs="Times New Roman"/>
          <w:color w:val="000000"/>
          <w:lang w:val="en-US" w:eastAsia="en-US" w:bidi="te-IN"/>
        </w:rPr>
        <w:t>.equalsIgnoreCase(</w:t>
      </w:r>
      <w:r w:rsidRPr="00C75F55">
        <w:rPr>
          <w:rFonts w:ascii="Times New Roman" w:hAnsi="Times New Roman" w:cs="Times New Roman"/>
          <w:color w:val="2A00FF"/>
          <w:lang w:val="en-US" w:eastAsia="en-US" w:bidi="te-IN"/>
        </w:rPr>
        <w:t>"EMPLOYEE.dat"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file and missing data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5206D3"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5206D3"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Pr>
          <w:rFonts w:ascii="Times New Roman" w:hAnsi="Times New Roman" w:cs="Times New Roman"/>
          <w:color w:val="000000"/>
          <w:lang w:val="en-US" w:eastAsia="en-US" w:bidi="te-IN"/>
        </w:rPr>
        <w:tab/>
      </w:r>
      <w:r w:rsidR="00DC7432" w:rsidRPr="00C75F55">
        <w:rPr>
          <w:rFonts w:ascii="Times New Roman" w:hAnsi="Times New Roman" w:cs="Times New Roman"/>
          <w:b/>
          <w:bCs/>
          <w:color w:val="7F0055"/>
          <w:lang w:val="en-US" w:eastAsia="en-US" w:bidi="te-IN"/>
        </w:rPr>
        <w:t>while</w:t>
      </w:r>
      <w:r w:rsidR="00DC7432" w:rsidRPr="00C75F55">
        <w:rPr>
          <w:rFonts w:ascii="Times New Roman" w:hAnsi="Times New Roman" w:cs="Times New Roman"/>
          <w:color w:val="000000"/>
          <w:lang w:val="en-US" w:eastAsia="en-US" w:bidi="te-IN"/>
        </w:rPr>
        <w:t>(</w:t>
      </w:r>
      <w:r w:rsidR="00DC7432" w:rsidRPr="00C75F55">
        <w:rPr>
          <w:rFonts w:ascii="Times New Roman" w:hAnsi="Times New Roman" w:cs="Times New Roman"/>
          <w:color w:val="6A3E3E"/>
          <w:lang w:val="en-US" w:eastAsia="en-US" w:bidi="te-IN"/>
        </w:rPr>
        <w:t>record</w:t>
      </w:r>
      <w:r w:rsidR="00DC7432" w:rsidRPr="00C75F55">
        <w:rPr>
          <w:rFonts w:ascii="Times New Roman" w:hAnsi="Times New Roman" w:cs="Times New Roman"/>
          <w:color w:val="000000"/>
          <w:lang w:val="en-US" w:eastAsia="en-US" w:bidi="te-IN"/>
        </w:rPr>
        <w:t>!=</w:t>
      </w:r>
      <w:r w:rsidR="00DC7432" w:rsidRPr="00C75F55">
        <w:rPr>
          <w:rFonts w:ascii="Times New Roman" w:hAnsi="Times New Roman" w:cs="Times New Roman"/>
          <w:b/>
          <w:bCs/>
          <w:color w:val="7F0055"/>
          <w:lang w:val="en-US" w:eastAsia="en-US" w:bidi="te-IN"/>
        </w:rPr>
        <w:t>null</w:t>
      </w:r>
      <w:r>
        <w:rPr>
          <w:rFonts w:ascii="Times New Roman" w:hAnsi="Times New Roman" w:cs="Times New Roman"/>
          <w:b/>
          <w:bCs/>
          <w:color w:val="7F0055"/>
          <w:lang w:val="en-US" w:eastAsia="en-US" w:bidi="te-IN"/>
        </w:rPr>
        <w:t xml:space="preserve">  &amp;&amp; !</w:t>
      </w:r>
      <w:r w:rsidRPr="005206D3">
        <w:rPr>
          <w:rFonts w:ascii="Times New Roman" w:hAnsi="Times New Roman" w:cs="Times New Roman"/>
          <w:color w:val="6A3E3E"/>
          <w:lang w:val="en-US" w:eastAsia="en-US" w:bidi="te-IN"/>
        </w:rPr>
        <w:t xml:space="preserve"> </w:t>
      </w:r>
      <w:r w:rsidRPr="00C75F55">
        <w:rPr>
          <w:rFonts w:ascii="Times New Roman" w:hAnsi="Times New Roman" w:cs="Times New Roman"/>
          <w:color w:val="6A3E3E"/>
          <w:lang w:val="en-US" w:eastAsia="en-US" w:bidi="te-IN"/>
        </w:rPr>
        <w:t>record</w:t>
      </w:r>
      <w:r>
        <w:rPr>
          <w:rFonts w:ascii="Times New Roman" w:hAnsi="Times New Roman" w:cs="Times New Roman"/>
          <w:color w:val="6A3E3E"/>
          <w:lang w:val="en-US" w:eastAsia="en-US" w:bidi="te-IN"/>
        </w:rPr>
        <w:t xml:space="preserve">.isEmpty() </w:t>
      </w:r>
      <w:r w:rsidR="00DC7432"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.split(</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[0]+</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[1]+</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color w:val="000000"/>
          <w:lang w:val="en-US" w:eastAsia="en-US" w:bidi="te-IN"/>
        </w:rPr>
        <w:t xml:space="preserve">RunAs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RunConfiguration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Java Application ( double click )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EmpDataFilter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arguments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“C:\project\test\EMPLOYEE.dat”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O/P:</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1001:Sri Ram:dev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1002:Manoj:admin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1003:Anusha:testing</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1004:prasad:dev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1005:vinay:finance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1006:mithun:admin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1007:thirumala:dev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1050:nrit1:admin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1051:nrit2:dev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1011:Sri Ram:dev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1012:Manoj:admin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1013:Anusha:testing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lang w:val="en-US" w:eastAsia="en-US" w:bidi="te-IN"/>
        </w:rPr>
        <w:t>1014:prasad:dev</w:t>
      </w:r>
      <w:r w:rsidRPr="00C75F55">
        <w:rPr>
          <w:rFonts w:ascii="Times New Roman" w:hAnsi="Times New Roman" w:cs="Times New Roman"/>
          <w:b/>
          <w:bCs/>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program to convert above format into csv file ( employee.dat to  employee.csv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Note : employee.csv should also be gerated at same location of “employee.dat”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2A00FF"/>
        </w:rPr>
        <w:t xml:space="preserve">"employee.dat"  </w:t>
      </w:r>
      <w:r w:rsidRPr="00C75F55">
        <w:rPr>
          <w:rFonts w:ascii="Times New Roman" w:hAnsi="Times New Roman" w:cs="Times New Roman"/>
          <w:b/>
          <w:bCs/>
          <w:color w:val="2A00FF"/>
        </w:rPr>
        <w:t>file contains following data.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1050:nrit1:10000.0:male:admin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1051:nrit2:11000.0:female:dev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1013:Anusha:6500.0:female:testing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program: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EmpDataCSVFIle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Uasge: EmpDataCSVFIle  &lt;empdata_file_path&gt; &lt;empcsv_file_path&gt;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empDataCsvFilePath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FileOutputStream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DataOutputStream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FileOutputStream(</w:t>
      </w:r>
      <w:r w:rsidRPr="00C75F55">
        <w:rPr>
          <w:rFonts w:ascii="Times New Roman" w:hAnsi="Times New Roman" w:cs="Times New Roman"/>
          <w:color w:val="6A3E3E"/>
          <w:lang w:val="en-US" w:eastAsia="en-US" w:bidi="te-IN"/>
        </w:rPr>
        <w:t>empDataCsvFilePath</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DataOutputStream(</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 xml:space="preserve">  &amp;&amp;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.isEmpty())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.replaceAll(</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.writeBytes(</w:t>
      </w:r>
      <w:r w:rsidRPr="00C75F55">
        <w:rPr>
          <w:rFonts w:ascii="Times New Roman" w:hAnsi="Times New Roman" w:cs="Times New Roman"/>
          <w:color w:val="6A3E3E"/>
          <w:lang w:val="en-US" w:eastAsia="en-US" w:bidi="te-IN"/>
        </w:rPr>
        <w:t>result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converted"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2A00FF"/>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color w:val="000000"/>
          <w:lang w:val="en-US" w:eastAsia="en-US" w:bidi="te-IN"/>
        </w:rPr>
        <w:t xml:space="preserve">RunAs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RunConfiguration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Java Application ( double click )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EmpDataCSVFIle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arguments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“C:\project\test\EMPLOYEE.dat”   “C:\project\test\EMPLOYEE.csv” </w:t>
      </w:r>
      <w:r w:rsidRPr="00C75F55">
        <w:rPr>
          <w:rFonts w:ascii="Times New Roman" w:hAnsi="Times New Roman" w:cs="Times New Roman"/>
          <w:color w:val="000000"/>
          <w:lang w:val="en-US" w:eastAsia="en-US" w:bidi="te-IN"/>
        </w:rPr>
        <w:sym w:font="Wingdings" w:char="F0E0"/>
      </w:r>
      <w:r w:rsidRPr="00C75F55">
        <w:rPr>
          <w:rFonts w:ascii="Times New Roman" w:hAnsi="Times New Roman" w:cs="Times New Roman"/>
          <w:color w:val="000000"/>
          <w:lang w:val="en-US" w:eastAsia="en-US" w:bidi="te-IN"/>
        </w:rPr>
        <w:t xml:space="preserve"> run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o/p employee.csv as follows: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1050,nrit1,10000.0,male,admin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1051,nrit2,11000.0,female,dev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lastRenderedPageBreak/>
        <w:t>1013,Anusha,6500.0,female,testing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Program to read records  from text file, convert into Employee object and store into ArrayList and display from ArrayList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Employee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empNum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String </w:t>
      </w:r>
      <w:r w:rsidRPr="00C75F55">
        <w:rPr>
          <w:rFonts w:ascii="Times New Roman" w:eastAsia="Times New Roman" w:hAnsi="Times New Roman" w:cs="Times New Roman"/>
          <w:color w:val="0000C0"/>
          <w:kern w:val="0"/>
          <w:lang w:val="en-US" w:eastAsia="en-US" w:bidi="te-IN"/>
        </w:rPr>
        <w:t>empName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empSalary</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String </w:t>
      </w:r>
      <w:r w:rsidRPr="00C75F55">
        <w:rPr>
          <w:rFonts w:ascii="Times New Roman" w:eastAsia="Times New Roman" w:hAnsi="Times New Roman" w:cs="Times New Roman"/>
          <w:color w:val="0000C0"/>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private</w:t>
      </w:r>
      <w:r w:rsidRPr="00C75F55">
        <w:rPr>
          <w:rFonts w:ascii="Times New Roman" w:eastAsia="Times New Roman" w:hAnsi="Times New Roman" w:cs="Times New Roman"/>
          <w:color w:val="000000"/>
          <w:kern w:val="0"/>
          <w:lang w:val="en-US" w:eastAsia="en-US" w:bidi="te-IN"/>
        </w:rPr>
        <w:t xml:space="preserve"> String </w:t>
      </w:r>
      <w:r w:rsidRPr="00C75F55">
        <w:rPr>
          <w:rFonts w:ascii="Times New Roman" w:eastAsia="Times New Roman" w:hAnsi="Times New Roman" w:cs="Times New Roman"/>
          <w:color w:val="0000C0"/>
          <w:kern w:val="0"/>
          <w:lang w:val="en-US" w:eastAsia="en-US" w:bidi="te-IN"/>
        </w:rPr>
        <w:t>empDept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getEmpNum()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empNum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setEmpNum(</w:t>
      </w:r>
      <w:r w:rsidRPr="00C75F55">
        <w:rPr>
          <w:rFonts w:ascii="Times New Roman" w:eastAsia="Times New Roman" w:hAnsi="Times New Roman" w:cs="Times New Roman"/>
          <w:b/>
          <w:bCs/>
          <w:color w:val="7F0055"/>
          <w:kern w:val="0"/>
          <w:lang w:val="en-US" w:eastAsia="en-US" w:bidi="te-IN"/>
        </w:rPr>
        <w:t>int</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empNum</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empNum</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String getEmpName()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setEmpName(String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getEmpSalary()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empSalary</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setEmpSalary(</w:t>
      </w:r>
      <w:r w:rsidRPr="00C75F55">
        <w:rPr>
          <w:rFonts w:ascii="Times New Roman" w:eastAsia="Times New Roman" w:hAnsi="Times New Roman" w:cs="Times New Roman"/>
          <w:b/>
          <w:bCs/>
          <w:color w:val="7F0055"/>
          <w:kern w:val="0"/>
          <w:lang w:val="en-US" w:eastAsia="en-US" w:bidi="te-IN"/>
        </w:rPr>
        <w:t>double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empSalary</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empSalary</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String getEmpGender()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setEmpGender(String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empGender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empGender</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String getEmpDept()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return</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0000C0"/>
          <w:kern w:val="0"/>
          <w:lang w:val="en-US" w:eastAsia="en-US" w:bidi="te-IN"/>
        </w:rPr>
        <w:t>empDept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setEmpDept(String </w:t>
      </w:r>
      <w:r w:rsidRPr="00C75F55">
        <w:rPr>
          <w:rFonts w:ascii="Times New Roman" w:eastAsia="Times New Roman" w:hAnsi="Times New Roman" w:cs="Times New Roman"/>
          <w:color w:val="6A3E3E"/>
          <w:kern w:val="0"/>
          <w:lang w:val="en-US" w:eastAsia="en-US" w:bidi="te-IN"/>
        </w:rPr>
        <w:t>empDept</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this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empDept</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empDept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kern w:val="2"/>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color w:val="000000"/>
          <w:kern w:val="0"/>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w:t>
      </w:r>
      <w:r w:rsidRPr="00C75F55">
        <w:rPr>
          <w:rFonts w:ascii="Times New Roman" w:eastAsia="Times New Roman" w:hAnsi="Times New Roman" w:cs="Times New Roman"/>
          <w:color w:val="000000"/>
          <w:kern w:val="0"/>
          <w:lang w:val="en-US" w:eastAsia="en-US" w:bidi="te-IN"/>
        </w:rPr>
        <w:t>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kern w:val="2"/>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java.util.ArrayList;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EmpDataRead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throws</w:t>
      </w:r>
      <w:r w:rsidRPr="00C75F55">
        <w:rPr>
          <w:rFonts w:ascii="Times New Roman" w:hAnsi="Times New Roman" w:cs="Times New Roman"/>
          <w:color w:val="00000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"Invalid Syntax, Uasge: EmpDataRead  &lt;empdata_file_path&gt;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 </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6A3E3E"/>
          <w:lang w:val="en-US" w:eastAsia="en-US" w:bidi="te-IN"/>
        </w:rPr>
        <w:t>empDataFilePath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ArrayList&lt;Employee&gt; </w:t>
      </w:r>
      <w:r w:rsidRPr="00C75F55">
        <w:rPr>
          <w:rFonts w:ascii="Times New Roman" w:hAnsi="Times New Roman" w:cs="Times New Roman"/>
          <w:color w:val="6A3E3E"/>
          <w:lang w:val="en-US" w:eastAsia="en-US" w:bidi="te-IN"/>
        </w:rPr>
        <w:t>empDataList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ArrayList&lt;Employee&gt;();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 xml:space="preserve">  &amp;&amp;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.isEmpty())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.split(</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.setEmpNum(Integer.</w:t>
      </w:r>
      <w:r w:rsidRPr="00C75F55">
        <w:rPr>
          <w:rFonts w:ascii="Times New Roman" w:hAnsi="Times New Roman" w:cs="Times New Roman"/>
          <w:i/>
          <w:iCs/>
          <w:color w:val="000000"/>
          <w:lang w:val="en-US" w:eastAsia="en-US" w:bidi="te-IN"/>
        </w:rPr>
        <w:t>parseInt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.setEmpSalary(Double.</w:t>
      </w:r>
      <w:r w:rsidRPr="00C75F55">
        <w:rPr>
          <w:rFonts w:ascii="Times New Roman" w:hAnsi="Times New Roman" w:cs="Times New Roman"/>
          <w:i/>
          <w:iCs/>
          <w:color w:val="000000"/>
          <w:lang w:val="en-US" w:eastAsia="en-US" w:bidi="te-IN"/>
        </w:rPr>
        <w:t>parseDouble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.setEmpGender(</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[3]);</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6A3E3E"/>
          <w:lang w:val="en-US" w:eastAsia="en-US" w:bidi="te-IN"/>
        </w:rPr>
        <w:t>fields</w:t>
      </w:r>
      <w:r w:rsidRPr="00C75F55">
        <w:rPr>
          <w:rFonts w:ascii="Times New Roman" w:hAnsi="Times New Roman" w:cs="Times New Roman"/>
          <w:color w:val="000000"/>
          <w:lang w:val="en-US" w:eastAsia="en-US" w:bidi="te-IN"/>
        </w:rPr>
        <w: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empDataList</w:t>
      </w:r>
      <w:r w:rsidRPr="00C75F55">
        <w:rPr>
          <w:rFonts w:ascii="Times New Roman" w:hAnsi="Times New Roman" w:cs="Times New Roman"/>
          <w:color w:val="000000"/>
          <w:lang w:val="en-US" w:eastAsia="en-US" w:bidi="te-IN"/>
        </w:rPr>
        <w:t>.add(</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loaded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Iterator&lt;Employee&gt;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empDataList</w:t>
      </w:r>
      <w:r w:rsidRPr="00C75F55">
        <w:rPr>
          <w:rFonts w:ascii="Times New Roman" w:hAnsi="Times New Roman" w:cs="Times New Roman"/>
          <w:color w:val="00000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iterator</w:t>
      </w:r>
      <w:r w:rsidRPr="00C75F55">
        <w:rPr>
          <w:rFonts w:ascii="Times New Roman" w:hAnsi="Times New Roman" w:cs="Times New Roman"/>
          <w:color w:val="00000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.getEmpGender()+</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nextRecord</w:t>
      </w:r>
      <w:r w:rsidRPr="00C75F55">
        <w:rPr>
          <w:rFonts w:ascii="Times New Roman" w:hAnsi="Times New Roman" w:cs="Times New Roman"/>
          <w:color w:val="000000"/>
          <w:lang w:val="en-US" w:eastAsia="en-US" w:bidi="te-IN"/>
        </w:rPr>
        <w:t>.getEmpDept()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Program to find names of departments of Employees data.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r w:rsidRPr="00C75F55">
        <w:rPr>
          <w:rFonts w:ascii="Times New Roman" w:hAnsi="Times New Roman" w:cs="Times New Roman"/>
          <w:b/>
          <w:bCs/>
          <w:color w:val="000000"/>
          <w:lang w:val="en-US" w:eastAsia="en-US" w:bidi="te-IN"/>
        </w:rPr>
        <w:t>Data as follows  “EMPLOYEES.csv”</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000000"/>
          <w:lang w:val="en-US" w:eastAsia="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1001,Sri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1002,Manoj,6000.0,male,admin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1003,Anusha,6500.0,feamle,testing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1004,prasad,5500.0,male,dev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1005,vinay,3500.0,male,finance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1006,mithun,5500.0,male,admin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1007,thirumala,8500.0,female,dev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1008,nrit1,10000.0,male,admin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1009,nrit2,11000.0,female,dev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1010,Sri Ram,5000.0,male,dev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1011,Manoj,6000.0,male,admin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1012,Anusha,6500.0,female,testing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r w:rsidRPr="00C75F55">
        <w:rPr>
          <w:rFonts w:ascii="Times New Roman" w:hAnsi="Times New Roman" w:cs="Times New Roman"/>
          <w:b/>
          <w:bCs/>
          <w:color w:val="2A00FF"/>
        </w:rPr>
        <w:t>1013,prasad,5500.0,male,dev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package</w:t>
      </w:r>
      <w:r w:rsidRPr="00C75F55">
        <w:rPr>
          <w:rFonts w:ascii="Times New Roman" w:eastAsia="Times New Roman" w:hAnsi="Times New Roman" w:cs="Times New Roman"/>
          <w:color w:val="000000"/>
          <w:kern w:val="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java.io.File;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java.io.IOException;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import</w:t>
      </w:r>
      <w:r w:rsidRPr="00C75F55">
        <w:rPr>
          <w:rFonts w:ascii="Times New Roman" w:eastAsia="Times New Roman" w:hAnsi="Times New Roman" w:cs="Times New Roman"/>
          <w:color w:val="000000"/>
          <w:kern w:val="0"/>
          <w:lang w:val="en-US" w:eastAsia="en-US" w:bidi="te-IN"/>
        </w:rPr>
        <w:t xml:space="preserve"> java.util.TreeSet;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class</w:t>
      </w:r>
      <w:r w:rsidRPr="00C75F55">
        <w:rPr>
          <w:rFonts w:ascii="Times New Roman" w:eastAsia="Times New Roman" w:hAnsi="Times New Roman" w:cs="Times New Roman"/>
          <w:color w:val="000000"/>
          <w:kern w:val="0"/>
          <w:lang w:val="en-US" w:eastAsia="en-US" w:bidi="te-IN"/>
        </w:rPr>
        <w:t xml:space="preserve"> EmpDeptNames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public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static</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void</w:t>
      </w:r>
      <w:r w:rsidRPr="00C75F55">
        <w:rPr>
          <w:rFonts w:ascii="Times New Roman" w:eastAsia="Times New Roman" w:hAnsi="Times New Roman" w:cs="Times New Roman"/>
          <w:color w:val="000000"/>
          <w:kern w:val="0"/>
          <w:lang w:val="en-US" w:eastAsia="en-US" w:bidi="te-IN"/>
        </w:rPr>
        <w:t xml:space="preserve"> main(String[]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b/>
          <w:bCs/>
          <w:color w:val="7F0055"/>
          <w:kern w:val="0"/>
          <w:lang w:val="en-US" w:eastAsia="en-US" w:bidi="te-IN"/>
        </w:rPr>
        <w:t>throws</w:t>
      </w:r>
      <w:r w:rsidRPr="00C75F55">
        <w:rPr>
          <w:rFonts w:ascii="Times New Roman" w:eastAsia="Times New Roman" w:hAnsi="Times New Roman" w:cs="Times New Roman"/>
          <w:color w:val="000000"/>
          <w:kern w:val="0"/>
          <w:lang w:val="en-US" w:eastAsia="en-US" w:bidi="te-IN"/>
        </w:rPr>
        <w:t xml:space="preserve"> IOException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0000C0"/>
          <w:kern w:val="0"/>
          <w:lang w:val="en-US" w:eastAsia="en-US" w:bidi="te-IN"/>
        </w:rPr>
        <w:t>length</w:t>
      </w:r>
      <w:r w:rsidRPr="00C75F55">
        <w:rPr>
          <w:rFonts w:ascii="Times New Roman" w:eastAsia="Times New Roman" w:hAnsi="Times New Roman" w:cs="Times New Roman"/>
          <w:color w:val="000000"/>
          <w:kern w:val="0"/>
          <w:lang w:val="en-US" w:eastAsia="en-US" w:bidi="te-IN"/>
        </w:rPr>
        <w:t xml:space="preserve"> != 1)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2A00FF"/>
          <w:kern w:val="0"/>
          <w:lang w:val="en-US" w:eastAsia="en-US" w:bidi="te-IN"/>
        </w:rPr>
        <w:t>"Invalid syntax, Usage: UserValidate &lt;Src_data_path&gt;"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i/>
          <w:iCs/>
          <w:color w:val="000000"/>
          <w:kern w:val="0"/>
          <w:lang w:val="en-US" w:eastAsia="en-US" w:bidi="te-IN"/>
        </w:rPr>
        <w:t>exit</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File </w:t>
      </w:r>
      <w:r w:rsidRPr="00C75F55">
        <w:rPr>
          <w:rFonts w:ascii="Times New Roman" w:eastAsia="Times New Roman" w:hAnsi="Times New Roman" w:cs="Times New Roman"/>
          <w:color w:val="6A3E3E"/>
          <w:kern w:val="0"/>
          <w:lang w:val="en-US" w:eastAsia="en-US" w:bidi="te-IN"/>
        </w:rPr>
        <w:t>file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file</w:t>
      </w:r>
      <w:r w:rsidRPr="00C75F55">
        <w:rPr>
          <w:rFonts w:ascii="Times New Roman" w:eastAsia="Times New Roman" w:hAnsi="Times New Roman" w:cs="Times New Roman"/>
          <w:color w:val="000000"/>
          <w:kern w:val="0"/>
          <w:lang w:val="en-US" w:eastAsia="en-US" w:bidi="te-IN"/>
        </w:rPr>
        <w:t>.exists())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args</w:t>
      </w:r>
      <w:r w:rsidRPr="00C75F55">
        <w:rPr>
          <w:rFonts w:ascii="Times New Roman" w:eastAsia="Times New Roman" w:hAnsi="Times New Roman" w:cs="Times New Roman"/>
          <w:color w:val="000000"/>
          <w:kern w:val="0"/>
          <w:lang w:val="en-US" w:eastAsia="en-US" w:bidi="te-IN"/>
        </w:rPr>
        <w:t xml:space="preserve">[0] + </w:t>
      </w:r>
      <w:r w:rsidRPr="00C75F55">
        <w:rPr>
          <w:rFonts w:ascii="Times New Roman" w:eastAsia="Times New Roman" w:hAnsi="Times New Roman" w:cs="Times New Roman"/>
          <w:color w:val="2A00FF"/>
          <w:kern w:val="0"/>
          <w:lang w:val="en-US" w:eastAsia="en-US" w:bidi="te-IN"/>
        </w:rPr>
        <w:t>"does not exist"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i/>
          <w:iCs/>
          <w:color w:val="000000"/>
          <w:kern w:val="0"/>
          <w:lang w:val="en-US" w:eastAsia="en-US" w:bidi="te-IN"/>
        </w:rPr>
        <w:t>exit</w:t>
      </w:r>
      <w:r w:rsidRPr="00C75F55">
        <w:rPr>
          <w:rFonts w:ascii="Times New Roman" w:eastAsia="Times New Roman" w:hAnsi="Times New Roman" w:cs="Times New Roman"/>
          <w:color w:val="000000"/>
          <w:kern w:val="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t xml:space="preserve">FileInputStream </w:t>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DataInputStream </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try</w:t>
      </w:r>
      <w:r w:rsidRPr="00C75F55">
        <w:rPr>
          <w:rFonts w:ascii="Times New Roman" w:eastAsia="Times New Roman" w:hAnsi="Times New Roman" w:cs="Times New Roman"/>
          <w:color w:val="000000"/>
          <w:kern w:val="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FileInputStream(</w:t>
      </w:r>
      <w:r w:rsidRPr="00C75F55">
        <w:rPr>
          <w:rFonts w:ascii="Times New Roman" w:eastAsia="Times New Roman" w:hAnsi="Times New Roman" w:cs="Times New Roman"/>
          <w:color w:val="6A3E3E"/>
          <w:kern w:val="0"/>
          <w:lang w:val="en-US" w:eastAsia="en-US" w:bidi="te-IN"/>
        </w:rPr>
        <w:t>file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DataInputStream(</w:t>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TreeSet&lt;String&gt;  </w:t>
      </w:r>
      <w:r w:rsidRPr="00C75F55">
        <w:rPr>
          <w:rFonts w:ascii="Times New Roman" w:eastAsia="Times New Roman" w:hAnsi="Times New Roman" w:cs="Times New Roman"/>
          <w:color w:val="6A3E3E"/>
          <w:kern w:val="0"/>
          <w:lang w:val="en-US" w:eastAsia="en-US" w:bidi="te-IN"/>
        </w:rPr>
        <w:t>deptNames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new</w:t>
      </w:r>
      <w:r w:rsidRPr="00C75F55">
        <w:rPr>
          <w:rFonts w:ascii="Times New Roman" w:eastAsia="Times New Roman" w:hAnsi="Times New Roman" w:cs="Times New Roman"/>
          <w:color w:val="000000"/>
          <w:kern w:val="0"/>
          <w:lang w:val="en-US" w:eastAsia="en-US" w:bidi="te-IN"/>
        </w:rPr>
        <w:t xml:space="preserve"> TreeSet&lt;String&gt;();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strike/>
          <w:color w:val="000000"/>
          <w:kern w:val="0"/>
          <w:u w:val="single"/>
          <w:lang w:val="en-US" w:eastAsia="en-US" w:bidi="te-IN"/>
        </w:rPr>
        <w:t>readLine</w:t>
      </w:r>
      <w:r w:rsidRPr="00C75F55">
        <w:rPr>
          <w:rFonts w:ascii="Times New Roman" w:eastAsia="Times New Roman" w:hAnsi="Times New Roman" w:cs="Times New Roman"/>
          <w:color w:val="000000"/>
          <w:kern w:val="0"/>
          <w:u w:val="single"/>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 xml:space="preserve">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 xml:space="preserve"> &amp;&amp;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.isEmpty())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 </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.split(</w:t>
      </w:r>
      <w:r w:rsidRPr="00C75F55">
        <w:rPr>
          <w:rFonts w:ascii="Times New Roman" w:eastAsia="Times New Roman" w:hAnsi="Times New Roman" w:cs="Times New Roman"/>
          <w:color w:val="2A00FF"/>
          <w:kern w:val="0"/>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deptNames</w:t>
      </w:r>
      <w:r w:rsidRPr="00C75F55">
        <w:rPr>
          <w:rFonts w:ascii="Times New Roman" w:eastAsia="Times New Roman" w:hAnsi="Times New Roman" w:cs="Times New Roman"/>
          <w:color w:val="000000"/>
          <w:kern w:val="0"/>
          <w:lang w:val="en-US" w:eastAsia="en-US" w:bidi="te-IN"/>
        </w:rPr>
        <w:t>.add(</w:t>
      </w:r>
      <w:r w:rsidRPr="00C75F55">
        <w:rPr>
          <w:rFonts w:ascii="Times New Roman" w:eastAsia="Times New Roman" w:hAnsi="Times New Roman" w:cs="Times New Roman"/>
          <w:color w:val="6A3E3E"/>
          <w:kern w:val="0"/>
          <w:lang w:val="en-US" w:eastAsia="en-US" w:bidi="te-IN"/>
        </w:rPr>
        <w:t>fields</w:t>
      </w:r>
      <w:r w:rsidRPr="00C75F55">
        <w:rPr>
          <w:rFonts w:ascii="Times New Roman" w:eastAsia="Times New Roman" w:hAnsi="Times New Roman" w:cs="Times New Roman"/>
          <w:color w:val="000000"/>
          <w:kern w:val="0"/>
          <w:lang w:val="en-US" w:eastAsia="en-US" w:bidi="te-IN"/>
        </w:rPr>
        <w:t>[4]);</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record</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strike/>
          <w:color w:val="000000"/>
          <w:kern w:val="0"/>
          <w:u w:val="single"/>
          <w:lang w:val="en-US" w:eastAsia="en-US" w:bidi="te-IN"/>
        </w:rPr>
        <w:t>readLine</w:t>
      </w:r>
      <w:r w:rsidRPr="00C75F55">
        <w:rPr>
          <w:rFonts w:ascii="Times New Roman" w:eastAsia="Times New Roman" w:hAnsi="Times New Roman" w:cs="Times New Roman"/>
          <w:color w:val="000000"/>
          <w:kern w:val="0"/>
          <w:u w:val="single"/>
          <w:lang w:val="en-US" w:eastAsia="en-US" w:bidi="te-IN"/>
        </w:rPr>
        <w:t>()</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Iterator&lt;String&gt;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deptNames</w:t>
      </w:r>
      <w:r w:rsidRPr="00C75F55">
        <w:rPr>
          <w:rFonts w:ascii="Times New Roman" w:eastAsia="Times New Roman" w:hAnsi="Times New Roman" w:cs="Times New Roman"/>
          <w:color w:val="000000"/>
          <w:kern w:val="0"/>
          <w:lang w:val="en-US" w:eastAsia="en-US" w:bidi="te-IN"/>
        </w:rPr>
        <w:t>.iterator();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while</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.hasNext())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String </w:t>
      </w:r>
      <w:r w:rsidRPr="00C75F55">
        <w:rPr>
          <w:rFonts w:ascii="Times New Roman" w:eastAsia="Times New Roman" w:hAnsi="Times New Roman" w:cs="Times New Roman"/>
          <w:color w:val="6A3E3E"/>
          <w:kern w:val="0"/>
          <w:lang w:val="en-US" w:eastAsia="en-US" w:bidi="te-IN"/>
        </w:rPr>
        <w:t>deptName</w:t>
      </w:r>
      <w:r w:rsidRPr="00C75F55">
        <w:rPr>
          <w:rFonts w:ascii="Times New Roman" w:eastAsia="Times New Roman" w:hAnsi="Times New Roman" w:cs="Times New Roman"/>
          <w:color w:val="000000"/>
          <w:kern w:val="0"/>
          <w:lang w:val="en-US" w:eastAsia="en-US" w:bidi="te-IN"/>
        </w:rPr>
        <w:t xml:space="preserve"> = </w:t>
      </w:r>
      <w:r w:rsidRPr="00C75F55">
        <w:rPr>
          <w:rFonts w:ascii="Times New Roman" w:eastAsia="Times New Roman" w:hAnsi="Times New Roman" w:cs="Times New Roman"/>
          <w:color w:val="6A3E3E"/>
          <w:kern w:val="0"/>
          <w:lang w:val="en-US" w:eastAsia="en-US" w:bidi="te-IN"/>
        </w:rPr>
        <w:t>iterator</w:t>
      </w:r>
      <w:r w:rsidRPr="00C75F55">
        <w:rPr>
          <w:rFonts w:ascii="Times New Roman" w:eastAsia="Times New Roman" w:hAnsi="Times New Roman" w:cs="Times New Roman"/>
          <w:color w:val="000000"/>
          <w:kern w:val="0"/>
          <w:lang w:val="en-US" w:eastAsia="en-US" w:bidi="te-IN"/>
        </w:rPr>
        <w:t>.next();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System.</w:t>
      </w:r>
      <w:r w:rsidRPr="00C75F55">
        <w:rPr>
          <w:rFonts w:ascii="Times New Roman" w:eastAsia="Times New Roman" w:hAnsi="Times New Roman" w:cs="Times New Roman"/>
          <w:b/>
          <w:bCs/>
          <w:i/>
          <w:iCs/>
          <w:color w:val="0000C0"/>
          <w:kern w:val="0"/>
          <w:lang w:val="en-US" w:eastAsia="en-US" w:bidi="te-IN"/>
        </w:rPr>
        <w:t>out</w:t>
      </w:r>
      <w:r w:rsidRPr="00C75F55">
        <w:rPr>
          <w:rFonts w:ascii="Times New Roman" w:eastAsia="Times New Roman" w:hAnsi="Times New Roman" w:cs="Times New Roman"/>
          <w:color w:val="000000"/>
          <w:kern w:val="0"/>
          <w:lang w:val="en-US" w:eastAsia="en-US" w:bidi="te-IN"/>
        </w:rPr>
        <w:t>.println(</w:t>
      </w:r>
      <w:r w:rsidRPr="00C75F55">
        <w:rPr>
          <w:rFonts w:ascii="Times New Roman" w:eastAsia="Times New Roman" w:hAnsi="Times New Roman" w:cs="Times New Roman"/>
          <w:color w:val="6A3E3E"/>
          <w:kern w:val="0"/>
          <w:lang w:val="en-US" w:eastAsia="en-US" w:bidi="te-IN"/>
        </w:rPr>
        <w:t>deptName</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catch</w:t>
      </w:r>
      <w:r w:rsidRPr="00C75F55">
        <w:rPr>
          <w:rFonts w:ascii="Times New Roman" w:eastAsia="Times New Roman" w:hAnsi="Times New Roman" w:cs="Times New Roman"/>
          <w:color w:val="000000"/>
          <w:kern w:val="0"/>
          <w:lang w:val="en-US" w:eastAsia="en-US" w:bidi="te-IN"/>
        </w:rPr>
        <w:t xml:space="preserve"> (Exception </w:t>
      </w:r>
      <w:r w:rsidRPr="00C75F55">
        <w:rPr>
          <w:rFonts w:ascii="Times New Roman" w:eastAsia="Times New Roman" w:hAnsi="Times New Roman" w:cs="Times New Roman"/>
          <w:color w:val="6A3E3E"/>
          <w:kern w:val="0"/>
          <w:lang w:val="en-US" w:eastAsia="en-US" w:bidi="te-IN"/>
        </w:rPr>
        <w:t>e</w:t>
      </w:r>
      <w:r w:rsidRPr="00C75F55">
        <w:rPr>
          <w:rFonts w:ascii="Times New Roman" w:eastAsia="Times New Roman" w:hAnsi="Times New Roman" w:cs="Times New Roman"/>
          <w:color w:val="000000"/>
          <w:kern w:val="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e</w:t>
      </w:r>
      <w:r w:rsidRPr="00C75F55">
        <w:rPr>
          <w:rFonts w:ascii="Times New Roman" w:eastAsia="Times New Roman" w:hAnsi="Times New Roman" w:cs="Times New Roman"/>
          <w:color w:val="000000"/>
          <w:kern w:val="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finally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dis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b/>
          <w:bCs/>
          <w:color w:val="7F0055"/>
          <w:kern w:val="0"/>
          <w:lang w:val="en-US" w:eastAsia="en-US" w:bidi="te-IN"/>
        </w:rPr>
        <w:t>if</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w:t>
      </w:r>
      <w:r w:rsidRPr="00C75F55">
        <w:rPr>
          <w:rFonts w:ascii="Times New Roman" w:eastAsia="Times New Roman" w:hAnsi="Times New Roman" w:cs="Times New Roman"/>
          <w:b/>
          <w:bCs/>
          <w:color w:val="7F0055"/>
          <w:kern w:val="0"/>
          <w:lang w:val="en-US" w:eastAsia="en-US" w:bidi="te-IN"/>
        </w:rPr>
        <w:t>null</w:t>
      </w: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6A3E3E"/>
          <w:kern w:val="0"/>
          <w:lang w:val="en-US" w:eastAsia="en-US" w:bidi="te-IN"/>
        </w:rPr>
        <w:t>fis</w:t>
      </w:r>
      <w:r w:rsidRPr="00C75F55">
        <w:rPr>
          <w:rFonts w:ascii="Times New Roman" w:eastAsia="Times New Roman" w:hAnsi="Times New Roman" w:cs="Times New Roman"/>
          <w:color w:val="000000"/>
          <w:kern w:val="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lastRenderedPageBreak/>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autoSpaceDN w:val="0"/>
        <w:adjustRightInd w:val="0"/>
        <w:rPr>
          <w:rFonts w:ascii="Times New Roman" w:eastAsia="Times New Roman" w:hAnsi="Times New Roman" w:cs="Times New Roman"/>
          <w:kern w:val="0"/>
          <w:lang w:val="en-US" w:eastAsia="en-US" w:bidi="te-IN"/>
        </w:rPr>
      </w:pPr>
      <w:r w:rsidRPr="00C75F55">
        <w:rPr>
          <w:rFonts w:ascii="Times New Roman" w:eastAsia="Times New Roman" w:hAnsi="Times New Roman" w:cs="Times New Roman"/>
          <w:color w:val="000000"/>
          <w:kern w:val="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kern w:val="2"/>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A00FF"/>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SequenceInputStream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color w:val="000000"/>
        </w:rPr>
        <w:t>E</w:t>
      </w:r>
      <w:r w:rsidRPr="00C75F55">
        <w:rPr>
          <w:rFonts w:ascii="Times New Roman" w:hAnsi="Times New Roman" w:cs="Times New Roman"/>
          <w:b/>
          <w:bCs/>
        </w:rPr>
        <w:t>xample that reads the data from two files and writes screen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java.io.SequenceInputStream;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file1</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"D:\\testin1.txt"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file2</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"D:\\testin2.txt"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input2</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file2</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SequenceInputStream  </w:t>
      </w:r>
      <w:r w:rsidRPr="00C75F55">
        <w:rPr>
          <w:rFonts w:ascii="Times New Roman" w:hAnsi="Times New Roman" w:cs="Times New Roman"/>
          <w:color w:val="6A3E3E"/>
        </w:rPr>
        <w:t xml:space="preserve">inst  </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SequenceInputStream(</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inst</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6A3E3E"/>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6A3E3E"/>
        </w:rPr>
        <w:tab/>
      </w:r>
      <w:r w:rsidRPr="00C75F55">
        <w:rPr>
          <w:rFonts w:ascii="Times New Roman" w:hAnsi="Times New Roman" w:cs="Times New Roman"/>
          <w:color w:val="6A3E3E"/>
        </w:rPr>
        <w:tab/>
      </w:r>
      <w:r w:rsidRPr="00C75F55">
        <w:rPr>
          <w:rFonts w:ascii="Times New Roman" w:hAnsi="Times New Roman" w:cs="Times New Roman"/>
          <w:color w:val="6A3E3E"/>
        </w:rPr>
        <w:tab/>
        <w:t xml:space="preserve"> 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w:t>
      </w:r>
      <w:r w:rsidRPr="00C75F55">
        <w:rPr>
          <w:rFonts w:ascii="Times New Roman" w:hAnsi="Times New Roman" w:cs="Times New Roman"/>
          <w:color w:val="6A3E3E"/>
        </w:rPr>
        <w:t>inst</w:t>
      </w:r>
      <w:r w:rsidRPr="00C75F55">
        <w:rPr>
          <w:rFonts w:ascii="Times New Roman" w:hAnsi="Times New Roman" w:cs="Times New Roman"/>
          <w:color w:val="000000"/>
        </w:rPr>
        <w:t xml:space="preserve">.read();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inst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input1</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 xml:space="preserve">.close();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color w:val="000000"/>
        </w:rPr>
        <w:t>E</w:t>
      </w:r>
      <w:r w:rsidRPr="00C75F55">
        <w:rPr>
          <w:rFonts w:ascii="Times New Roman" w:hAnsi="Times New Roman" w:cs="Times New Roman"/>
          <w:b/>
          <w:bCs/>
        </w:rPr>
        <w:t>xample that reads the data from two files and writes into another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java.io.FileOutputStream;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lastRenderedPageBreak/>
        <w:t>import</w:t>
      </w:r>
      <w:r w:rsidRPr="00C75F55">
        <w:rPr>
          <w:rFonts w:ascii="Times New Roman" w:hAnsi="Times New Roman" w:cs="Times New Roman"/>
          <w:color w:val="000000"/>
        </w:rPr>
        <w:t xml:space="preserve"> java.io.SequenceInputStream;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file1</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"D:\\testin1.txt"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file2</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"D:\\testin2.txt"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 </w:t>
      </w:r>
      <w:r w:rsidRPr="00C75F55">
        <w:rPr>
          <w:rFonts w:ascii="Times New Roman" w:hAnsi="Times New Roman" w:cs="Times New Roman"/>
          <w:color w:val="6A3E3E"/>
        </w:rPr>
        <w:t>file3</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"D:\\testout.txt"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FileInputStream </w:t>
      </w:r>
      <w:r w:rsidRPr="00C75F55">
        <w:rPr>
          <w:rFonts w:ascii="Times New Roman" w:hAnsi="Times New Roman" w:cs="Times New Roman"/>
          <w:color w:val="6A3E3E"/>
        </w:rPr>
        <w:t>input2</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FileInputStream(</w:t>
      </w:r>
      <w:r w:rsidRPr="00C75F55">
        <w:rPr>
          <w:rFonts w:ascii="Times New Roman" w:hAnsi="Times New Roman" w:cs="Times New Roman"/>
          <w:color w:val="6A3E3E"/>
        </w:rPr>
        <w:t>file2</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FileOutputStream </w:t>
      </w:r>
      <w:r w:rsidRPr="00C75F55">
        <w:rPr>
          <w:rFonts w:ascii="Times New Roman" w:hAnsi="Times New Roman" w:cs="Times New Roman"/>
          <w:color w:val="6A3E3E"/>
        </w:rPr>
        <w:t>output</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FileOutputStream(</w:t>
      </w:r>
      <w:r w:rsidRPr="00C75F55">
        <w:rPr>
          <w:rFonts w:ascii="Times New Roman" w:hAnsi="Times New Roman" w:cs="Times New Roman"/>
          <w:color w:val="6A3E3E"/>
        </w:rPr>
        <w:t>file3</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SequenceInputStream </w:t>
      </w:r>
      <w:r w:rsidRPr="00C75F55">
        <w:rPr>
          <w:rFonts w:ascii="Times New Roman" w:hAnsi="Times New Roman" w:cs="Times New Roman"/>
          <w:color w:val="6A3E3E"/>
        </w:rPr>
        <w:t>inst</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SequenceInputStream(</w:t>
      </w:r>
      <w:r w:rsidRPr="00C75F55">
        <w:rPr>
          <w:rFonts w:ascii="Times New Roman" w:hAnsi="Times New Roman" w:cs="Times New Roman"/>
          <w:color w:val="6A3E3E"/>
        </w:rPr>
        <w:t>input1</w:t>
      </w:r>
      <w:r w:rsidRPr="00C75F55">
        <w:rPr>
          <w:rFonts w:ascii="Times New Roman" w:hAnsi="Times New Roman" w:cs="Times New Roman"/>
          <w:color w:val="000000"/>
        </w:rPr>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color w:val="000000"/>
        </w:rPr>
      </w:pP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w:t>
      </w:r>
      <w:r w:rsidRPr="00C75F55">
        <w:rPr>
          <w:rFonts w:ascii="Times New Roman" w:hAnsi="Times New Roman" w:cs="Times New Roman"/>
          <w:color w:val="6A3E3E"/>
        </w:rPr>
        <w:t>inst</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output</w:t>
      </w:r>
      <w:r w:rsidRPr="00C75F55">
        <w:rPr>
          <w:rFonts w:ascii="Times New Roman" w:hAnsi="Times New Roman" w:cs="Times New Roman"/>
          <w:color w:val="000000"/>
        </w:rPr>
        <w:t>.write(</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w:t>
      </w:r>
      <w:r w:rsidRPr="00C75F55">
        <w:rPr>
          <w:rFonts w:ascii="Times New Roman" w:hAnsi="Times New Roman" w:cs="Times New Roman"/>
          <w:color w:val="6A3E3E"/>
        </w:rPr>
        <w:t>inst</w:t>
      </w:r>
      <w:r w:rsidRPr="00C75F55">
        <w:rPr>
          <w:rFonts w:ascii="Times New Roman" w:hAnsi="Times New Roman" w:cs="Times New Roman"/>
          <w:color w:val="000000"/>
        </w:rPr>
        <w:t>.read();</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inst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input1</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input2</w:t>
      </w:r>
      <w:r w:rsidRPr="00C75F55">
        <w:rPr>
          <w:rFonts w:ascii="Times New Roman" w:hAnsi="Times New Roman" w:cs="Times New Roman"/>
          <w:color w:val="000000"/>
        </w:rPr>
        <w:t>.close();</w:t>
      </w: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output</w:t>
      </w:r>
      <w:r w:rsidRPr="00C75F55">
        <w:rPr>
          <w:rFonts w:ascii="Times New Roman" w:hAnsi="Times New Roman" w:cs="Times New Roman"/>
          <w:color w:val="000000"/>
        </w:rPr>
        <w:t>.close();</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Java Console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 Console class is be used to get input from console. It provides methods to read texts and passwords.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you read password using Console class, it will not be displayed to the user.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java.io.Console class is attached with system console internally. The Console class is introduced since 1.5.</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Let's see a simple example to read text from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 xml:space="preserve">public final class Console extends Object implements Flushable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lastRenderedPageBreak/>
        <w:drawing>
          <wp:anchor distT="0" distB="0" distL="114935" distR="114935" simplePos="0" relativeHeight="251663872" behindDoc="0" locked="0" layoutInCell="1" allowOverlap="1">
            <wp:simplePos x="0" y="0"/>
            <wp:positionH relativeFrom="column">
              <wp:align>center</wp:align>
            </wp:positionH>
            <wp:positionV relativeFrom="paragraph">
              <wp:posOffset>0</wp:posOffset>
            </wp:positionV>
            <wp:extent cx="6476365" cy="3798570"/>
            <wp:effectExtent l="19050" t="0" r="63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0"/>
                    <a:srcRect/>
                    <a:stretch>
                      <a:fillRect/>
                    </a:stretch>
                  </pic:blipFill>
                  <pic:spPr bwMode="auto">
                    <a:xfrm>
                      <a:off x="0" y="0"/>
                      <a:ext cx="6476365" cy="379857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To read data from 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ConsoleTest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Console </w:t>
      </w:r>
      <w:r w:rsidRPr="00C75F55">
        <w:rPr>
          <w:rFonts w:ascii="Times New Roman" w:hAnsi="Times New Roman" w:cs="Times New Roman"/>
          <w:color w:val="6A3E3E"/>
        </w:rPr>
        <w:t>c</w:t>
      </w:r>
      <w:r w:rsidRPr="00C75F55">
        <w:rPr>
          <w:rFonts w:ascii="Times New Roman" w:hAnsi="Times New Roman" w:cs="Times New Roman"/>
          <w:color w:val="000000"/>
        </w:rPr>
        <w:t xml:space="preserve"> = System.</w:t>
      </w:r>
      <w:r w:rsidRPr="00C75F55">
        <w:rPr>
          <w:rFonts w:ascii="Times New Roman" w:hAnsi="Times New Roman" w:cs="Times New Roman"/>
          <w:i/>
          <w:color w:val="000000"/>
        </w:rPr>
        <w:t>console</w:t>
      </w:r>
      <w:r w:rsidRPr="00C75F55">
        <w:rPr>
          <w:rFonts w:ascii="Times New Roman" w:hAnsi="Times New Roman" w:cs="Times New Roman"/>
          <w:color w:val="000000"/>
        </w:rPr>
        <w:t xml:space="preserv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name: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name</w:t>
      </w:r>
      <w:r w:rsidRPr="00C75F55">
        <w:rPr>
          <w:rFonts w:ascii="Times New Roman" w:hAnsi="Times New Roman" w:cs="Times New Roman"/>
          <w:color w:val="000000"/>
        </w:rPr>
        <w:t xml:space="preserve">= </w:t>
      </w:r>
      <w:r w:rsidRPr="00C75F55">
        <w:rPr>
          <w:rFonts w:ascii="Times New Roman" w:hAnsi="Times New Roman" w:cs="Times New Roman"/>
          <w:color w:val="6A3E3E"/>
        </w:rPr>
        <w:t>c</w:t>
      </w:r>
      <w:r w:rsidRPr="00C75F55">
        <w:rPr>
          <w:rFonts w:ascii="Times New Roman" w:hAnsi="Times New Roman" w:cs="Times New Roman"/>
          <w:color w:val="000000"/>
        </w:rPr>
        <w:t xml:space="preserve">.readLine();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"Welcome "</w:t>
      </w:r>
      <w:r w:rsidRPr="00C75F55">
        <w:rPr>
          <w:rFonts w:ascii="Times New Roman" w:hAnsi="Times New Roman" w:cs="Times New Roman"/>
          <w:color w:val="000000"/>
        </w:rPr>
        <w:t>+</w:t>
      </w:r>
      <w:r w:rsidRPr="00C75F55">
        <w:rPr>
          <w:rFonts w:ascii="Times New Roman" w:hAnsi="Times New Roman" w:cs="Times New Roman"/>
          <w:color w:val="6A3E3E"/>
        </w:rPr>
        <w:t>name</w:t>
      </w:r>
      <w:r w:rsidRPr="00C75F55">
        <w:rPr>
          <w:rFonts w:ascii="Times New Roman" w:hAnsi="Times New Roman" w:cs="Times New Roman"/>
          <w:color w:val="000000"/>
        </w:rPr>
        <w:t xml:space="preserve">);    </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eastAsia="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Password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java.io.Console;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ConsoleTest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Console </w:t>
      </w:r>
      <w:r w:rsidRPr="00C75F55">
        <w:rPr>
          <w:rFonts w:ascii="Times New Roman" w:hAnsi="Times New Roman" w:cs="Times New Roman"/>
          <w:color w:val="6A3E3E"/>
        </w:rPr>
        <w:t>c</w:t>
      </w:r>
      <w:r w:rsidRPr="00C75F55">
        <w:rPr>
          <w:rFonts w:ascii="Times New Roman" w:hAnsi="Times New Roman" w:cs="Times New Roman"/>
          <w:color w:val="000000"/>
        </w:rPr>
        <w:t xml:space="preserve"> = System.</w:t>
      </w:r>
      <w:r w:rsidRPr="00C75F55">
        <w:rPr>
          <w:rFonts w:ascii="Times New Roman" w:hAnsi="Times New Roman" w:cs="Times New Roman"/>
          <w:i/>
          <w:color w:val="000000"/>
        </w:rPr>
        <w:t>console</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lastRenderedPageBreak/>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name: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 xml:space="preserve">name </w:t>
      </w:r>
      <w:r w:rsidRPr="00C75F55">
        <w:rPr>
          <w:rFonts w:ascii="Times New Roman" w:hAnsi="Times New Roman" w:cs="Times New Roman"/>
          <w:color w:val="000000"/>
        </w:rPr>
        <w:t xml:space="preserve">= </w:t>
      </w:r>
      <w:r w:rsidRPr="00C75F55">
        <w:rPr>
          <w:rFonts w:ascii="Times New Roman" w:hAnsi="Times New Roman" w:cs="Times New Roman"/>
          <w:color w:val="6A3E3E"/>
        </w:rPr>
        <w:t>c</w:t>
      </w:r>
      <w:r w:rsidRPr="00C75F55">
        <w:rPr>
          <w:rFonts w:ascii="Times New Roman" w:hAnsi="Times New Roman" w:cs="Times New Roman"/>
          <w:color w:val="000000"/>
        </w:rPr>
        <w:t xml:space="preserve">.readLine();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passwd: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char</w:t>
      </w:r>
      <w:r w:rsidRPr="00C75F55">
        <w:rPr>
          <w:rFonts w:ascii="Times New Roman" w:hAnsi="Times New Roman" w:cs="Times New Roman"/>
          <w:color w:val="000000"/>
        </w:rPr>
        <w:t xml:space="preserve"> [] </w:t>
      </w:r>
      <w:r w:rsidRPr="00C75F55">
        <w:rPr>
          <w:rFonts w:ascii="Times New Roman" w:hAnsi="Times New Roman" w:cs="Times New Roman"/>
          <w:color w:val="6A3E3E"/>
        </w:rPr>
        <w:t xml:space="preserve">ch </w:t>
      </w:r>
      <w:r w:rsidRPr="00C75F55">
        <w:rPr>
          <w:rFonts w:ascii="Times New Roman" w:hAnsi="Times New Roman" w:cs="Times New Roman"/>
          <w:color w:val="000000"/>
        </w:rPr>
        <w:t xml:space="preserve">=  </w:t>
      </w:r>
      <w:r w:rsidRPr="00C75F55">
        <w:rPr>
          <w:rFonts w:ascii="Times New Roman" w:hAnsi="Times New Roman" w:cs="Times New Roman"/>
          <w:color w:val="6A3E3E"/>
        </w:rPr>
        <w:t>c</w:t>
      </w:r>
      <w:r w:rsidRPr="00C75F55">
        <w:rPr>
          <w:rFonts w:ascii="Times New Roman" w:hAnsi="Times New Roman" w:cs="Times New Roman"/>
          <w:color w:val="000000"/>
        </w:rPr>
        <w:t>.readPassword();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 xml:space="preserve">pass </w:t>
      </w:r>
      <w:r w:rsidRPr="00C75F55">
        <w:rPr>
          <w:rFonts w:ascii="Times New Roman" w:hAnsi="Times New Roman" w:cs="Times New Roman"/>
          <w:color w:val="000000"/>
        </w:rPr>
        <w:t>= String.</w:t>
      </w:r>
      <w:r w:rsidRPr="00C75F55">
        <w:rPr>
          <w:rFonts w:ascii="Times New Roman" w:hAnsi="Times New Roman" w:cs="Times New Roman"/>
          <w:i/>
          <w:color w:val="000000"/>
        </w:rPr>
        <w:t>valueOf</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if</w:t>
      </w:r>
      <w:r w:rsidRPr="00C75F55">
        <w:rPr>
          <w:rFonts w:ascii="Times New Roman" w:hAnsi="Times New Roman" w:cs="Times New Roman"/>
          <w:color w:val="000000"/>
        </w:rPr>
        <w:t>(</w:t>
      </w:r>
      <w:r w:rsidRPr="00C75F55">
        <w:rPr>
          <w:rFonts w:ascii="Times New Roman" w:hAnsi="Times New Roman" w:cs="Times New Roman"/>
          <w:color w:val="6A3E3E"/>
        </w:rPr>
        <w:t>name</w:t>
      </w:r>
      <w:r w:rsidRPr="00C75F55">
        <w:rPr>
          <w:rFonts w:ascii="Times New Roman" w:hAnsi="Times New Roman" w:cs="Times New Roman"/>
          <w:color w:val="000000"/>
        </w:rPr>
        <w:t>.equals(</w:t>
      </w:r>
      <w:r w:rsidRPr="00C75F55">
        <w:rPr>
          <w:rFonts w:ascii="Times New Roman" w:hAnsi="Times New Roman" w:cs="Times New Roman"/>
          <w:color w:val="2A00FF"/>
        </w:rPr>
        <w:t>"mnrao"</w:t>
      </w:r>
      <w:r w:rsidRPr="00C75F55">
        <w:rPr>
          <w:rFonts w:ascii="Times New Roman" w:hAnsi="Times New Roman" w:cs="Times New Roman"/>
          <w:color w:val="000000"/>
        </w:rPr>
        <w:t xml:space="preserve">) &amp;&amp; </w:t>
      </w:r>
      <w:r w:rsidRPr="00C75F55">
        <w:rPr>
          <w:rFonts w:ascii="Times New Roman" w:hAnsi="Times New Roman" w:cs="Times New Roman"/>
          <w:color w:val="6A3E3E"/>
        </w:rPr>
        <w:t>pass</w:t>
      </w:r>
      <w:r w:rsidRPr="00C75F55">
        <w:rPr>
          <w:rFonts w:ascii="Times New Roman" w:hAnsi="Times New Roman" w:cs="Times New Roman"/>
          <w:color w:val="000000"/>
        </w:rPr>
        <w:t>.equals(</w:t>
      </w:r>
      <w:r w:rsidRPr="00C75F55">
        <w:rPr>
          <w:rFonts w:ascii="Times New Roman" w:hAnsi="Times New Roman" w:cs="Times New Roman"/>
          <w:color w:val="2A00FF"/>
        </w:rPr>
        <w:t>"java"</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"Valid User"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else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"Invalid user"</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 xml:space="preserve">Character Streams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rPr>
      </w:pPr>
      <w:r>
        <w:rPr>
          <w:noProof/>
          <w:lang w:val="en-US" w:eastAsia="en-US" w:bidi="ar-SA"/>
        </w:rPr>
        <w:lastRenderedPageBreak/>
        <w:drawing>
          <wp:anchor distT="0" distB="0" distL="114935" distR="114935" simplePos="0" relativeHeight="251662848" behindDoc="0" locked="0" layoutInCell="1" allowOverlap="1">
            <wp:simplePos x="0" y="0"/>
            <wp:positionH relativeFrom="column">
              <wp:align>center</wp:align>
            </wp:positionH>
            <wp:positionV relativeFrom="paragraph">
              <wp:posOffset>0</wp:posOffset>
            </wp:positionV>
            <wp:extent cx="6209665" cy="3685540"/>
            <wp:effectExtent l="19050" t="0" r="63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srcRect/>
                    <a:stretch>
                      <a:fillRect/>
                    </a:stretch>
                  </pic:blipFill>
                  <pic:spPr bwMode="auto">
                    <a:xfrm>
                      <a:off x="0" y="0"/>
                      <a:ext cx="6209665" cy="368554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FileReader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FileReader  </w:t>
      </w:r>
      <w:r w:rsidR="00D967A1">
        <w:rPr>
          <w:rFonts w:ascii="Times New Roman" w:hAnsi="Times New Roman" w:cs="Times New Roman"/>
          <w:color w:val="000000"/>
        </w:rPr>
        <w:t xml:space="preserve"> </w:t>
      </w:r>
      <w:r w:rsidRPr="00C75F55">
        <w:rPr>
          <w:rFonts w:ascii="Times New Roman" w:hAnsi="Times New Roman" w:cs="Times New Roman"/>
          <w:color w:val="6A3E3E"/>
        </w:rPr>
        <w:t>fr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FileReader(</w:t>
      </w:r>
      <w:r w:rsidRPr="00C75F55">
        <w:rPr>
          <w:rFonts w:ascii="Times New Roman" w:hAnsi="Times New Roman" w:cs="Times New Roman"/>
          <w:color w:val="2A00FF"/>
        </w:rPr>
        <w:t>"/home/demo/files/file1"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fr</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ch</w:t>
      </w:r>
      <w:r w:rsidRPr="00C75F55">
        <w:rPr>
          <w:rFonts w:ascii="Times New Roman" w:hAnsi="Times New Roman" w:cs="Times New Roman"/>
          <w:color w:val="000000"/>
        </w:rPr>
        <w:t>!=(</w:t>
      </w:r>
      <w:r w:rsidRPr="00C75F55">
        <w:rPr>
          <w:rFonts w:ascii="Times New Roman" w:hAnsi="Times New Roman" w:cs="Times New Roman"/>
          <w:b/>
          <w:color w:val="7F0055"/>
        </w:rPr>
        <w:t>char</w:t>
      </w:r>
      <w:r w:rsidRPr="00C75F55">
        <w:rPr>
          <w:rFonts w:ascii="Times New Roman" w:hAnsi="Times New Roman" w:cs="Times New Roman"/>
          <w:color w:val="000000"/>
        </w:rPr>
        <w:t>)-1)</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w:t>
      </w:r>
      <w:r w:rsidRPr="00C75F55">
        <w:rPr>
          <w:rFonts w:ascii="Times New Roman" w:hAnsi="Times New Roman" w:cs="Times New Roman"/>
          <w:color w:val="6A3E3E"/>
        </w:rPr>
        <w:t>ch</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ch</w:t>
      </w:r>
      <w:r w:rsidRPr="00C75F55">
        <w:rPr>
          <w:rFonts w:ascii="Times New Roman" w:hAnsi="Times New Roman" w:cs="Times New Roman"/>
          <w:color w:val="000000"/>
        </w:rPr>
        <w:t xml:space="preserve"> =(</w:t>
      </w:r>
      <w:r w:rsidRPr="00C75F55">
        <w:rPr>
          <w:rFonts w:ascii="Times New Roman" w:hAnsi="Times New Roman" w:cs="Times New Roman"/>
          <w:b/>
          <w:color w:val="7F0055"/>
        </w:rPr>
        <w:t>char</w:t>
      </w:r>
      <w:r w:rsidRPr="00C75F55">
        <w:rPr>
          <w:rFonts w:ascii="Times New Roman" w:hAnsi="Times New Roman" w:cs="Times New Roman"/>
          <w:color w:val="000000"/>
        </w:rPr>
        <w:t xml:space="preserve">) </w:t>
      </w:r>
      <w:r w:rsidRPr="00C75F55">
        <w:rPr>
          <w:rFonts w:ascii="Times New Roman" w:hAnsi="Times New Roman" w:cs="Times New Roman"/>
          <w:color w:val="6A3E3E"/>
        </w:rPr>
        <w:t>fr</w:t>
      </w:r>
      <w:r w:rsidRPr="00C75F55">
        <w:rPr>
          <w:rFonts w:ascii="Times New Roman" w:hAnsi="Times New Roman" w:cs="Times New Roman"/>
          <w:color w:val="000000"/>
        </w:rPr>
        <w:t>.read();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FileWriter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color w:val="7F0055"/>
        </w:rPr>
        <w:lastRenderedPageBreak/>
        <w:t>import</w:t>
      </w:r>
      <w:r w:rsidRPr="00C75F55">
        <w:rPr>
          <w:rFonts w:ascii="Times New Roman" w:hAnsi="Times New Roman" w:cs="Times New Roman"/>
          <w:b/>
          <w:bCs/>
          <w:color w:val="000000"/>
        </w:rPr>
        <w:t xml:space="preserve"> java.io.FileWriter;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try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 xml:space="preserve">FileWriter </w:t>
      </w:r>
      <w:r w:rsidRPr="00C75F55">
        <w:rPr>
          <w:rFonts w:ascii="Times New Roman" w:hAnsi="Times New Roman" w:cs="Times New Roman"/>
          <w:color w:val="6A3E3E"/>
        </w:rPr>
        <w:t>fw</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FileWriter(</w:t>
      </w:r>
      <w:r w:rsidRPr="00C75F55">
        <w:rPr>
          <w:rFonts w:ascii="Times New Roman" w:hAnsi="Times New Roman" w:cs="Times New Roman"/>
          <w:color w:val="2A00FF"/>
        </w:rPr>
        <w:t>"D:/testout.txt"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fw</w:t>
      </w:r>
      <w:r w:rsidRPr="00C75F55">
        <w:rPr>
          <w:rFonts w:ascii="Times New Roman" w:hAnsi="Times New Roman" w:cs="Times New Roman"/>
          <w:color w:val="000000"/>
        </w:rPr>
        <w:t>.write(</w:t>
      </w:r>
      <w:r w:rsidRPr="00C75F55">
        <w:rPr>
          <w:rFonts w:ascii="Times New Roman" w:hAnsi="Times New Roman" w:cs="Times New Roman"/>
          <w:color w:val="2A00FF"/>
        </w:rPr>
        <w:t>"Welcome to NR IT Solutions"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fw</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catch</w:t>
      </w:r>
      <w:r w:rsidRPr="00C75F55">
        <w:rPr>
          <w:rFonts w:ascii="Times New Roman" w:hAnsi="Times New Roman" w:cs="Times New Roman"/>
          <w:color w:val="000000"/>
        </w:rPr>
        <w:t xml:space="preserve"> (Exception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"Success..."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Java BufferedReader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java.io.BufferedReader;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IOException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FileReader </w:t>
      </w:r>
      <w:r w:rsidRPr="00C75F55">
        <w:rPr>
          <w:rFonts w:ascii="Times New Roman" w:hAnsi="Times New Roman" w:cs="Times New Roman"/>
          <w:color w:val="6A3E3E"/>
        </w:rPr>
        <w:t>fr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FileReader(</w:t>
      </w:r>
      <w:r w:rsidRPr="00C75F55">
        <w:rPr>
          <w:rFonts w:ascii="Times New Roman" w:hAnsi="Times New Roman" w:cs="Times New Roman"/>
          <w:color w:val="2A00FF"/>
        </w:rPr>
        <w:t>"/home/demo/files/file1"</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BufferedReader </w:t>
      </w:r>
      <w:r w:rsidRPr="00C75F55">
        <w:rPr>
          <w:rFonts w:ascii="Times New Roman" w:hAnsi="Times New Roman" w:cs="Times New Roman"/>
          <w:color w:val="6A3E3E"/>
        </w:rPr>
        <w:t>br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BufferedReader( </w:t>
      </w:r>
      <w:r w:rsidRPr="00C75F55">
        <w:rPr>
          <w:rFonts w:ascii="Times New Roman" w:hAnsi="Times New Roman" w:cs="Times New Roman"/>
          <w:color w:val="6A3E3E"/>
        </w:rPr>
        <w:t xml:space="preserve">fr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color w:val="6A3E3E"/>
        </w:rPr>
        <w:t>br</w:t>
      </w:r>
      <w:r w:rsidRPr="00C75F55">
        <w:rPr>
          <w:rFonts w:ascii="Times New Roman" w:hAnsi="Times New Roman" w:cs="Times New Roman"/>
          <w:color w:val="000000"/>
        </w:rPr>
        <w:t>.readLine();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b/>
          <w:color w:val="7F0055"/>
        </w:rPr>
        <w:t>while</w:t>
      </w:r>
      <w:r w:rsidRPr="00C75F55">
        <w:rPr>
          <w:rFonts w:ascii="Times New Roman" w:hAnsi="Times New Roman" w:cs="Times New Roman"/>
          <w:color w:val="000000"/>
        </w:rPr>
        <w:t>(</w:t>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b/>
          <w:color w:val="7F0055"/>
        </w:rPr>
        <w:t>null</w:t>
      </w:r>
      <w:r w:rsidRPr="00C75F55">
        <w:rPr>
          <w:rFonts w:ascii="Times New Roman" w:hAnsi="Times New Roman" w:cs="Times New Roman"/>
          <w:color w:val="000000"/>
        </w:rPr>
        <w:t xml:space="preserve"> &amp;&amp; !</w:t>
      </w:r>
      <w:r w:rsidRPr="00C75F55">
        <w:rPr>
          <w:rFonts w:ascii="Times New Roman" w:hAnsi="Times New Roman" w:cs="Times New Roman"/>
          <w:color w:val="6A3E3E"/>
        </w:rPr>
        <w:t>line</w:t>
      </w:r>
      <w:r w:rsidRPr="00C75F55">
        <w:rPr>
          <w:rFonts w:ascii="Times New Roman" w:hAnsi="Times New Roman" w:cs="Times New Roman"/>
          <w:color w:val="000000"/>
        </w:rPr>
        <w:t>.equals(</w:t>
      </w:r>
      <w:r w:rsidRPr="00C75F55">
        <w:rPr>
          <w:rFonts w:ascii="Times New Roman" w:hAnsi="Times New Roman" w:cs="Times New Roman"/>
          <w:color w:val="2A00FF"/>
        </w:rPr>
        <w:t>""</w:t>
      </w:r>
      <w:r w:rsidRPr="00C75F55">
        <w:rPr>
          <w:rFonts w:ascii="Times New Roman" w:hAnsi="Times New Roman" w:cs="Times New Roman"/>
          <w:color w:val="000000"/>
        </w:rPr>
        <w: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6A3E3E"/>
        </w:rPr>
        <w:t>line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line</w:t>
      </w:r>
      <w:r w:rsidRPr="00C75F55">
        <w:rPr>
          <w:rFonts w:ascii="Times New Roman" w:hAnsi="Times New Roman" w:cs="Times New Roman"/>
          <w:color w:val="000000"/>
        </w:rPr>
        <w:t xml:space="preserve">  = </w:t>
      </w:r>
      <w:r w:rsidRPr="00C75F55">
        <w:rPr>
          <w:rFonts w:ascii="Times New Roman" w:hAnsi="Times New Roman" w:cs="Times New Roman"/>
          <w:color w:val="6A3E3E"/>
        </w:rPr>
        <w:t>br</w:t>
      </w:r>
      <w:r w:rsidRPr="00C75F55">
        <w:rPr>
          <w:rFonts w:ascii="Times New Roman" w:hAnsi="Times New Roman" w:cs="Times New Roman"/>
          <w:color w:val="000000"/>
        </w:rPr>
        <w:t>.readLine();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br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fr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BufferedWriter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java.io.BufferedWriter;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lastRenderedPageBreak/>
        <w:t>import</w:t>
      </w:r>
      <w:r w:rsidRPr="00C75F55">
        <w:rPr>
          <w:rFonts w:ascii="Times New Roman" w:hAnsi="Times New Roman" w:cs="Times New Roman"/>
          <w:color w:val="000000"/>
        </w:rPr>
        <w:t xml:space="preserve"> java.io.FileWriter;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FileWriter </w:t>
      </w:r>
      <w:r w:rsidRPr="00C75F55">
        <w:rPr>
          <w:rFonts w:ascii="Times New Roman" w:hAnsi="Times New Roman" w:cs="Times New Roman"/>
          <w:color w:val="6A3E3E"/>
        </w:rPr>
        <w:t>writer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FileWriter(</w:t>
      </w:r>
      <w:r w:rsidRPr="00C75F55">
        <w:rPr>
          <w:rFonts w:ascii="Times New Roman" w:hAnsi="Times New Roman" w:cs="Times New Roman"/>
          <w:color w:val="2A00FF"/>
        </w:rPr>
        <w:t>"D:\\testout.txt"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BufferedWriter </w:t>
      </w:r>
      <w:r w:rsidRPr="00C75F55">
        <w:rPr>
          <w:rFonts w:ascii="Times New Roman" w:hAnsi="Times New Roman" w:cs="Times New Roman"/>
          <w:color w:val="6A3E3E"/>
        </w:rPr>
        <w:t>buffer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BufferedWriter(</w:t>
      </w:r>
      <w:r w:rsidRPr="00C75F55">
        <w:rPr>
          <w:rFonts w:ascii="Times New Roman" w:hAnsi="Times New Roman" w:cs="Times New Roman"/>
          <w:color w:val="6A3E3E"/>
        </w:rPr>
        <w:t>writer</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6A3E3E"/>
        </w:rPr>
        <w:t>buffer</w:t>
      </w:r>
      <w:r w:rsidRPr="00C75F55">
        <w:rPr>
          <w:rFonts w:ascii="Times New Roman" w:hAnsi="Times New Roman" w:cs="Times New Roman"/>
          <w:color w:val="000000"/>
        </w:rPr>
        <w:t>.write(</w:t>
      </w:r>
      <w:r w:rsidRPr="00C75F55">
        <w:rPr>
          <w:rFonts w:ascii="Times New Roman" w:hAnsi="Times New Roman" w:cs="Times New Roman"/>
          <w:color w:val="2A00FF"/>
        </w:rPr>
        <w:t>"Welcome to NR IT Solutions\n"</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color w:val="6A3E3E"/>
        </w:rPr>
        <w:t>buffer</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"Success"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Reading data from console by InputStreamReader and BufferedReader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BufferedReaderExample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InputStreamReader </w:t>
      </w:r>
      <w:r w:rsidR="004D2F82">
        <w:rPr>
          <w:rFonts w:ascii="Times New Roman" w:hAnsi="Times New Roman" w:cs="Times New Roman"/>
          <w:color w:val="000000"/>
        </w:rPr>
        <w:t xml:space="preserve"> </w:t>
      </w:r>
      <w:r w:rsidRPr="00C75F55">
        <w:rPr>
          <w:rFonts w:ascii="Times New Roman" w:hAnsi="Times New Roman" w:cs="Times New Roman"/>
          <w:color w:val="6A3E3E"/>
        </w:rPr>
        <w:t>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InputStreamReader(System.</w:t>
      </w:r>
      <w:r w:rsidRPr="00C75F55">
        <w:rPr>
          <w:rFonts w:ascii="Times New Roman" w:hAnsi="Times New Roman" w:cs="Times New Roman"/>
          <w:b/>
          <w:i/>
          <w:color w:val="0000C0"/>
        </w:rPr>
        <w:t>in</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BufferedReader  </w:t>
      </w:r>
      <w:r w:rsidRPr="00C75F55">
        <w:rPr>
          <w:rFonts w:ascii="Times New Roman" w:hAnsi="Times New Roman" w:cs="Times New Roman"/>
          <w:color w:val="6A3E3E"/>
        </w:rPr>
        <w:t>br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BufferedReader( </w:t>
      </w:r>
      <w:r w:rsidRPr="00C75F55">
        <w:rPr>
          <w:rFonts w:ascii="Times New Roman" w:hAnsi="Times New Roman" w:cs="Times New Roman"/>
          <w:color w:val="6A3E3E"/>
        </w:rPr>
        <w:t xml:space="preserve">r </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"Enter your name"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String </w:t>
      </w:r>
      <w:r w:rsidRPr="00C75F55">
        <w:rPr>
          <w:rFonts w:ascii="Times New Roman" w:hAnsi="Times New Roman" w:cs="Times New Roman"/>
          <w:color w:val="6A3E3E"/>
        </w:rPr>
        <w:t>name</w:t>
      </w:r>
      <w:r w:rsidRPr="00C75F55">
        <w:rPr>
          <w:rFonts w:ascii="Times New Roman" w:hAnsi="Times New Roman" w:cs="Times New Roman"/>
          <w:color w:val="000000"/>
        </w:rPr>
        <w:t xml:space="preserve"> = </w:t>
      </w:r>
      <w:r w:rsidRPr="00C75F55">
        <w:rPr>
          <w:rFonts w:ascii="Times New Roman" w:hAnsi="Times New Roman" w:cs="Times New Roman"/>
          <w:color w:val="6A3E3E"/>
        </w:rPr>
        <w:t>br</w:t>
      </w:r>
      <w:r w:rsidRPr="00C75F55">
        <w:rPr>
          <w:rFonts w:ascii="Times New Roman" w:hAnsi="Times New Roman" w:cs="Times New Roman"/>
          <w:color w:val="000000"/>
        </w:rPr>
        <w:t>.readLine();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"Welcome "</w:t>
      </w:r>
      <w:r w:rsidRPr="00C75F55">
        <w:rPr>
          <w:rFonts w:ascii="Times New Roman" w:hAnsi="Times New Roman" w:cs="Times New Roman"/>
          <w:color w:val="000000"/>
        </w:rPr>
        <w:t xml:space="preserve"> + </w:t>
      </w:r>
      <w:r w:rsidRPr="00C75F55">
        <w:rPr>
          <w:rFonts w:ascii="Times New Roman" w:hAnsi="Times New Roman" w:cs="Times New Roman"/>
          <w:color w:val="6A3E3E"/>
        </w:rPr>
        <w:t>name</w:t>
      </w:r>
      <w:r w:rsidRPr="00C75F55">
        <w:rPr>
          <w:rFonts w:ascii="Times New Roman" w:hAnsi="Times New Roman" w:cs="Times New Roman"/>
          <w:color w:val="000000"/>
        </w:rPr>
        <w:t>);</w:t>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4D2F82" w:rsidRDefault="004D2F8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PrintStream class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provides print() and println ()  over loaded methods for different data types.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java.io.FileOutputStream;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java.io.PrintStream;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 xml:space="preserve">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 xml:space="preserve">  FileOutputStream </w:t>
      </w:r>
      <w:r w:rsidRPr="00C75F55">
        <w:rPr>
          <w:rFonts w:ascii="Times New Roman" w:hAnsi="Times New Roman" w:cs="Times New Roman"/>
          <w:color w:val="6A3E3E"/>
        </w:rPr>
        <w:t>fout</w:t>
      </w:r>
      <w:r w:rsidRPr="00C75F55">
        <w:rPr>
          <w:rFonts w:ascii="Times New Roman" w:hAnsi="Times New Roman" w:cs="Times New Roman"/>
          <w:color w:val="000000"/>
        </w:rPr>
        <w:t>=</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FileOutputStream(</w:t>
      </w:r>
      <w:r w:rsidRPr="00C75F55">
        <w:rPr>
          <w:rFonts w:ascii="Times New Roman" w:hAnsi="Times New Roman" w:cs="Times New Roman"/>
          <w:color w:val="2A00FF"/>
        </w:rPr>
        <w:t>"D:\\testout.txt "</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PrintStream  </w:t>
      </w:r>
      <w:r w:rsidRPr="00C75F55">
        <w:rPr>
          <w:rFonts w:ascii="Times New Roman" w:hAnsi="Times New Roman" w:cs="Times New Roman"/>
          <w:color w:val="6A3E3E"/>
        </w:rPr>
        <w:t xml:space="preserve">pout </w:t>
      </w:r>
      <w:r w:rsidRPr="00C75F55">
        <w:rPr>
          <w:rFonts w:ascii="Times New Roman" w:hAnsi="Times New Roman" w:cs="Times New Roman"/>
          <w:color w:val="000000"/>
        </w:rPr>
        <w:t xml:space="preserve">= </w:t>
      </w:r>
      <w:r w:rsidRPr="00C75F55">
        <w:rPr>
          <w:rFonts w:ascii="Times New Roman" w:hAnsi="Times New Roman" w:cs="Times New Roman"/>
          <w:b/>
          <w:color w:val="7F0055"/>
        </w:rPr>
        <w:t>new</w:t>
      </w:r>
      <w:r w:rsidRPr="00C75F55">
        <w:rPr>
          <w:rFonts w:ascii="Times New Roman" w:hAnsi="Times New Roman" w:cs="Times New Roman"/>
          <w:color w:val="000000"/>
        </w:rPr>
        <w:t xml:space="preserve"> PrintStream(</w:t>
      </w:r>
      <w:r w:rsidRPr="00C75F55">
        <w:rPr>
          <w:rFonts w:ascii="Times New Roman" w:hAnsi="Times New Roman" w:cs="Times New Roman"/>
          <w:color w:val="6A3E3E"/>
        </w:rPr>
        <w:t>fout</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 xml:space="preserve">.println (2016);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.println (</w:t>
      </w:r>
      <w:r w:rsidRPr="00C75F55">
        <w:rPr>
          <w:rFonts w:ascii="Times New Roman" w:hAnsi="Times New Roman" w:cs="Times New Roman"/>
          <w:color w:val="2A00FF"/>
        </w:rPr>
        <w:t>2000.50</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.println (</w:t>
      </w:r>
      <w:r w:rsidRPr="00C75F55">
        <w:rPr>
          <w:rFonts w:ascii="Times New Roman" w:hAnsi="Times New Roman" w:cs="Times New Roman"/>
          <w:color w:val="2A00FF"/>
        </w:rPr>
        <w:t>"Welcome to NR IT Solutions"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pout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w:t>
      </w:r>
      <w:r w:rsidRPr="00C75F55">
        <w:rPr>
          <w:rFonts w:ascii="Times New Roman" w:hAnsi="Times New Roman" w:cs="Times New Roman"/>
          <w:color w:val="6A3E3E"/>
        </w:rPr>
        <w:t>fout</w:t>
      </w:r>
      <w:r w:rsidRPr="00C75F55">
        <w:rPr>
          <w:rFonts w:ascii="Times New Roman" w:hAnsi="Times New Roman" w:cs="Times New Roman"/>
          <w:color w:val="000000"/>
        </w:rPr>
        <w:t xml:space="preserve">.close();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  System.</w:t>
      </w:r>
      <w:r w:rsidRPr="00C75F55">
        <w:rPr>
          <w:rFonts w:ascii="Times New Roman" w:hAnsi="Times New Roman" w:cs="Times New Roman"/>
          <w:b/>
          <w:i/>
          <w:color w:val="0000C0"/>
        </w:rPr>
        <w:t>out</w:t>
      </w:r>
      <w:r w:rsidRPr="00C75F55">
        <w:rPr>
          <w:rFonts w:ascii="Times New Roman" w:hAnsi="Times New Roman" w:cs="Times New Roman"/>
          <w:color w:val="000000"/>
        </w:rPr>
        <w:t>.println (</w:t>
      </w:r>
      <w:r w:rsidRPr="00C75F55">
        <w:rPr>
          <w:rFonts w:ascii="Times New Roman" w:hAnsi="Times New Roman" w:cs="Times New Roman"/>
          <w:color w:val="2A00FF"/>
        </w:rPr>
        <w:t>"Success?"</w:t>
      </w:r>
      <w:r w:rsidRPr="00C75F55">
        <w:rPr>
          <w:rFonts w:ascii="Times New Roman" w:hAnsi="Times New Roman" w:cs="Times New Roman"/>
          <w:color w:val="000000"/>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PrintWriter class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eastAsia="Times New Roman" w:hAnsi="Times New Roman" w:cs="Times New Roman"/>
          <w:b/>
          <w:bCs/>
        </w:rPr>
        <w:t xml:space="preserve"> </w:t>
      </w:r>
      <w:r w:rsidRPr="00C75F55">
        <w:rPr>
          <w:rFonts w:ascii="Times New Roman" w:hAnsi="Times New Roman" w:cs="Times New Roman"/>
          <w:b/>
          <w:bCs/>
        </w:rPr>
        <w:t>Example of writing the data on a console and in a text file testout.txt using Java PrintWriter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color w:val="7F0055"/>
        </w:rPr>
      </w:pPr>
      <w:r w:rsidRPr="00C75F55">
        <w:rPr>
          <w:rFonts w:ascii="Times New Roman" w:hAnsi="Times New Roman" w:cs="Times New Roman"/>
          <w:b/>
          <w:color w:val="7F0055"/>
        </w:rPr>
        <w:t>import</w:t>
      </w:r>
      <w:r w:rsidRPr="00C75F55">
        <w:rPr>
          <w:rFonts w:ascii="Times New Roman" w:hAnsi="Times New Roman" w:cs="Times New Roman"/>
          <w:color w:val="000000"/>
        </w:rPr>
        <w:t xml:space="preserve"> java.io.PrintWriter;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class</w:t>
      </w:r>
      <w:r w:rsidRPr="00C75F55">
        <w:rPr>
          <w:rFonts w:ascii="Times New Roman" w:hAnsi="Times New Roman" w:cs="Times New Roman"/>
          <w:color w:val="000000"/>
        </w:rPr>
        <w:t xml:space="preserve"> Test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Data to write on Console using PrintWriter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PrintWriter </w:t>
      </w:r>
      <w:r w:rsidRPr="00C75F55">
        <w:rPr>
          <w:rFonts w:ascii="Times New Roman" w:hAnsi="Times New Roman" w:cs="Times New Roman"/>
          <w:color w:val="6A3E3E"/>
        </w:rPr>
        <w:t>writer</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PrintWriter(System.</w:t>
      </w:r>
      <w:r w:rsidRPr="00C75F55">
        <w:rPr>
          <w:rFonts w:ascii="Times New Roman" w:hAnsi="Times New Roman" w:cs="Times New Roman"/>
          <w:b/>
          <w:i/>
          <w:color w:val="0000C0"/>
        </w:rPr>
        <w:t>out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w:t>
      </w:r>
      <w:r w:rsidRPr="00C75F55">
        <w:rPr>
          <w:rFonts w:ascii="Times New Roman" w:hAnsi="Times New Roman" w:cs="Times New Roman"/>
          <w:color w:val="000000"/>
        </w:rPr>
        <w:t>.write(</w:t>
      </w:r>
      <w:r w:rsidRPr="00C75F55">
        <w:rPr>
          <w:rFonts w:ascii="Times New Roman" w:hAnsi="Times New Roman" w:cs="Times New Roman"/>
          <w:color w:val="2A00FF"/>
        </w:rPr>
        <w:t>"Welcome to NR IT Solutions"</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w:t>
      </w:r>
      <w:r w:rsidRPr="00C75F55">
        <w:rPr>
          <w:rFonts w:ascii="Times New Roman" w:hAnsi="Times New Roman" w:cs="Times New Roman"/>
          <w:color w:val="000000"/>
        </w:rPr>
        <w:t>.flush();</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w:t>
      </w:r>
      <w:r w:rsidRPr="00C75F55">
        <w:rPr>
          <w:rFonts w:ascii="Times New Roman" w:hAnsi="Times New Roman" w:cs="Times New Roman"/>
          <w:color w:val="000000"/>
        </w:rPr>
        <w:t>.close();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3F7F5F"/>
        </w:rPr>
        <w:t>// Data to write in File using PrintWriter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 xml:space="preserve">PrintWriter </w:t>
      </w:r>
      <w:r w:rsidRPr="00C75F55">
        <w:rPr>
          <w:rFonts w:ascii="Times New Roman" w:hAnsi="Times New Roman" w:cs="Times New Roman"/>
          <w:color w:val="6A3E3E"/>
        </w:rPr>
        <w:t>writer1</w:t>
      </w:r>
      <w:r w:rsidRPr="00C75F55">
        <w:rPr>
          <w:rFonts w:ascii="Times New Roman" w:hAnsi="Times New Roman" w:cs="Times New Roman"/>
          <w:color w:val="000000"/>
        </w:rPr>
        <w:t xml:space="preserve"> = </w:t>
      </w:r>
      <w:r w:rsidRPr="00C75F55">
        <w:rPr>
          <w:rFonts w:ascii="Times New Roman" w:hAnsi="Times New Roman" w:cs="Times New Roman"/>
          <w:b/>
          <w:color w:val="7F0055"/>
        </w:rPr>
        <w:t>null</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 xml:space="preserve"> = </w:t>
      </w:r>
      <w:r w:rsidRPr="00C75F55">
        <w:rPr>
          <w:rFonts w:ascii="Times New Roman" w:hAnsi="Times New Roman" w:cs="Times New Roman"/>
          <w:b/>
          <w:color w:val="7F0055"/>
        </w:rPr>
        <w:t>new</w:t>
      </w:r>
      <w:r w:rsidRPr="00C75F55">
        <w:rPr>
          <w:rFonts w:ascii="Times New Roman" w:hAnsi="Times New Roman" w:cs="Times New Roman"/>
          <w:color w:val="000000"/>
        </w:rPr>
        <w:t xml:space="preserve"> PrintWriter(</w:t>
      </w:r>
      <w:r w:rsidRPr="00C75F55">
        <w:rPr>
          <w:rFonts w:ascii="Times New Roman" w:hAnsi="Times New Roman" w:cs="Times New Roman"/>
          <w:b/>
          <w:color w:val="7F0055"/>
        </w:rPr>
        <w:t>new</w:t>
      </w:r>
      <w:r w:rsidRPr="00C75F55">
        <w:rPr>
          <w:rFonts w:ascii="Times New Roman" w:hAnsi="Times New Roman" w:cs="Times New Roman"/>
          <w:color w:val="000000"/>
        </w:rPr>
        <w:t xml:space="preserve"> File(</w:t>
      </w:r>
      <w:r w:rsidRPr="00C75F55">
        <w:rPr>
          <w:rFonts w:ascii="Times New Roman" w:hAnsi="Times New Roman" w:cs="Times New Roman"/>
          <w:color w:val="2A00FF"/>
        </w:rPr>
        <w:t>"D:\\testout.txt"</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.write(</w:t>
      </w:r>
      <w:r w:rsidRPr="00C75F55">
        <w:rPr>
          <w:rFonts w:ascii="Times New Roman" w:hAnsi="Times New Roman" w:cs="Times New Roman"/>
          <w:color w:val="2A00FF"/>
        </w:rPr>
        <w:t>"Training on Java, Spring, Hibernate"</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.flush();</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r>
      <w:r w:rsidRPr="00C75F55">
        <w:rPr>
          <w:rFonts w:ascii="Times New Roman" w:hAnsi="Times New Roman" w:cs="Times New Roman"/>
          <w:color w:val="6A3E3E"/>
        </w:rPr>
        <w:t>writer1</w:t>
      </w:r>
      <w:r w:rsidRPr="00C75F55">
        <w:rPr>
          <w:rFonts w:ascii="Times New Roman" w:hAnsi="Times New Roman" w:cs="Times New Roman"/>
          <w:color w:val="000000"/>
        </w:rPr>
        <w:t>.close();</w:t>
      </w:r>
      <w:r w:rsidRPr="00C75F55">
        <w:rPr>
          <w:rFonts w:ascii="Times New Roman" w:hAnsi="Times New Roman" w:cs="Times New Roman"/>
          <w:color w:val="000000"/>
        </w:rPr>
        <w:tab/>
      </w: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lastRenderedPageBreak/>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System.</w:t>
      </w:r>
      <w:r w:rsidRPr="00C75F55">
        <w:rPr>
          <w:rFonts w:ascii="Times New Roman" w:hAnsi="Times New Roman" w:cs="Times New Roman"/>
          <w:b/>
          <w:i/>
          <w:color w:val="0000C0"/>
        </w:rPr>
        <w:t>out</w:t>
      </w:r>
      <w:r w:rsidRPr="00C75F55">
        <w:rPr>
          <w:rFonts w:ascii="Times New Roman" w:hAnsi="Times New Roman" w:cs="Times New Roman"/>
          <w:color w:val="000000"/>
        </w:rPr>
        <w:t>.printf():</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output formatting: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b/>
          <w:color w:val="7F0055"/>
        </w:rPr>
        <w:t>public</w:t>
      </w:r>
      <w:r w:rsidRPr="00C75F55">
        <w:rPr>
          <w:rFonts w:ascii="Times New Roman" w:hAnsi="Times New Roman" w:cs="Times New Roman"/>
          <w:color w:val="000000"/>
        </w:rPr>
        <w:t xml:space="preserve"> </w:t>
      </w:r>
      <w:r w:rsidRPr="00C75F55">
        <w:rPr>
          <w:rFonts w:ascii="Times New Roman" w:hAnsi="Times New Roman" w:cs="Times New Roman"/>
          <w:b/>
          <w:color w:val="7F0055"/>
        </w:rPr>
        <w:t>static</w:t>
      </w:r>
      <w:r w:rsidRPr="00C75F55">
        <w:rPr>
          <w:rFonts w:ascii="Times New Roman" w:hAnsi="Times New Roman" w:cs="Times New Roman"/>
          <w:color w:val="000000"/>
        </w:rPr>
        <w:t xml:space="preserve"> </w:t>
      </w:r>
      <w:r w:rsidRPr="00C75F55">
        <w:rPr>
          <w:rFonts w:ascii="Times New Roman" w:hAnsi="Times New Roman" w:cs="Times New Roman"/>
          <w:b/>
          <w:color w:val="7F0055"/>
        </w:rPr>
        <w:t>void</w:t>
      </w:r>
      <w:r w:rsidRPr="00C75F55">
        <w:rPr>
          <w:rFonts w:ascii="Times New Roman" w:hAnsi="Times New Roman" w:cs="Times New Roman"/>
          <w:color w:val="000000"/>
        </w:rPr>
        <w:t xml:space="preserve"> main(String </w:t>
      </w:r>
      <w:r w:rsidRPr="00C75F55">
        <w:rPr>
          <w:rFonts w:ascii="Times New Roman" w:hAnsi="Times New Roman" w:cs="Times New Roman"/>
          <w:color w:val="6A3E3E"/>
        </w:rPr>
        <w:t>[]  args</w:t>
      </w:r>
      <w:r w:rsidRPr="00C75F55">
        <w:rPr>
          <w:rFonts w:ascii="Times New Roman" w:hAnsi="Times New Roman" w:cs="Times New Roman"/>
          <w:color w:val="000000"/>
        </w:rPr>
        <w:t xml:space="preserve">) </w:t>
      </w:r>
      <w:r w:rsidRPr="00C75F55">
        <w:rPr>
          <w:rFonts w:ascii="Times New Roman" w:hAnsi="Times New Roman" w:cs="Times New Roman"/>
          <w:b/>
          <w:color w:val="7F0055"/>
        </w:rPr>
        <w:t>throws</w:t>
      </w:r>
      <w:r w:rsidRPr="00C75F55">
        <w:rPr>
          <w:rFonts w:ascii="Times New Roman" w:hAnsi="Times New Roman" w:cs="Times New Roman"/>
          <w:color w:val="000000"/>
        </w:rPr>
        <w:t xml:space="preserve"> 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r w:rsidRPr="00C75F55">
        <w:rPr>
          <w:rFonts w:ascii="Times New Roman" w:hAnsi="Times New Roman" w:cs="Times New Roman"/>
          <w:color w:val="000000"/>
        </w:rPr>
        <w:tab/>
        <w:t>System.</w:t>
      </w:r>
      <w:r w:rsidRPr="00C75F55">
        <w:rPr>
          <w:rFonts w:ascii="Times New Roman" w:hAnsi="Times New Roman" w:cs="Times New Roman"/>
          <w:b/>
          <w:i/>
          <w:color w:val="0000C0"/>
        </w:rPr>
        <w:t>out</w:t>
      </w:r>
      <w:r w:rsidRPr="00C75F55">
        <w:rPr>
          <w:rFonts w:ascii="Times New Roman" w:hAnsi="Times New Roman" w:cs="Times New Roman"/>
          <w:color w:val="000000"/>
        </w:rPr>
        <w:t>.printf(</w:t>
      </w:r>
      <w:r w:rsidRPr="00C75F55">
        <w:rPr>
          <w:rFonts w:ascii="Times New Roman" w:hAnsi="Times New Roman" w:cs="Times New Roman"/>
          <w:color w:val="2A00FF"/>
        </w:rPr>
        <w:t xml:space="preserve">"%5d </w:t>
      </w:r>
      <w:r w:rsidR="004D2F82">
        <w:rPr>
          <w:rFonts w:ascii="Times New Roman" w:hAnsi="Times New Roman" w:cs="Times New Roman"/>
          <w:color w:val="2A00FF"/>
        </w:rPr>
        <w:t xml:space="preserve"> </w:t>
      </w:r>
      <w:r w:rsidRPr="00C75F55">
        <w:rPr>
          <w:rFonts w:ascii="Times New Roman" w:hAnsi="Times New Roman" w:cs="Times New Roman"/>
          <w:color w:val="2A00FF"/>
        </w:rPr>
        <w:t>%10s"</w:t>
      </w:r>
      <w:r w:rsidRPr="00C75F55">
        <w:rPr>
          <w:rFonts w:ascii="Times New Roman" w:hAnsi="Times New Roman" w:cs="Times New Roman"/>
          <w:color w:val="000000"/>
        </w:rPr>
        <w:t xml:space="preserve">,10, </w:t>
      </w:r>
      <w:r w:rsidRPr="00C75F55">
        <w:rPr>
          <w:rFonts w:ascii="Times New Roman" w:hAnsi="Times New Roman" w:cs="Times New Roman"/>
          <w:color w:val="2A00FF"/>
        </w:rPr>
        <w:t>"hello"</w:t>
      </w:r>
      <w:r w:rsidRPr="00C75F55">
        <w:rPr>
          <w:rFonts w:ascii="Times New Roman" w:hAnsi="Times New Roman" w:cs="Times New Roman"/>
          <w:color w:val="000000"/>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rPr>
        <w:tab/>
        <w:t>}</w:t>
      </w: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b/>
          <w:bCs/>
        </w:rPr>
        <w:t>Loading Properties file 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rPr>
        <w:t>Properties class provide following methods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ind w:firstLine="360"/>
        <w:rPr>
          <w:rFonts w:ascii="Times New Roman" w:hAnsi="Times New Roman" w:cs="Times New Roman"/>
        </w:rPr>
      </w:pPr>
      <w:r w:rsidRPr="00C75F55">
        <w:rPr>
          <w:rFonts w:ascii="Times New Roman" w:hAnsi="Times New Roman" w:cs="Times New Roman"/>
        </w:rPr>
        <w:t>1.</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A"/>
        </w:rPr>
        <w:t>Object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A"/>
        </w:rPr>
        <w:t xml:space="preserve">setProperty(String key,  String value) </w:t>
      </w:r>
      <w:r w:rsidRPr="00C75F55">
        <w:rPr>
          <w:rFonts w:ascii="Times New Roman" w:hAnsi="Times New Roman" w:cs="Times New Roman"/>
          <w:color w:val="00000A"/>
        </w:rPr>
        <w:sym w:font="Times New Roman" w:char="F0E0"/>
      </w:r>
      <w:r w:rsidRPr="00C75F55">
        <w:rPr>
          <w:rFonts w:ascii="Times New Roman" w:hAnsi="Times New Roman" w:cs="Times New Roman"/>
          <w:color w:val="00000A"/>
        </w:rPr>
        <w:t xml:space="preserve"> it takes key and value pair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C85BE0">
      <w:pPr>
        <w:widowControl/>
        <w:numPr>
          <w:ilvl w:val="0"/>
          <w:numId w:val="29"/>
        </w:numPr>
        <w:suppressAutoHyphens w:val="0"/>
        <w:autoSpaceDE w:val="0"/>
        <w:textAlignment w:val="auto"/>
        <w:rPr>
          <w:rFonts w:ascii="Times New Roman" w:hAnsi="Times New Roman" w:cs="Times New Roman"/>
          <w:color w:val="00000A"/>
        </w:rPr>
      </w:pPr>
      <w:r w:rsidRPr="00C75F55">
        <w:rPr>
          <w:rFonts w:ascii="Times New Roman" w:hAnsi="Times New Roman" w:cs="Times New Roman"/>
          <w:color w:val="00000A"/>
        </w:rPr>
        <w:t>String getProperty(String key)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java.io.FileReader;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java.util.Properties;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PropTest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length</w:t>
      </w:r>
      <w:r w:rsidRPr="00C75F55">
        <w:rPr>
          <w:rFonts w:ascii="Times New Roman" w:hAnsi="Times New Roman" w:cs="Times New Roman"/>
          <w:color w:val="000000"/>
          <w:lang w:val="en-US" w:eastAsia="en-US" w:bidi="te-IN"/>
        </w:rPr>
        <w:t xml:space="preserve"> == 0)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"Missing properties file"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"Usage: PropTest &lt;prop_file_name&gt;"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i/>
          <w:iCs/>
          <w:color w:val="000000"/>
          <w:lang w:val="en-US" w:eastAsia="en-US" w:bidi="te-IN"/>
        </w:rPr>
        <w:t>exit</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Properties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Properties();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FileReader   </w:t>
      </w:r>
      <w:r w:rsidRPr="00C75F55">
        <w:rPr>
          <w:rFonts w:ascii="Times New Roman" w:hAnsi="Times New Roman" w:cs="Times New Roman"/>
          <w:color w:val="6A3E3E"/>
          <w:lang w:val="en-US" w:eastAsia="en-US" w:bidi="te-IN"/>
        </w:rPr>
        <w:t>propPath</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FileReader(</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.load(</w:t>
      </w:r>
      <w:r w:rsidRPr="00C75F55">
        <w:rPr>
          <w:rFonts w:ascii="Times New Roman" w:hAnsi="Times New Roman" w:cs="Times New Roman"/>
          <w:color w:val="6A3E3E"/>
          <w:lang w:val="en-US" w:eastAsia="en-US" w:bidi="te-IN"/>
        </w:rPr>
        <w:t>propPath</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product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"dbProduct"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Host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"dbhost"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name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Driver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"dbdriver"</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Port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"dbport"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UID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"dbuid"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"Database PWD : "</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dbProp</w:t>
      </w:r>
      <w:r w:rsidRPr="00C75F55">
        <w:rPr>
          <w:rFonts w:ascii="Times New Roman" w:hAnsi="Times New Roman" w:cs="Times New Roman"/>
          <w:color w:val="000000"/>
          <w:lang w:val="en-US" w:eastAsia="en-US" w:bidi="te-IN"/>
        </w:rPr>
        <w:t>.getProperty(</w:t>
      </w:r>
      <w:r w:rsidRPr="00C75F55">
        <w:rPr>
          <w:rFonts w:ascii="Times New Roman" w:hAnsi="Times New Roman" w:cs="Times New Roman"/>
          <w:color w:val="2A00FF"/>
          <w:lang w:val="en-US" w:eastAsia="en-US" w:bidi="te-IN"/>
        </w:rPr>
        <w:t>"dbpwd"</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propPath</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sz w:val="40"/>
          <w:szCs w:val="40"/>
        </w:rPr>
      </w:pPr>
    </w:p>
    <w:p w:rsidR="00DC7432" w:rsidRPr="006B7D0E"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6B7D0E">
        <w:rPr>
          <w:rFonts w:ascii="Times New Roman" w:hAnsi="Times New Roman" w:cs="Times New Roman"/>
          <w:b/>
          <w:bCs/>
          <w:sz w:val="40"/>
          <w:szCs w:val="40"/>
        </w:rPr>
        <w:t>Excel Data Parsing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com.nrit.mnrao.excel;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java.io.FileInputStream;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java.util.Iterator;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org.apache.poi.ss.usermodel.Row;</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org.apache.poi.xssf.usermodel.XSSFCell;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org.apache.poi.xssf.usermodel.XSSFRow;</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org.apache.poi.xssf.usermodel.XSSFSheet;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org.apache.poi.xssf.usermodel.XSSFWorkbook;</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ExcelParser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StringBuilder </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String parseExcelData(String  </w:t>
      </w:r>
      <w:r w:rsidRPr="00C75F55">
        <w:rPr>
          <w:rFonts w:ascii="Times New Roman" w:hAnsi="Times New Roman" w:cs="Times New Roman"/>
          <w:color w:val="6A3E3E"/>
          <w:lang w:val="en-US" w:bidi="te-IN"/>
        </w:rPr>
        <w:t>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 </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w:t>
      </w:r>
      <w:r w:rsidRPr="00C75F55">
        <w:rPr>
          <w:rFonts w:ascii="Times New Roman" w:hAnsi="Times New Roman" w:cs="Times New Roman"/>
          <w:color w:val="6A3E3E"/>
          <w:lang w:val="en-US" w:bidi="te-IN"/>
        </w:rPr>
        <w:t>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FileInputStream </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FileInputStream(</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XSSFWorkbook </w:t>
      </w:r>
      <w:r w:rsidRPr="00C75F55">
        <w:rPr>
          <w:rFonts w:ascii="Times New Roman" w:hAnsi="Times New Roman" w:cs="Times New Roman"/>
          <w:color w:val="6A3E3E"/>
          <w:lang w:val="en-US" w:bidi="te-IN"/>
        </w:rPr>
        <w:t>workbook</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XSSFWorkbook(</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XSSFSheet </w:t>
      </w:r>
      <w:r w:rsidRPr="00C75F55">
        <w:rPr>
          <w:rFonts w:ascii="Times New Roman" w:hAnsi="Times New Roman" w:cs="Times New Roman"/>
          <w:color w:val="6A3E3E"/>
          <w:lang w:val="en-US" w:bidi="te-IN"/>
        </w:rPr>
        <w:t>sheet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workbook</w:t>
      </w:r>
      <w:r w:rsidRPr="00C75F55">
        <w:rPr>
          <w:rFonts w:ascii="Times New Roman" w:hAnsi="Times New Roman" w:cs="Times New Roman"/>
          <w:color w:val="000000"/>
          <w:lang w:val="en-US" w:bidi="te-IN"/>
        </w:rPr>
        <w:t>.getSheetAt(0);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Iterator&lt;Row&gt; </w:t>
      </w:r>
      <w:r w:rsidRPr="00C75F55">
        <w:rPr>
          <w:rFonts w:ascii="Times New Roman" w:hAnsi="Times New Roman" w:cs="Times New Roman"/>
          <w:color w:val="6A3E3E"/>
          <w:lang w:val="en-US" w:bidi="te-IN"/>
        </w:rPr>
        <w:t>rowIterator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sheet</w:t>
      </w:r>
      <w:r w:rsidRPr="00C75F55">
        <w:rPr>
          <w:rFonts w:ascii="Times New Roman" w:hAnsi="Times New Roman" w:cs="Times New Roman"/>
          <w:color w:val="000000"/>
          <w:lang w:val="en-US" w:bidi="te-IN"/>
        </w:rPr>
        <w:t>.rowIterator();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"entered into parse Excel"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XSSFRow </w:t>
      </w:r>
      <w:r w:rsidRPr="00C75F55">
        <w:rPr>
          <w:rFonts w:ascii="Times New Roman" w:hAnsi="Times New Roman" w:cs="Times New Roman"/>
          <w:color w:val="6A3E3E"/>
          <w:lang w:val="en-US" w:bidi="te-IN"/>
        </w:rPr>
        <w:t>row</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XSSFCell </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rowIterator</w:t>
      </w:r>
      <w:r w:rsidRPr="00C75F55">
        <w:rPr>
          <w:rFonts w:ascii="Times New Roman" w:hAnsi="Times New Roman" w:cs="Times New Roman"/>
          <w:color w:val="000000"/>
          <w:lang w:val="en-US" w:bidi="te-IN"/>
        </w:rPr>
        <w:t>.hasNext())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16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row</w:t>
      </w:r>
      <w:r w:rsidRPr="00C75F55">
        <w:rPr>
          <w:rFonts w:ascii="Times New Roman" w:hAnsi="Times New Roman" w:cs="Times New Roman"/>
          <w:color w:val="000000"/>
          <w:lang w:val="en-US" w:bidi="te-IN"/>
        </w:rPr>
        <w:t xml:space="preserve"> = (XSSFRow)</w:t>
      </w:r>
      <w:r w:rsidRPr="00C75F55">
        <w:rPr>
          <w:rFonts w:ascii="Times New Roman" w:hAnsi="Times New Roman" w:cs="Times New Roman"/>
          <w:color w:val="6A3E3E"/>
          <w:lang w:val="en-US" w:bidi="te-IN"/>
        </w:rPr>
        <w:t>rowIterator</w:t>
      </w:r>
      <w:r w:rsidRPr="00C75F55">
        <w:rPr>
          <w:rFonts w:ascii="Times New Roman" w:hAnsi="Times New Roman" w:cs="Times New Roman"/>
          <w:color w:val="000000"/>
          <w:lang w:val="en-US" w:bidi="te-IN"/>
        </w:rPr>
        <w:t>.next();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46464"/>
          <w:lang w:val="en-US" w:bidi="te-IN"/>
        </w:rPr>
        <w:t>@SuppressWarnings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"rawtypes"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Iterator  </w:t>
      </w:r>
      <w:r w:rsidRPr="00C75F55">
        <w:rPr>
          <w:rFonts w:ascii="Times New Roman" w:hAnsi="Times New Roman" w:cs="Times New Roman"/>
          <w:color w:val="6A3E3E"/>
          <w:lang w:val="en-US" w:bidi="te-IN"/>
        </w:rPr>
        <w:t>cellIterator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row</w:t>
      </w:r>
      <w:r w:rsidRPr="00C75F55">
        <w:rPr>
          <w:rFonts w:ascii="Times New Roman" w:hAnsi="Times New Roman" w:cs="Times New Roman"/>
          <w:color w:val="000000"/>
          <w:lang w:val="en-US" w:bidi="te-IN"/>
        </w:rPr>
        <w:t>.cellIterator();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cellIterator</w:t>
      </w:r>
      <w:r w:rsidRPr="00C75F55">
        <w:rPr>
          <w:rFonts w:ascii="Times New Roman" w:hAnsi="Times New Roman" w:cs="Times New Roman"/>
          <w:color w:val="000000"/>
          <w:lang w:val="en-US" w:bidi="te-IN"/>
        </w:rPr>
        <w:t>.hasNext())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288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 = (XSSFCell)</w:t>
      </w:r>
      <w:r w:rsidRPr="00C75F55">
        <w:rPr>
          <w:rFonts w:ascii="Times New Roman" w:hAnsi="Times New Roman" w:cs="Times New Roman"/>
          <w:color w:val="6A3E3E"/>
          <w:lang w:val="en-US" w:bidi="te-IN"/>
        </w:rPr>
        <w:t>cellIterator</w:t>
      </w:r>
      <w:r w:rsidRPr="00C75F55">
        <w:rPr>
          <w:rFonts w:ascii="Times New Roman" w:hAnsi="Times New Roman" w:cs="Times New Roman"/>
          <w:color w:val="000000"/>
          <w:lang w:val="en-US" w:bidi="te-IN"/>
        </w:rPr>
        <w:t>.next();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switch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.getCellType())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case</w:t>
      </w:r>
      <w:r w:rsidRPr="00C75F55">
        <w:rPr>
          <w:rFonts w:ascii="Times New Roman" w:hAnsi="Times New Roman" w:cs="Times New Roman"/>
          <w:color w:val="000000"/>
          <w:lang w:val="en-US" w:bidi="te-IN"/>
        </w:rPr>
        <w:t xml:space="preserve"> XSSFCell.</w:t>
      </w:r>
      <w:r w:rsidRPr="00C75F55">
        <w:rPr>
          <w:rFonts w:ascii="Times New Roman" w:hAnsi="Times New Roman" w:cs="Times New Roman"/>
          <w:b/>
          <w:bCs/>
          <w:i/>
          <w:iCs/>
          <w:color w:val="0000C0"/>
          <w:lang w:val="en-US" w:bidi="te-IN"/>
        </w:rPr>
        <w:t>CELL_TYPE_BOOLEAN</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.getBooleanCellValue() +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break</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case</w:t>
      </w:r>
      <w:r w:rsidRPr="00C75F55">
        <w:rPr>
          <w:rFonts w:ascii="Times New Roman" w:hAnsi="Times New Roman" w:cs="Times New Roman"/>
          <w:color w:val="000000"/>
          <w:lang w:val="en-US" w:bidi="te-IN"/>
        </w:rPr>
        <w:t xml:space="preserve"> XSSFCell.</w:t>
      </w:r>
      <w:r w:rsidRPr="00C75F55">
        <w:rPr>
          <w:rFonts w:ascii="Times New Roman" w:hAnsi="Times New Roman" w:cs="Times New Roman"/>
          <w:b/>
          <w:bCs/>
          <w:i/>
          <w:iCs/>
          <w:color w:val="0000C0"/>
          <w:lang w:val="en-US" w:bidi="te-IN"/>
        </w:rPr>
        <w:t>CELL_TYPE_NUMERIC</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.getNumericCellValue() +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break</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case</w:t>
      </w:r>
      <w:r w:rsidRPr="00C75F55">
        <w:rPr>
          <w:rFonts w:ascii="Times New Roman" w:hAnsi="Times New Roman" w:cs="Times New Roman"/>
          <w:color w:val="000000"/>
          <w:lang w:val="en-US" w:bidi="te-IN"/>
        </w:rPr>
        <w:t xml:space="preserve"> XSSFCell.</w:t>
      </w:r>
      <w:r w:rsidRPr="00C75F55">
        <w:rPr>
          <w:rFonts w:ascii="Times New Roman" w:hAnsi="Times New Roman" w:cs="Times New Roman"/>
          <w:b/>
          <w:bCs/>
          <w:i/>
          <w:iCs/>
          <w:color w:val="0000C0"/>
          <w:lang w:val="en-US" w:bidi="te-IN"/>
        </w:rPr>
        <w:t>CELL_TYPE_STRING</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cell</w:t>
      </w:r>
      <w:r w:rsidRPr="00C75F55">
        <w:rPr>
          <w:rFonts w:ascii="Times New Roman" w:hAnsi="Times New Roman" w:cs="Times New Roman"/>
          <w:color w:val="000000"/>
          <w:lang w:val="en-US" w:bidi="te-IN"/>
        </w:rPr>
        <w:t xml:space="preserve">.getStringCellValue() +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break</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.setLength(</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.length()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.append(</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"String builder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.length()+</w:t>
      </w:r>
      <w:r w:rsidRPr="00C75F55">
        <w:rPr>
          <w:rFonts w:ascii="Times New Roman" w:hAnsi="Times New Roman" w:cs="Times New Roman"/>
          <w:color w:val="2A00FF"/>
          <w:lang w:val="en-US" w:bidi="te-IN"/>
        </w:rPr>
        <w:t>"vaue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finalData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0000C0"/>
          <w:lang w:val="en-US" w:bidi="te-IN"/>
        </w:rPr>
        <w:t>currentString</w:t>
      </w:r>
      <w:r w:rsidRPr="00C75F55">
        <w:rPr>
          <w:rFonts w:ascii="Times New Roman" w:hAnsi="Times New Roman" w:cs="Times New Roman"/>
          <w:color w:val="000000"/>
          <w:lang w:val="en-US" w:bidi="te-IN"/>
        </w:rPr>
        <w:t>.toString();</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return</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finalData</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com.nrit.mnrao.excel;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Test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 InterruptedException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[1];</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ExcelParser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ExcelParser();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excelData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.parseExcelData(</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excelData</w:t>
      </w:r>
      <w:r w:rsidRPr="00C75F55">
        <w:rPr>
          <w:rFonts w:ascii="Times New Roman" w:hAnsi="Times New Roman" w:cs="Times New Roman"/>
          <w:color w:val="000000"/>
          <w:lang w:val="en-US" w:bidi="te-IN"/>
        </w:rPr>
        <w:t>.split(</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CSVFile  </w:t>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CSVFile();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.generateCSVFile(</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eclipse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Right click on main () </w:t>
      </w:r>
      <w:r w:rsidRPr="00C75F55">
        <w:rPr>
          <w:rFonts w:ascii="Times New Roman" w:hAnsi="Times New Roman" w:cs="Times New Roman"/>
        </w:rPr>
        <w:sym w:font="Wingdings" w:char="F0E0"/>
      </w:r>
      <w:r w:rsidRPr="00C75F55">
        <w:rPr>
          <w:rFonts w:ascii="Times New Roman" w:hAnsi="Times New Roman" w:cs="Times New Roman"/>
        </w:rPr>
        <w:t xml:space="preserve"> RunAs </w:t>
      </w:r>
      <w:r w:rsidRPr="00C75F55">
        <w:rPr>
          <w:rFonts w:ascii="Times New Roman" w:hAnsi="Times New Roman" w:cs="Times New Roman"/>
        </w:rPr>
        <w:sym w:font="Wingdings" w:char="F0E0"/>
      </w:r>
      <w:r w:rsidRPr="00C75F55">
        <w:rPr>
          <w:rFonts w:ascii="Times New Roman" w:hAnsi="Times New Roman" w:cs="Times New Roman"/>
        </w:rPr>
        <w:t xml:space="preserve"> RunConfiguration </w:t>
      </w:r>
      <w:r w:rsidRPr="00C75F55">
        <w:rPr>
          <w:rFonts w:ascii="Times New Roman" w:hAnsi="Times New Roman" w:cs="Times New Roman"/>
        </w:rPr>
        <w:sym w:font="Wingdings" w:char="F0E0"/>
      </w:r>
      <w:r w:rsidRPr="00C75F55">
        <w:rPr>
          <w:rFonts w:ascii="Times New Roman" w:hAnsi="Times New Roman" w:cs="Times New Roman"/>
        </w:rPr>
        <w:t xml:space="preserve"> JavaApplication </w:t>
      </w:r>
      <w:r w:rsidRPr="00C75F55">
        <w:rPr>
          <w:rFonts w:ascii="Times New Roman" w:hAnsi="Times New Roman" w:cs="Times New Roman"/>
        </w:rPr>
        <w:sym w:font="Wingdings" w:char="F0E0"/>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Arguments tab:</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Windows: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D:\\hadoop\\employee.xlsx     D:\\hadoop\\emp.csv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Linux: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/home/demo/hadoop employee.xlsx    /home/demo/hadoop/ employee.csv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source path of excel data         DestinationPath of Data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A"/>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lang w:val="en-US" w:bidi="te-IN"/>
        </w:rPr>
      </w:pPr>
    </w:p>
    <w:p w:rsidR="00DC7432" w:rsidRPr="006B7D0E"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Times New Roman" w:hAnsi="Times New Roman" w:cs="Times New Roman"/>
          <w:b/>
          <w:bCs/>
          <w:color w:val="000000"/>
          <w:sz w:val="40"/>
          <w:szCs w:val="40"/>
          <w:lang w:val="en-US" w:bidi="te-IN"/>
        </w:rPr>
      </w:pPr>
      <w:r w:rsidRPr="006B7D0E">
        <w:rPr>
          <w:rFonts w:ascii="Times New Roman" w:hAnsi="Times New Roman" w:cs="Times New Roman"/>
          <w:b/>
          <w:bCs/>
          <w:color w:val="000000"/>
          <w:sz w:val="40"/>
          <w:szCs w:val="40"/>
          <w:lang w:val="en-US" w:bidi="te-IN"/>
        </w:rPr>
        <w:t>XML 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000000"/>
          <w:lang w:val="en-US" w:bidi="te-IN"/>
        </w:rPr>
        <w:t>Using DOM 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Sample 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Employee.xml: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rPr>
        <w:t>&lt;employees&gt;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rPr>
      </w:pPr>
      <w:r w:rsidRPr="00C75F55">
        <w:rPr>
          <w:rFonts w:ascii="Times New Roman" w:hAnsi="Times New Roman" w:cs="Times New Roman"/>
          <w:color w:val="000000"/>
        </w:rPr>
        <w:t>&lt;id&gt;111&lt;/id&gt;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&lt;firstName&gt;Lokesh&lt;/firstName&gt;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&lt;lastName&gt;Gupta&lt;/lastName&gt;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&lt;location&gt;India&lt;/location&gt;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rPr>
      </w:pPr>
      <w:r w:rsidRPr="00C75F55">
        <w:rPr>
          <w:rFonts w:ascii="Times New Roman" w:hAnsi="Times New Roman" w:cs="Times New Roman"/>
          <w:color w:val="000000"/>
        </w:rPr>
        <w:tab/>
        <w:t>&lt;id&gt;222&lt;/id&gt;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&lt;firstName&gt;Alex&lt;/firstName&gt;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&lt;lastName&gt;Gussin&lt;/lastName&gt;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&lt;location&gt;Russia&lt;/location&gt;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rPr>
        <w:tab/>
        <w:t>&lt;id&gt;333&lt;/id&gt;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&lt;firstName&gt;David&lt;/firstName&gt;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&lt;lastName&gt;Feezor&lt;/lastName&gt;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&lt;location&gt;USA&lt;/location&gt;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lastRenderedPageBreak/>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color w:val="000000"/>
        </w:rPr>
        <w:tab/>
        <w:t>&lt;id&gt;444&lt;/id&gt;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&lt;firstName&gt;Russ&lt;/firstName&gt;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&lt;lastName&gt;Dawson&lt;/lastName&gt;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ab/>
        <w:t>&lt;location&gt;USA&lt;/location&gt;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eastAsia="Times New Roman" w:hAnsi="Times New Roman" w:cs="Times New Roman"/>
          <w:color w:val="000000"/>
        </w:rPr>
        <w:t xml:space="preserve">    </w:t>
      </w:r>
      <w:r w:rsidRPr="00C75F55">
        <w:rPr>
          <w:rFonts w:ascii="Times New Roman" w:hAnsi="Times New Roman" w:cs="Times New Roman"/>
          <w:color w:val="000000"/>
        </w:rPr>
        <w:t>&lt;/employee&gt;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r w:rsidRPr="00C75F55">
        <w:rPr>
          <w:rFonts w:ascii="Times New Roman" w:hAnsi="Times New Roman" w:cs="Times New Roman"/>
          <w:color w:val="000000"/>
        </w:rPr>
        <w:t>&lt;/employees&gt;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r w:rsidRPr="00C75F55">
        <w:rPr>
          <w:rFonts w:ascii="Times New Roman" w:hAnsi="Times New Roman" w:cs="Times New Roman"/>
          <w:b/>
          <w:bCs/>
          <w:color w:val="000000"/>
        </w:rPr>
        <w:t>Result file emp.csv:</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111,Lokesh,Gupta,India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222,Alex,Gussin,Russia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333,David,Feezor,USA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444,Russ,Dawson,USA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java.io.DataInputStream;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java.io.FileInputStream;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javax.xml.parsers.DocumentBuilder;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javax.xml.parsers.DocumentBuilderFactory;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javax.xml.parsers.ParserConfigurationException;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org.w3c.dom.Document;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org.w3c.dom.Element;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org.w3c.dom.Node;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org.w3c.dom.NodeList;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org.xml.sax.SAXException;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XMLParser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String parseXMLData(String </w:t>
      </w:r>
      <w:r w:rsidRPr="00C75F55">
        <w:rPr>
          <w:rFonts w:ascii="Times New Roman" w:hAnsi="Times New Roman" w:cs="Times New Roman"/>
          <w:color w:val="6A3E3E"/>
          <w:lang w:val="en-US" w:bidi="te-IN"/>
        </w:rPr>
        <w:t>xmlFilePath</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000000"/>
          <w:u w:val="single"/>
          <w:lang w:val="en-US" w:bidi="te-IN"/>
        </w:rPr>
        <w:t>keyElement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 InterruptedException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 </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w:t>
      </w:r>
      <w:r w:rsidRPr="00C75F55">
        <w:rPr>
          <w:rFonts w:ascii="Times New Roman" w:hAnsi="Times New Roman" w:cs="Times New Roman"/>
          <w:color w:val="6A3E3E"/>
          <w:lang w:val="en-US" w:bidi="te-IN"/>
        </w:rPr>
        <w:t>xmlFilePath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FileInputStream </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FileInputStream(</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DataInputStream </w:t>
      </w:r>
      <w:r w:rsidRPr="00C75F55">
        <w:rPr>
          <w:rFonts w:ascii="Times New Roman" w:hAnsi="Times New Roman" w:cs="Times New Roman"/>
          <w:color w:val="6A3E3E"/>
          <w:lang w:val="en-US" w:bidi="te-IN"/>
        </w:rPr>
        <w:t>dis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DataInputStream(</w:t>
      </w:r>
      <w:r w:rsidRPr="00C75F55">
        <w:rPr>
          <w:rFonts w:ascii="Times New Roman" w:hAnsi="Times New Roman" w:cs="Times New Roman"/>
          <w:color w:val="6A3E3E"/>
          <w:lang w:val="en-US" w:bidi="te-IN"/>
        </w:rPr>
        <w:t>fis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Get Document 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t xml:space="preserve">DocumentBuilderFactory </w:t>
      </w:r>
      <w:r w:rsidRPr="00C75F55">
        <w:rPr>
          <w:rFonts w:ascii="Times New Roman" w:hAnsi="Times New Roman" w:cs="Times New Roman"/>
          <w:color w:val="6A3E3E"/>
          <w:lang w:val="en-US" w:bidi="te-IN"/>
        </w:rPr>
        <w:t>factory</w:t>
      </w:r>
      <w:r w:rsidRPr="00C75F55">
        <w:rPr>
          <w:rFonts w:ascii="Times New Roman" w:hAnsi="Times New Roman" w:cs="Times New Roman"/>
          <w:color w:val="000000"/>
          <w:lang w:val="en-US" w:bidi="te-IN"/>
        </w:rPr>
        <w:t xml:space="preserve"> = DocumentBuilderFactory.</w:t>
      </w:r>
      <w:r w:rsidRPr="00C75F55">
        <w:rPr>
          <w:rFonts w:ascii="Times New Roman" w:hAnsi="Times New Roman" w:cs="Times New Roman"/>
          <w:i/>
          <w:iCs/>
          <w:color w:val="000000"/>
          <w:lang w:val="en-US" w:bidi="te-IN"/>
        </w:rPr>
        <w:t>newInstance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DocumentBuilder </w:t>
      </w:r>
      <w:r w:rsidRPr="00C75F55">
        <w:rPr>
          <w:rFonts w:ascii="Times New Roman" w:hAnsi="Times New Roman" w:cs="Times New Roman"/>
          <w:color w:val="6A3E3E"/>
          <w:lang w:val="en-US" w:bidi="te-IN"/>
        </w:rPr>
        <w:t>builder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Document </w:t>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builder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factory</w:t>
      </w:r>
      <w:r w:rsidRPr="00C75F55">
        <w:rPr>
          <w:rFonts w:ascii="Times New Roman" w:hAnsi="Times New Roman" w:cs="Times New Roman"/>
          <w:color w:val="000000"/>
          <w:lang w:val="en-US" w:bidi="te-IN"/>
        </w:rPr>
        <w:t>.newDocumentBuilder();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(ParserConfigurationException </w:t>
      </w:r>
      <w:r w:rsidRPr="00C75F55">
        <w:rPr>
          <w:rFonts w:ascii="Times New Roman" w:hAnsi="Times New Roman" w:cs="Times New Roman"/>
          <w:color w:val="6A3E3E"/>
          <w:lang w:val="en-US" w:bidi="te-IN"/>
        </w:rPr>
        <w:t>e1</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xml:space="preserve">// </w:t>
      </w:r>
      <w:r w:rsidRPr="00C75F55">
        <w:rPr>
          <w:rFonts w:ascii="Times New Roman" w:hAnsi="Times New Roman" w:cs="Times New Roman"/>
          <w:b/>
          <w:bCs/>
          <w:color w:val="7F9FBF"/>
          <w:lang w:val="en-US" w:bidi="te-IN"/>
        </w:rPr>
        <w:t>TODO</w:t>
      </w:r>
      <w:r w:rsidRPr="00C75F55">
        <w:rPr>
          <w:rFonts w:ascii="Times New Roman" w:hAnsi="Times New Roman" w:cs="Times New Roman"/>
          <w:color w:val="3F7F5F"/>
          <w:lang w:val="en-US" w:bidi="te-IN"/>
        </w:rPr>
        <w:t xml:space="preserve"> Auto-generated catch block</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e1</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Build Document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builder</w:t>
      </w:r>
      <w:r w:rsidRPr="00C75F55">
        <w:rPr>
          <w:rFonts w:ascii="Times New Roman" w:hAnsi="Times New Roman" w:cs="Times New Roman"/>
          <w:color w:val="000000"/>
          <w:lang w:val="en-US" w:bidi="te-IN"/>
        </w:rPr>
        <w:t>.parse(</w:t>
      </w:r>
      <w:r w:rsidRPr="00C75F55">
        <w:rPr>
          <w:rFonts w:ascii="Times New Roman" w:hAnsi="Times New Roman" w:cs="Times New Roman"/>
          <w:color w:val="6A3E3E"/>
          <w:lang w:val="en-US" w:bidi="te-IN"/>
        </w:rPr>
        <w:t>dis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(SAXException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xml:space="preserve">// </w:t>
      </w:r>
      <w:r w:rsidRPr="00C75F55">
        <w:rPr>
          <w:rFonts w:ascii="Times New Roman" w:hAnsi="Times New Roman" w:cs="Times New Roman"/>
          <w:b/>
          <w:bCs/>
          <w:color w:val="7F9FBF"/>
          <w:lang w:val="en-US" w:bidi="te-IN"/>
        </w:rPr>
        <w:t>TODO</w:t>
      </w:r>
      <w:r w:rsidRPr="00C75F55">
        <w:rPr>
          <w:rFonts w:ascii="Times New Roman" w:hAnsi="Times New Roman" w:cs="Times New Roman"/>
          <w:color w:val="3F7F5F"/>
          <w:lang w:val="en-US" w:bidi="te-IN"/>
        </w:rPr>
        <w:t xml:space="preserve"> Auto-generated catch block</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/Normalize the XML Structure; It's just too important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.getDocumentElement().normalize();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Here comes the root node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Element </w:t>
      </w:r>
      <w:r w:rsidRPr="00C75F55">
        <w:rPr>
          <w:rFonts w:ascii="Times New Roman" w:hAnsi="Times New Roman" w:cs="Times New Roman"/>
          <w:color w:val="6A3E3E"/>
          <w:lang w:val="en-US" w:bidi="te-IN"/>
        </w:rPr>
        <w:t>root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.getDocumentElement();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root</w:t>
      </w:r>
      <w:r w:rsidRPr="00C75F55">
        <w:rPr>
          <w:rFonts w:ascii="Times New Roman" w:hAnsi="Times New Roman" w:cs="Times New Roman"/>
          <w:color w:val="000000"/>
          <w:lang w:val="en-US" w:bidi="te-IN"/>
        </w:rPr>
        <w:t>.getNodeName());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Get all employees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NodeList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document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6A3E3E"/>
          <w:lang w:val="en-US" w:bidi="te-IN"/>
        </w:rPr>
        <w:t>keyElement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StringBuffer </w:t>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StringBuffer();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.getLength());</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 xml:space="preserve"> &lt;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 xml:space="preserve">.getLength(); </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Node </w:t>
      </w:r>
      <w:r w:rsidRPr="00C75F55">
        <w:rPr>
          <w:rFonts w:ascii="Times New Roman" w:hAnsi="Times New Roman" w:cs="Times New Roman"/>
          <w:color w:val="6A3E3E"/>
          <w:lang w:val="en-US" w:bidi="te-IN"/>
        </w:rPr>
        <w:t>node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nList</w:t>
      </w:r>
      <w:r w:rsidRPr="00C75F55">
        <w:rPr>
          <w:rFonts w:ascii="Times New Roman" w:hAnsi="Times New Roman" w:cs="Times New Roman"/>
          <w:color w:val="000000"/>
          <w:lang w:val="en-US" w:bidi="te-IN"/>
        </w:rPr>
        <w:t>.item(</w:t>
      </w:r>
      <w:r w:rsidRPr="00C75F55">
        <w:rPr>
          <w:rFonts w:ascii="Times New Roman" w:hAnsi="Times New Roman" w:cs="Times New Roman"/>
          <w:color w:val="6A3E3E"/>
          <w:lang w:val="en-US" w:bidi="te-IN"/>
        </w:rPr>
        <w:t>temp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3F7F5F"/>
          <w:lang w:val="en-US" w:bidi="te-IN"/>
        </w:rPr>
        <w:t>// Just a separator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node</w:t>
      </w:r>
      <w:r w:rsidRPr="00C75F55">
        <w:rPr>
          <w:rFonts w:ascii="Times New Roman" w:hAnsi="Times New Roman" w:cs="Times New Roman"/>
          <w:color w:val="000000"/>
          <w:lang w:val="en-US" w:bidi="te-IN"/>
        </w:rPr>
        <w:t>.getNodeType() == Node.</w:t>
      </w:r>
      <w:r w:rsidRPr="00C75F55">
        <w:rPr>
          <w:rFonts w:ascii="Times New Roman" w:hAnsi="Times New Roman" w:cs="Times New Roman"/>
          <w:b/>
          <w:bCs/>
          <w:i/>
          <w:iCs/>
          <w:color w:val="0000C0"/>
          <w:lang w:val="en-US" w:bidi="te-IN"/>
        </w:rPr>
        <w:t>ELEMENT_NODE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Print each employee's detail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Element </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 xml:space="preserve"> = (Element) </w:t>
      </w:r>
      <w:r w:rsidRPr="00C75F55">
        <w:rPr>
          <w:rFonts w:ascii="Times New Roman" w:hAnsi="Times New Roman" w:cs="Times New Roman"/>
          <w:color w:val="6A3E3E"/>
          <w:lang w:val="en-US" w:bidi="te-IN"/>
        </w:rPr>
        <w:t>node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buffer.append(eElement.getAttribute("id")+",");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"id"</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"firstName"</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"lastName"</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2A00FF"/>
          <w:lang w:val="en-US" w:bidi="te-IN"/>
        </w:rPr>
        <w: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6A3E3E"/>
          <w:lang w:val="en-US" w:bidi="te-IN"/>
        </w:rPr>
        <w:t>eElement</w:t>
      </w:r>
      <w:r w:rsidRPr="00C75F55">
        <w:rPr>
          <w:rFonts w:ascii="Times New Roman" w:hAnsi="Times New Roman" w:cs="Times New Roman"/>
          <w:color w:val="000000"/>
          <w:lang w:val="en-US" w:bidi="te-IN"/>
        </w:rPr>
        <w:t>.getElementsByTagName(</w:t>
      </w:r>
      <w:r w:rsidRPr="00C75F55">
        <w:rPr>
          <w:rFonts w:ascii="Times New Roman" w:hAnsi="Times New Roman" w:cs="Times New Roman"/>
          <w:color w:val="2A00FF"/>
          <w:lang w:val="en-US" w:bidi="te-IN"/>
        </w:rPr>
        <w:t>"location"</w:t>
      </w:r>
      <w:r w:rsidRPr="00C75F55">
        <w:rPr>
          <w:rFonts w:ascii="Times New Roman" w:hAnsi="Times New Roman" w:cs="Times New Roman"/>
          <w:color w:val="000000"/>
          <w:lang w:val="en-US" w:bidi="te-IN"/>
        </w:rPr>
        <w:t>).item(0).getTextContent());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.append(</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buffer</w:t>
      </w:r>
      <w:r w:rsidRPr="00C75F55">
        <w:rPr>
          <w:rFonts w:ascii="Times New Roman" w:hAnsi="Times New Roman" w:cs="Times New Roman"/>
          <w:color w:val="000000"/>
          <w:lang w:val="en-US" w:bidi="te-IN"/>
        </w:rPr>
        <w:t>.toString();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data</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return</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data</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com.nrit.mnrao.xml;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java.io.DataOutputStream;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java.io.FileOutputStream;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CSVFile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generateCSVFile(String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6A3E3E"/>
          <w:lang w:val="en-US" w:bidi="te-IN"/>
        </w:rPr>
        <w:t>targetParth</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 </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w:t>
      </w:r>
      <w:r w:rsidRPr="00C75F55">
        <w:rPr>
          <w:rFonts w:ascii="Times New Roman" w:hAnsi="Times New Roman" w:cs="Times New Roman"/>
          <w:color w:val="6A3E3E"/>
          <w:lang w:val="en-US" w:bidi="te-IN"/>
        </w:rPr>
        <w:t>targetParth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FileOutputStream </w:t>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DataOutputStream </w:t>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FileOutputStream(</w:t>
      </w:r>
      <w:r w:rsidRPr="00C75F55">
        <w:rPr>
          <w:rFonts w:ascii="Times New Roman" w:hAnsi="Times New Roman" w:cs="Times New Roman"/>
          <w:color w:val="6A3E3E"/>
          <w:lang w:val="en-US" w:bidi="te-IN"/>
        </w:rPr>
        <w:t>file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DataOutputStream(</w:t>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6A3E3E"/>
          <w:lang w:val="en-US" w:bidi="te-IN"/>
        </w:rPr>
        <w:t>string</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string</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.writeBytes(</w:t>
      </w:r>
      <w:r w:rsidRPr="00C75F55">
        <w:rPr>
          <w:rFonts w:ascii="Times New Roman" w:hAnsi="Times New Roman" w:cs="Times New Roman"/>
          <w:color w:val="6A3E3E"/>
          <w:lang w:val="en-US" w:bidi="te-IN"/>
        </w:rPr>
        <w:t>string</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finally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null</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fos</w:t>
      </w:r>
      <w:r w:rsidRPr="00C75F55">
        <w:rPr>
          <w:rFonts w:ascii="Times New Roman" w:hAnsi="Times New Roman" w:cs="Times New Roman"/>
          <w:color w:val="000000"/>
          <w:lang w:val="en-US" w:bidi="te-IN"/>
        </w:rPr>
        <w:t>.close();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package</w:t>
      </w:r>
      <w:r w:rsidRPr="00C75F55">
        <w:rPr>
          <w:rFonts w:ascii="Times New Roman" w:hAnsi="Times New Roman" w:cs="Times New Roman"/>
          <w:color w:val="000000"/>
          <w:lang w:val="en-US" w:bidi="te-IN"/>
        </w:rPr>
        <w:t xml:space="preserve"> com.visix.mnrao.xml;</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java.io.IOException;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Test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IOException, InterruptedException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keyElement</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XMLParser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XMLParser();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xmlData</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parser</w:t>
      </w:r>
      <w:r w:rsidRPr="00C75F55">
        <w:rPr>
          <w:rFonts w:ascii="Times New Roman" w:hAnsi="Times New Roman" w:cs="Times New Roman"/>
          <w:color w:val="000000"/>
          <w:lang w:val="en-US" w:bidi="te-IN"/>
        </w:rPr>
        <w:t>.parseXMLData(</w:t>
      </w:r>
      <w:r w:rsidRPr="00C75F55">
        <w:rPr>
          <w:rFonts w:ascii="Times New Roman" w:hAnsi="Times New Roman" w:cs="Times New Roman"/>
          <w:color w:val="6A3E3E"/>
          <w:lang w:val="en-US" w:bidi="te-IN"/>
        </w:rPr>
        <w:t>sourceFilePath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keyElement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xmlData</w:t>
      </w:r>
      <w:r w:rsidRPr="00C75F55">
        <w:rPr>
          <w:rFonts w:ascii="Times New Roman" w:hAnsi="Times New Roman" w:cs="Times New Roman"/>
          <w:color w:val="000000"/>
          <w:lang w:val="en-US" w:bidi="te-IN"/>
        </w:rPr>
        <w:t>.split(</w:t>
      </w:r>
      <w:r w:rsidRPr="00C75F55">
        <w:rPr>
          <w:rFonts w:ascii="Times New Roman" w:hAnsi="Times New Roman" w:cs="Times New Roman"/>
          <w:color w:val="2A00FF"/>
          <w:lang w:val="en-US" w:bidi="te-IN"/>
        </w:rPr>
        <w:t>"\n"</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CSVFile  </w:t>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CSVFile();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6D3FE6"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csvFile</w:t>
      </w:r>
      <w:r w:rsidRPr="00C75F55">
        <w:rPr>
          <w:rFonts w:ascii="Times New Roman" w:hAnsi="Times New Roman" w:cs="Times New Roman"/>
          <w:color w:val="000000"/>
          <w:lang w:val="en-US" w:bidi="te-IN"/>
        </w:rPr>
        <w:t>.generateCSVFile(</w:t>
      </w:r>
      <w:r w:rsidRPr="00C75F55">
        <w:rPr>
          <w:rFonts w:ascii="Times New Roman" w:hAnsi="Times New Roman" w:cs="Times New Roman"/>
          <w:color w:val="6A3E3E"/>
          <w:lang w:val="en-US" w:bidi="te-IN"/>
        </w:rPr>
        <w:t>records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targetFilePath</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p>
    <w:p w:rsidR="00DC7432" w:rsidRPr="00C75F55" w:rsidRDefault="006D3FE6"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t>System.out.println(“Successfully”);</w:t>
      </w:r>
      <w:r w:rsidR="00DC7432"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lastRenderedPageBreak/>
        <w:t>In eclipse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Right click on main () </w:t>
      </w:r>
      <w:r w:rsidRPr="00C75F55">
        <w:rPr>
          <w:rFonts w:ascii="Times New Roman" w:hAnsi="Times New Roman" w:cs="Times New Roman"/>
        </w:rPr>
        <w:sym w:font="Times New Roman" w:char="F0E0"/>
      </w:r>
      <w:r w:rsidRPr="00C75F55">
        <w:rPr>
          <w:rFonts w:ascii="Times New Roman" w:hAnsi="Times New Roman" w:cs="Times New Roman"/>
        </w:rPr>
        <w:t xml:space="preserve"> RunAs </w:t>
      </w:r>
      <w:r w:rsidRPr="00C75F55">
        <w:rPr>
          <w:rFonts w:ascii="Times New Roman" w:hAnsi="Times New Roman" w:cs="Times New Roman"/>
        </w:rPr>
        <w:sym w:font="Times New Roman" w:char="F0E0"/>
      </w:r>
      <w:r w:rsidRPr="00C75F55">
        <w:rPr>
          <w:rFonts w:ascii="Times New Roman" w:hAnsi="Times New Roman" w:cs="Times New Roman"/>
        </w:rPr>
        <w:t xml:space="preserve"> RunConfiguration</w:t>
      </w:r>
      <w:r w:rsidRPr="00C75F55">
        <w:rPr>
          <w:rFonts w:ascii="Times New Roman" w:hAnsi="Times New Roman" w:cs="Times New Roman"/>
        </w:rPr>
        <w:sym w:font="Times New Roman" w:char="F0E0"/>
      </w:r>
      <w:r w:rsidRPr="00C75F55">
        <w:rPr>
          <w:rFonts w:ascii="Times New Roman" w:hAnsi="Times New Roman" w:cs="Times New Roman"/>
        </w:rPr>
        <w:t xml:space="preserve">JavaApplication </w:t>
      </w:r>
      <w:r w:rsidRPr="00C75F55">
        <w:rPr>
          <w:rFonts w:ascii="Times New Roman" w:hAnsi="Times New Roman" w:cs="Times New Roman"/>
        </w:rPr>
        <w:sym w:font="Times New Roman" w:char="F0E0"/>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Arguments tab:</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Windows: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D:\\hadoop\\employee.xml   employee   D:\\hadoop\\emp.csv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Linux: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/home/demo/hadoop/ employee.xml   employee     /home/demo/hadoop/ employee.csv</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 source path of data       searchKey  DestinationPath of Data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6B7D0E" w:rsidRPr="006B7D0E" w:rsidRDefault="006B7D0E" w:rsidP="00C85BE0">
      <w:pPr>
        <w:pStyle w:val="Heading1"/>
        <w:numPr>
          <w:ilvl w:val="0"/>
          <w:numId w:val="23"/>
        </w:numPr>
        <w:jc w:val="center"/>
        <w:textAlignment w:val="auto"/>
        <w:rPr>
          <w:sz w:val="24"/>
          <w:szCs w:val="24"/>
        </w:rPr>
      </w:pPr>
    </w:p>
    <w:p w:rsidR="00DC7432" w:rsidRDefault="00DC7432" w:rsidP="00C85BE0">
      <w:pPr>
        <w:pStyle w:val="Heading1"/>
        <w:numPr>
          <w:ilvl w:val="0"/>
          <w:numId w:val="23"/>
        </w:numPr>
        <w:jc w:val="center"/>
        <w:textAlignment w:val="auto"/>
        <w:rPr>
          <w:rFonts w:ascii="Times New Roman" w:hAnsi="Times New Roman" w:cs="Times New Roman"/>
          <w:sz w:val="40"/>
          <w:szCs w:val="40"/>
        </w:rPr>
      </w:pPr>
      <w:r w:rsidRPr="006B7D0E">
        <w:rPr>
          <w:rFonts w:ascii="Times New Roman" w:hAnsi="Times New Roman" w:cs="Times New Roman"/>
          <w:sz w:val="40"/>
          <w:szCs w:val="40"/>
        </w:rPr>
        <w:lastRenderedPageBreak/>
        <w:t>Serialization</w:t>
      </w:r>
    </w:p>
    <w:p w:rsidR="006B7D0E" w:rsidRPr="006B7D0E" w:rsidRDefault="006B7D0E" w:rsidP="006B7D0E">
      <w:pPr>
        <w:pStyle w:val="BodyText"/>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Serialization in java</w:t>
      </w:r>
      <w:r w:rsidRPr="00C75F55">
        <w:t xml:space="preserve"> is a mechanism of </w:t>
      </w:r>
      <w:r w:rsidRPr="00C75F55">
        <w:rPr>
          <w:rStyle w:val="Emphasis"/>
        </w:rPr>
        <w:t>writing the state of an object into a byte stream</w:t>
      </w:r>
      <w:r w:rsidRPr="00C75F55">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mainly used in Hibernate, RMI, JPA, EJB and JMS technologies.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reverse operation of serialization is called </w:t>
      </w:r>
      <w:r w:rsidRPr="00C75F55">
        <w:rPr>
          <w:rStyle w:val="Emphasis"/>
        </w:rPr>
        <w:t>deserialization</w:t>
      </w:r>
      <w:r w:rsidRPr="00C75F55">
        <w:t xml:space="preserve"> ( Recollecting Object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rPr>
          <w:rStyle w:val="Strong"/>
          <w:rFonts w:eastAsia="Droid Sans Fallback"/>
        </w:rPr>
        <w:t>Advantage of Java 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t>It is mainly used to travel object's state on the network (known as marshaling) or to store object into the file.</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java.io.Serializable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Serializable is a marker interface (has no data member and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used to "mark" java classes so that objects of these classes may get certain capability.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Cloneable and Remote are also marker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String class and all the wrapper classes implements </w:t>
      </w:r>
      <w:r w:rsidRPr="00C75F55">
        <w:rPr>
          <w:rStyle w:val="Emphasis"/>
        </w:rPr>
        <w:t>java.io.Serializable</w:t>
      </w:r>
      <w:r w:rsidRPr="00C75F55">
        <w:t xml:space="preserve"> interface by default.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Persistance </w:t>
      </w:r>
      <w:r w:rsidRPr="00C75F55">
        <w:sym w:font="Wingdings" w:char="F0E0"/>
      </w:r>
      <w:r w:rsidRPr="00C75F55">
        <w:t xml:space="preserve"> permanent storage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Object Persistance : it is stroring an Object into the file perminanently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 object persistence serialization required.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By implementing </w:t>
      </w:r>
      <w:r w:rsidRPr="00C75F55">
        <w:rPr>
          <w:color w:val="000000"/>
        </w:rPr>
        <w:t>Serializable interface we can make class object as Serializable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java.io.Serializable;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Employee </w:t>
      </w:r>
      <w:r w:rsidRPr="00C75F55">
        <w:rPr>
          <w:rFonts w:ascii="Times New Roman" w:hAnsi="Times New Roman" w:cs="Times New Roman"/>
          <w:b/>
          <w:bCs/>
          <w:color w:val="7F0055"/>
          <w:lang w:val="en-US" w:eastAsia="en-US" w:bidi="te-IN"/>
        </w:rPr>
        <w:t>implements</w:t>
      </w:r>
      <w:r w:rsidRPr="00C75F55">
        <w:rPr>
          <w:rFonts w:ascii="Times New Roman" w:hAnsi="Times New Roman" w:cs="Times New Roman"/>
          <w:color w:val="000000"/>
          <w:lang w:val="en-US" w:eastAsia="en-US" w:bidi="te-IN"/>
        </w:rPr>
        <w:t xml:space="preserve"> Serializable{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getEmpNum()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setEmpNum(</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setEmpName(String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getEmpSalary()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setEmpSalary(</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getEmpDept()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setEmpDept(String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646464"/>
          <w:lang w:val="en-US" w:eastAsia="en-US" w:bidi="te-IN"/>
        </w:rPr>
        <w:t>@Override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toString()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"Employee [empNum="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empDept="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eastAsia="Times New Roman" w:hAnsi="Times New Roman" w:cs="Times New Roman"/>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rPr>
          <w:lang w:val="en-IN"/>
        </w:rPr>
        <w:t xml:space="preserve"> </w:t>
      </w:r>
      <w:r w:rsidRPr="00C75F55">
        <w:rPr>
          <w:b/>
          <w:bCs/>
        </w:rPr>
        <w:t>ObjectOutputStream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ObjectOutputStream class is used to write primitive data types and Java objects to an OutputStream. Only objects that support the java.io.Serializable interface can be written to streams.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rPr>
          <w:b/>
          <w:bCs/>
        </w:rPr>
        <w:t>Constructor</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public ObjectOutputStream(OutputStream out) throws IOException </w:t>
      </w:r>
      <w:r w:rsidRPr="00C75F55">
        <w:rPr>
          <w:rFonts w:ascii="Times New Roman" w:hAnsi="Times New Roman" w:cs="Times New Roman"/>
        </w:rPr>
        <w:sym w:font="Times New Roman" w:char="F0E0"/>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creates an ObjectOutputStream that writes to the specified OutputStream.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rPr>
          <w:b/>
          <w:bCs/>
        </w:rPr>
        <w:t>Methods</w:t>
      </w:r>
    </w:p>
    <w:p w:rsidR="00DC7432" w:rsidRPr="00C75F55" w:rsidRDefault="00DC7432" w:rsidP="00C85BE0">
      <w:pPr>
        <w:pStyle w:val="ListParagraph"/>
        <w:widowControl/>
        <w:numPr>
          <w:ilvl w:val="0"/>
          <w:numId w:val="30"/>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public final void writeObject(Object obj) throws IOException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writes the specified object to the ObjectOutputStream.</w:t>
      </w:r>
    </w:p>
    <w:p w:rsidR="00DC7432" w:rsidRPr="00C75F55" w:rsidRDefault="00DC7432" w:rsidP="00C85BE0">
      <w:pPr>
        <w:pStyle w:val="ListParagraph"/>
        <w:widowControl/>
        <w:numPr>
          <w:ilvl w:val="0"/>
          <w:numId w:val="30"/>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public void flush() throws IOException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flushes the current output stream.</w:t>
      </w:r>
    </w:p>
    <w:p w:rsidR="00DC7432" w:rsidRPr="00C75F55" w:rsidRDefault="00DC7432" w:rsidP="00C85BE0">
      <w:pPr>
        <w:pStyle w:val="ListParagraph"/>
        <w:widowControl/>
        <w:numPr>
          <w:ilvl w:val="0"/>
          <w:numId w:val="30"/>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public void close() throws IOException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closes the current output stream.</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6B7D0E"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6B7D0E"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6B7D0E"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lastRenderedPageBreak/>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java.io.ObjectOutputStream;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PersistTest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FileOutputStream </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ObjectOutputStream </w:t>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FileOutputStream(</w:t>
      </w:r>
      <w:r w:rsidRPr="00C75F55">
        <w:rPr>
          <w:rFonts w:ascii="Times New Roman" w:hAnsi="Times New Roman" w:cs="Times New Roman"/>
          <w:color w:val="2A00FF"/>
          <w:lang w:val="en-US" w:eastAsia="en-US" w:bidi="te-IN"/>
        </w:rPr>
        <w:t>"C:/project/test/emp.dat"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ObjectOutputStream(</w:t>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shd w:val="clear" w:color="auto" w:fill="FFFF00"/>
          <w:lang w:val="en-US" w:eastAsia="en-US" w:bidi="te-IN"/>
        </w:rPr>
        <w:t>employee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.setEmpNum(1001);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2A00FF"/>
          <w:lang w:val="en-US" w:eastAsia="en-US" w:bidi="te-IN"/>
        </w:rPr>
        <w:t>"nrit1"</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.setEmpSalary(5000);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2A00FF"/>
          <w:lang w:val="en-US" w:eastAsia="en-US" w:bidi="te-IN"/>
        </w:rPr>
        <w:t>"dev"</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.writeObject(</w:t>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shd w:val="clear" w:color="auto" w:fill="FFFF00"/>
          <w:lang w:val="en-US" w:eastAsia="en-US" w:bidi="te-IN"/>
        </w:rPr>
        <w:t>employee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.setEmpNum(1002);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2A00FF"/>
          <w:lang w:val="en-US" w:eastAsia="en-US" w:bidi="te-IN"/>
        </w:rPr>
        <w:t>"nrit2"</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.setEmpSalary(6000);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2A00FF"/>
          <w:lang w:val="en-US" w:eastAsia="en-US" w:bidi="te-IN"/>
        </w:rPr>
        <w:t>"testing"</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.writeObject(</w:t>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FFFF00"/>
          <w:lang w:val="en-US" w:eastAsia="en-US" w:bidi="te-IN"/>
        </w:rPr>
        <w:t>employee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.setEmpNum(1003);</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.setEmpName(</w:t>
      </w:r>
      <w:r w:rsidRPr="00C75F55">
        <w:rPr>
          <w:rFonts w:ascii="Times New Roman" w:hAnsi="Times New Roman" w:cs="Times New Roman"/>
          <w:color w:val="2A00FF"/>
          <w:lang w:val="en-US" w:eastAsia="en-US" w:bidi="te-IN"/>
        </w:rPr>
        <w:t>"nrit3"</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.setEmpSalary(3000);</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.setEmpDept(</w:t>
      </w:r>
      <w:r w:rsidRPr="00C75F55">
        <w:rPr>
          <w:rFonts w:ascii="Times New Roman" w:hAnsi="Times New Roman" w:cs="Times New Roman"/>
          <w:color w:val="2A00FF"/>
          <w:lang w:val="en-US" w:eastAsia="en-US" w:bidi="te-IN"/>
        </w:rPr>
        <w:t>"admin"</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.writeObject(</w:t>
      </w:r>
      <w:r w:rsidRPr="00C75F55">
        <w:rPr>
          <w:rFonts w:ascii="Times New Roman" w:hAnsi="Times New Roman" w:cs="Times New Roman"/>
          <w:color w:val="6A3E3E"/>
          <w:shd w:val="clear" w:color="auto" w:fill="C0C0C0"/>
          <w:lang w:val="en-US" w:eastAsia="en-US" w:bidi="te-IN"/>
        </w:rPr>
        <w: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Written"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.flush();</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oos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fos</w:t>
      </w:r>
      <w:r w:rsidRPr="00C75F55">
        <w:rPr>
          <w:rFonts w:ascii="Times New Roman" w:hAnsi="Times New Roman" w:cs="Times New Roman"/>
          <w:color w:val="000000"/>
          <w:lang w:val="en-US" w:eastAsia="en-US" w:bidi="te-IN"/>
        </w:rPr>
        <w:t>.close();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Deserialization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Deserialization is the process of reconstructing the object from the serialized state.It is the reverse operation of serialization.</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ObjectInputStream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An ObjectInputStream deserializes objects and primitive data written using an ObjectOutputStream.</w:t>
      </w:r>
    </w:p>
    <w:p w:rsidR="00DC7432" w:rsidRPr="00C75F55" w:rsidRDefault="00DC7432" w:rsidP="00C85BE0">
      <w:pPr>
        <w:pStyle w:val="Heading2"/>
        <w:numPr>
          <w:ilvl w:val="1"/>
          <w:numId w:val="23"/>
        </w:numPr>
        <w:jc w:val="both"/>
        <w:textAlignment w:val="auto"/>
        <w:rPr>
          <w:sz w:val="24"/>
          <w:szCs w:val="24"/>
        </w:rPr>
      </w:pPr>
      <w:r w:rsidRPr="00C75F55">
        <w:rPr>
          <w:rFonts w:ascii="Times New Roman" w:hAnsi="Times New Roman" w:cs="Times New Roman"/>
          <w:sz w:val="24"/>
          <w:szCs w:val="24"/>
        </w:rPr>
        <w:t>Constructor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public ObjectInputStream(InputStream in) throws IOException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rPr>
          <w:rFonts w:ascii="Times New Roman" w:hAnsi="Times New Roman" w:cs="Times New Roman"/>
        </w:rPr>
      </w:pPr>
      <w:r w:rsidRPr="00C75F55">
        <w:rPr>
          <w:rFonts w:ascii="Times New Roman" w:hAnsi="Times New Roman" w:cs="Times New Roman"/>
        </w:rPr>
        <w:t>creates an ObjectInputStream that reads from the specified InputStream.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numPr>
          <w:ilvl w:val="0"/>
          <w:numId w:val="31"/>
        </w:numPr>
        <w:jc w:val="both"/>
        <w:textAlignment w:val="auto"/>
        <w:rPr>
          <w:rFonts w:ascii="Times New Roman" w:hAnsi="Times New Roman" w:cs="Times New Roman"/>
          <w:szCs w:val="24"/>
        </w:rPr>
      </w:pPr>
      <w:r w:rsidRPr="00C75F55">
        <w:rPr>
          <w:rFonts w:ascii="Times New Roman" w:hAnsi="Times New Roman" w:cs="Times New Roman"/>
          <w:szCs w:val="24"/>
        </w:rPr>
        <w:t>public final Object readObject() throws IOException, ClassNotFoundException</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rsidR="00DC7432" w:rsidRPr="00C75F55" w:rsidRDefault="00DC7432" w:rsidP="00C85BE0">
      <w:pPr>
        <w:pStyle w:val="ListParagraph"/>
        <w:numPr>
          <w:ilvl w:val="0"/>
          <w:numId w:val="32"/>
        </w:numPr>
        <w:jc w:val="both"/>
        <w:textAlignment w:val="auto"/>
        <w:rPr>
          <w:rFonts w:ascii="Times New Roman" w:eastAsia="Times New Roman" w:hAnsi="Times New Roman" w:cs="Times New Roman"/>
          <w:szCs w:val="24"/>
          <w:lang w:val="en-US" w:eastAsia="en-US" w:bidi="te-IN"/>
        </w:rPr>
      </w:pPr>
      <w:r w:rsidRPr="00C75F55">
        <w:rPr>
          <w:rFonts w:ascii="Times New Roman" w:hAnsi="Times New Roman" w:cs="Times New Roman"/>
          <w:szCs w:val="24"/>
        </w:rPr>
        <w:t>reads an object from the input stream.</w:t>
      </w:r>
    </w:p>
    <w:tbl>
      <w:tblPr>
        <w:tblW w:w="0" w:type="auto"/>
        <w:tblInd w:w="-15" w:type="dxa"/>
        <w:tblLayout w:type="fixed"/>
        <w:tblLook w:val="04A0"/>
      </w:tblPr>
      <w:tblGrid>
        <w:gridCol w:w="10200"/>
      </w:tblGrid>
      <w:tr w:rsidR="00DC7432" w:rsidRPr="00C75F55" w:rsidTr="00DC7432">
        <w:tc>
          <w:tcPr>
            <w:tcW w:w="10200" w:type="dxa"/>
            <w:shd w:val="clear" w:color="auto" w:fill="FFFFFF"/>
            <w:tcMar>
              <w:top w:w="15" w:type="dxa"/>
              <w:left w:w="15" w:type="dxa"/>
              <w:bottom w:w="15" w:type="dxa"/>
              <w:right w:w="15" w:type="dxa"/>
            </w:tcMar>
            <w:vAlign w:val="center"/>
          </w:tcPr>
          <w:p w:rsidR="00DC7432" w:rsidRPr="00C75F55" w:rsidRDefault="00DC7432">
            <w:pPr>
              <w:pStyle w:val="Standard"/>
              <w:widowControl/>
              <w:suppressAutoHyphens w:val="0"/>
              <w:snapToGrid w:val="0"/>
              <w:jc w:val="both"/>
              <w:rPr>
                <w:rFonts w:ascii="Times New Roman" w:eastAsia="Times New Roman" w:hAnsi="Times New Roman" w:cs="Times New Roman"/>
                <w:lang w:val="en-US" w:eastAsia="en-US" w:bidi="te-IN"/>
              </w:rPr>
            </w:pPr>
          </w:p>
        </w:tc>
      </w:tr>
      <w:tr w:rsidR="00DC7432" w:rsidRPr="00C75F55" w:rsidTr="00DC7432">
        <w:tc>
          <w:tcPr>
            <w:tcW w:w="10200" w:type="dxa"/>
            <w:shd w:val="clear" w:color="auto" w:fill="FFFFFF"/>
            <w:tcMar>
              <w:top w:w="15" w:type="dxa"/>
              <w:left w:w="15" w:type="dxa"/>
              <w:bottom w:w="15" w:type="dxa"/>
              <w:right w:w="15" w:type="dxa"/>
            </w:tcMar>
            <w:vAlign w:val="center"/>
            <w:hideMark/>
          </w:tcPr>
          <w:p w:rsidR="00DC7432" w:rsidRPr="00C75F55" w:rsidRDefault="00DC7432">
            <w:pPr>
              <w:pStyle w:val="Standard"/>
              <w:widowControl/>
              <w:suppressAutoHyphens w:val="0"/>
              <w:jc w:val="both"/>
              <w:rPr>
                <w:rFonts w:ascii="Times New Roman" w:hAnsi="Times New Roman" w:cs="Times New Roman"/>
              </w:rPr>
            </w:pPr>
            <w:r w:rsidRPr="00C75F55">
              <w:rPr>
                <w:rFonts w:ascii="Times New Roman" w:eastAsia="Times New Roman" w:hAnsi="Times New Roman" w:cs="Times New Roman"/>
                <w:lang w:val="en-US" w:eastAsia="en-US" w:bidi="te-IN"/>
              </w:rPr>
              <w:t xml:space="preserve">     2) public void close() throws IOException  </w:t>
            </w:r>
            <w:r w:rsidRPr="00C75F55">
              <w:rPr>
                <w:rFonts w:ascii="Times New Roman" w:hAnsi="Times New Roman" w:cs="Times New Roman"/>
                <w:lang w:val="en-US" w:eastAsia="en-US" w:bidi="te-IN"/>
              </w:rPr>
              <w:sym w:font="Times New Roman" w:char="F0E0"/>
            </w:r>
            <w:r w:rsidRPr="00C75F55">
              <w:rPr>
                <w:rFonts w:ascii="Times New Roman" w:eastAsia="Times New Roman" w:hAnsi="Times New Roman" w:cs="Times New Roman"/>
                <w:lang w:val="en-US" w:eastAsia="en-US" w:bidi="te-IN"/>
              </w:rPr>
              <w:t xml:space="preserve"> closes </w:t>
            </w:r>
            <w:r w:rsidRPr="00C75F55">
              <w:rPr>
                <w:rStyle w:val="Strong"/>
              </w:rPr>
              <w:t>ObjectInputStream</w:t>
            </w:r>
            <w:r w:rsidRPr="00C75F55">
              <w:rPr>
                <w:rFonts w:ascii="Times New Roman" w:eastAsia="Times New Roman" w:hAnsi="Times New Roman" w:cs="Times New Roman"/>
                <w:lang w:val="en-US" w:eastAsia="en-US" w:bidi="te-IN"/>
              </w:rPr>
              <w:t xml:space="preserve">  </w:t>
            </w:r>
          </w:p>
        </w:tc>
      </w:tr>
      <w:tr w:rsidR="00DC7432" w:rsidRPr="00C75F55" w:rsidTr="00DC7432">
        <w:tc>
          <w:tcPr>
            <w:tcW w:w="10200" w:type="dxa"/>
            <w:shd w:val="clear" w:color="auto" w:fill="FFFFFF"/>
            <w:tcMar>
              <w:top w:w="15" w:type="dxa"/>
              <w:left w:w="15" w:type="dxa"/>
              <w:bottom w:w="15" w:type="dxa"/>
              <w:right w:w="15" w:type="dxa"/>
            </w:tcMar>
            <w:vAlign w:val="center"/>
          </w:tcPr>
          <w:p w:rsidR="00DC7432" w:rsidRPr="00C75F55" w:rsidRDefault="00DC7432">
            <w:pPr>
              <w:pStyle w:val="Standard"/>
              <w:widowControl/>
              <w:suppressAutoHyphens w:val="0"/>
              <w:snapToGrid w:val="0"/>
              <w:jc w:val="both"/>
              <w:rPr>
                <w:rFonts w:ascii="Times New Roman" w:hAnsi="Times New Roman" w:cs="Times New Roman"/>
              </w:rPr>
            </w:pPr>
          </w:p>
        </w:tc>
      </w:tr>
      <w:tr w:rsidR="00DC7432" w:rsidRPr="00C75F55" w:rsidTr="00DC7432">
        <w:tc>
          <w:tcPr>
            <w:tcW w:w="10200" w:type="dxa"/>
            <w:shd w:val="clear" w:color="auto" w:fill="FFFFFF"/>
            <w:tcMar>
              <w:top w:w="15" w:type="dxa"/>
              <w:left w:w="15" w:type="dxa"/>
              <w:bottom w:w="15" w:type="dxa"/>
              <w:right w:w="15" w:type="dxa"/>
            </w:tcMar>
            <w:vAlign w:val="center"/>
          </w:tcPr>
          <w:p w:rsidR="00DC7432" w:rsidRPr="00C75F55" w:rsidRDefault="00DC7432">
            <w:pPr>
              <w:pStyle w:val="Standard"/>
              <w:widowControl/>
              <w:suppressAutoHyphens w:val="0"/>
              <w:snapToGrid w:val="0"/>
              <w:jc w:val="both"/>
              <w:rPr>
                <w:rFonts w:ascii="Times New Roman" w:eastAsia="Times New Roman" w:hAnsi="Times New Roman" w:cs="Times New Roman"/>
                <w:lang w:val="en-US" w:eastAsia="en-US" w:bidi="te-IN"/>
              </w:rPr>
            </w:pPr>
          </w:p>
        </w:tc>
      </w:tr>
    </w:tbl>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java.io.FileInputStream;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java.io.ObjectInputStream;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DePersistTest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FileInputStream </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ObjectInputStream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FileInputStream(</w:t>
      </w:r>
      <w:r w:rsidRPr="00C75F55">
        <w:rPr>
          <w:rFonts w:ascii="Times New Roman" w:hAnsi="Times New Roman" w:cs="Times New Roman"/>
          <w:color w:val="2A00FF"/>
          <w:lang w:val="en-US" w:eastAsia="en-US" w:bidi="te-IN"/>
        </w:rPr>
        <w:t>"C:/project/test/emp.dat"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ObjectInputStream(</w:t>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Object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.readObject();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"Fist EMP"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instanceof</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 (Employee)</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.getEmpDept()+</w:t>
      </w:r>
      <w:r w:rsidRPr="00C75F55">
        <w:rPr>
          <w:rFonts w:ascii="Times New Roman" w:hAnsi="Times New Roman" w:cs="Times New Roman"/>
          <w:color w:val="2A00FF"/>
          <w:lang w:val="en-US" w:eastAsia="en-US" w:bidi="te-IN"/>
        </w:rPr>
        <w:t>"\t"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"Second EMP"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.readObject();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instanceof</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 (Employee)</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.getEmpDept()+</w:t>
      </w:r>
      <w:r w:rsidRPr="00C75F55">
        <w:rPr>
          <w:rFonts w:ascii="Times New Roman" w:hAnsi="Times New Roman" w:cs="Times New Roman"/>
          <w:color w:val="2A00FF"/>
          <w:lang w:val="en-US" w:eastAsia="en-US" w:bidi="te-IN"/>
        </w:rPr>
        <w:t>"\t"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"Third EMP"</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.readObject();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if</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instanceof</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 xml:space="preserve"> = (Employee)</w:t>
      </w:r>
      <w:r w:rsidRPr="00C75F55">
        <w:rPr>
          <w:rFonts w:ascii="Times New Roman" w:hAnsi="Times New Roman" w:cs="Times New Roman"/>
          <w:color w:val="6A3E3E"/>
          <w:lang w:val="en-US" w:eastAsia="en-US" w:bidi="te-IN"/>
        </w:rPr>
        <w:t>obj</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.getEmpNum()+</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.getEmpName()+</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.getEmpSalary()+</w:t>
      </w:r>
      <w:r w:rsidRPr="00C75F55">
        <w:rPr>
          <w:rFonts w:ascii="Times New Roman" w:hAnsi="Times New Roman" w:cs="Times New Roman"/>
          <w:color w:val="2A00FF"/>
          <w:lang w:val="en-US" w:eastAsia="en-US" w:bidi="te-IN"/>
        </w:rPr>
        <w:t>"\t"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employee</w:t>
      </w:r>
      <w:r w:rsidRPr="00C75F55">
        <w:rPr>
          <w:rFonts w:ascii="Times New Roman" w:hAnsi="Times New Roman" w:cs="Times New Roman"/>
          <w:color w:val="000000"/>
          <w:lang w:val="en-US" w:eastAsia="en-US" w:bidi="te-IN"/>
        </w:rPr>
        <w:t>.getEmpDept()+</w:t>
      </w:r>
      <w:r w:rsidRPr="00C75F55">
        <w:rPr>
          <w:rFonts w:ascii="Times New Roman" w:hAnsi="Times New Roman" w:cs="Times New Roman"/>
          <w:color w:val="2A00FF"/>
          <w:lang w:val="en-US" w:eastAsia="en-US" w:bidi="te-IN"/>
        </w:rPr>
        <w:t>"\t"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ois</w:t>
      </w:r>
      <w:r w:rsidRPr="00C75F55">
        <w:rPr>
          <w:rFonts w:ascii="Times New Roman" w:hAnsi="Times New Roman" w:cs="Times New Roman"/>
          <w:color w:val="000000"/>
          <w:lang w:val="en-US" w:eastAsia="en-US" w:bidi="te-IN"/>
        </w:rPr>
        <w:t>.close();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fis</w:t>
      </w:r>
      <w:r w:rsidRPr="00C75F55">
        <w:rPr>
          <w:rFonts w:ascii="Times New Roman" w:hAnsi="Times New Roman" w:cs="Times New Roman"/>
          <w:color w:val="000000"/>
          <w:lang w:val="en-US" w:eastAsia="en-US" w:bidi="te-IN"/>
        </w:rPr>
        <w:t>.close();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 (Exception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Serialization with static data member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there is any static data member in a class, it will not be serialized because static is the part of class but not part of an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java.io.Serializable;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Employee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Serializable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6B7D0E"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00A96436">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private</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i/>
          <w:iCs/>
          <w:color w:val="0000C0"/>
          <w:lang w:val="en-US" w:bidi="te-IN"/>
        </w:rPr>
        <w:t>company</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"Visix Technologies "</w:t>
      </w:r>
      <w:r w:rsidRPr="00C75F55">
        <w:rPr>
          <w:rFonts w:ascii="Times New Roman" w:hAnsi="Times New Roman" w:cs="Times New Roman"/>
          <w:color w:val="000000"/>
          <w:lang w:val="en-US" w:bidi="te-IN"/>
        </w:rPr>
        <w:t>;</w:t>
      </w:r>
      <w:r w:rsidRPr="00C75F55">
        <w:rPr>
          <w:rFonts w:ascii="Times New Roman" w:hAnsi="Times New Roman" w:cs="Times New Roman"/>
          <w:color w:val="3F7F5F"/>
          <w:lang w:val="en-US" w:bidi="te-IN"/>
        </w:rPr>
        <w:t xml:space="preserve">//it won't be serialized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eastAsia="Times New Roman" w:hAnsi="Times New Roman" w:cs="Times New Roman"/>
          <w:color w:val="000000"/>
          <w:lang w:val="en-US" w:bidi="te-IN"/>
        </w:rPr>
      </w:pPr>
      <w:r>
        <w:rPr>
          <w:rFonts w:ascii="Times New Roman" w:hAnsi="Times New Roman" w:cs="Times New Roman"/>
          <w:b/>
          <w:bCs/>
          <w:color w:val="7F0055"/>
          <w:lang w:val="en-US" w:bidi="te-IN"/>
        </w:rPr>
        <w:lastRenderedPageBreak/>
        <w:tab/>
      </w:r>
      <w:r w:rsidR="00DC7432" w:rsidRPr="00C75F55">
        <w:rPr>
          <w:rFonts w:ascii="Times New Roman" w:hAnsi="Times New Roman" w:cs="Times New Roman"/>
          <w:b/>
          <w:bCs/>
          <w:color w:val="7F0055"/>
          <w:lang w:val="en-US" w:bidi="te-IN"/>
        </w:rPr>
        <w:t>public</w:t>
      </w:r>
      <w:r w:rsidR="00DC7432" w:rsidRPr="00C75F55">
        <w:rPr>
          <w:rFonts w:ascii="Times New Roman" w:hAnsi="Times New Roman" w:cs="Times New Roman"/>
          <w:color w:val="000000"/>
          <w:lang w:val="en-US" w:bidi="te-IN"/>
        </w:rPr>
        <w:t xml:space="preserve"> Employee(</w:t>
      </w:r>
      <w:r w:rsidR="00DC7432" w:rsidRPr="00C75F55">
        <w:rPr>
          <w:rFonts w:ascii="Times New Roman" w:hAnsi="Times New Roman" w:cs="Times New Roman"/>
          <w:b/>
          <w:bCs/>
          <w:color w:val="7F0055"/>
          <w:lang w:val="en-US" w:bidi="te-IN"/>
        </w:rPr>
        <w:t>int</w:t>
      </w:r>
      <w:r w:rsidR="00DC7432" w:rsidRPr="00C75F55">
        <w:rPr>
          <w:rFonts w:ascii="Times New Roman" w:hAnsi="Times New Roman" w:cs="Times New Roman"/>
          <w:color w:val="000000"/>
          <w:lang w:val="en-US" w:bidi="te-IN"/>
        </w:rPr>
        <w:t xml:space="preserve"> </w:t>
      </w:r>
      <w:r w:rsidR="00DC7432" w:rsidRPr="00C75F55">
        <w:rPr>
          <w:rFonts w:ascii="Times New Roman" w:hAnsi="Times New Roman" w:cs="Times New Roman"/>
          <w:color w:val="6A3E3E"/>
          <w:lang w:val="en-US" w:bidi="te-IN"/>
        </w:rPr>
        <w:t>id</w:t>
      </w:r>
      <w:r w:rsidR="00DC7432" w:rsidRPr="00C75F55">
        <w:rPr>
          <w:rFonts w:ascii="Times New Roman" w:hAnsi="Times New Roman" w:cs="Times New Roman"/>
          <w:color w:val="000000"/>
          <w:lang w:val="en-US" w:bidi="te-IN"/>
        </w:rPr>
        <w:t xml:space="preserve">, String </w:t>
      </w:r>
      <w:r w:rsidR="00DC7432" w:rsidRPr="00C75F55">
        <w:rPr>
          <w:rFonts w:ascii="Times New Roman" w:hAnsi="Times New Roman" w:cs="Times New Roman"/>
          <w:color w:val="6A3E3E"/>
          <w:lang w:val="en-US" w:bidi="te-IN"/>
        </w:rPr>
        <w:t>name</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Serialization with array or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Rule: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case of array or collection, all the objects of array or collection must be serializable. If any object is not serialiizable, serialization will be failed.</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Transient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rsidRPr="00C75F55">
        <w:t>If you don't want to serialize any data member of a class, you can mark it as transient.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7F0055"/>
        </w:rPr>
      </w:pPr>
      <w:r w:rsidRPr="00C75F55">
        <w:rPr>
          <w:b/>
          <w:bCs/>
          <w:color w:val="7F0055"/>
        </w:rPr>
        <w:t>import</w:t>
      </w:r>
      <w:r w:rsidRPr="00C75F55">
        <w:rPr>
          <w:color w:val="000000"/>
        </w:rPr>
        <w:t xml:space="preserve"> java.io.Serializable;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Student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Serializable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String </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transient</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age</w:t>
      </w:r>
      <w:r w:rsidRPr="00C75F55">
        <w:rPr>
          <w:rFonts w:ascii="Times New Roman" w:hAnsi="Times New Roman" w:cs="Times New Roman"/>
          <w:color w:val="000000"/>
          <w:lang w:val="en-US" w:bidi="te-IN"/>
        </w:rPr>
        <w:t>;</w:t>
      </w:r>
      <w:r w:rsidRPr="00C75F55">
        <w:rPr>
          <w:rFonts w:ascii="Times New Roman" w:hAnsi="Times New Roman" w:cs="Times New Roman"/>
          <w:color w:val="3F7F5F"/>
          <w:lang w:val="en-US" w:bidi="te-IN"/>
        </w:rPr>
        <w:t xml:space="preserve">//Now it will not be serialized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Student(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id</w:t>
      </w:r>
      <w:r w:rsidRPr="00C75F55">
        <w:rPr>
          <w:rFonts w:ascii="Times New Roman" w:hAnsi="Times New Roman" w:cs="Times New Roman"/>
          <w:color w:val="000000"/>
          <w:lang w:val="en-US" w:bidi="te-IN"/>
        </w:rPr>
        <w:t xml:space="preserve">, 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age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id</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age</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age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b/>
          <w:bCs/>
        </w:rPr>
        <w:t>Program to store object into 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 class</w:t>
      </w:r>
      <w:r w:rsidRPr="00C75F55">
        <w:rPr>
          <w:rFonts w:ascii="Times New Roman" w:hAnsi="Times New Roman" w:cs="Times New Roman"/>
          <w:color w:val="000000"/>
          <w:lang w:val="en-US" w:bidi="te-IN"/>
        </w:rPr>
        <w:t xml:space="preserve"> PersistExample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  args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ab/>
        <w:t xml:space="preserve">  Student </w:t>
      </w:r>
      <w:r w:rsidRPr="00C75F55">
        <w:rPr>
          <w:rFonts w:ascii="Times New Roman" w:hAnsi="Times New Roman" w:cs="Times New Roman"/>
          <w:color w:val="6A3E3E"/>
          <w:lang w:val="en-US" w:bidi="te-IN"/>
        </w:rPr>
        <w:t>s1</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Student(111,</w:t>
      </w:r>
      <w:r w:rsidRPr="00C75F55">
        <w:rPr>
          <w:rFonts w:ascii="Times New Roman" w:hAnsi="Times New Roman" w:cs="Times New Roman"/>
          <w:color w:val="2A00FF"/>
          <w:lang w:val="en-US" w:bidi="te-IN"/>
        </w:rPr>
        <w:t>"ravi"</w:t>
      </w:r>
      <w:r w:rsidRPr="00C75F55">
        <w:rPr>
          <w:rFonts w:ascii="Times New Roman" w:hAnsi="Times New Roman" w:cs="Times New Roman"/>
          <w:color w:val="000000"/>
          <w:lang w:val="en-US" w:bidi="te-IN"/>
        </w:rPr>
        <w:t>,22);</w:t>
      </w:r>
      <w:r w:rsidRPr="00C75F55">
        <w:rPr>
          <w:rFonts w:ascii="Times New Roman" w:hAnsi="Times New Roman" w:cs="Times New Roman"/>
          <w:color w:val="3F7F5F"/>
          <w:lang w:val="en-US" w:bidi="te-IN"/>
        </w:rPr>
        <w:t xml:space="preserve">//creating object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3F7F5F"/>
          <w:lang w:val="en-US" w:bidi="te-IN"/>
        </w:rPr>
        <w:t xml:space="preserve">//writing object into file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FileOutputStream </w:t>
      </w:r>
      <w:r w:rsidRPr="00C75F55">
        <w:rPr>
          <w:rFonts w:ascii="Times New Roman" w:hAnsi="Times New Roman" w:cs="Times New Roman"/>
          <w:color w:val="6A3E3E"/>
          <w:lang w:val="en-US" w:bidi="te-IN"/>
        </w:rPr>
        <w:t>f</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FileOutputStream(</w:t>
      </w:r>
      <w:r w:rsidRPr="00C75F55">
        <w:rPr>
          <w:rFonts w:ascii="Times New Roman" w:hAnsi="Times New Roman" w:cs="Times New Roman"/>
          <w:color w:val="2A00FF"/>
          <w:lang w:val="en-US" w:bidi="te-IN"/>
        </w:rPr>
        <w:t>"emp.txt"</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ObjectOutputStream </w:t>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ObjectOutputStream(</w:t>
      </w:r>
      <w:r w:rsidRPr="00C75F55">
        <w:rPr>
          <w:rFonts w:ascii="Times New Roman" w:hAnsi="Times New Roman" w:cs="Times New Roman"/>
          <w:color w:val="6A3E3E"/>
          <w:lang w:val="en-US" w:bidi="te-IN"/>
        </w:rPr>
        <w:t>f</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.writeObject(</w:t>
      </w:r>
      <w:r w:rsidRPr="00C75F55">
        <w:rPr>
          <w:rFonts w:ascii="Times New Roman" w:hAnsi="Times New Roman" w:cs="Times New Roman"/>
          <w:color w:val="6A3E3E"/>
          <w:lang w:val="en-US" w:bidi="te-IN"/>
        </w:rPr>
        <w:t>s1</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 xml:space="preserve">.flush();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lastRenderedPageBreak/>
        <w:t xml:space="preserve">   </w:t>
      </w:r>
      <w:r w:rsidRPr="00C75F55">
        <w:rPr>
          <w:rFonts w:ascii="Times New Roman" w:hAnsi="Times New Roman" w:cs="Times New Roman"/>
          <w:color w:val="000000"/>
          <w:lang w:val="en-US" w:bidi="te-IN"/>
        </w:rPr>
        <w:tab/>
        <w:t xml:space="preserve"> </w:t>
      </w:r>
      <w:r w:rsidRPr="00C75F55">
        <w:rPr>
          <w:rFonts w:ascii="Times New Roman" w:hAnsi="Times New Roman" w:cs="Times New Roman"/>
          <w:color w:val="6A3E3E"/>
          <w:lang w:val="en-US" w:bidi="te-IN"/>
        </w:rPr>
        <w:t>out</w:t>
      </w:r>
      <w:r w:rsidRPr="00C75F55">
        <w:rPr>
          <w:rFonts w:ascii="Times New Roman" w:hAnsi="Times New Roman" w:cs="Times New Roman"/>
          <w:color w:val="000000"/>
          <w:lang w:val="en-US" w:bidi="te-IN"/>
        </w:rPr>
        <w:t xml:space="preserve">.close();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f</w:t>
      </w:r>
      <w:r w:rsidRPr="00C75F55">
        <w:rPr>
          <w:rFonts w:ascii="Times New Roman" w:hAnsi="Times New Roman" w:cs="Times New Roman"/>
          <w:color w:val="000000"/>
          <w:lang w:val="en-US" w:bidi="te-IN"/>
        </w:rPr>
        <w:t xml:space="preserve">.close();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"success written to file"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b/>
          <w:bCs/>
        </w:rPr>
        <w:t>Program to read object from the file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java.io.*;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DePersistTest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  args</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throws</w:t>
      </w:r>
      <w:r w:rsidRPr="00C75F55">
        <w:rPr>
          <w:rFonts w:ascii="Times New Roman" w:hAnsi="Times New Roman" w:cs="Times New Roman"/>
          <w:color w:val="000000"/>
          <w:lang w:val="en-US" w:bidi="te-IN"/>
        </w:rPr>
        <w:t xml:space="preserve"> Exception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ObjectInputStream </w:t>
      </w:r>
      <w:r w:rsidRPr="00C75F55">
        <w:rPr>
          <w:rFonts w:ascii="Times New Roman" w:hAnsi="Times New Roman" w:cs="Times New Roman"/>
          <w:color w:val="6A3E3E"/>
          <w:lang w:val="en-US" w:bidi="te-IN"/>
        </w:rPr>
        <w:t>in</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ObjectInputStream(</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FileInputStream(</w:t>
      </w:r>
      <w:r w:rsidRPr="00C75F55">
        <w:rPr>
          <w:rFonts w:ascii="Times New Roman" w:hAnsi="Times New Roman" w:cs="Times New Roman"/>
          <w:color w:val="2A00FF"/>
          <w:lang w:val="en-US" w:bidi="te-IN"/>
        </w:rPr>
        <w:t>"f.txt"</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Student </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=(Student)</w:t>
      </w:r>
      <w:r w:rsidRPr="00C75F55">
        <w:rPr>
          <w:rFonts w:ascii="Times New Roman" w:hAnsi="Times New Roman" w:cs="Times New Roman"/>
          <w:color w:val="6A3E3E"/>
          <w:lang w:val="en-US" w:bidi="te-IN"/>
        </w:rPr>
        <w:t>in</w:t>
      </w:r>
      <w:r w:rsidRPr="00C75F55">
        <w:rPr>
          <w:rFonts w:ascii="Times New Roman" w:hAnsi="Times New Roman" w:cs="Times New Roman"/>
          <w:color w:val="000000"/>
          <w:lang w:val="en-US" w:bidi="te-IN"/>
        </w:rPr>
        <w:t xml:space="preserve">.readObject();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id</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name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age</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lang w:val="en-US" w:bidi="te-I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in</w:t>
      </w:r>
      <w:r w:rsidRPr="00C75F55">
        <w:rPr>
          <w:rFonts w:ascii="Times New Roman" w:hAnsi="Times New Roman" w:cs="Times New Roman"/>
          <w:color w:val="000000"/>
          <w:lang w:val="en-US" w:bidi="te-IN"/>
        </w:rPr>
        <w:t xml:space="preserve">.close();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rPr>
      </w:pPr>
      <w:r w:rsidRPr="00C75F55">
        <w:rPr>
          <w:rFonts w:ascii="Times New Roman" w:eastAsia="Times New Roman" w:hAnsi="Times New Roman" w:cs="Times New Roman"/>
          <w:color w:val="000000"/>
          <w:lang w:val="en-US" w:bidi="te-IN"/>
        </w:rPr>
        <w:t xml:space="preserve"> </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111  ravi  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6B7D0E"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6B7D0E">
        <w:rPr>
          <w:rFonts w:ascii="Times New Roman" w:hAnsi="Times New Roman" w:cs="Times New Roman"/>
          <w:b/>
          <w:bCs/>
          <w:sz w:val="40"/>
          <w:szCs w:val="40"/>
        </w:rPr>
        <w:lastRenderedPageBreak/>
        <w:t>Reflection API</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Java Reflection is a process of examining or modifying the run time behavior of a class at run time.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java.lang.Class  class provides many methods that can be used to get metadata, examine and change the run time behavior of a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Metadata: Data about data ( information about other information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java.lang and java.lang.reflect packages provide classes for java reflection.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Where it is used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Reflection API is mainly used in: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IDE (Integrated Development Environment) e.g. Eclipse, MyEclipse, NetBeans etc.</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Debugger, Test Tools etc.</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Commonly used methods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Method</w:t>
      </w:r>
      <w:r w:rsidRPr="00C75F55">
        <w:rPr>
          <w:rFonts w:ascii="Times New Roman" w:hAnsi="Times New Roman" w:cs="Times New Roman"/>
        </w:rPr>
        <w:tab/>
        <w:t>Description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 public String getName()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class 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2) public static Class forName(String className)throws ClassNotFoundException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loads the class and returns the reference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3) public Object newInstance()throws InstantiationException,IllegalAccessException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creates new instance.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4) public boolean isInterface()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checks if it is interface.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5) public boolean isArray()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checks if it is array.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6) public boolean isPrimitive()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checks if it is primitive.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7) public Class getSuperclass()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superclass class reference.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8) public Field[]  getDeclaredFields()throws SecurityException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total number of fields of this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9) public Method[]  getDeclaredMethods()throws SecurityException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total number of methods of this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10) public Constructor[]  getDeclaredConstructors()throws SecurityException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total number of constructors of this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 xml:space="preserve">11) public Method  getDeclaredMethod(String name,Class[] parameterTypes)throws </w:t>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r>
      <w:r w:rsidRPr="00C75F55">
        <w:rPr>
          <w:rFonts w:ascii="Times New Roman" w:hAnsi="Times New Roman" w:cs="Times New Roman"/>
          <w:b/>
          <w:bCs/>
        </w:rPr>
        <w:tab/>
        <w:t>NoSuchMethodException,SecurityException</w:t>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r>
      <w:r w:rsidRPr="00C75F55">
        <w:rPr>
          <w:rFonts w:ascii="Times New Roman" w:hAnsi="Times New Roman" w:cs="Times New Roman"/>
        </w:rPr>
        <w:tab/>
        <w:t>returns the method class instance.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How to get the object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There are 3 ways to get the instance of Class class. They are as follows: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forName() method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getClass() method of Object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1) forName() method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is used to load the class dynamically.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returns the instance of Class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It should be used if you know the fully qualified name of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This cannot be used for primitive types only for the classes.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Let's see the simple example of forName() method.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Employee</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private</w:t>
      </w:r>
      <w:r w:rsidRPr="00C75F55">
        <w:rPr>
          <w:rFonts w:ascii="Times New Roman" w:hAnsi="Times New Roman" w:cs="Times New Roman"/>
          <w:color w:val="000000"/>
          <w:lang w:val="en-US" w:eastAsia="en-US" w:bidi="te-IN"/>
        </w:rPr>
        <w:t xml:space="preserve"> String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6B7D0E" w:rsidRPr="00C75F55" w:rsidRDefault="006B7D0E"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Employee(</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 xml:space="preserv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 xml:space="preserve">,String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getEmpNum()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setEmpNum(</w:t>
      </w:r>
      <w:r w:rsidRPr="00C75F55">
        <w:rPr>
          <w:rFonts w:ascii="Times New Roman" w:hAnsi="Times New Roman" w:cs="Times New Roman"/>
          <w:b/>
          <w:bCs/>
          <w:color w:val="7F0055"/>
          <w:lang w:val="en-US" w:eastAsia="en-US" w:bidi="te-IN"/>
        </w:rPr>
        <w:t>int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empNum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getEmpName()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setEmpName(String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getEmpSalary()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setEmpSalary(</w:t>
      </w:r>
      <w:r w:rsidRPr="00C75F55">
        <w:rPr>
          <w:rFonts w:ascii="Times New Roman" w:hAnsi="Times New Roman" w:cs="Times New Roman"/>
          <w:b/>
          <w:bCs/>
          <w:color w:val="7F0055"/>
          <w:lang w:val="en-US" w:eastAsia="en-US" w:bidi="te-IN"/>
        </w:rPr>
        <w:t>double</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empSalary</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getEmpDept()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setEmpDept(String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this</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empDept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646464"/>
          <w:lang w:val="en-US" w:eastAsia="en-US" w:bidi="te-IN"/>
        </w:rPr>
        <w:t>@Override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String toString()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return</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2A00FF"/>
          <w:lang w:val="en-US" w:eastAsia="en-US" w:bidi="te-IN"/>
        </w:rPr>
        <w:t>"Employee [empNum="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empNum</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0000C0"/>
          <w:lang w:val="en-US" w:eastAsia="en-US" w:bidi="te-IN"/>
        </w:rPr>
        <w:t>empSalary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 empDept="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C0"/>
          <w:lang w:val="en-US" w:eastAsia="en-US" w:bidi="te-IN"/>
        </w:rPr>
        <w:t>empDept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2A00FF"/>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com.nrit.mnrao.sample;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java.lang.reflect.Constructor;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java.lang.reflect.Field;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 xml:space="preserve"> = Class.</w:t>
      </w:r>
      <w:r w:rsidRPr="00C75F55">
        <w:rPr>
          <w:rFonts w:ascii="Times New Roman" w:hAnsi="Times New Roman" w:cs="Times New Roman"/>
          <w:i/>
          <w:iCs/>
          <w:color w:val="000000"/>
          <w:lang w:val="en-US" w:eastAsia="en-US" w:bidi="te-IN"/>
        </w:rPr>
        <w:t>forName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"com.nrit.mnrao.test.Employee"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"Successfully loaded"</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"class name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.getName());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.getConstructors();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constructors"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Field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.getDeclaredFields();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Data members"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(Field </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Method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.getDeclaredMethods();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Methods"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(Method </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w:t>
      </w:r>
      <w:r w:rsidRPr="00C75F55">
        <w:rPr>
          <w:rFonts w:ascii="Times New Roman" w:hAnsi="Times New Roman" w:cs="Times New Roman"/>
          <w:color w:val="000000"/>
          <w:lang w:val="en-US" w:eastAsia="en-US" w:bidi="te-IN"/>
        </w:rPr>
        <w:t>.getSuperclass();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"superclass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(ClassNotFoundException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Creating object by the user inplace of Class.forName()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com.nrit.mnrao.sample;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java.lang.reflect.Constructor;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java.lang.reflect.Field;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java.lang.reflect.Method;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com.nrit.mnrao.test.Employee;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Test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Employee  </w:t>
      </w:r>
      <w:r w:rsidRPr="00C75F55">
        <w:rPr>
          <w:rFonts w:ascii="Times New Roman" w:hAnsi="Times New Roman" w:cs="Times New Roman"/>
          <w:color w:val="6A3E3E"/>
          <w:lang w:val="en-US" w:eastAsia="en-US" w:bidi="te-IN"/>
        </w:rPr>
        <w:t>emp</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Employee();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Class&lt;? </w:t>
      </w:r>
      <w:r w:rsidRPr="00C75F55">
        <w:rPr>
          <w:rFonts w:ascii="Times New Roman" w:hAnsi="Times New Roman" w:cs="Times New Roman"/>
          <w:b/>
          <w:bCs/>
          <w:color w:val="7F0055"/>
          <w:lang w:val="en-US" w:eastAsia="en-US" w:bidi="te-IN"/>
        </w:rPr>
        <w:t>extends</w:t>
      </w:r>
      <w:r w:rsidRPr="00C75F55">
        <w:rPr>
          <w:rFonts w:ascii="Times New Roman" w:hAnsi="Times New Roman" w:cs="Times New Roman"/>
          <w:color w:val="000000"/>
          <w:lang w:val="en-US" w:eastAsia="en-US" w:bidi="te-IN"/>
        </w:rPr>
        <w:t xml:space="preserve"> Employee&gt; </w:t>
      </w:r>
      <w:r w:rsidRPr="00C75F55">
        <w:rPr>
          <w:rFonts w:ascii="Times New Roman" w:hAnsi="Times New Roman" w:cs="Times New Roman"/>
          <w:color w:val="6A3E3E"/>
          <w:shd w:val="clear" w:color="auto" w:fill="FFFF00"/>
          <w:lang w:val="en-US" w:eastAsia="en-US" w:bidi="te-IN"/>
        </w:rPr>
        <w:t>c</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emp</w:t>
      </w:r>
      <w:r w:rsidRPr="00C75F55">
        <w:rPr>
          <w:rFonts w:ascii="Times New Roman" w:hAnsi="Times New Roman" w:cs="Times New Roman"/>
          <w:color w:val="000000"/>
          <w:lang w:val="en-US" w:eastAsia="en-US" w:bidi="te-IN"/>
        </w:rPr>
        <w:t>.getClass();</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lastRenderedPageBreak/>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"class name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.getName());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.getConstructors();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constructors"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Constructor</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conNames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conName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Field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.getDeclaredFields();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Data members"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(Field </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fieldNames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fieldName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Method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.getDeclaredMethods();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"It provides following Methods"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for</w:t>
      </w:r>
      <w:r w:rsidRPr="00C75F55">
        <w:rPr>
          <w:rFonts w:ascii="Times New Roman" w:hAnsi="Times New Roman" w:cs="Times New Roman"/>
          <w:color w:val="000000"/>
          <w:lang w:val="en-US" w:eastAsia="en-US" w:bidi="te-IN"/>
        </w:rPr>
        <w:t xml:space="preserve"> (Method </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methodNames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6A3E3E"/>
          <w:lang w:val="en-US" w:eastAsia="en-US" w:bidi="te-IN"/>
        </w:rPr>
        <w:t>methodName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u w:val="single"/>
          <w:lang w:val="en-US" w:eastAsia="en-US" w:bidi="te-IN"/>
        </w:rPr>
        <w:t>Class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shd w:val="clear" w:color="auto" w:fill="C0C0C0"/>
          <w:lang w:val="en-US" w:eastAsia="en-US" w:bidi="te-IN"/>
        </w:rPr>
        <w:t>c</w:t>
      </w:r>
      <w:r w:rsidRPr="00C75F55">
        <w:rPr>
          <w:rFonts w:ascii="Times New Roman" w:hAnsi="Times New Roman" w:cs="Times New Roman"/>
          <w:color w:val="000000"/>
          <w:lang w:val="en-US" w:eastAsia="en-US" w:bidi="te-IN"/>
        </w:rPr>
        <w:t>.getSuperclass();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w:t>
      </w:r>
      <w:r w:rsidRPr="00C75F55">
        <w:rPr>
          <w:rFonts w:ascii="Times New Roman" w:hAnsi="Times New Roman" w:cs="Times New Roman"/>
          <w:color w:val="2A00FF"/>
          <w:lang w:val="en-US" w:eastAsia="en-US" w:bidi="te-IN"/>
        </w:rPr>
        <w:t>"superclass  : "</w:t>
      </w:r>
      <w:r w:rsidRPr="00C75F55">
        <w:rPr>
          <w:rFonts w:ascii="Times New Roman" w:hAnsi="Times New Roman" w:cs="Times New Roman"/>
          <w:color w:val="000000"/>
          <w:lang w:val="en-US" w:eastAsia="en-US" w:bidi="te-IN"/>
        </w:rPr>
        <w:t>+</w:t>
      </w:r>
      <w:r w:rsidRPr="00C75F55">
        <w:rPr>
          <w:rFonts w:ascii="Times New Roman" w:hAnsi="Times New Roman" w:cs="Times New Roman"/>
          <w:color w:val="6A3E3E"/>
          <w:lang w:val="en-US" w:eastAsia="en-US" w:bidi="te-IN"/>
        </w:rPr>
        <w:t>superclass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6B7D0E"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center"/>
        <w:rPr>
          <w:rFonts w:ascii="Times New Roman" w:hAnsi="Times New Roman" w:cs="Times New Roman"/>
          <w:b/>
          <w:bCs/>
          <w:sz w:val="40"/>
          <w:szCs w:val="40"/>
        </w:rPr>
      </w:pPr>
      <w:r w:rsidRPr="006B7D0E">
        <w:rPr>
          <w:rFonts w:ascii="Times New Roman" w:hAnsi="Times New Roman" w:cs="Times New Roman"/>
          <w:b/>
          <w:bCs/>
          <w:sz w:val="40"/>
          <w:szCs w:val="40"/>
        </w:rPr>
        <w:lastRenderedPageBreak/>
        <w:t>Multi Threading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Mutli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It is a running multiple jobs simultaneously.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Multi tasking can be in two ways.</w:t>
      </w:r>
    </w:p>
    <w:p w:rsidR="00DC7432" w:rsidRPr="00C75F55" w:rsidRDefault="00DC7432" w:rsidP="00C85BE0">
      <w:pPr>
        <w:pStyle w:val="Standard"/>
        <w:widowControl/>
        <w:numPr>
          <w:ilvl w:val="0"/>
          <w:numId w:val="33"/>
        </w:numPr>
        <w:suppressAutoHyphens w:val="0"/>
        <w:spacing w:before="280" w:after="280"/>
        <w:textAlignment w:val="auto"/>
        <w:rPr>
          <w:rFonts w:ascii="Times New Roman" w:hAnsi="Times New Roman" w:cs="Times New Roman"/>
        </w:rPr>
      </w:pPr>
      <w:r w:rsidRPr="00C75F55">
        <w:rPr>
          <w:rFonts w:ascii="Times New Roman" w:hAnsi="Times New Roman" w:cs="Times New Roman"/>
        </w:rPr>
        <w:t>Process based Multi Tasking</w:t>
      </w:r>
    </w:p>
    <w:p w:rsidR="00DC7432" w:rsidRPr="00C75F55" w:rsidRDefault="00DC7432" w:rsidP="00C85BE0">
      <w:pPr>
        <w:pStyle w:val="Standard"/>
        <w:widowControl/>
        <w:numPr>
          <w:ilvl w:val="0"/>
          <w:numId w:val="33"/>
        </w:numPr>
        <w:suppressAutoHyphens w:val="0"/>
        <w:spacing w:before="280" w:after="280"/>
        <w:textAlignment w:val="auto"/>
        <w:rPr>
          <w:rFonts w:ascii="Times New Roman" w:hAnsi="Times New Roman" w:cs="Times New Roman"/>
          <w:b/>
          <w:bCs/>
        </w:rPr>
      </w:pPr>
      <w:r w:rsidRPr="00C75F55">
        <w:rPr>
          <w:rFonts w:ascii="Times New Roman" w:hAnsi="Times New Roman" w:cs="Times New Roman"/>
        </w:rPr>
        <w:t>Thread based Muti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Process based Multi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In this for every job separate process creates and loads the job into the process.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These processes are created bt Operating System.</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OS has to manage all the processes.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If jobs are java program, then JVM loads into every process to execute those programs.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Two JVMs can not share the data. Every one runs in its processes.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Two JVM can not communicate each other.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RMI is the way to communicate between Two JVMs.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For example there are four jobs. Then OS creates four childs and loads four JVMs into that processes.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Processs based job scheduling can be</w:t>
      </w:r>
    </w:p>
    <w:p w:rsidR="00DC7432" w:rsidRPr="00C75F55" w:rsidRDefault="00DC7432" w:rsidP="00C85BE0">
      <w:pPr>
        <w:pStyle w:val="Standard"/>
        <w:widowControl/>
        <w:numPr>
          <w:ilvl w:val="0"/>
          <w:numId w:val="34"/>
        </w:numPr>
        <w:suppressAutoHyphens w:val="0"/>
        <w:spacing w:before="280" w:after="280"/>
        <w:textAlignment w:val="auto"/>
        <w:rPr>
          <w:rFonts w:ascii="Times New Roman" w:hAnsi="Times New Roman" w:cs="Times New Roman"/>
        </w:rPr>
      </w:pPr>
      <w:r w:rsidRPr="00C75F55">
        <w:rPr>
          <w:rFonts w:ascii="Times New Roman" w:hAnsi="Times New Roman" w:cs="Times New Roman"/>
        </w:rPr>
        <w:t>Roud robin scheduling  ( Cirucluar )</w:t>
      </w:r>
    </w:p>
    <w:p w:rsidR="00DC7432" w:rsidRPr="00C75F55" w:rsidRDefault="00DC7432" w:rsidP="00C85BE0">
      <w:pPr>
        <w:pStyle w:val="Standard"/>
        <w:widowControl/>
        <w:numPr>
          <w:ilvl w:val="0"/>
          <w:numId w:val="34"/>
        </w:numPr>
        <w:suppressAutoHyphens w:val="0"/>
        <w:spacing w:before="280" w:after="280"/>
        <w:textAlignment w:val="auto"/>
        <w:rPr>
          <w:rFonts w:ascii="Times New Roman" w:hAnsi="Times New Roman" w:cs="Times New Roman"/>
        </w:rPr>
      </w:pPr>
      <w:r w:rsidRPr="00C75F55">
        <w:rPr>
          <w:rFonts w:ascii="Times New Roman" w:hAnsi="Times New Roman" w:cs="Times New Roman"/>
        </w:rPr>
        <w:t xml:space="preserve">Priority based scheduling ( four ground job will be given more priority and next is its back ground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Advantage: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1.Process based is a safe one as no chance of crashing.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2.No chance of corrupting data as every process has it’s own memory space.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Dis-Advantage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1.OS has to manage many processes. Hence heavy load on the OS. It is an heavy weight process.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lastRenderedPageBreak/>
        <w:t>2.Performance is less.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b/>
          <w:bCs/>
        </w:rPr>
      </w:pPr>
      <w:r w:rsidRPr="00C75F55">
        <w:rPr>
          <w:rFonts w:ascii="Times New Roman" w:hAnsi="Times New Roman" w:cs="Times New Roman"/>
        </w:rPr>
        <w:tab/>
        <w:t>UNIX OS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Thread based Muti Tasking: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 xml:space="preserve">In this concept, only one child process creates for any no of threads and all threads will share same memory space.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Advantage: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b/>
        <w:t>It is light weight tachinology and more performance.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 xml:space="preserve">Dis-Advantage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b/>
        <w:t>Chance of crashing threads.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ab/>
        <w:t>Developer should expert in writing Multi thread coding.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Thread based Muti Tasking can be a round robin  or priority based.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For process based recommoned one is round robin based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rPr>
        <w:t>For thread based recommended one priority based.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hAnsi="Times New Roman" w:cs="Times New Roman"/>
          <w:b/>
          <w:bCs/>
        </w:rPr>
        <w:t>Threading: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Thread is a part of an application.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 xml:space="preserve">Thread is an independent path of execution.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rPr>
      </w:pPr>
      <w:r w:rsidRPr="00C75F55">
        <w:rPr>
          <w:rFonts w:ascii="Times New Roman" w:hAnsi="Times New Roman" w:cs="Times New Roman"/>
        </w:rPr>
        <w:t>Def:</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Execution of different parts of  same application at the same time is called as multi-threading.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For any no of threads only one child process will be created and that can be shared by all threads of application.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 xml:space="preserve">Adv: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maximum utilization of CPU Time, so that we can get more performance.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6C3DE1"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Pr>
          <w:noProof/>
          <w:lang w:val="en-US" w:eastAsia="en-US" w:bidi="ar-SA"/>
        </w:rPr>
        <w:lastRenderedPageBreak/>
        <w:drawing>
          <wp:inline distT="0" distB="0" distL="0" distR="0">
            <wp:extent cx="6249035" cy="350583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6249035" cy="3505835"/>
                    </a:xfrm>
                    <a:prstGeom prst="rect">
                      <a:avLst/>
                    </a:prstGeom>
                    <a:noFill/>
                    <a:ln w="9525">
                      <a:noFill/>
                      <a:miter lim="800000"/>
                      <a:headEnd/>
                      <a:tailEnd/>
                    </a:ln>
                  </pic:spPr>
                </pic:pic>
              </a:graphicData>
            </a:graphic>
          </wp:inline>
        </w:drawing>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JVM provides Thread scheduler, which manages different states of the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1) Ready to run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a state of waiting for CPU time. A Thread comes to ready to run state, When start() method is called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2) Current execution state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a state of assigning CPU time to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3) Blocking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Thread goes to blocking state when performing I/O operations with external resources, such as keyboard, database server and other servers.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4) Sleeping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a state of waiting for shared resources for specific amount of time. A thread goes to sleeping state when sleep() is called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5) waiting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It is state of waiting for the shared resources until getting the resources. Thread goes to waiting state when wait() method called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6) suspend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lastRenderedPageBreak/>
        <w:t>If any child thread is going to perform any illegal transactions on the system resources, then main thread will suspend the child thread. If any thread is in suspend state it should be revoked by some other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7) Death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 thread goes to death state, when terminated normally or abnormally (or) called exit(0) method on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Once thread goes to death state it can not be invoked.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8) Scheduling :</w:t>
      </w:r>
      <w:r w:rsidRPr="00C75F55">
        <w:rPr>
          <w:rFonts w:ascii="Times New Roman" w:hAnsi="Times New Roman" w:cs="Times New Roman"/>
        </w:rPr>
        <w:t xml:space="preserve"> thread scheduler schedules the threads for execution. Thread scheduling can be done any one of the two ways.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1) priority scheduling (or) primitive   scheduling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ab/>
        <w:t>2) Round robin process.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9) yielding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If any thread enters into ready to run state (new or old thread ) thread scheduler checks priority of current execution thread with threads which are waiting for CPU time. If waiting thread is having more priority than the current execution thread, then thread scheduler forcibly brings the current execution thread into ready to run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Creation of a thread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 thread can be created in two ways:</w:t>
      </w:r>
    </w:p>
    <w:p w:rsidR="00DC7432" w:rsidRPr="00C75F55" w:rsidRDefault="00DC7432" w:rsidP="00C85BE0">
      <w:pPr>
        <w:pStyle w:val="ListParagraph"/>
        <w:widowControl/>
        <w:numPr>
          <w:ilvl w:val="0"/>
          <w:numId w:val="35"/>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by extending from Thread class</w:t>
      </w:r>
    </w:p>
    <w:p w:rsidR="00DC7432" w:rsidRPr="00C75F55" w:rsidRDefault="00DC7432" w:rsidP="00C85BE0">
      <w:pPr>
        <w:pStyle w:val="ListParagraph"/>
        <w:widowControl/>
        <w:numPr>
          <w:ilvl w:val="0"/>
          <w:numId w:val="35"/>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by implementing Runnable interface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recommended one is implements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Thread class and Runnable interfaces are from java.lang package.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Runnable interface;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public interface Runnable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public void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run should be implemented in the child class, which is acting as thread. run() contains thread coding.</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rPr>
      </w:pPr>
      <w:r w:rsidRPr="00C75F55">
        <w:rPr>
          <w:rFonts w:ascii="Times New Roman" w:hAnsi="Times New Roman" w:cs="Times New Roman"/>
          <w:b/>
          <w:bCs/>
        </w:rPr>
        <w:t>Thread class: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This class implements the runnable interface.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lastRenderedPageBreak/>
        <w:t>Constructors of Thread class: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1)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Thread   t = new Thread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2) Thread(String  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b/>
        <w:t>Thread   t = new Thread (“child”);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3) Thread(Runnable r,  String 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tab/>
        <w:t>Thread   t = new Thread(this, “child”);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Methods:</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String name = t.getName()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returns name of the thread</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String parent = t.getParent();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return parent name of the thread.</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 xml:space="preserve">t.start()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to take thread into ready to run state.</w:t>
      </w:r>
    </w:p>
    <w:p w:rsidR="00DC7432" w:rsidRPr="00C75F55" w:rsidRDefault="00DC7432" w:rsidP="00C85BE0">
      <w:pPr>
        <w:pStyle w:val="ListParagraph"/>
        <w:widowControl/>
        <w:numPr>
          <w:ilvl w:val="0"/>
          <w:numId w:val="36"/>
        </w:numPr>
        <w:suppressAutoHyphens w:val="0"/>
        <w:spacing w:before="280" w:after="280"/>
        <w:jc w:val="both"/>
        <w:textAlignment w:val="auto"/>
        <w:rPr>
          <w:rFonts w:ascii="Times New Roman" w:hAnsi="Times New Roman" w:cs="Times New Roman"/>
          <w:b/>
          <w:bCs/>
          <w:szCs w:val="24"/>
        </w:rPr>
      </w:pPr>
      <w:r w:rsidRPr="00C75F55">
        <w:rPr>
          <w:rFonts w:ascii="Times New Roman" w:hAnsi="Times New Roman" w:cs="Times New Roman"/>
          <w:szCs w:val="24"/>
        </w:rPr>
        <w:t xml:space="preserve">public static void sleep(int  milliSeconds) </w:t>
      </w:r>
      <w:r w:rsidRPr="00C75F55">
        <w:rPr>
          <w:rFonts w:ascii="Times New Roman" w:hAnsi="Times New Roman" w:cs="Times New Roman"/>
          <w:szCs w:val="24"/>
        </w:rPr>
        <w:sym w:font="Times New Roman" w:char="F0E0"/>
      </w:r>
      <w:r w:rsidRPr="00C75F55">
        <w:rPr>
          <w:rFonts w:ascii="Times New Roman" w:hAnsi="Times New Roman" w:cs="Times New Roman"/>
          <w:szCs w:val="24"/>
        </w:rPr>
        <w:t xml:space="preserve">  to take thread into sleeping state.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sidRPr="00C75F55">
        <w:rPr>
          <w:rFonts w:ascii="Times New Roman" w:hAnsi="Times New Roman" w:cs="Times New Roman"/>
          <w:b/>
          <w:bCs/>
        </w:rPr>
        <w:t>Creation of a thread by extending from Thread class.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extends</w:t>
      </w:r>
      <w:r w:rsidRPr="00C75F55">
        <w:rPr>
          <w:rFonts w:ascii="Times New Roman" w:hAnsi="Times New Roman" w:cs="Times New Roman"/>
          <w:color w:val="000000"/>
          <w:lang w:val="en-US" w:bidi="te-IN"/>
        </w:rPr>
        <w:t xml:space="preserve">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super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"child"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thread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&lt;5;</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child thread"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6A3E3E"/>
          <w:lang w:val="en-US" w:bidi="te-IN"/>
        </w:rPr>
        <w:t>t</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created"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5;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Pr>
          <w:rFonts w:ascii="Times New Roman" w:hAnsi="Times New Roman" w:cs="Times New Roman"/>
          <w:color w:val="000000"/>
          <w:lang w:val="en-US" w:bidi="te-IN"/>
        </w:rPr>
        <w:t xml:space="preserve">         </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Pr>
          <w:rFonts w:ascii="Times New Roman" w:hAnsi="Times New Roman" w:cs="Times New Roman"/>
          <w:color w:val="000000"/>
          <w:lang w:val="en-US" w:bidi="te-IN"/>
        </w:rPr>
        <w:tab/>
      </w:r>
      <w:r>
        <w:rPr>
          <w:rFonts w:ascii="Times New Roman" w:hAnsi="Times New Roman" w:cs="Times New Roman"/>
          <w:color w:val="000000"/>
          <w:lang w:val="en-US" w:bidi="te-IN"/>
        </w:rPr>
        <w:tab/>
      </w:r>
      <w:r w:rsidR="00DC7432" w:rsidRPr="00C75F55">
        <w:rPr>
          <w:rFonts w:ascii="Times New Roman" w:hAnsi="Times New Roman" w:cs="Times New Roman"/>
          <w:color w:val="000000"/>
          <w:lang w:val="en-US" w:bidi="te-IN"/>
        </w:rPr>
        <w:t>System.</w:t>
      </w:r>
      <w:r w:rsidR="00DC7432" w:rsidRPr="00C75F55">
        <w:rPr>
          <w:rFonts w:ascii="Times New Roman" w:hAnsi="Times New Roman" w:cs="Times New Roman"/>
          <w:b/>
          <w:bCs/>
          <w:i/>
          <w:iCs/>
          <w:color w:val="0000C0"/>
          <w:lang w:val="en-US" w:bidi="te-IN"/>
        </w:rPr>
        <w:t>out</w:t>
      </w:r>
      <w:r w:rsidR="00DC7432" w:rsidRPr="00C75F55">
        <w:rPr>
          <w:rFonts w:ascii="Times New Roman" w:hAnsi="Times New Roman" w:cs="Times New Roman"/>
          <w:color w:val="000000"/>
          <w:lang w:val="en-US" w:bidi="te-IN"/>
        </w:rPr>
        <w:t>.println (</w:t>
      </w:r>
      <w:r w:rsidR="00DC7432" w:rsidRPr="00C75F55">
        <w:rPr>
          <w:rFonts w:ascii="Times New Roman" w:hAnsi="Times New Roman" w:cs="Times New Roman"/>
          <w:color w:val="2A00FF"/>
          <w:lang w:val="en-US" w:bidi="te-IN"/>
        </w:rPr>
        <w:t>"Parent Interrupted"</w:t>
      </w:r>
      <w:r w:rsidR="00DC7432" w:rsidRPr="00C75F55">
        <w:rPr>
          <w:rFonts w:ascii="Times New Roman" w:hAnsi="Times New Roman" w:cs="Times New Roman"/>
          <w:color w:val="000000"/>
          <w:lang w:val="en-US" w:bidi="te-IN"/>
        </w:rPr>
        <w:t>);</w:t>
      </w:r>
    </w:p>
    <w:p w:rsidR="00DC7432"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Pr>
          <w:rFonts w:ascii="Times New Roman" w:hAnsi="Times New Roman" w:cs="Times New Roman"/>
          <w:color w:val="000000"/>
          <w:lang w:val="en-US" w:bidi="te-IN"/>
        </w:rPr>
        <w:tab/>
        <w:t xml:space="preserve">         </w:t>
      </w:r>
      <w:r w:rsidR="00DC7432"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 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rPr>
        <w:t>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created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thread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child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end of Parent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end of child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7F0055"/>
          <w:lang w:val="en-US" w:bidi="te-IN"/>
        </w:rPr>
      </w:pPr>
      <w:r w:rsidRPr="00C75F55">
        <w:rPr>
          <w:rFonts w:ascii="Times New Roman" w:hAnsi="Times New Roman" w:cs="Times New Roman"/>
          <w:b/>
          <w:bCs/>
        </w:rPr>
        <w:t>Creation of thread by implementing Runnable interface.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"child"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thread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&lt;5;</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child thread"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5;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 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r w:rsidRPr="00C75F55">
        <w:rPr>
          <w:rFonts w:ascii="Times New Roman" w:hAnsi="Times New Roman" w:cs="Times New Roma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created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thread started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3</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Parent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child : 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end of child thread</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color w:val="000000"/>
          <w:lang w:val="en-US" w:bidi="te-IN"/>
        </w:rPr>
        <w:t>end of Parent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Creating Multiple threads: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Name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&lt;5;</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(200);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Interrupted name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child thread name :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started"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2A00FF"/>
          <w:lang w:val="en-US" w:bidi="te-IN"/>
        </w:rPr>
        <w:t>"one"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"two"</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"three"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"four"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"five"</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40" w:firstLine="72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(8000);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"Parent Interrupted"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 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Thread priority: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Priority is Ranging from 1 to 10</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Thread.</w:t>
      </w:r>
      <w:r w:rsidRPr="002450D5">
        <w:rPr>
          <w:rFonts w:ascii="Times New Roman" w:hAnsi="Times New Roman" w:cs="Times New Roman"/>
          <w:b/>
          <w:bCs/>
          <w:i/>
          <w:iCs/>
          <w:color w:val="0000C0"/>
          <w:lang w:val="en-US" w:bidi="te-IN"/>
        </w:rPr>
        <w:t>MAX_PRIORITY</w:t>
      </w:r>
      <w:r w:rsidRPr="00C75F55">
        <w:rPr>
          <w:rFonts w:ascii="Times New Roman" w:hAnsi="Times New Roman" w:cs="Times New Roman"/>
          <w:color w:val="000000"/>
          <w:lang w:val="en-US" w:bidi="te-IN"/>
        </w:rPr>
        <w:t xml:space="preserve"> =10;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Thread.</w:t>
      </w:r>
      <w:r w:rsidRPr="002450D5">
        <w:rPr>
          <w:rFonts w:ascii="Times New Roman" w:hAnsi="Times New Roman" w:cs="Times New Roman"/>
          <w:b/>
          <w:bCs/>
          <w:i/>
          <w:iCs/>
          <w:color w:val="0000C0"/>
          <w:lang w:val="en-US" w:bidi="te-IN"/>
        </w:rPr>
        <w:t>MIN_PRIORITY</w:t>
      </w:r>
      <w:r w:rsidRPr="00C75F55">
        <w:rPr>
          <w:rFonts w:ascii="Times New Roman" w:hAnsi="Times New Roman" w:cs="Times New Roman"/>
          <w:color w:val="000000"/>
          <w:lang w:val="en-US" w:bidi="te-IN"/>
        </w:rPr>
        <w:t xml:space="preserve"> = 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lang w:val="en-US" w:bidi="te-IN"/>
        </w:rPr>
        <w:t>Thread.</w:t>
      </w:r>
      <w:r w:rsidRPr="002450D5">
        <w:rPr>
          <w:rFonts w:ascii="Times New Roman" w:hAnsi="Times New Roman" w:cs="Times New Roman"/>
          <w:b/>
          <w:bCs/>
          <w:i/>
          <w:iCs/>
          <w:color w:val="0000C0"/>
          <w:lang w:val="en-US" w:bidi="te-IN"/>
        </w:rPr>
        <w:t>NORM_PRIORITY</w:t>
      </w:r>
      <w:r w:rsidRPr="00C75F55">
        <w:rPr>
          <w:rFonts w:ascii="Times New Roman" w:hAnsi="Times New Roman" w:cs="Times New Roman"/>
          <w:color w:val="000000"/>
          <w:lang w:val="en-US" w:bidi="te-IN"/>
        </w:rPr>
        <w:t xml:space="preserve"> = 5; </w:t>
      </w:r>
      <w:r w:rsidRPr="00C75F55">
        <w:rPr>
          <w:rFonts w:ascii="Times New Roman" w:hAnsi="Times New Roman" w:cs="Times New Roman"/>
          <w:color w:val="000000"/>
          <w:lang w:val="en-US" w:bidi="te-IN"/>
        </w:rPr>
        <w:sym w:font="Times New Roman" w:char="F0E0"/>
      </w:r>
      <w:r w:rsidRPr="00C75F55">
        <w:rPr>
          <w:rFonts w:ascii="Times New Roman" w:hAnsi="Times New Roman" w:cs="Times New Roman"/>
          <w:color w:val="000000"/>
          <w:lang w:val="en-US" w:bidi="te-IN"/>
        </w:rPr>
        <w:t xml:space="preserve"> it is a default priority.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Methods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public void setPriority(int priority )  :  to set priority of the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public int getPriority( ) : to get priority of the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priority</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.setPriority(</w:t>
      </w:r>
      <w:r w:rsidRPr="00C75F55">
        <w:rPr>
          <w:rFonts w:ascii="Times New Roman" w:hAnsi="Times New Roman" w:cs="Times New Roman"/>
          <w:color w:val="6A3E3E"/>
          <w:lang w:val="en-US" w:bidi="te-IN"/>
        </w:rPr>
        <w:t>priority</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Name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"Priority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.getPriority());</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String  []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"One"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"Two"</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"Three"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"Four"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"Five"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"Six"</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"Seven"</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"eight"</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"nine"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6A3E3E"/>
          <w:lang w:val="en-US" w:bidi="te-IN"/>
        </w:rPr>
        <w:t xml:space="preserve">currentThread </w:t>
      </w:r>
      <w:r w:rsidRPr="00C75F55">
        <w:rPr>
          <w:rFonts w:ascii="Times New Roman" w:hAnsi="Times New Roman" w:cs="Times New Roman"/>
          <w:color w:val="000000"/>
          <w:lang w:val="en-US" w:bidi="te-IN"/>
        </w:rPr>
        <w:t xml:space="preserve"> =  Thread.</w:t>
      </w:r>
      <w:r w:rsidRPr="00C75F55">
        <w:rPr>
          <w:rFonts w:ascii="Times New Roman" w:hAnsi="Times New Roman" w:cs="Times New Roman"/>
          <w:i/>
          <w:iCs/>
          <w:color w:val="000000"/>
          <w:lang w:val="en-US" w:bidi="te-IN"/>
        </w:rPr>
        <w:t>currentThread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currentThread</w:t>
      </w:r>
      <w:r w:rsidRPr="00C75F55">
        <w:rPr>
          <w:rFonts w:ascii="Times New Roman" w:hAnsi="Times New Roman" w:cs="Times New Roman"/>
          <w:color w:val="000000"/>
          <w:lang w:val="en-US" w:bidi="te-IN"/>
        </w:rPr>
        <w:t>.setPriority(10);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lastRenderedPageBreak/>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for</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 0;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&lt; </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6A3E3E"/>
          <w:lang w:val="en-US" w:bidi="te-IN"/>
        </w:rPr>
        <w:t>threadNames</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"Childs are created"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the above example parent thread dies first and then child . Hence child threads becomes orphaned threads.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In this scenario we can use join() to wait for the child threads to  complete.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Methods: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numPr>
          <w:ilvl w:val="0"/>
          <w:numId w:val="37"/>
        </w:numPr>
        <w:jc w:val="both"/>
        <w:textAlignment w:val="auto"/>
        <w:rPr>
          <w:rFonts w:ascii="Times New Roman" w:hAnsi="Times New Roman" w:cs="Times New Roman"/>
          <w:szCs w:val="24"/>
        </w:rPr>
      </w:pPr>
      <w:r w:rsidRPr="00C75F55">
        <w:rPr>
          <w:rFonts w:ascii="Times New Roman" w:hAnsi="Times New Roman" w:cs="Times New Roman"/>
          <w:szCs w:val="24"/>
        </w:rPr>
        <w:t>public boolean isAlive();   return true if thread is alive otherwise false.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widowControl/>
        <w:numPr>
          <w:ilvl w:val="0"/>
          <w:numId w:val="37"/>
        </w:numPr>
        <w:suppressAutoHyphens w:val="0"/>
        <w:jc w:val="both"/>
        <w:textAlignment w:val="auto"/>
        <w:rPr>
          <w:rFonts w:ascii="Times New Roman" w:hAnsi="Times New Roman" w:cs="Times New Roman"/>
          <w:szCs w:val="24"/>
          <w:lang w:val="en-US" w:bidi="te-IN"/>
        </w:rPr>
      </w:pPr>
      <w:r w:rsidRPr="00C75F55">
        <w:rPr>
          <w:rFonts w:ascii="Times New Roman" w:hAnsi="Times New Roman" w:cs="Times New Roman"/>
          <w:szCs w:val="24"/>
        </w:rPr>
        <w:t>public void join();  to wait for the child thread.</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MyThread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MyThread(String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 xml:space="preserve">t </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name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"Child Name :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.getName());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ThreadTest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MyThread  </w:t>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2A00FF"/>
          <w:lang w:val="en-US" w:bidi="te-IN"/>
        </w:rPr>
        <w:t>"One"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MyThread </w:t>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2A00FF"/>
          <w:lang w:val="en-US" w:bidi="te-IN"/>
        </w:rPr>
        <w:t>"Two"</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MyThread </w:t>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MyThread(</w:t>
      </w:r>
      <w:r w:rsidRPr="00C75F55">
        <w:rPr>
          <w:rFonts w:ascii="Times New Roman" w:hAnsi="Times New Roman" w:cs="Times New Roman"/>
          <w:color w:val="2A00FF"/>
          <w:lang w:val="en-US" w:bidi="te-IN"/>
        </w:rPr>
        <w:t>"Three"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"One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"Two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"Three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.join();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.join();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.join();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firstLine="72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.getMessage());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"One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t1</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"Two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t2</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"Three is in Alive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t3</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.isAlive());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"End of parent"</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6B7D0E"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b/>
          <w:bCs/>
          <w:color w:val="000000"/>
          <w:lang w:val="en-US" w:bidi="te-IN"/>
        </w:rPr>
        <w:lastRenderedPageBreak/>
        <w:t>Thread synchronization: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When Multiple threads are trying to access shared resources, there is a chance of crashing threads. To avoid thread crashing, developer has to write synchronization coding.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Methods to synchronize a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C85BE0">
      <w:pPr>
        <w:pStyle w:val="ListParagraph"/>
        <w:numPr>
          <w:ilvl w:val="0"/>
          <w:numId w:val="38"/>
        </w:numPr>
        <w:jc w:val="both"/>
        <w:textAlignment w:val="auto"/>
        <w:rPr>
          <w:rFonts w:ascii="Times New Roman" w:hAnsi="Times New Roman" w:cs="Times New Roman"/>
          <w:szCs w:val="24"/>
        </w:rPr>
      </w:pPr>
      <w:r w:rsidRPr="00C75F55">
        <w:rPr>
          <w:rFonts w:ascii="Times New Roman" w:hAnsi="Times New Roman" w:cs="Times New Roman"/>
          <w:szCs w:val="24"/>
        </w:rPr>
        <w:t>public void wait()</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sidRPr="00C75F55">
        <w:rPr>
          <w:rFonts w:ascii="Times New Roman" w:hAnsi="Times New Roman" w:cs="Times New Roman"/>
          <w:szCs w:val="24"/>
        </w:rPr>
        <w:t>this method takes the thread into waiting state. It throws InterruptedException.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ListParagraph"/>
        <w:numPr>
          <w:ilvl w:val="0"/>
          <w:numId w:val="38"/>
        </w:numPr>
        <w:jc w:val="both"/>
        <w:textAlignment w:val="auto"/>
        <w:rPr>
          <w:rFonts w:ascii="Times New Roman" w:hAnsi="Times New Roman" w:cs="Times New Roman"/>
          <w:szCs w:val="24"/>
        </w:rPr>
      </w:pPr>
      <w:r w:rsidRPr="00C75F55">
        <w:rPr>
          <w:rFonts w:ascii="Times New Roman" w:hAnsi="Times New Roman" w:cs="Times New Roman"/>
          <w:szCs w:val="24"/>
        </w:rPr>
        <w:t>public void notify()</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sidRPr="00C75F55">
        <w:rPr>
          <w:rFonts w:ascii="Times New Roman" w:hAnsi="Times New Roman" w:cs="Times New Roman"/>
          <w:szCs w:val="24"/>
        </w:rPr>
        <w:t>this method is to invoke the first waiting thread.</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rsidR="00DC7432" w:rsidRPr="00C75F55" w:rsidRDefault="00DC7432" w:rsidP="00C85BE0">
      <w:pPr>
        <w:pStyle w:val="ListParagraph"/>
        <w:numPr>
          <w:ilvl w:val="0"/>
          <w:numId w:val="38"/>
        </w:numPr>
        <w:jc w:val="both"/>
        <w:textAlignment w:val="auto"/>
        <w:rPr>
          <w:rFonts w:ascii="Times New Roman" w:hAnsi="Times New Roman" w:cs="Times New Roman"/>
          <w:szCs w:val="24"/>
        </w:rPr>
      </w:pPr>
      <w:r w:rsidRPr="00C75F55">
        <w:rPr>
          <w:rFonts w:ascii="Times New Roman" w:hAnsi="Times New Roman" w:cs="Times New Roman"/>
          <w:szCs w:val="24"/>
        </w:rPr>
        <w:t xml:space="preserve">public void notifyAll()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r w:rsidRPr="00C75F55">
        <w:rPr>
          <w:rFonts w:ascii="Times New Roman" w:hAnsi="Times New Roman" w:cs="Times New Roman"/>
          <w:szCs w:val="24"/>
        </w:rPr>
        <w:t>this method is to invoke all waiting threads</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Cs w:val="24"/>
        </w:rPr>
      </w:pP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szCs w:val="24"/>
          <w:lang w:val="en-US" w:bidi="te-IN"/>
        </w:rPr>
      </w:pPr>
      <w:r w:rsidRPr="00C75F55">
        <w:rPr>
          <w:rFonts w:ascii="Times New Roman" w:hAnsi="Times New Roman" w:cs="Times New Roman"/>
          <w:szCs w:val="24"/>
        </w:rPr>
        <w:t>the above three methods are from Object class, not from thread class. Hence these can be called direcly.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6B7D0E"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lastRenderedPageBreak/>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Queue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boolean</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false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synchronized</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pop()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0000C0"/>
          <w:lang w:val="en-US" w:bidi="te-IN"/>
        </w:rPr>
        <w:t xml:space="preserve">state </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wait();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"Consumer Interrupted"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"consumed Data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false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notify();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synchronized</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push(</w:t>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num</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wait();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(InterruptedException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"Consumer Interrupted"</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num</w:t>
      </w: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"Produced Data "</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data</w:t>
      </w: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state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6B7D0E" w:rsidRPr="00C75F55" w:rsidRDefault="006B7D0E"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notify();</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7F0055"/>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lastRenderedPageBreak/>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Producer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Queue </w:t>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Producer(Queue </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"producer"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"Producer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.push(</w:t>
      </w:r>
      <w:r w:rsidRPr="00C75F55">
        <w:rPr>
          <w:rFonts w:ascii="Times New Roman" w:hAnsi="Times New Roman" w:cs="Times New Roman"/>
          <w:color w:val="6A3E3E"/>
          <w:lang w:val="en-US" w:bidi="te-IN"/>
        </w:rPr>
        <w:t>i</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Consumer </w:t>
      </w:r>
      <w:r w:rsidRPr="00C75F55">
        <w:rPr>
          <w:rFonts w:ascii="Times New Roman" w:hAnsi="Times New Roman" w:cs="Times New Roman"/>
          <w:b/>
          <w:bCs/>
          <w:color w:val="7F0055"/>
          <w:lang w:val="en-US" w:bidi="te-IN"/>
        </w:rPr>
        <w:t>implements</w:t>
      </w:r>
      <w:r w:rsidRPr="00C75F55">
        <w:rPr>
          <w:rFonts w:ascii="Times New Roman" w:hAnsi="Times New Roman" w:cs="Times New Roman"/>
          <w:color w:val="000000"/>
          <w:lang w:val="en-US" w:bidi="te-IN"/>
        </w:rPr>
        <w:t xml:space="preserve"> Runnable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Thread </w:t>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 xml:space="preserve">Queue </w:t>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Consumer(Queue </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Thread(</w:t>
      </w:r>
      <w:r w:rsidRPr="00C75F55">
        <w:rPr>
          <w:rFonts w:ascii="Times New Roman" w:hAnsi="Times New Roman" w:cs="Times New Roman"/>
          <w:b/>
          <w:bCs/>
          <w:color w:val="7F0055"/>
          <w:lang w:val="en-US" w:bidi="te-IN"/>
        </w:rPr>
        <w:t>this</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"consumer"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t</w:t>
      </w:r>
      <w:r w:rsidRPr="00C75F55">
        <w:rPr>
          <w:rFonts w:ascii="Times New Roman" w:hAnsi="Times New Roman" w:cs="Times New Roman"/>
          <w:color w:val="000000"/>
          <w:lang w:val="en-US" w:bidi="te-IN"/>
        </w:rPr>
        <w:t>.start();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run()</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"consumer started"</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C0"/>
          <w:lang w:val="en-US" w:bidi="te-IN"/>
        </w:rPr>
        <w:t>q1</w:t>
      </w:r>
      <w:r w:rsidRPr="00C75F55">
        <w:rPr>
          <w:rFonts w:ascii="Times New Roman" w:hAnsi="Times New Roman" w:cs="Times New Roman"/>
          <w:color w:val="000000"/>
          <w:lang w:val="en-US" w:bidi="te-IN"/>
        </w:rPr>
        <w:t>.pop();</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lastRenderedPageBreak/>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ProdConsumer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Queue </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Queue();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Consumer </w:t>
      </w:r>
      <w:r w:rsidRPr="00C75F55">
        <w:rPr>
          <w:rFonts w:ascii="Times New Roman" w:hAnsi="Times New Roman" w:cs="Times New Roman"/>
          <w:color w:val="6A3E3E"/>
          <w:u w:val="single"/>
          <w:lang w:val="en-US" w:bidi="te-IN"/>
        </w:rPr>
        <w:t>c1</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Consumer(</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Producer </w:t>
      </w:r>
      <w:r w:rsidRPr="00C75F55">
        <w:rPr>
          <w:rFonts w:ascii="Times New Roman" w:hAnsi="Times New Roman" w:cs="Times New Roman"/>
          <w:color w:val="6A3E3E"/>
          <w:u w:val="single"/>
          <w:lang w:val="en-US" w:bidi="te-IN"/>
        </w:rPr>
        <w:t>p1</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Producer(</w:t>
      </w:r>
      <w:r w:rsidRPr="00C75F55">
        <w:rPr>
          <w:rFonts w:ascii="Times New Roman" w:hAnsi="Times New Roman" w:cs="Times New Roman"/>
          <w:color w:val="6A3E3E"/>
          <w:lang w:val="en-US" w:bidi="te-IN"/>
        </w:rPr>
        <w:t>q</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"Press Ctrl + C  for End "</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6B7D0E" w:rsidRPr="00C75F55" w:rsidRDefault="006B7D0E"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Interview Questions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What is multithreading?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Multithreading is a process of executing multiple threads simultaneously. Its main advantage is: </w:t>
      </w:r>
    </w:p>
    <w:p w:rsidR="00DC7432" w:rsidRPr="00C75F55" w:rsidRDefault="00DC7432" w:rsidP="00C85BE0">
      <w:pPr>
        <w:widowControl/>
        <w:numPr>
          <w:ilvl w:val="0"/>
          <w:numId w:val="39"/>
        </w:numPr>
        <w:suppressAutoHyphens w:val="0"/>
        <w:jc w:val="both"/>
        <w:textAlignment w:val="auto"/>
        <w:rPr>
          <w:rFonts w:ascii="Times New Roman" w:hAnsi="Times New Roman" w:cs="Times New Roman"/>
        </w:rPr>
      </w:pPr>
      <w:r w:rsidRPr="00C75F55">
        <w:rPr>
          <w:rFonts w:ascii="Times New Roman" w:hAnsi="Times New Roman" w:cs="Times New Roman"/>
        </w:rPr>
        <w:t>Threads share the same address space.</w:t>
      </w:r>
    </w:p>
    <w:p w:rsidR="00DC7432" w:rsidRPr="00C75F55" w:rsidRDefault="00DC7432" w:rsidP="00C85BE0">
      <w:pPr>
        <w:widowControl/>
        <w:numPr>
          <w:ilvl w:val="0"/>
          <w:numId w:val="39"/>
        </w:numPr>
        <w:suppressAutoHyphens w:val="0"/>
        <w:jc w:val="both"/>
        <w:textAlignment w:val="auto"/>
        <w:rPr>
          <w:rFonts w:ascii="Times New Roman" w:hAnsi="Times New Roman" w:cs="Times New Roman"/>
        </w:rPr>
      </w:pPr>
      <w:r w:rsidRPr="00C75F55">
        <w:rPr>
          <w:rFonts w:ascii="Times New Roman" w:hAnsi="Times New Roman" w:cs="Times New Roman"/>
        </w:rPr>
        <w:t>Thread is lightweight.</w:t>
      </w:r>
    </w:p>
    <w:p w:rsidR="00DC7432" w:rsidRPr="00C75F55" w:rsidRDefault="00DC7432" w:rsidP="00C85BE0">
      <w:pPr>
        <w:widowControl/>
        <w:numPr>
          <w:ilvl w:val="0"/>
          <w:numId w:val="39"/>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Cost of communication between process is low.</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 What is thread?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thread is a lightweight subprocess.It is a separate path of execution.It is called separate path of execution because each thread runs in a separate stack frame.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3)What is the difference between preemptive scheduling and time slicing?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 What does join()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join() method waits for a thread to die. In other words, it causes the currently running threads to stop executing until the thread it joins with completes its task.</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5) What is difference between wait() and sleep() method?</w:t>
      </w:r>
    </w:p>
    <w:tbl>
      <w:tblPr>
        <w:tblW w:w="0" w:type="auto"/>
        <w:tblInd w:w="-30" w:type="dxa"/>
        <w:tblLayout w:type="fixed"/>
        <w:tblLook w:val="04A0"/>
      </w:tblPr>
      <w:tblGrid>
        <w:gridCol w:w="4273"/>
        <w:gridCol w:w="4144"/>
      </w:tblGrid>
      <w:tr w:rsidR="00DC7432" w:rsidRPr="00C75F55" w:rsidTr="00DC7432">
        <w:tc>
          <w:tcPr>
            <w:tcW w:w="427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wait()</w:t>
            </w:r>
          </w:p>
        </w:tc>
        <w:tc>
          <w:tcPr>
            <w:tcW w:w="414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sleep()</w:t>
            </w:r>
          </w:p>
        </w:tc>
      </w:tr>
      <w:tr w:rsidR="00DC7432" w:rsidRPr="00C75F55" w:rsidTr="00DC7432">
        <w:tc>
          <w:tcPr>
            <w:tcW w:w="427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 The wait() method is defined in Object class.</w:t>
            </w:r>
          </w:p>
        </w:tc>
        <w:tc>
          <w:tcPr>
            <w:tcW w:w="414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The sleep() method is defined in Thread class.</w:t>
            </w:r>
          </w:p>
        </w:tc>
      </w:tr>
      <w:tr w:rsidR="00DC7432" w:rsidRPr="00C75F55" w:rsidTr="00DC7432">
        <w:tc>
          <w:tcPr>
            <w:tcW w:w="4273"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 wait() method releases the lock.</w:t>
            </w:r>
          </w:p>
        </w:tc>
        <w:tc>
          <w:tcPr>
            <w:tcW w:w="4144"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The sleep() method doesn't releases the lock.</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6) Is it possible to start a thread twice?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there is no possibility to start a thread twice. If we does, it throws an exception.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 Can we call the run() method instead of start()?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but it will not work as a thread rather it will work as a normal object so there will not be context-switching between the threads.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 What about the daemon threads?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daemon threads are basically the low priority threads that provides the background support to the user threads. It provides services to the user threads.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9)Can we make the user thread as daemon thread if thread is started?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if you do so, it will throw IllegalThreadStateException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10)What is shutdown hook?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shutdown hook is basically a thread i.e. invoked implicitely before JVM shuts down. So we can use it perform clean up resource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11)When should we interrupt a thread?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should interrupt a thread if we want to break out the sleep or wait state of a thread.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12) What is synchronization?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Synchronization is the capabilility of control the access of multiple threads to any shared resource.It is used: </w:t>
      </w:r>
    </w:p>
    <w:p w:rsidR="00DC7432" w:rsidRPr="00C75F55" w:rsidRDefault="00DC7432" w:rsidP="00C85BE0">
      <w:pPr>
        <w:widowControl/>
        <w:numPr>
          <w:ilvl w:val="0"/>
          <w:numId w:val="40"/>
        </w:numPr>
        <w:suppressAutoHyphens w:val="0"/>
        <w:jc w:val="both"/>
        <w:textAlignment w:val="auto"/>
        <w:rPr>
          <w:rFonts w:ascii="Times New Roman" w:hAnsi="Times New Roman" w:cs="Times New Roman"/>
        </w:rPr>
      </w:pPr>
      <w:r w:rsidRPr="00C75F55">
        <w:rPr>
          <w:rFonts w:ascii="Times New Roman" w:hAnsi="Times New Roman" w:cs="Times New Roman"/>
        </w:rPr>
        <w:t>To prevent thread interference.</w:t>
      </w:r>
    </w:p>
    <w:p w:rsidR="00DC7432" w:rsidRPr="00C75F55" w:rsidRDefault="00DC7432" w:rsidP="00C85BE0">
      <w:pPr>
        <w:widowControl/>
        <w:numPr>
          <w:ilvl w:val="0"/>
          <w:numId w:val="40"/>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To prevent consistency problem.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13) What is the purpose of Synchronized block?</w:t>
      </w:r>
    </w:p>
    <w:p w:rsidR="00DC7432" w:rsidRPr="00C75F55" w:rsidRDefault="00DC7432" w:rsidP="00C85BE0">
      <w:pPr>
        <w:widowControl/>
        <w:numPr>
          <w:ilvl w:val="0"/>
          <w:numId w:val="41"/>
        </w:numPr>
        <w:suppressAutoHyphens w:val="0"/>
        <w:jc w:val="both"/>
        <w:textAlignment w:val="auto"/>
        <w:rPr>
          <w:rFonts w:ascii="Times New Roman" w:hAnsi="Times New Roman" w:cs="Times New Roman"/>
        </w:rPr>
      </w:pPr>
      <w:r w:rsidRPr="00C75F55">
        <w:rPr>
          <w:rFonts w:ascii="Times New Roman" w:hAnsi="Times New Roman" w:cs="Times New Roman"/>
        </w:rPr>
        <w:t>Synchronized block is used to lock an object for any shared resource.</w:t>
      </w:r>
    </w:p>
    <w:p w:rsidR="00DC7432" w:rsidRPr="00C75F55" w:rsidRDefault="00DC7432" w:rsidP="00C85BE0">
      <w:pPr>
        <w:widowControl/>
        <w:numPr>
          <w:ilvl w:val="0"/>
          <w:numId w:val="41"/>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Scope of synchronized block is smaller than the method.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14)Can Java object be locked down for exclusive use by a given thread?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You can lock an object by putting it in a "synchronized" block. The locked object is inaccessible to any thread other than the one that explicitly claimed it.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15) What is static synchronization?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If you make any static method as synchronized, the lock will be on the class not on object.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16)What is the difference between notify() and notifyAll()?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notify() is used to unblock one waiting thread whereas notifyAll() method is used to unblock all the threads in waiting state.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17)What is deadlock?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Deadlock is a situation when two threads are waiting on each other to release a resource. Each thread waiting for a resource which is held by the other waiting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rPr>
      </w:pPr>
    </w:p>
    <w:p w:rsidR="00DC7432" w:rsidRPr="00B916B2"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40"/>
          <w:szCs w:val="40"/>
        </w:rPr>
      </w:pPr>
      <w:r w:rsidRPr="00B916B2">
        <w:rPr>
          <w:rFonts w:ascii="Times New Roman" w:hAnsi="Times New Roman" w:cs="Times New Roman"/>
          <w:b/>
          <w:bCs/>
          <w:sz w:val="40"/>
          <w:szCs w:val="40"/>
        </w:rPr>
        <w:lastRenderedPageBreak/>
        <w:t>Networking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Networking Terminology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widely used java networking terminologies are given below:</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 xml:space="preserve">Network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a physical connections between the computer.  It can be established by using hub / switch and Cables.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Networking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communication system between two computers in the Network.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LAN ( Local Area Network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a short distance ( in the same Data Centre ) , it can achieved by using HUB or SWITCH.</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 xml:space="preserve">WAN ( Wide Area Network )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For long distance ( between two Data Centres located at different location of same building ) . it can be through the switches or routers.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MAN ( Metroplitan Area Network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For very larger distance between different location of citiy. It can be through router.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C75F55">
        <w:rPr>
          <w:rFonts w:ascii="Times New Roman" w:hAnsi="Times New Roman" w:cs="Times New Roman"/>
        </w:rPr>
        <w:t>WIFI connection.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Intranet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Network of similar networks. It can be through bridge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r w:rsidRPr="00C75F55">
        <w:rPr>
          <w:rFonts w:ascii="Times New Roman" w:hAnsi="Times New Roman" w:cs="Times New Roman"/>
          <w:b/>
          <w:bCs/>
        </w:rPr>
        <w:t>Internet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Network of dissimilar type of Networks. It can be through Gateway.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To achieve networking Hardware and Software components are required.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Hardware components: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2"/>
        </w:numPr>
        <w:jc w:val="both"/>
        <w:textAlignment w:val="auto"/>
        <w:rPr>
          <w:rFonts w:ascii="Times New Roman" w:hAnsi="Times New Roman" w:cs="Times New Roman"/>
        </w:rPr>
      </w:pPr>
      <w:r w:rsidRPr="00C75F55">
        <w:rPr>
          <w:rFonts w:ascii="Times New Roman" w:hAnsi="Times New Roman" w:cs="Times New Roman"/>
        </w:rPr>
        <w:t>NIC  ( Network Interface Card )</w:t>
      </w:r>
    </w:p>
    <w:p w:rsidR="00DC7432" w:rsidRPr="00C75F55" w:rsidRDefault="00DC7432" w:rsidP="00C85BE0">
      <w:pPr>
        <w:pStyle w:val="Standard"/>
        <w:numPr>
          <w:ilvl w:val="0"/>
          <w:numId w:val="42"/>
        </w:numPr>
        <w:jc w:val="both"/>
        <w:textAlignment w:val="auto"/>
        <w:rPr>
          <w:rFonts w:ascii="Times New Roman" w:hAnsi="Times New Roman" w:cs="Times New Roman"/>
        </w:rPr>
      </w:pPr>
      <w:r w:rsidRPr="00C75F55">
        <w:rPr>
          <w:rFonts w:ascii="Times New Roman" w:hAnsi="Times New Roman" w:cs="Times New Roman"/>
        </w:rPr>
        <w:t>Media of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NIC will maintain the IP address of the system.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The choice of media of communication depends on the following factors.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3"/>
        </w:numPr>
        <w:jc w:val="both"/>
        <w:textAlignment w:val="auto"/>
        <w:rPr>
          <w:rFonts w:ascii="Times New Roman" w:hAnsi="Times New Roman" w:cs="Times New Roman"/>
        </w:rPr>
      </w:pPr>
      <w:r w:rsidRPr="00C75F55">
        <w:rPr>
          <w:rFonts w:ascii="Times New Roman" w:hAnsi="Times New Roman" w:cs="Times New Roman"/>
        </w:rPr>
        <w:lastRenderedPageBreak/>
        <w:t>Amount of distance</w:t>
      </w:r>
    </w:p>
    <w:p w:rsidR="00DC7432" w:rsidRPr="00C75F55" w:rsidRDefault="00DC7432" w:rsidP="00C85BE0">
      <w:pPr>
        <w:pStyle w:val="Standard"/>
        <w:numPr>
          <w:ilvl w:val="0"/>
          <w:numId w:val="43"/>
        </w:numPr>
        <w:jc w:val="both"/>
        <w:textAlignment w:val="auto"/>
        <w:rPr>
          <w:rFonts w:ascii="Times New Roman" w:hAnsi="Times New Roman" w:cs="Times New Roman"/>
        </w:rPr>
      </w:pPr>
      <w:r w:rsidRPr="00C75F55">
        <w:rPr>
          <w:rFonts w:ascii="Times New Roman" w:hAnsi="Times New Roman" w:cs="Times New Roman"/>
        </w:rPr>
        <w:t>Amount of data transferring</w:t>
      </w:r>
    </w:p>
    <w:p w:rsidR="00DC7432" w:rsidRPr="00C75F55" w:rsidRDefault="00DC7432" w:rsidP="00C85BE0">
      <w:pPr>
        <w:pStyle w:val="Standard"/>
        <w:numPr>
          <w:ilvl w:val="0"/>
          <w:numId w:val="43"/>
        </w:numPr>
        <w:jc w:val="both"/>
        <w:textAlignment w:val="auto"/>
        <w:rPr>
          <w:rFonts w:ascii="Times New Roman" w:hAnsi="Times New Roman" w:cs="Times New Roman"/>
        </w:rPr>
      </w:pPr>
      <w:r w:rsidRPr="00C75F55">
        <w:rPr>
          <w:rFonts w:ascii="Times New Roman" w:hAnsi="Times New Roman" w:cs="Times New Roman"/>
        </w:rPr>
        <w:t>How frequently data is transferring.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Topology: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defines how physical connections have been made between computers.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4"/>
        </w:numPr>
        <w:jc w:val="both"/>
        <w:textAlignment w:val="auto"/>
        <w:rPr>
          <w:rFonts w:ascii="Times New Roman" w:hAnsi="Times New Roman" w:cs="Times New Roman"/>
        </w:rPr>
      </w:pPr>
      <w:r w:rsidRPr="00C75F55">
        <w:rPr>
          <w:rFonts w:ascii="Times New Roman" w:hAnsi="Times New Roman" w:cs="Times New Roman"/>
        </w:rPr>
        <w:t>Ring Topology</w:t>
      </w:r>
      <w:r w:rsidRPr="00C75F55">
        <w:rPr>
          <w:rFonts w:ascii="Times New Roman" w:hAnsi="Times New Roman" w:cs="Times New Roman"/>
        </w:rPr>
        <w:tab/>
        <w:t>2)Bus  Topology  3)Star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Mostly used one is physical Bus and logical star Topology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Architecture: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defines how communication would be done between computers.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numPr>
          <w:ilvl w:val="0"/>
          <w:numId w:val="45"/>
        </w:numPr>
        <w:jc w:val="both"/>
        <w:textAlignment w:val="auto"/>
        <w:rPr>
          <w:rFonts w:ascii="Times New Roman" w:hAnsi="Times New Roman" w:cs="Times New Roman"/>
        </w:rPr>
      </w:pPr>
      <w:r w:rsidRPr="00C75F55">
        <w:rPr>
          <w:rFonts w:ascii="Times New Roman" w:hAnsi="Times New Roman" w:cs="Times New Roman"/>
        </w:rPr>
        <w:t>Point – to – point communication</w:t>
      </w:r>
    </w:p>
    <w:p w:rsidR="00DC7432" w:rsidRPr="00C75F55" w:rsidRDefault="00DC7432" w:rsidP="00C85BE0">
      <w:pPr>
        <w:pStyle w:val="Standard"/>
        <w:numPr>
          <w:ilvl w:val="0"/>
          <w:numId w:val="45"/>
        </w:numPr>
        <w:jc w:val="both"/>
        <w:textAlignment w:val="auto"/>
        <w:rPr>
          <w:rFonts w:ascii="Times New Roman" w:hAnsi="Times New Roman" w:cs="Times New Roman"/>
        </w:rPr>
      </w:pPr>
      <w:r w:rsidRPr="00C75F55">
        <w:rPr>
          <w:rFonts w:ascii="Times New Roman" w:hAnsi="Times New Roman" w:cs="Times New Roman"/>
        </w:rPr>
        <w:t>Broad casting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Point – to – point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this communication first routing established between source and destination, then communication starts.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It is a connection oriented (or) TCP based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 telephone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Broad casting: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In this communication data will be delivered to all systems in the network and the system will respond to which data intended.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Eg: radio</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IP Address</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Protocol</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Port Number</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MAC Address</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Connection-oriented and connection-less protocol</w:t>
      </w:r>
    </w:p>
    <w:p w:rsidR="00DC7432" w:rsidRPr="00C75F55" w:rsidRDefault="00DC7432" w:rsidP="00C85BE0">
      <w:pPr>
        <w:pStyle w:val="Standard"/>
        <w:widowControl/>
        <w:numPr>
          <w:ilvl w:val="0"/>
          <w:numId w:val="46"/>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Socket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IP Address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IP address is a unique number assigned to a node of a network e.g. 192.168.0.1 . It is composed of </w:t>
      </w:r>
      <w:r w:rsidRPr="00C75F55">
        <w:lastRenderedPageBreak/>
        <w:t>four octets that ranging from 0 to 255.</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a logical address that can be changed.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 Protocol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protocol is a set of rules basically that is followed for communication. For example:</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TCP</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FTP</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Telnet</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SMTP</w:t>
      </w:r>
    </w:p>
    <w:p w:rsidR="00DC7432" w:rsidRPr="00C75F55" w:rsidRDefault="00DC7432" w:rsidP="00C85BE0">
      <w:pPr>
        <w:pStyle w:val="Standard"/>
        <w:widowControl/>
        <w:numPr>
          <w:ilvl w:val="0"/>
          <w:numId w:val="47"/>
        </w:numPr>
        <w:suppressAutoHyphens w:val="0"/>
        <w:spacing w:before="280" w:after="280"/>
        <w:jc w:val="both"/>
        <w:textAlignment w:val="auto"/>
        <w:rPr>
          <w:rFonts w:ascii="Times New Roman" w:hAnsi="Times New Roman" w:cs="Times New Roman"/>
        </w:rPr>
      </w:pPr>
      <w:r w:rsidRPr="00C75F55">
        <w:rPr>
          <w:rFonts w:ascii="Times New Roman" w:hAnsi="Times New Roman" w:cs="Times New Roman"/>
        </w:rPr>
        <w:t>POP etc.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 Port Number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port number is used to uniquely identify different applications. It acts as a communication endpoint between applications.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port number is associated with the IP address for communication between two applications.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 MAC Address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MAC (Media Access Control) Address is a unique identifier of NIC (Network Interface Controller). A network node can have multiple NIC but each with unique MAC.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 Connection-oriented and connection-less protocol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connection-oriented protocol, acknowledgement is sent by the receiver. So it is reliable but slow. The example of connection-oriented protocol is TCP.</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But, in connection-less protocol, acknowledgement is not sent by the receiver. So it is not reliable but fast. The example of connection-less protocol is UDP.</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 Socket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t>A socket is an endpoint between two way communication.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Difference between TCP &amp; UDP: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tbl>
      <w:tblPr>
        <w:tblW w:w="0" w:type="auto"/>
        <w:tblInd w:w="275" w:type="dxa"/>
        <w:tblLayout w:type="fixed"/>
        <w:tblCellMar>
          <w:left w:w="10" w:type="dxa"/>
          <w:right w:w="10" w:type="dxa"/>
        </w:tblCellMar>
        <w:tblLook w:val="04A0"/>
      </w:tblPr>
      <w:tblGrid>
        <w:gridCol w:w="720"/>
        <w:gridCol w:w="4230"/>
        <w:gridCol w:w="4060"/>
      </w:tblGrid>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b/>
                <w:bCs/>
              </w:rPr>
            </w:pPr>
            <w:r w:rsidRPr="00C75F55">
              <w:rPr>
                <w:rFonts w:ascii="Times New Roman" w:hAnsi="Times New Roman" w:cs="Times New Roman"/>
                <w:b/>
                <w:bCs/>
              </w:rPr>
              <w:t>S.No</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b/>
                <w:bCs/>
              </w:rPr>
            </w:pPr>
            <w:r w:rsidRPr="00C75F55">
              <w:rPr>
                <w:rFonts w:ascii="Times New Roman" w:hAnsi="Times New Roman" w:cs="Times New Roman"/>
                <w:b/>
                <w:bCs/>
              </w:rPr>
              <w:t>TCP</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b/>
                <w:bCs/>
              </w:rPr>
              <w:t>UDP</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1.</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Transmission Control Protocol</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User Datagram Protocol</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2.</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Connection Oriented</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Connectionless</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3.</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Byte stream protocol</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Packet stream protocol</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4.</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TCP expects for the acknowledgement</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Never expects for acknowledgement</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5.</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There is a guarantee for destination data</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No guarantee for destination of data</w:t>
            </w:r>
          </w:p>
        </w:tc>
      </w:tr>
      <w:tr w:rsidR="00DC7432" w:rsidRPr="00C75F55" w:rsidTr="00DC7432">
        <w:tc>
          <w:tcPr>
            <w:tcW w:w="72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6.</w:t>
            </w:r>
          </w:p>
        </w:tc>
        <w:tc>
          <w:tcPr>
            <w:tcW w:w="4230" w:type="dxa"/>
            <w:tcBorders>
              <w:top w:val="single" w:sz="4" w:space="0" w:color="000080"/>
              <w:left w:val="single" w:sz="4" w:space="0" w:color="000080"/>
              <w:bottom w:val="single" w:sz="4" w:space="0" w:color="000080"/>
              <w:right w:val="nil"/>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Point – to – point communication</w:t>
            </w:r>
          </w:p>
        </w:tc>
        <w:tc>
          <w:tcPr>
            <w:tcW w:w="4060" w:type="dxa"/>
            <w:tcBorders>
              <w:top w:val="single" w:sz="4" w:space="0" w:color="000080"/>
              <w:left w:val="single" w:sz="4" w:space="0" w:color="000080"/>
              <w:bottom w:val="single" w:sz="4" w:space="0" w:color="000080"/>
              <w:right w:val="single" w:sz="4" w:space="0" w:color="000080"/>
            </w:tcBorders>
            <w:shd w:val="clear" w:color="auto" w:fill="FFFFFF"/>
            <w:hideMark/>
          </w:tcPr>
          <w:p w:rsidR="00DC7432" w:rsidRPr="00C75F55" w:rsidRDefault="00DC7432">
            <w:pPr>
              <w:pStyle w:val="Standard"/>
              <w:jc w:val="both"/>
              <w:rPr>
                <w:rFonts w:ascii="Times New Roman" w:hAnsi="Times New Roman" w:cs="Times New Roman"/>
              </w:rPr>
            </w:pPr>
            <w:r w:rsidRPr="00C75F55">
              <w:rPr>
                <w:rFonts w:ascii="Times New Roman" w:hAnsi="Times New Roman" w:cs="Times New Roman"/>
              </w:rPr>
              <w:t>Broad casting</w:t>
            </w:r>
          </w:p>
        </w:tc>
      </w:tr>
    </w:tbl>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Socket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socket is simply an endpoint for communications between the machines. The Socket class can be used to create a socket.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b w:val="0"/>
          <w:bCs w:val="0"/>
          <w:color w:val="00000A"/>
          <w:sz w:val="24"/>
          <w:szCs w:val="24"/>
        </w:rPr>
        <w:t>Methods used Network Programming:</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public  InputStream   getInputStream() :</w:t>
      </w:r>
      <w:r w:rsidRPr="00C75F55">
        <w:rPr>
          <w:rFonts w:ascii="Times New Roman" w:hAnsi="Times New Roman" w:cs="Times New Roman"/>
        </w:rPr>
        <w:t xml:space="preserve"> returns the InputStream attached with this socket.</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public  OutputStream  getOutputStream():</w:t>
      </w:r>
      <w:r w:rsidRPr="00C75F55">
        <w:rPr>
          <w:rFonts w:ascii="Times New Roman" w:hAnsi="Times New Roman" w:cs="Times New Roman"/>
        </w:rPr>
        <w:t xml:space="preserve"> returns the OutputStream attached with this socket.</w:t>
      </w:r>
    </w:p>
    <w:p w:rsidR="00DC7432" w:rsidRPr="00C75F55" w:rsidRDefault="00DC7432" w:rsidP="00DC7432">
      <w:pPr>
        <w:pStyle w:val="Textbody"/>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public  synchronized   void close()</w:t>
      </w:r>
      <w:r w:rsidRPr="00C75F55">
        <w:rPr>
          <w:rFonts w:ascii="Times New Roman" w:hAnsi="Times New Roman" w:cs="Times New Roman"/>
        </w:rPr>
        <w:t>:  closes this socket</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ServerSocket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ServerSocket class can be used to create a server socket. This object is used to establish communication with the clients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1) </w:t>
      </w:r>
      <w:r w:rsidRPr="00C75F55">
        <w:rPr>
          <w:rFonts w:ascii="Times New Roman" w:hAnsi="Times New Roman" w:cs="Times New Roman"/>
          <w:b/>
          <w:bCs/>
        </w:rPr>
        <w:t>public Socket accept()</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sidRPr="00C75F55">
        <w:rPr>
          <w:rFonts w:ascii="Times New Roman" w:hAnsi="Times New Roman" w:cs="Times New Roman"/>
        </w:rPr>
        <w:t>returns the socket and establish a connection between server and client.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2) public synchronized void close()</w:t>
      </w:r>
      <w:r w:rsidRPr="00C75F55">
        <w:rPr>
          <w:rFonts w:ascii="Times New Roman" w:hAnsi="Times New Roman" w:cs="Times New Roman"/>
        </w:rPr>
        <w:t xml:space="preserv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720"/>
        <w:jc w:val="both"/>
        <w:rPr>
          <w:rFonts w:ascii="Times New Roman" w:hAnsi="Times New Roman" w:cs="Times New Roman"/>
        </w:rPr>
      </w:pPr>
      <w:r w:rsidRPr="00C75F55">
        <w:rPr>
          <w:rFonts w:ascii="Times New Roman" w:hAnsi="Times New Roman" w:cs="Times New Roman"/>
        </w:rPr>
        <w:t>closes the server socket.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TCP Echo Server: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color w:val="000000"/>
          <w:u w:val="single"/>
          <w:lang w:val="en-US" w:eastAsia="en-US" w:bidi="te-IN"/>
        </w:rPr>
        <w:t>java.io.InputStream</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java.net.ServerSocket;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java.net.Socket;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TCPEchoServer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ServerSocket </w:t>
      </w:r>
      <w:r w:rsidRPr="00C75F55">
        <w:rPr>
          <w:rFonts w:ascii="Times New Roman" w:hAnsi="Times New Roman" w:cs="Times New Roman"/>
          <w:color w:val="6A3E3E"/>
          <w:lang w:val="en-US" w:eastAsia="en-US" w:bidi="te-IN"/>
        </w:rPr>
        <w:t>ss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Socket </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DataOutputStream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ss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ServerSocket(2341);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"Waiting for the client request"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ss</w:t>
      </w:r>
      <w:r w:rsidRPr="00C75F55">
        <w:rPr>
          <w:rFonts w:ascii="Times New Roman" w:hAnsi="Times New Roman" w:cs="Times New Roman"/>
          <w:color w:val="000000"/>
          <w:lang w:val="en-US" w:eastAsia="en-US" w:bidi="te-IN"/>
        </w:rPr>
        <w:t>.accept();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2A00FF"/>
          <w:lang w:val="en-US" w:eastAsia="en-US" w:bidi="te-IN"/>
        </w:rPr>
        <w:t>"received request from the clien"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DataOutputStream(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String </w:t>
      </w:r>
      <w:r w:rsidRPr="00C75F55">
        <w:rPr>
          <w:rFonts w:ascii="Times New Roman" w:hAnsi="Times New Roman" w:cs="Times New Roman"/>
          <w:color w:val="6A3E3E"/>
          <w:shd w:val="clear" w:color="auto" w:fill="FFFF00"/>
          <w:lang w:val="en-US" w:eastAsia="en-US" w:bidi="te-IN"/>
        </w:rPr>
        <w:t>message</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6A3E3E"/>
          <w:shd w:val="clear" w:color="auto" w:fill="C0C0C0"/>
          <w:lang w:val="en-US" w:eastAsia="en-US" w:bidi="te-IN"/>
        </w:rPr>
        <w:t>message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.writeBytes(</w:t>
      </w:r>
      <w:r w:rsidRPr="00C75F55">
        <w:rPr>
          <w:rFonts w:ascii="Times New Roman" w:hAnsi="Times New Roman" w:cs="Times New Roman"/>
          <w:color w:val="6A3E3E"/>
          <w:shd w:val="clear" w:color="auto" w:fill="C0C0C0"/>
          <w:lang w:val="en-US" w:eastAsia="en-US" w:bidi="te-IN"/>
        </w:rPr>
        <w:t>message</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.printStackTrace();</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bidi="te-IN"/>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color w:val="000000"/>
          <w:lang w:val="en-US" w:bidi="te-IN"/>
        </w:rPr>
        <w:lastRenderedPageBreak/>
        <w:t>TCP ECHO Client: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package</w:t>
      </w:r>
      <w:r w:rsidRPr="00C75F55">
        <w:rPr>
          <w:rFonts w:ascii="Times New Roman" w:hAnsi="Times New Roman" w:cs="Times New Roman"/>
          <w:color w:val="000000"/>
          <w:lang w:val="en-US" w:eastAsia="en-US" w:bidi="te-IN"/>
        </w:rPr>
        <w:t xml:space="preserve"> com.nrit.mnrao.test;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java.io.DataOutputStream;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b/>
          <w:bCs/>
          <w:color w:val="7F0055"/>
          <w:lang w:val="en-US" w:eastAsia="en-US" w:bidi="te-IN"/>
        </w:rPr>
        <w:t>import</w:t>
      </w:r>
      <w:r w:rsidRPr="00C75F55">
        <w:rPr>
          <w:rFonts w:ascii="Times New Roman" w:hAnsi="Times New Roman" w:cs="Times New Roman"/>
          <w:color w:val="000000"/>
          <w:lang w:val="en-US" w:eastAsia="en-US" w:bidi="te-IN"/>
        </w:rPr>
        <w:t xml:space="preserve"> java.net.Socket;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class</w:t>
      </w:r>
      <w:r w:rsidRPr="00C75F55">
        <w:rPr>
          <w:rFonts w:ascii="Times New Roman" w:hAnsi="Times New Roman" w:cs="Times New Roman"/>
          <w:color w:val="000000"/>
          <w:lang w:val="en-US" w:eastAsia="en-US" w:bidi="te-IN"/>
        </w:rPr>
        <w:t xml:space="preserve"> TCPEchoClient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color w:val="7F0055"/>
          <w:lang w:val="en-US" w:eastAsia="en-US" w:bidi="te-IN"/>
        </w:rPr>
      </w:pP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b/>
          <w:bCs/>
          <w:color w:val="7F0055"/>
          <w:lang w:val="en-US" w:eastAsia="en-US" w:bidi="te-IN"/>
        </w:rPr>
        <w:t>public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static</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void</w:t>
      </w:r>
      <w:r w:rsidRPr="00C75F55">
        <w:rPr>
          <w:rFonts w:ascii="Times New Roman" w:hAnsi="Times New Roman" w:cs="Times New Roman"/>
          <w:color w:val="000000"/>
          <w:lang w:val="en-US" w:eastAsia="en-US" w:bidi="te-IN"/>
        </w:rPr>
        <w:t xml:space="preserve"> main(String[] </w:t>
      </w:r>
      <w:r w:rsidRPr="00C75F55">
        <w:rPr>
          <w:rFonts w:ascii="Times New Roman" w:hAnsi="Times New Roman" w:cs="Times New Roman"/>
          <w:color w:val="6A3E3E"/>
          <w:lang w:val="en-US" w:eastAsia="en-US" w:bidi="te-IN"/>
        </w:rPr>
        <w:t>args</w:t>
      </w:r>
      <w:r w:rsidRPr="00C75F55">
        <w:rPr>
          <w:rFonts w:ascii="Times New Roman" w:hAnsi="Times New Roman" w:cs="Times New Roman"/>
          <w:color w:val="000000"/>
          <w:lang w:val="en-US" w:eastAsia="en-US" w:bidi="te-IN"/>
        </w:rPr>
        <w:t>)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Socket </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DataOutputStream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DataInputStream  </w:t>
      </w:r>
      <w:r w:rsidRPr="00C75F55">
        <w:rPr>
          <w:rFonts w:ascii="Times New Roman" w:hAnsi="Times New Roman" w:cs="Times New Roman"/>
          <w:color w:val="6A3E3E"/>
          <w:lang w:val="en-US" w:eastAsia="en-US" w:bidi="te-IN"/>
        </w:rPr>
        <w:t>kb</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null</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try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Socket(</w:t>
      </w:r>
      <w:r w:rsidRPr="00C75F55">
        <w:rPr>
          <w:rFonts w:ascii="Times New Roman" w:hAnsi="Times New Roman" w:cs="Times New Roman"/>
          <w:color w:val="2A00FF"/>
          <w:lang w:val="en-US" w:eastAsia="en-US" w:bidi="te-IN"/>
        </w:rPr>
        <w:t>"localhost"</w:t>
      </w:r>
      <w:r w:rsidRPr="00C75F55">
        <w:rPr>
          <w:rFonts w:ascii="Times New Roman" w:hAnsi="Times New Roman" w:cs="Times New Roman"/>
          <w:color w:val="000000"/>
          <w:lang w:val="en-US" w:eastAsia="en-US" w:bidi="te-IN"/>
        </w:rPr>
        <w:t>,2341);</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.getInputStream());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DataOutputStream(</w:t>
      </w:r>
      <w:r w:rsidRPr="00C75F55">
        <w:rPr>
          <w:rFonts w:ascii="Times New Roman" w:hAnsi="Times New Roman" w:cs="Times New Roman"/>
          <w:color w:val="6A3E3E"/>
          <w:lang w:val="en-US" w:eastAsia="en-US" w:bidi="te-IN"/>
        </w:rPr>
        <w:t>s</w:t>
      </w:r>
      <w:r w:rsidRPr="00C75F55">
        <w:rPr>
          <w:rFonts w:ascii="Times New Roman" w:hAnsi="Times New Roman" w:cs="Times New Roman"/>
          <w:color w:val="000000"/>
          <w:lang w:val="en-US" w:eastAsia="en-US" w:bidi="te-IN"/>
        </w:rPr>
        <w:t>.getOutputStream());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kb</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b/>
          <w:bCs/>
          <w:color w:val="7F0055"/>
          <w:lang w:val="en-US" w:eastAsia="en-US" w:bidi="te-IN"/>
        </w:rPr>
        <w:t>new</w:t>
      </w:r>
      <w:r w:rsidRPr="00C75F55">
        <w:rPr>
          <w:rFonts w:ascii="Times New Roman" w:hAnsi="Times New Roman" w:cs="Times New Roman"/>
          <w:color w:val="000000"/>
          <w:lang w:val="en-US" w:eastAsia="en-US" w:bidi="te-IN"/>
        </w:rPr>
        <w:t xml:space="preserve"> DataInputStream(System.</w:t>
      </w:r>
      <w:r w:rsidRPr="00C75F55">
        <w:rPr>
          <w:rFonts w:ascii="Times New Roman" w:hAnsi="Times New Roman" w:cs="Times New Roman"/>
          <w:b/>
          <w:bCs/>
          <w:i/>
          <w:iCs/>
          <w:color w:val="0000C0"/>
          <w:lang w:val="en-US" w:eastAsia="en-US" w:bidi="te-IN"/>
        </w:rPr>
        <w:t>in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b/>
          <w:bCs/>
          <w:color w:val="7F0055"/>
          <w:lang w:val="en-US" w:eastAsia="en-US" w:bidi="te-IN"/>
        </w:rPr>
        <w:t>while</w:t>
      </w:r>
      <w:r w:rsidRPr="00C75F55">
        <w:rPr>
          <w:rFonts w:ascii="Times New Roman" w:hAnsi="Times New Roman" w:cs="Times New Roman"/>
          <w:color w:val="000000"/>
          <w:lang w:val="en-US" w:eastAsia="en-US" w:bidi="te-IN"/>
        </w:rPr>
        <w:t>(</w:t>
      </w:r>
      <w:r w:rsidRPr="00C75F55">
        <w:rPr>
          <w:rFonts w:ascii="Times New Roman" w:hAnsi="Times New Roman" w:cs="Times New Roman"/>
          <w:b/>
          <w:bCs/>
          <w:color w:val="7F0055"/>
          <w:lang w:val="en-US" w:eastAsia="en-US" w:bidi="te-IN"/>
        </w:rPr>
        <w:t>true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w:t>
      </w:r>
      <w:r w:rsidRPr="00C75F55">
        <w:rPr>
          <w:rFonts w:ascii="Times New Roman" w:hAnsi="Times New Roman" w:cs="Times New Roman"/>
          <w:color w:val="2A00FF"/>
          <w:lang w:val="en-US" w:eastAsia="en-US" w:bidi="te-IN"/>
        </w:rPr>
        <w:t>"Enter Input : "</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String </w:t>
      </w:r>
      <w:r w:rsidRPr="00C75F55">
        <w:rPr>
          <w:rFonts w:ascii="Times New Roman" w:hAnsi="Times New Roman" w:cs="Times New Roman"/>
          <w:color w:val="6A3E3E"/>
          <w:lang w:val="en-US" w:eastAsia="en-US" w:bidi="te-IN"/>
        </w:rPr>
        <w:t>input</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kb</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6A3E3E"/>
          <w:lang w:val="en-US" w:eastAsia="en-US" w:bidi="te-IN"/>
        </w:rPr>
        <w:t>dos</w:t>
      </w:r>
      <w:r w:rsidRPr="00C75F55">
        <w:rPr>
          <w:rFonts w:ascii="Times New Roman" w:hAnsi="Times New Roman" w:cs="Times New Roman"/>
          <w:color w:val="000000"/>
          <w:lang w:val="en-US" w:eastAsia="en-US" w:bidi="te-IN"/>
        </w:rPr>
        <w:t>.writeBytes(</w:t>
      </w:r>
      <w:r w:rsidRPr="00C75F55">
        <w:rPr>
          <w:rFonts w:ascii="Times New Roman" w:hAnsi="Times New Roman" w:cs="Times New Roman"/>
          <w:color w:val="6A3E3E"/>
          <w:lang w:val="en-US" w:eastAsia="en-US" w:bidi="te-IN"/>
        </w:rPr>
        <w:t>input</w:t>
      </w:r>
      <w:r w:rsidRPr="00C75F55">
        <w:rPr>
          <w:rFonts w:ascii="Times New Roman" w:hAnsi="Times New Roman" w:cs="Times New Roman"/>
          <w:color w:val="000000"/>
          <w:lang w:val="en-US" w:eastAsia="en-US" w:bidi="te-IN"/>
        </w:rPr>
        <w:t>+</w:t>
      </w:r>
      <w:r w:rsidRPr="00C75F55">
        <w:rPr>
          <w:rFonts w:ascii="Times New Roman" w:hAnsi="Times New Roman" w:cs="Times New Roman"/>
          <w:color w:val="2A00FF"/>
          <w:lang w:val="en-US" w:eastAsia="en-US" w:bidi="te-IN"/>
        </w:rPr>
        <w:t>"\n"</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String </w:t>
      </w:r>
      <w:r w:rsidRPr="00C75F55">
        <w:rPr>
          <w:rFonts w:ascii="Times New Roman" w:hAnsi="Times New Roman" w:cs="Times New Roman"/>
          <w:color w:val="6A3E3E"/>
          <w:lang w:val="en-US" w:eastAsia="en-US" w:bidi="te-IN"/>
        </w:rPr>
        <w:t>reply</w:t>
      </w:r>
      <w:r w:rsidRPr="00C75F55">
        <w:rPr>
          <w:rFonts w:ascii="Times New Roman" w:hAnsi="Times New Roman" w:cs="Times New Roman"/>
          <w:color w:val="000000"/>
          <w:lang w:val="en-US" w:eastAsia="en-US" w:bidi="te-IN"/>
        </w:rPr>
        <w:t xml:space="preserve"> = </w:t>
      </w:r>
      <w:r w:rsidRPr="00C75F55">
        <w:rPr>
          <w:rFonts w:ascii="Times New Roman" w:hAnsi="Times New Roman" w:cs="Times New Roman"/>
          <w:color w:val="6A3E3E"/>
          <w:lang w:val="en-US" w:eastAsia="en-US" w:bidi="te-IN"/>
        </w:rPr>
        <w:t>dis</w:t>
      </w:r>
      <w:r w:rsidRPr="00C75F55">
        <w:rPr>
          <w:rFonts w:ascii="Times New Roman" w:hAnsi="Times New Roman" w:cs="Times New Roman"/>
          <w:color w:val="000000"/>
          <w:lang w:val="en-US" w:eastAsia="en-US" w:bidi="te-IN"/>
        </w:rPr>
        <w:t>.</w:t>
      </w:r>
      <w:r w:rsidRPr="00C75F55">
        <w:rPr>
          <w:rFonts w:ascii="Times New Roman" w:hAnsi="Times New Roman" w:cs="Times New Roman"/>
          <w:strike/>
          <w:color w:val="000000"/>
          <w:u w:val="single"/>
          <w:lang w:val="en-US" w:eastAsia="en-US" w:bidi="te-IN"/>
        </w:rPr>
        <w:t>readLine</w:t>
      </w:r>
      <w:r w:rsidRPr="00C75F55">
        <w:rPr>
          <w:rFonts w:ascii="Times New Roman" w:hAnsi="Times New Roman" w:cs="Times New Roman"/>
          <w:color w:val="000000"/>
          <w:u w:val="single"/>
          <w:lang w:val="en-US" w:eastAsia="en-US" w:bidi="te-IN"/>
        </w:rPr>
        <w:t>()</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System.</w:t>
      </w:r>
      <w:r w:rsidRPr="00C75F55">
        <w:rPr>
          <w:rFonts w:ascii="Times New Roman" w:hAnsi="Times New Roman" w:cs="Times New Roman"/>
          <w:b/>
          <w:bCs/>
          <w:i/>
          <w:iCs/>
          <w:color w:val="0000C0"/>
          <w:lang w:val="en-US" w:eastAsia="en-US" w:bidi="te-IN"/>
        </w:rPr>
        <w:t>out</w:t>
      </w:r>
      <w:r w:rsidRPr="00C75F55">
        <w:rPr>
          <w:rFonts w:ascii="Times New Roman" w:hAnsi="Times New Roman" w:cs="Times New Roman"/>
          <w:color w:val="000000"/>
          <w:lang w:val="en-US" w:eastAsia="en-US" w:bidi="te-IN"/>
        </w:rPr>
        <w:t>.println (</w:t>
      </w:r>
      <w:r w:rsidRPr="00C75F55">
        <w:rPr>
          <w:rFonts w:ascii="Times New Roman" w:hAnsi="Times New Roman" w:cs="Times New Roman"/>
          <w:color w:val="6A3E3E"/>
          <w:lang w:val="en-US" w:eastAsia="en-US" w:bidi="te-IN"/>
        </w:rPr>
        <w:t>reply</w:t>
      </w:r>
      <w:r w:rsidRPr="00C75F55">
        <w:rPr>
          <w:rFonts w:ascii="Times New Roman" w:hAnsi="Times New Roman" w:cs="Times New Roman"/>
          <w:color w:val="000000"/>
          <w:lang w:val="en-US" w:eastAsia="en-US" w:bidi="te-IN"/>
        </w:rPr>
        <w:t>);</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 xml:space="preserve"> }</w:t>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b/>
          <w:bCs/>
          <w:color w:val="7F0055"/>
          <w:lang w:val="en-US" w:eastAsia="en-US" w:bidi="te-IN"/>
        </w:rPr>
        <w:t>catch</w:t>
      </w:r>
      <w:r w:rsidRPr="00C75F55">
        <w:rPr>
          <w:rFonts w:ascii="Times New Roman" w:hAnsi="Times New Roman" w:cs="Times New Roman"/>
          <w:color w:val="000000"/>
          <w:lang w:val="en-US" w:eastAsia="en-US" w:bidi="te-IN"/>
        </w:rPr>
        <w:t xml:space="preserve">(Exception </w:t>
      </w:r>
      <w:r w:rsidRPr="00C75F55">
        <w:rPr>
          <w:rFonts w:ascii="Times New Roman" w:hAnsi="Times New Roman" w:cs="Times New Roman"/>
          <w:color w:val="6A3E3E"/>
          <w:lang w:val="en-US" w:eastAsia="en-US" w:bidi="te-IN"/>
        </w:rPr>
        <w:t>e</w:t>
      </w:r>
      <w:r w:rsidRPr="00C75F55">
        <w:rPr>
          <w:rFonts w:ascii="Times New Roman" w:hAnsi="Times New Roman" w:cs="Times New Roman"/>
          <w:color w:val="000000"/>
          <w:lang w:val="en-US" w:eastAsia="en-US" w:bidi="te-IN"/>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color w:val="000000"/>
          <w:lang w:val="en-US" w:eastAsia="en-US" w:bidi="te-IN"/>
        </w:rPr>
      </w:pPr>
      <w:r w:rsidRPr="00C75F55">
        <w:rPr>
          <w:rFonts w:ascii="Times New Roman" w:hAnsi="Times New Roman" w:cs="Times New Roman"/>
          <w:color w:val="000000"/>
          <w:lang w:val="en-US" w:eastAsia="en-US" w:bidi="te-IN"/>
        </w:rPr>
        <w:tab/>
      </w: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r w:rsidRPr="00C75F55">
        <w:rPr>
          <w:rFonts w:ascii="Times New Roman" w:hAnsi="Times New Roman" w:cs="Times New Roman"/>
          <w:color w:val="000000"/>
          <w:lang w:val="en-US" w:eastAsia="en-US" w:bidi="te-IN"/>
        </w:rPr>
        <w:tab/>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val="0"/>
        <w:rPr>
          <w:rFonts w:ascii="Times New Roman" w:hAnsi="Times New Roman" w:cs="Times New Roman"/>
          <w:b/>
          <w:bCs/>
        </w:rPr>
      </w:pPr>
      <w:r w:rsidRPr="00C75F55">
        <w:rPr>
          <w:rFonts w:ascii="Times New Roman" w:hAnsi="Times New Roman" w:cs="Times New Roman"/>
          <w:color w:val="000000"/>
          <w:lang w:val="en-US" w:eastAsia="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lastRenderedPageBreak/>
        <w:t>UDP communication:</w:t>
      </w:r>
    </w:p>
    <w:p w:rsidR="00DC7432" w:rsidRPr="00C75F55" w:rsidRDefault="00DC7432" w:rsidP="00C85BE0">
      <w:pPr>
        <w:pStyle w:val="Heading1"/>
        <w:numPr>
          <w:ilvl w:val="0"/>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Java DatagramSocket and 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Java DatagramSocket</w:t>
      </w:r>
      <w:r w:rsidRPr="00C75F55">
        <w:rPr>
          <w:rFonts w:ascii="Times New Roman" w:eastAsia="Times New Roman" w:hAnsi="Times New Roman" w:cs="Times New Roman"/>
          <w:lang w:val="en-US" w:eastAsia="en-US" w:bidi="te-IN"/>
        </w:rPr>
        <w:t xml:space="preserve"> class represents a connection-less socket for sending and receiving datagram packets.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eastAsia="Times New Roman" w:hAnsi="Times New Roman" w:cs="Times New Roman"/>
          <w:lang w:val="en-US" w:eastAsia="en-US" w:bidi="te-IN"/>
        </w:rPr>
        <w:t>A datagram is basically an information but there is no guarantee of its content, arrival or arrival time.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Strong"/>
        </w:rPr>
      </w:pPr>
      <w:r w:rsidRPr="00C75F55">
        <w:rPr>
          <w:rFonts w:ascii="Times New Roman" w:hAnsi="Times New Roman" w:cs="Times New Roman"/>
          <w:b/>
          <w:bCs/>
        </w:rPr>
        <w:t>Constructors of DatagramSocket class</w:t>
      </w:r>
    </w:p>
    <w:p w:rsidR="00DC7432" w:rsidRPr="00C75F55" w:rsidRDefault="00DC7432" w:rsidP="00C85BE0">
      <w:pPr>
        <w:pStyle w:val="Standard"/>
        <w:widowControl/>
        <w:numPr>
          <w:ilvl w:val="0"/>
          <w:numId w:val="48"/>
        </w:numPr>
        <w:suppressAutoHyphens w:val="0"/>
        <w:spacing w:before="280" w:after="280"/>
        <w:jc w:val="both"/>
        <w:textAlignment w:val="auto"/>
        <w:rPr>
          <w:rStyle w:val="Strong"/>
          <w:rFonts w:ascii="Times New Roman" w:hAnsi="Times New Roman" w:cs="Times New Roman"/>
        </w:rPr>
      </w:pPr>
      <w:r w:rsidRPr="00C75F55">
        <w:rPr>
          <w:rStyle w:val="Strong"/>
        </w:rPr>
        <w:t xml:space="preserve">DatagramSocket() throws SocketEeption: </w:t>
      </w:r>
      <w:r w:rsidRPr="00C75F55">
        <w:rPr>
          <w:rFonts w:ascii="Times New Roman" w:hAnsi="Times New Roman" w:cs="Times New Roman"/>
        </w:rPr>
        <w:t>it creates a datagram socket and binds it with the available Port Number on the localhost machine.</w:t>
      </w:r>
    </w:p>
    <w:p w:rsidR="00DC7432" w:rsidRPr="00C75F55" w:rsidRDefault="00DC7432" w:rsidP="00C85BE0">
      <w:pPr>
        <w:pStyle w:val="Standard"/>
        <w:widowControl/>
        <w:numPr>
          <w:ilvl w:val="0"/>
          <w:numId w:val="48"/>
        </w:numPr>
        <w:suppressAutoHyphens w:val="0"/>
        <w:spacing w:before="280" w:after="280"/>
        <w:jc w:val="both"/>
        <w:textAlignment w:val="auto"/>
        <w:rPr>
          <w:rStyle w:val="Strong"/>
          <w:rFonts w:ascii="Times New Roman" w:hAnsi="Times New Roman" w:cs="Times New Roman"/>
        </w:rPr>
      </w:pPr>
      <w:r w:rsidRPr="00C75F55">
        <w:rPr>
          <w:rStyle w:val="Strong"/>
        </w:rPr>
        <w:t xml:space="preserve">DatagramSocket(int port) throws SocketEeption: </w:t>
      </w:r>
      <w:r w:rsidRPr="00C75F55">
        <w:rPr>
          <w:rFonts w:ascii="Times New Roman" w:hAnsi="Times New Roman" w:cs="Times New Roman"/>
        </w:rPr>
        <w:t>it creates a datagram socket and binds it with the given Port Number.</w:t>
      </w:r>
    </w:p>
    <w:p w:rsidR="00DC7432" w:rsidRPr="00C75F55" w:rsidRDefault="00DC7432" w:rsidP="00C85BE0">
      <w:pPr>
        <w:pStyle w:val="Standard"/>
        <w:widowControl/>
        <w:numPr>
          <w:ilvl w:val="0"/>
          <w:numId w:val="48"/>
        </w:numPr>
        <w:suppressAutoHyphens w:val="0"/>
        <w:spacing w:before="280" w:after="280"/>
        <w:jc w:val="both"/>
        <w:textAlignment w:val="auto"/>
      </w:pPr>
      <w:r w:rsidRPr="00C75F55">
        <w:rPr>
          <w:rStyle w:val="Strong"/>
        </w:rPr>
        <w:t xml:space="preserve">DatagramSocket(int port, InetAddress address) throws SocketEeption: </w:t>
      </w:r>
      <w:r w:rsidRPr="00C75F55">
        <w:rPr>
          <w:rFonts w:ascii="Times New Roman" w:hAnsi="Times New Roman" w:cs="Times New Roman"/>
        </w:rPr>
        <w:t>it creates a datagram socket and binds it with the specified port number and host address.</w:t>
      </w:r>
    </w:p>
    <w:p w:rsidR="00DC7432" w:rsidRPr="00C75F55" w:rsidRDefault="00DC7432" w:rsidP="00C85BE0">
      <w:pPr>
        <w:pStyle w:val="Heading2"/>
        <w:numPr>
          <w:ilvl w:val="1"/>
          <w:numId w:val="23"/>
        </w:numPr>
        <w:jc w:val="both"/>
        <w:textAlignment w:val="auto"/>
        <w:rPr>
          <w:rStyle w:val="Strong"/>
          <w:sz w:val="24"/>
          <w:szCs w:val="24"/>
        </w:rPr>
      </w:pPr>
      <w:r w:rsidRPr="00C75F55">
        <w:rPr>
          <w:rFonts w:ascii="Times New Roman" w:hAnsi="Times New Roman" w:cs="Times New Roman"/>
          <w:sz w:val="24"/>
          <w:szCs w:val="24"/>
        </w:rPr>
        <w:t>Java DatagramPacket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Java DatagramPacket</w:t>
      </w:r>
      <w:r w:rsidRPr="00C75F55">
        <w:t xml:space="preserve"> is a message that can be sent or received. If you send multiple packet, it may arrive in any order. Additionally, packet delivery is not guaranteed.</w:t>
      </w:r>
    </w:p>
    <w:p w:rsidR="00DC7432" w:rsidRPr="00C75F55" w:rsidRDefault="00DC7432" w:rsidP="00C85BE0">
      <w:pPr>
        <w:pStyle w:val="Heading2"/>
        <w:numPr>
          <w:ilvl w:val="1"/>
          <w:numId w:val="23"/>
        </w:numPr>
        <w:jc w:val="both"/>
        <w:textAlignment w:val="auto"/>
        <w:rPr>
          <w:rStyle w:val="Strong"/>
          <w:rFonts w:ascii="Times New Roman" w:hAnsi="Times New Roman" w:cs="Times New Roman"/>
          <w:sz w:val="24"/>
          <w:szCs w:val="24"/>
        </w:rPr>
      </w:pPr>
      <w:r w:rsidRPr="00C75F55">
        <w:rPr>
          <w:rFonts w:ascii="Times New Roman" w:hAnsi="Times New Roman" w:cs="Times New Roman"/>
          <w:sz w:val="24"/>
          <w:szCs w:val="24"/>
        </w:rPr>
        <w:t>Constructors of DatagramPacket class</w:t>
      </w:r>
    </w:p>
    <w:p w:rsidR="00DC7432" w:rsidRPr="00C75F55" w:rsidRDefault="00DC7432" w:rsidP="00C85BE0">
      <w:pPr>
        <w:pStyle w:val="Standard"/>
        <w:widowControl/>
        <w:numPr>
          <w:ilvl w:val="0"/>
          <w:numId w:val="49"/>
        </w:numPr>
        <w:suppressAutoHyphens w:val="0"/>
        <w:spacing w:before="280" w:after="280"/>
        <w:jc w:val="both"/>
        <w:textAlignment w:val="auto"/>
        <w:rPr>
          <w:rStyle w:val="Strong"/>
          <w:rFonts w:ascii="Times New Roman" w:hAnsi="Times New Roman" w:cs="Times New Roman"/>
        </w:rPr>
      </w:pPr>
      <w:r w:rsidRPr="00C75F55">
        <w:rPr>
          <w:rStyle w:val="Strong"/>
        </w:rPr>
        <w:t xml:space="preserve">DatagramPacket(byte[] barr, int length): </w:t>
      </w:r>
      <w:r w:rsidRPr="00C75F55">
        <w:rPr>
          <w:rFonts w:ascii="Times New Roman" w:hAnsi="Times New Roman" w:cs="Times New Roman"/>
        </w:rPr>
        <w:t>it creates a datagram packet. This constructor is used to receive the packets.</w:t>
      </w:r>
    </w:p>
    <w:p w:rsidR="00DC7432" w:rsidRPr="00C75F55" w:rsidRDefault="00DC7432" w:rsidP="00C85BE0">
      <w:pPr>
        <w:pStyle w:val="Standard"/>
        <w:widowControl/>
        <w:numPr>
          <w:ilvl w:val="0"/>
          <w:numId w:val="49"/>
        </w:numPr>
        <w:suppressAutoHyphens w:val="0"/>
        <w:spacing w:before="280" w:after="280"/>
        <w:jc w:val="both"/>
        <w:textAlignment w:val="auto"/>
      </w:pPr>
      <w:r w:rsidRPr="00C75F55">
        <w:rPr>
          <w:rStyle w:val="Strong"/>
        </w:rPr>
        <w:t xml:space="preserve">DatagramPacket(byte[] barr, int length, InetAddress address, int port): </w:t>
      </w:r>
      <w:r w:rsidRPr="00C75F55">
        <w:rPr>
          <w:rFonts w:ascii="Times New Roman" w:hAnsi="Times New Roman" w:cs="Times New Roman"/>
        </w:rPr>
        <w:t>it creates a datagram packet. This constructor is used to send the packets.</w:t>
      </w: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B916B2" w:rsidRDefault="00B916B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lang w:val="en-US" w:bidi="te-IN"/>
        </w:rPr>
      </w:pPr>
      <w:r w:rsidRPr="00C75F55">
        <w:rPr>
          <w:rFonts w:ascii="Times New Roman" w:hAnsi="Times New Roman" w:cs="Times New Roman"/>
          <w:b/>
          <w:bCs/>
          <w:lang w:val="en-US" w:bidi="te-IN"/>
        </w:rPr>
        <w:lastRenderedPageBreak/>
        <w:t>Server:</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60"/>
        <w:jc w:val="both"/>
        <w:rPr>
          <w:rFonts w:ascii="Times New Roman" w:hAnsi="Times New Roman" w:cs="Times New Roman"/>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java.net.DatagramPacket;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java.net.DatagramSocket;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java.net.InetAddress;</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java.util.Date;</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class</w:t>
      </w:r>
      <w:r w:rsidRPr="00C75F55">
        <w:rPr>
          <w:rFonts w:ascii="Times New Roman" w:hAnsi="Times New Roman" w:cs="Times New Roman"/>
          <w:color w:val="000000"/>
          <w:szCs w:val="24"/>
          <w:lang w:val="en-US" w:bidi="te-IN"/>
        </w:rPr>
        <w:t xml:space="preserve"> UDPServer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static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void</w:t>
      </w:r>
      <w:r w:rsidRPr="00C75F55">
        <w:rPr>
          <w:rFonts w:ascii="Times New Roman" w:hAnsi="Times New Roman" w:cs="Times New Roman"/>
          <w:color w:val="000000"/>
          <w:szCs w:val="24"/>
          <w:lang w:val="en-US" w:bidi="te-IN"/>
        </w:rPr>
        <w:t xml:space="preserve"> main(String[] </w:t>
      </w:r>
      <w:r w:rsidRPr="00C75F55">
        <w:rPr>
          <w:rFonts w:ascii="Times New Roman" w:hAnsi="Times New Roman" w:cs="Times New Roman"/>
          <w:color w:val="6A3E3E"/>
          <w:szCs w:val="24"/>
          <w:lang w:val="en-US" w:bidi="te-IN"/>
        </w:rPr>
        <w:t>args</w:t>
      </w:r>
      <w:r w:rsidRPr="00C75F55">
        <w:rPr>
          <w:rFonts w:ascii="Times New Roman" w:hAnsi="Times New Roman" w:cs="Times New Roman"/>
          <w:color w:val="000000"/>
          <w:szCs w:val="24"/>
          <w:lang w:val="en-US" w:bidi="te-IN"/>
        </w:rPr>
        <w:t>)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try</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DatagramSocket </w:t>
      </w:r>
      <w:r w:rsidRPr="00C75F55">
        <w:rPr>
          <w:rFonts w:ascii="Times New Roman" w:hAnsi="Times New Roman" w:cs="Times New Roman"/>
          <w:color w:val="6A3E3E"/>
          <w:szCs w:val="24"/>
          <w:u w:val="single"/>
          <w:lang w:val="en-US" w:bidi="te-IN"/>
        </w:rPr>
        <w:t>ds</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b/>
          <w:bCs/>
          <w:color w:val="7F0055"/>
          <w:szCs w:val="24"/>
          <w:lang w:val="en-US" w:bidi="te-IN"/>
        </w:rPr>
        <w:t>new</w:t>
      </w:r>
      <w:r w:rsidRPr="00C75F55">
        <w:rPr>
          <w:rFonts w:ascii="Times New Roman" w:hAnsi="Times New Roman" w:cs="Times New Roman"/>
          <w:color w:val="000000"/>
          <w:szCs w:val="24"/>
          <w:lang w:val="en-US" w:bidi="te-IN"/>
        </w:rPr>
        <w:t xml:space="preserve"> DatagramSocket();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InetAddress </w:t>
      </w:r>
      <w:r w:rsidRPr="00C75F55">
        <w:rPr>
          <w:rFonts w:ascii="Times New Roman" w:hAnsi="Times New Roman" w:cs="Times New Roman"/>
          <w:color w:val="6A3E3E"/>
          <w:szCs w:val="24"/>
          <w:lang w:val="en-US" w:bidi="te-IN"/>
        </w:rPr>
        <w:t>localHost</w:t>
      </w:r>
      <w:r w:rsidRPr="00C75F55">
        <w:rPr>
          <w:rFonts w:ascii="Times New Roman" w:hAnsi="Times New Roman" w:cs="Times New Roman"/>
          <w:color w:val="000000"/>
          <w:szCs w:val="24"/>
          <w:lang w:val="en-US" w:bidi="te-IN"/>
        </w:rPr>
        <w:t xml:space="preserve"> = InetAddress.</w:t>
      </w:r>
      <w:r w:rsidRPr="00C75F55">
        <w:rPr>
          <w:rFonts w:ascii="Times New Roman" w:hAnsi="Times New Roman" w:cs="Times New Roman"/>
          <w:i/>
          <w:iCs/>
          <w:color w:val="000000"/>
          <w:szCs w:val="24"/>
          <w:lang w:val="en-US" w:bidi="te-IN"/>
        </w:rPr>
        <w:t>getLocalHost</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while</w:t>
      </w:r>
      <w:r w:rsidRPr="00C75F55">
        <w:rPr>
          <w:rFonts w:ascii="Times New Roman" w:hAnsi="Times New Roman" w:cs="Times New Roman"/>
          <w:color w:val="000000"/>
          <w:szCs w:val="24"/>
          <w:lang w:val="en-US" w:bidi="te-IN"/>
        </w:rPr>
        <w:t>(</w:t>
      </w:r>
      <w:r w:rsidRPr="00C75F55">
        <w:rPr>
          <w:rFonts w:ascii="Times New Roman" w:hAnsi="Times New Roman" w:cs="Times New Roman"/>
          <w:b/>
          <w:bCs/>
          <w:color w:val="7F0055"/>
          <w:szCs w:val="24"/>
          <w:lang w:val="en-US" w:bidi="te-IN"/>
        </w:rPr>
        <w:t>true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Date </w:t>
      </w:r>
      <w:r w:rsidRPr="00C75F55">
        <w:rPr>
          <w:rFonts w:ascii="Times New Roman" w:hAnsi="Times New Roman" w:cs="Times New Roman"/>
          <w:color w:val="6A3E3E"/>
          <w:szCs w:val="24"/>
          <w:lang w:val="en-US" w:bidi="te-IN"/>
        </w:rPr>
        <w:t>currentDate</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b/>
          <w:bCs/>
          <w:color w:val="7F0055"/>
          <w:szCs w:val="24"/>
          <w:lang w:val="en-US" w:bidi="te-IN"/>
        </w:rPr>
        <w:t>new</w:t>
      </w:r>
      <w:r w:rsidRPr="00C75F55">
        <w:rPr>
          <w:rFonts w:ascii="Times New Roman" w:hAnsi="Times New Roman" w:cs="Times New Roman"/>
          <w:color w:val="000000"/>
          <w:szCs w:val="24"/>
          <w:lang w:val="en-US" w:bidi="te-IN"/>
        </w:rPr>
        <w:t xml:space="preserve"> Date();</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String </w:t>
      </w:r>
      <w:r w:rsidRPr="00C75F55">
        <w:rPr>
          <w:rFonts w:ascii="Times New Roman" w:hAnsi="Times New Roman" w:cs="Times New Roman"/>
          <w:color w:val="6A3E3E"/>
          <w:szCs w:val="24"/>
          <w:lang w:val="en-US" w:bidi="te-IN"/>
        </w:rPr>
        <w:t>str</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color w:val="6A3E3E"/>
          <w:szCs w:val="24"/>
          <w:lang w:val="en-US" w:bidi="te-IN"/>
        </w:rPr>
        <w:t>currentDate</w:t>
      </w:r>
      <w:r w:rsidRPr="00C75F55">
        <w:rPr>
          <w:rFonts w:ascii="Times New Roman" w:hAnsi="Times New Roman" w:cs="Times New Roman"/>
          <w:color w:val="000000"/>
          <w:szCs w:val="24"/>
          <w:lang w:val="en-US" w:bidi="te-IN"/>
        </w:rPr>
        <w:t>.toString();</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byte</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color w:val="6A3E3E"/>
          <w:szCs w:val="24"/>
          <w:lang w:val="en-US" w:bidi="te-IN"/>
        </w:rPr>
        <w:t>b</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color w:val="6A3E3E"/>
          <w:szCs w:val="24"/>
          <w:lang w:val="en-US" w:bidi="te-IN"/>
        </w:rPr>
        <w:t>str</w:t>
      </w:r>
      <w:r w:rsidRPr="00C75F55">
        <w:rPr>
          <w:rFonts w:ascii="Times New Roman" w:hAnsi="Times New Roman" w:cs="Times New Roman"/>
          <w:color w:val="000000"/>
          <w:szCs w:val="24"/>
          <w:lang w:val="en-US" w:bidi="te-IN"/>
        </w:rPr>
        <w:t>.getBytes();</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DatagramPacket </w:t>
      </w:r>
      <w:r w:rsidRPr="00C75F55">
        <w:rPr>
          <w:rFonts w:ascii="Times New Roman" w:hAnsi="Times New Roman" w:cs="Times New Roman"/>
          <w:color w:val="6A3E3E"/>
          <w:szCs w:val="24"/>
          <w:lang w:val="en-US" w:bidi="te-IN"/>
        </w:rPr>
        <w:t>dp</w:t>
      </w:r>
      <w:r w:rsidRPr="00C75F55">
        <w:rPr>
          <w:rFonts w:ascii="Times New Roman" w:hAnsi="Times New Roman" w:cs="Times New Roman"/>
          <w:color w:val="000000"/>
          <w:szCs w:val="24"/>
          <w:lang w:val="en-US" w:bidi="te-IN"/>
        </w:rPr>
        <w:t xml:space="preserve"> = </w:t>
      </w:r>
      <w:r w:rsidRPr="00C75F55">
        <w:rPr>
          <w:rFonts w:ascii="Times New Roman" w:hAnsi="Times New Roman" w:cs="Times New Roman"/>
          <w:b/>
          <w:bCs/>
          <w:color w:val="7F0055"/>
          <w:szCs w:val="24"/>
          <w:lang w:val="en-US" w:bidi="te-IN"/>
        </w:rPr>
        <w:t>new</w:t>
      </w:r>
      <w:r w:rsidRPr="00C75F55">
        <w:rPr>
          <w:rFonts w:ascii="Times New Roman" w:hAnsi="Times New Roman" w:cs="Times New Roman"/>
          <w:color w:val="000000"/>
          <w:szCs w:val="24"/>
          <w:lang w:val="en-US" w:bidi="te-IN"/>
        </w:rPr>
        <w:t xml:space="preserve"> DatagramPacket(</w:t>
      </w:r>
      <w:r w:rsidRPr="00C75F55">
        <w:rPr>
          <w:rFonts w:ascii="Times New Roman" w:hAnsi="Times New Roman" w:cs="Times New Roman"/>
          <w:color w:val="6A3E3E"/>
          <w:szCs w:val="24"/>
          <w:lang w:val="en-US" w:bidi="te-IN"/>
        </w:rPr>
        <w:t>b</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r w:rsidRPr="00C75F55">
        <w:rPr>
          <w:rFonts w:ascii="Times New Roman" w:hAnsi="Times New Roman" w:cs="Times New Roman"/>
          <w:color w:val="6A3E3E"/>
          <w:szCs w:val="24"/>
          <w:lang w:val="en-US" w:bidi="te-IN"/>
        </w:rPr>
        <w:t>b</w:t>
      </w:r>
      <w:r w:rsidRPr="00C75F55">
        <w:rPr>
          <w:rFonts w:ascii="Times New Roman" w:hAnsi="Times New Roman" w:cs="Times New Roman"/>
          <w:color w:val="000000"/>
          <w:szCs w:val="24"/>
          <w:lang w:val="en-US" w:bidi="te-IN"/>
        </w:rPr>
        <w:t>.</w:t>
      </w:r>
      <w:r w:rsidRPr="00C75F55">
        <w:rPr>
          <w:rFonts w:ascii="Times New Roman" w:hAnsi="Times New Roman" w:cs="Times New Roman"/>
          <w:color w:val="0000C0"/>
          <w:szCs w:val="24"/>
          <w:lang w:val="en-US" w:bidi="te-IN"/>
        </w:rPr>
        <w:t>length</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localHost</w:t>
      </w:r>
      <w:r w:rsidRPr="00C75F55">
        <w:rPr>
          <w:rFonts w:ascii="Times New Roman" w:hAnsi="Times New Roman" w:cs="Times New Roman"/>
          <w:color w:val="000000"/>
          <w:szCs w:val="24"/>
          <w:lang w:val="en-US" w:bidi="te-IN"/>
        </w:rPr>
        <w:t>,2341);</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6A3E3E"/>
          <w:szCs w:val="24"/>
          <w:lang w:val="en-US" w:bidi="te-IN"/>
        </w:rPr>
        <w:t>ds</w:t>
      </w:r>
      <w:r w:rsidRPr="00C75F55">
        <w:rPr>
          <w:rFonts w:ascii="Times New Roman" w:hAnsi="Times New Roman" w:cs="Times New Roman"/>
          <w:color w:val="000000"/>
          <w:szCs w:val="24"/>
          <w:lang w:val="en-US" w:bidi="te-IN"/>
        </w:rPr>
        <w:t>.send(</w:t>
      </w:r>
      <w:r w:rsidRPr="00C75F55">
        <w:rPr>
          <w:rFonts w:ascii="Times New Roman" w:hAnsi="Times New Roman" w:cs="Times New Roman"/>
          <w:color w:val="6A3E3E"/>
          <w:szCs w:val="24"/>
          <w:lang w:val="en-US" w:bidi="te-IN"/>
        </w:rPr>
        <w:t>dp</w:t>
      </w:r>
      <w:r w:rsidRPr="00C75F55">
        <w:rPr>
          <w:rFonts w:ascii="Times New Roman" w:hAnsi="Times New Roman" w:cs="Times New Roman"/>
          <w:color w:val="000000"/>
          <w:szCs w:val="24"/>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Thread.</w:t>
      </w:r>
      <w:r w:rsidRPr="00C75F55">
        <w:rPr>
          <w:rFonts w:ascii="Times New Roman" w:hAnsi="Times New Roman" w:cs="Times New Roman"/>
          <w:i/>
          <w:iCs/>
          <w:color w:val="000000"/>
          <w:szCs w:val="24"/>
          <w:lang w:val="en-US" w:bidi="te-IN"/>
        </w:rPr>
        <w:t>sleep</w:t>
      </w:r>
      <w:r w:rsidRPr="00C75F55">
        <w:rPr>
          <w:rFonts w:ascii="Times New Roman" w:hAnsi="Times New Roman" w:cs="Times New Roman"/>
          <w:color w:val="000000"/>
          <w:szCs w:val="24"/>
          <w:lang w:val="en-US" w:bidi="te-IN"/>
        </w:rPr>
        <w:t>(5000);</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catch</w:t>
      </w:r>
      <w:r w:rsidRPr="00C75F55">
        <w:rPr>
          <w:rFonts w:ascii="Times New Roman" w:hAnsi="Times New Roman" w:cs="Times New Roman"/>
          <w:color w:val="000000"/>
          <w:szCs w:val="24"/>
          <w:lang w:val="en-US" w:bidi="te-IN"/>
        </w:rPr>
        <w:t xml:space="preserve">(Exception </w:t>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.printStackTrace();</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szCs w:val="24"/>
        </w:rPr>
      </w:pPr>
      <w:r w:rsidRPr="00C75F55">
        <w:rPr>
          <w:rFonts w:ascii="Times New Roman" w:hAnsi="Times New Roman" w:cs="Times New Roman"/>
          <w:color w:val="000000"/>
          <w:szCs w:val="24"/>
          <w:lang w:val="en-US" w:bidi="te-IN"/>
        </w:rPr>
        <w:t>}</w:t>
      </w: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lastRenderedPageBreak/>
        <w:t>Client: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UDPClient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DatagramSocket(2341);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[1024];</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.receive(</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.getData();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"Server Date = "</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(4000);</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B916B2" w:rsidRDefault="00B916B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Server Sending data to Multiple clients: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java.net.InetAddress;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java.util.Date;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UDPMultiServer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int</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count</w:t>
      </w:r>
      <w:r w:rsidRPr="00C75F55">
        <w:rPr>
          <w:rFonts w:ascii="Times New Roman" w:hAnsi="Times New Roman" w:cs="Times New Roman"/>
          <w:color w:val="000000"/>
          <w:lang w:val="en-US" w:bidi="te-IN"/>
        </w:rPr>
        <w:t>=0;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InetAddress </w:t>
      </w:r>
      <w:r w:rsidRPr="00C75F55">
        <w:rPr>
          <w:rFonts w:ascii="Times New Roman" w:hAnsi="Times New Roman" w:cs="Times New Roman"/>
          <w:color w:val="6A3E3E"/>
          <w:lang w:val="en-US" w:bidi="te-IN"/>
        </w:rPr>
        <w:t>localHost</w:t>
      </w:r>
      <w:r w:rsidRPr="00C75F55">
        <w:rPr>
          <w:rFonts w:ascii="Times New Roman" w:hAnsi="Times New Roman" w:cs="Times New Roman"/>
          <w:color w:val="000000"/>
          <w:lang w:val="en-US" w:bidi="te-IN"/>
        </w:rPr>
        <w:t xml:space="preserve"> = InetAddress.</w:t>
      </w:r>
      <w:r w:rsidRPr="00C75F55">
        <w:rPr>
          <w:rFonts w:ascii="Times New Roman" w:hAnsi="Times New Roman" w:cs="Times New Roman"/>
          <w:i/>
          <w:iCs/>
          <w:color w:val="000000"/>
          <w:lang w:val="en-US" w:bidi="te-IN"/>
        </w:rPr>
        <w:t>getLocalHost</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Date </w:t>
      </w:r>
      <w:r w:rsidRPr="00C75F55">
        <w:rPr>
          <w:rFonts w:ascii="Times New Roman" w:hAnsi="Times New Roman" w:cs="Times New Roman"/>
          <w:color w:val="6A3E3E"/>
          <w:lang w:val="en-US" w:bidi="te-IN"/>
        </w:rPr>
        <w:t>currentDate</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Date();</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currentDate</w:t>
      </w:r>
      <w:r w:rsidRPr="00C75F55">
        <w:rPr>
          <w:rFonts w:ascii="Times New Roman" w:hAnsi="Times New Roman" w:cs="Times New Roman"/>
          <w:color w:val="000000"/>
          <w:lang w:val="en-US" w:bidi="te-IN"/>
        </w:rPr>
        <w:t>.toString();</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count</w:t>
      </w:r>
      <w:r w:rsidRPr="00C75F55">
        <w:rPr>
          <w:rFonts w:ascii="Times New Roman" w:hAnsi="Times New Roman" w:cs="Times New Roman"/>
          <w:color w:val="000000"/>
          <w:lang w:val="en-US" w:bidi="te-IN"/>
        </w:rPr>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if</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count</w:t>
      </w:r>
      <w:r w:rsidRPr="00C75F55">
        <w:rPr>
          <w:rFonts w:ascii="Times New Roman" w:hAnsi="Times New Roman" w:cs="Times New Roman"/>
          <w:color w:val="000000"/>
          <w:lang w:val="en-US" w:bidi="te-IN"/>
        </w:rPr>
        <w:t>%2==0)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"Even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.getBytes();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B916B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90"/>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00B916B2">
        <w:rPr>
          <w:rFonts w:ascii="Times New Roman" w:hAnsi="Times New Roman" w:cs="Times New Roman"/>
          <w:color w:val="000000"/>
          <w:lang w:val="en-US" w:bidi="te-IN"/>
        </w:rPr>
        <w:t xml:space="preserve">     </w:t>
      </w:r>
      <w:r w:rsidRPr="00C75F55">
        <w:rPr>
          <w:rFonts w:ascii="Times New Roman" w:hAnsi="Times New Roman" w:cs="Times New Roman"/>
          <w:color w:val="000000"/>
          <w:lang w:val="en-US" w:bidi="te-IN"/>
        </w:rPr>
        <w:t>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localHost</w:t>
      </w:r>
      <w:r w:rsidRPr="00C75F55">
        <w:rPr>
          <w:rFonts w:ascii="Times New Roman" w:hAnsi="Times New Roman" w:cs="Times New Roman"/>
          <w:color w:val="000000"/>
          <w:lang w:val="en-US" w:bidi="te-IN"/>
        </w:rPr>
        <w:t>,2342);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.send(</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(5000);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else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 Odd "</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.getBytes();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B916B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4580"/>
        <w:rPr>
          <w:rFonts w:ascii="Times New Roman" w:hAnsi="Times New Roman" w:cs="Times New Roman"/>
          <w:color w:val="000000"/>
          <w:lang w:val="en-US" w:bidi="te-IN"/>
        </w:rPr>
      </w:pPr>
      <w:r w:rsidRPr="00C75F55">
        <w:rPr>
          <w:rFonts w:ascii="Times New Roman" w:hAnsi="Times New Roman" w:cs="Times New Roman"/>
          <w:color w:val="000000"/>
          <w:lang w:val="en-US" w:bidi="te-IN"/>
        </w:rPr>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localHost</w:t>
      </w:r>
      <w:r w:rsidRPr="00C75F55">
        <w:rPr>
          <w:rFonts w:ascii="Times New Roman" w:hAnsi="Times New Roman" w:cs="Times New Roman"/>
          <w:color w:val="000000"/>
          <w:lang w:val="en-US" w:bidi="te-IN"/>
        </w:rPr>
        <w:t>,2341);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.send(</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(5000);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B916B2"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Client1: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UDPClient1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DatagramSocket(2341);</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[1000];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.receive(</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.getData();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"Server Date = "</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(4000);</w:t>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bidi="te-IN"/>
        </w:rPr>
      </w:pPr>
      <w:r w:rsidRPr="00C75F55">
        <w:rPr>
          <w:rFonts w:ascii="Times New Roman" w:hAnsi="Times New Roman" w:cs="Times New Roman"/>
          <w:b/>
          <w:bCs/>
        </w:rPr>
        <w:lastRenderedPageBreak/>
        <w:t>Client2: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java.net.DatagramPacket;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java.net.DatagramSocket;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UDPClient2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DatagramSocket </w:t>
      </w:r>
      <w:r w:rsidRPr="00C75F55">
        <w:rPr>
          <w:rFonts w:ascii="Times New Roman" w:hAnsi="Times New Roman" w:cs="Times New Roman"/>
          <w:color w:val="6A3E3E"/>
          <w:u w:val="single"/>
          <w:lang w:val="en-US" w:bidi="te-IN"/>
        </w:rPr>
        <w:t>ds</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DatagramSocket(2342);</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while</w:t>
      </w:r>
      <w:r w:rsidRPr="00C75F55">
        <w:rPr>
          <w:rFonts w:ascii="Times New Roman" w:hAnsi="Times New Roman" w:cs="Times New Roman"/>
          <w:color w:val="000000"/>
          <w:lang w:val="en-US" w:bidi="te-IN"/>
        </w:rPr>
        <w:t>(</w:t>
      </w:r>
      <w:r w:rsidRPr="00C75F55">
        <w:rPr>
          <w:rFonts w:ascii="Times New Roman" w:hAnsi="Times New Roman" w:cs="Times New Roman"/>
          <w:b/>
          <w:bCs/>
          <w:color w:val="7F0055"/>
          <w:lang w:val="en-US" w:bidi="te-IN"/>
        </w:rPr>
        <w:t>true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byte</w:t>
      </w:r>
      <w:r w:rsidRPr="00C75F55">
        <w:rPr>
          <w:rFonts w:ascii="Times New Roman" w:hAnsi="Times New Roman" w:cs="Times New Roman"/>
          <w:color w:val="000000"/>
          <w:lang w:val="en-US" w:bidi="te-IN"/>
        </w:rPr>
        <w:t>[1000];</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DatagramPacket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DatagramPacket(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r w:rsidRPr="00C75F55">
        <w:rPr>
          <w:rFonts w:ascii="Times New Roman" w:hAnsi="Times New Roman" w:cs="Times New Roman"/>
          <w:color w:val="0000C0"/>
          <w:lang w:val="en-US" w:bidi="te-IN"/>
        </w:rPr>
        <w:t>length</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ds</w:t>
      </w:r>
      <w:r w:rsidRPr="00C75F55">
        <w:rPr>
          <w:rFonts w:ascii="Times New Roman" w:hAnsi="Times New Roman" w:cs="Times New Roman"/>
          <w:color w:val="000000"/>
          <w:lang w:val="en-US" w:bidi="te-IN"/>
        </w:rPr>
        <w:t>.receive(</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dp</w:t>
      </w:r>
      <w:r w:rsidRPr="00C75F55">
        <w:rPr>
          <w:rFonts w:ascii="Times New Roman" w:hAnsi="Times New Roman" w:cs="Times New Roman"/>
          <w:color w:val="000000"/>
          <w:lang w:val="en-US" w:bidi="te-IN"/>
        </w:rPr>
        <w:t>.getData();</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String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 xml:space="preserve"> = </w:t>
      </w:r>
      <w:r w:rsidRPr="00C75F55">
        <w:rPr>
          <w:rFonts w:ascii="Times New Roman" w:hAnsi="Times New Roman" w:cs="Times New Roman"/>
          <w:b/>
          <w:bCs/>
          <w:color w:val="7F0055"/>
          <w:lang w:val="en-US" w:bidi="te-IN"/>
        </w:rPr>
        <w:t>new</w:t>
      </w:r>
      <w:r w:rsidRPr="00C75F55">
        <w:rPr>
          <w:rFonts w:ascii="Times New Roman" w:hAnsi="Times New Roman" w:cs="Times New Roman"/>
          <w:color w:val="000000"/>
          <w:lang w:val="en-US" w:bidi="te-IN"/>
        </w:rPr>
        <w:t xml:space="preserve"> String(</w:t>
      </w:r>
      <w:r w:rsidRPr="00C75F55">
        <w:rPr>
          <w:rFonts w:ascii="Times New Roman" w:hAnsi="Times New Roman" w:cs="Times New Roman"/>
          <w:color w:val="6A3E3E"/>
          <w:lang w:val="en-US" w:bidi="te-IN"/>
        </w:rPr>
        <w:t>b</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"Server Date = "</w:t>
      </w:r>
      <w:r w:rsidRPr="00C75F55">
        <w:rPr>
          <w:rFonts w:ascii="Times New Roman" w:hAnsi="Times New Roman" w:cs="Times New Roman"/>
          <w:color w:val="000000"/>
          <w:lang w:val="en-US" w:bidi="te-IN"/>
        </w:rPr>
        <w:t xml:space="preserve">+ </w:t>
      </w:r>
      <w:r w:rsidRPr="00C75F55">
        <w:rPr>
          <w:rFonts w:ascii="Times New Roman" w:hAnsi="Times New Roman" w:cs="Times New Roman"/>
          <w:color w:val="6A3E3E"/>
          <w:lang w:val="en-US" w:bidi="te-IN"/>
        </w:rPr>
        <w:t>str</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Thread.</w:t>
      </w:r>
      <w:r w:rsidRPr="00C75F55">
        <w:rPr>
          <w:rFonts w:ascii="Times New Roman" w:hAnsi="Times New Roman" w:cs="Times New Roman"/>
          <w:i/>
          <w:iCs/>
          <w:color w:val="000000"/>
          <w:lang w:val="en-US" w:bidi="te-IN"/>
        </w:rPr>
        <w:t>sleep</w:t>
      </w:r>
      <w:r w:rsidRPr="00C75F55">
        <w:rPr>
          <w:rFonts w:ascii="Times New Roman" w:hAnsi="Times New Roman" w:cs="Times New Roman"/>
          <w:color w:val="000000"/>
          <w:lang w:val="en-US" w:bidi="te-IN"/>
        </w:rPr>
        <w:t>(4000);</w:t>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.printStackTrace();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C85BE0">
      <w:pPr>
        <w:pStyle w:val="Heading1"/>
        <w:numPr>
          <w:ilvl w:val="0"/>
          <w:numId w:val="23"/>
        </w:numPr>
        <w:jc w:val="both"/>
        <w:textAlignment w:val="auto"/>
        <w:rPr>
          <w:rFonts w:ascii="Times New Roman" w:hAnsi="Times New Roman" w:cs="Times New Roman"/>
          <w:sz w:val="24"/>
          <w:szCs w:val="24"/>
        </w:rPr>
      </w:pPr>
    </w:p>
    <w:p w:rsidR="00DC7432" w:rsidRPr="00C75F55" w:rsidRDefault="00DC7432" w:rsidP="00C85BE0">
      <w:pPr>
        <w:pStyle w:val="Heading1"/>
        <w:numPr>
          <w:ilvl w:val="0"/>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Java URL</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 xml:space="preserve">The </w:t>
      </w:r>
      <w:r w:rsidRPr="00C75F55">
        <w:rPr>
          <w:rStyle w:val="Strong"/>
          <w:rFonts w:ascii="Times New Roman" w:hAnsi="Times New Roman" w:cs="Times New Roman"/>
        </w:rPr>
        <w:t>Java URL</w:t>
      </w:r>
      <w:r w:rsidRPr="00C75F55">
        <w:rPr>
          <w:rFonts w:ascii="Times New Roman" w:hAnsi="Times New Roman" w:cs="Times New Roman"/>
        </w:rPr>
        <w:t xml:space="preserve"> class represents an URL. URL is an acronym for Uniform Resource Locator. It points to a resource on the World Wide Web.</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Internetlink"/>
          <w:rFonts w:eastAsia="Times New Roman"/>
          <w:b/>
          <w:bCs/>
          <w:lang w:val="en-US" w:eastAsia="en-US" w:bidi="te-IN"/>
        </w:rPr>
      </w:pPr>
      <w:r w:rsidRPr="00C75F55">
        <w:rPr>
          <w:rFonts w:ascii="Times New Roman" w:hAnsi="Times New Roman" w:cs="Times New Roman"/>
        </w:rPr>
        <w:t>For example: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rPr>
          <w:rStyle w:val="Internetlink"/>
          <w:rFonts w:ascii="Times New Roman" w:eastAsia="Times New Roman" w:hAnsi="Times New Roman" w:cs="Times New Roman"/>
          <w:b/>
          <w:bCs/>
          <w:lang w:val="en-US" w:eastAsia="en-US" w:bidi="te-IN"/>
        </w:rPr>
        <w:t>https://www.google.com:8020/</w:t>
      </w:r>
      <w:r w:rsidRPr="00C75F55">
        <w:rPr>
          <w:rStyle w:val="Internetlink"/>
          <w:rFonts w:ascii="Times New Roman" w:hAnsi="Times New Roman" w:cs="Times New Roman"/>
          <w:b/>
          <w:bCs/>
        </w:rPr>
        <w:t xml:space="preserve"> </w:t>
      </w:r>
      <w:r w:rsidRPr="00C75F55">
        <w:rPr>
          <w:rStyle w:val="Internetlink"/>
          <w:rFonts w:ascii="Times New Roman" w:hAnsi="Times New Roman" w:cs="Times New Roman"/>
          <w:b/>
          <w:bCs/>
          <w:lang w:val="en-US" w:eastAsia="en-US" w:bidi="te-IN"/>
        </w:rPr>
        <w:t>index.jsp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lang w:val="en-US" w:eastAsia="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A URL contains many information:</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Protocol:</w:t>
      </w:r>
      <w:r w:rsidRPr="00C75F55">
        <w:rPr>
          <w:rFonts w:ascii="Times New Roman" w:eastAsia="Times New Roman" w:hAnsi="Times New Roman" w:cs="Times New Roman"/>
          <w:lang w:val="en-US" w:eastAsia="en-US" w:bidi="te-IN"/>
        </w:rPr>
        <w:t xml:space="preserve"> In this case, https is the protocol.</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Server name or IP Address:</w:t>
      </w:r>
      <w:r w:rsidRPr="00C75F55">
        <w:rPr>
          <w:rFonts w:ascii="Times New Roman" w:eastAsia="Times New Roman" w:hAnsi="Times New Roman" w:cs="Times New Roman"/>
          <w:lang w:val="en-US" w:eastAsia="en-US" w:bidi="te-IN"/>
        </w:rPr>
        <w:t xml:space="preserve"> In this case, www.google.com is the server name.</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lastRenderedPageBreak/>
        <w:t>Port Number:</w:t>
      </w:r>
      <w:r w:rsidRPr="00C75F55">
        <w:rPr>
          <w:rFonts w:ascii="Times New Roman" w:eastAsia="Times New Roman" w:hAnsi="Times New Roman" w:cs="Times New Roman"/>
          <w:lang w:val="en-US" w:eastAsia="en-US" w:bidi="te-IN"/>
        </w:rPr>
        <w:t xml:space="preserve"> It is an optional attribute. If we write http//</w:t>
      </w:r>
      <w:r w:rsidRPr="00C75F55">
        <w:rPr>
          <w:rFonts w:ascii="Times New Roman" w:hAnsi="Times New Roman" w:cs="Times New Roman"/>
          <w:lang w:val="en-US" w:eastAsia="en-US" w:bidi="te-IN"/>
        </w:rPr>
        <w:t xml:space="preserve"> </w:t>
      </w:r>
      <w:r w:rsidRPr="00C75F55">
        <w:rPr>
          <w:rFonts w:ascii="Times New Roman" w:eastAsia="Times New Roman" w:hAnsi="Times New Roman" w:cs="Times New Roman"/>
          <w:lang w:val="en-US" w:eastAsia="en-US" w:bidi="te-IN"/>
        </w:rPr>
        <w:t>www.google.com:8020/</w:t>
      </w:r>
      <w:r w:rsidRPr="00C75F55">
        <w:rPr>
          <w:rFonts w:ascii="Times New Roman" w:hAnsi="Times New Roman" w:cs="Times New Roman"/>
          <w:lang w:val="en-US" w:eastAsia="en-US" w:bidi="te-IN"/>
        </w:rPr>
        <w:t xml:space="preserve"> </w:t>
      </w:r>
      <w:r w:rsidRPr="00C75F55">
        <w:rPr>
          <w:rFonts w:ascii="Times New Roman" w:eastAsia="Times New Roman" w:hAnsi="Times New Roman" w:cs="Times New Roman"/>
          <w:lang w:val="en-US" w:eastAsia="en-US" w:bidi="te-IN"/>
        </w:rPr>
        <w:t>index.jsp / , 8020 is the port number. If port number is not mentioned in the URL, it returns -1.</w:t>
      </w:r>
    </w:p>
    <w:p w:rsidR="00DC7432" w:rsidRPr="00C75F55" w:rsidRDefault="00DC7432" w:rsidP="00C85BE0">
      <w:pPr>
        <w:pStyle w:val="Standard"/>
        <w:widowControl/>
        <w:numPr>
          <w:ilvl w:val="0"/>
          <w:numId w:val="50"/>
        </w:numPr>
        <w:suppressAutoHyphens w:val="0"/>
        <w:spacing w:before="280" w:after="280"/>
        <w:jc w:val="both"/>
        <w:textAlignment w:val="auto"/>
        <w:rPr>
          <w:rFonts w:ascii="Times New Roman" w:hAnsi="Times New Roman" w:cs="Times New Roman"/>
        </w:rPr>
      </w:pPr>
      <w:r w:rsidRPr="00C75F55">
        <w:rPr>
          <w:rFonts w:ascii="Times New Roman" w:eastAsia="Times New Roman" w:hAnsi="Times New Roman" w:cs="Times New Roman"/>
          <w:b/>
          <w:bCs/>
          <w:lang w:val="en-US" w:eastAsia="en-US" w:bidi="te-IN"/>
        </w:rPr>
        <w:t>File Name or directory name:</w:t>
      </w:r>
      <w:r w:rsidRPr="00C75F55">
        <w:rPr>
          <w:rFonts w:ascii="Times New Roman" w:eastAsia="Times New Roman" w:hAnsi="Times New Roman" w:cs="Times New Roman"/>
          <w:lang w:val="en-US" w:eastAsia="en-US" w:bidi="te-IN"/>
        </w:rPr>
        <w:t xml:space="preserve"> In this case, index.jsp is the file 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java.net.URL class provides following methods</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getProtocol()  : it returns the protocol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getHost()  : it returns the host name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getPort()  : it returns the Port Number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rPr>
      </w:pPr>
      <w:r w:rsidRPr="00C75F55">
        <w:rPr>
          <w:rFonts w:ascii="Times New Roman" w:hAnsi="Times New Roman" w:cs="Times New Roman"/>
          <w:szCs w:val="24"/>
        </w:rPr>
        <w:t>public String getFile() : it returns the file name of the URL.</w:t>
      </w:r>
    </w:p>
    <w:p w:rsidR="00DC7432" w:rsidRPr="00C75F55" w:rsidRDefault="00DC7432" w:rsidP="00C85BE0">
      <w:pPr>
        <w:pStyle w:val="ListParagraph"/>
        <w:widowControl/>
        <w:numPr>
          <w:ilvl w:val="0"/>
          <w:numId w:val="51"/>
        </w:numPr>
        <w:suppressAutoHyphens w:val="0"/>
        <w:spacing w:before="280" w:after="280"/>
        <w:jc w:val="both"/>
        <w:textAlignment w:val="auto"/>
        <w:rPr>
          <w:rFonts w:ascii="Times New Roman" w:hAnsi="Times New Roman" w:cs="Times New Roman"/>
          <w:szCs w:val="24"/>
          <w:lang w:val="en-US" w:bidi="te-IN"/>
        </w:rPr>
      </w:pPr>
      <w:r w:rsidRPr="00C75F55">
        <w:rPr>
          <w:rFonts w:ascii="Times New Roman" w:hAnsi="Times New Roman" w:cs="Times New Roman"/>
          <w:szCs w:val="24"/>
        </w:rPr>
        <w:t xml:space="preserve">public URLConnection openConnection() : it returns the instance of URLConnection i.e. associated </w:t>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r>
      <w:r w:rsidRPr="00C75F55">
        <w:rPr>
          <w:rFonts w:ascii="Times New Roman" w:hAnsi="Times New Roman" w:cs="Times New Roman"/>
          <w:szCs w:val="24"/>
        </w:rPr>
        <w:tab/>
        <w:t xml:space="preserve">      with this URL.</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lang w:val="en-US" w:bidi="te-IN"/>
        </w:rPr>
      </w:pP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szCs w:val="24"/>
          <w:lang w:val="en-US" w:bidi="te-IN"/>
        </w:rPr>
      </w:pPr>
      <w:r w:rsidRPr="00C75F55">
        <w:rPr>
          <w:rFonts w:ascii="Times New Roman" w:hAnsi="Times New Roman" w:cs="Times New Roman"/>
          <w:b/>
          <w:bCs/>
          <w:color w:val="7F0055"/>
          <w:szCs w:val="24"/>
          <w:lang w:val="en-US" w:bidi="te-IN"/>
        </w:rPr>
        <w:t>import</w:t>
      </w:r>
      <w:r w:rsidRPr="00C75F55">
        <w:rPr>
          <w:rFonts w:ascii="Times New Roman" w:hAnsi="Times New Roman" w:cs="Times New Roman"/>
          <w:color w:val="000000"/>
          <w:szCs w:val="24"/>
          <w:lang w:val="en-US" w:bidi="te-IN"/>
        </w:rPr>
        <w:t xml:space="preserve"> java.net.URL;</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b/>
          <w:bCs/>
          <w:color w:val="7F0055"/>
          <w:szCs w:val="24"/>
          <w:lang w:val="en-US" w:bidi="te-IN"/>
        </w:rPr>
      </w:pPr>
      <w:r w:rsidRPr="00C75F55">
        <w:rPr>
          <w:rFonts w:ascii="Times New Roman" w:eastAsia="Times New Roman" w:hAnsi="Times New Roman" w:cs="Times New Roman"/>
          <w:color w:val="000000"/>
          <w:szCs w:val="24"/>
          <w:lang w:val="en-US" w:bidi="te-IN"/>
        </w:rPr>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class</w:t>
      </w:r>
      <w:r w:rsidRPr="00C75F55">
        <w:rPr>
          <w:rFonts w:ascii="Times New Roman" w:hAnsi="Times New Roman" w:cs="Times New Roman"/>
          <w:color w:val="000000"/>
          <w:szCs w:val="24"/>
          <w:lang w:val="en-US" w:bidi="te-IN"/>
        </w:rPr>
        <w:t xml:space="preserve"> URLTest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public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static</w:t>
      </w:r>
      <w:r w:rsidRPr="00C75F55">
        <w:rPr>
          <w:rFonts w:ascii="Times New Roman" w:hAnsi="Times New Roman" w:cs="Times New Roman"/>
          <w:color w:val="000000"/>
          <w:szCs w:val="24"/>
          <w:lang w:val="en-US" w:bidi="te-IN"/>
        </w:rPr>
        <w:t xml:space="preserve"> </w:t>
      </w:r>
      <w:r w:rsidRPr="00C75F55">
        <w:rPr>
          <w:rFonts w:ascii="Times New Roman" w:hAnsi="Times New Roman" w:cs="Times New Roman"/>
          <w:b/>
          <w:bCs/>
          <w:color w:val="7F0055"/>
          <w:szCs w:val="24"/>
          <w:lang w:val="en-US" w:bidi="te-IN"/>
        </w:rPr>
        <w:t>void</w:t>
      </w:r>
      <w:r w:rsidRPr="00C75F55">
        <w:rPr>
          <w:rFonts w:ascii="Times New Roman" w:hAnsi="Times New Roman" w:cs="Times New Roman"/>
          <w:color w:val="000000"/>
          <w:szCs w:val="24"/>
          <w:lang w:val="en-US" w:bidi="te-IN"/>
        </w:rPr>
        <w:t xml:space="preserve"> main(String[] </w:t>
      </w:r>
      <w:r w:rsidRPr="00C75F55">
        <w:rPr>
          <w:rFonts w:ascii="Times New Roman" w:hAnsi="Times New Roman" w:cs="Times New Roman"/>
          <w:color w:val="6A3E3E"/>
          <w:szCs w:val="24"/>
          <w:lang w:val="en-US" w:bidi="te-IN"/>
        </w:rPr>
        <w:t>args</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try</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  </w:t>
      </w:r>
    </w:p>
    <w:p w:rsidR="00DC7432" w:rsidRPr="00C75F55" w:rsidRDefault="00B916B2" w:rsidP="00B916B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Times New Roman" w:hAnsi="Times New Roman" w:cs="Times New Roman"/>
          <w:color w:val="000000"/>
          <w:szCs w:val="24"/>
          <w:lang w:val="en-US" w:bidi="te-IN"/>
        </w:rPr>
      </w:pP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Pr>
          <w:rFonts w:ascii="Times New Roman" w:hAnsi="Times New Roman" w:cs="Times New Roman"/>
          <w:color w:val="000000"/>
          <w:szCs w:val="24"/>
          <w:lang w:val="en-US" w:bidi="te-IN"/>
        </w:rPr>
        <w:tab/>
      </w:r>
      <w:r w:rsidR="00DC7432" w:rsidRPr="00C75F55">
        <w:rPr>
          <w:rFonts w:ascii="Times New Roman" w:hAnsi="Times New Roman" w:cs="Times New Roman"/>
          <w:color w:val="000000"/>
          <w:szCs w:val="24"/>
          <w:lang w:val="en-US" w:bidi="te-IN"/>
        </w:rPr>
        <w:t xml:space="preserve">URL  </w:t>
      </w:r>
      <w:r w:rsidR="00DC7432" w:rsidRPr="00C75F55">
        <w:rPr>
          <w:rFonts w:ascii="Times New Roman" w:hAnsi="Times New Roman" w:cs="Times New Roman"/>
          <w:color w:val="6A3E3E"/>
          <w:szCs w:val="24"/>
          <w:lang w:val="en-US" w:bidi="te-IN"/>
        </w:rPr>
        <w:t xml:space="preserve">url </w:t>
      </w:r>
      <w:r w:rsidR="00DC7432" w:rsidRPr="00C75F55">
        <w:rPr>
          <w:rFonts w:ascii="Times New Roman" w:hAnsi="Times New Roman" w:cs="Times New Roman"/>
          <w:color w:val="000000"/>
          <w:szCs w:val="24"/>
          <w:lang w:val="en-US" w:bidi="te-IN"/>
        </w:rPr>
        <w:t xml:space="preserve">= </w:t>
      </w:r>
      <w:r w:rsidR="00DC7432" w:rsidRPr="00C75F55">
        <w:rPr>
          <w:rFonts w:ascii="Times New Roman" w:hAnsi="Times New Roman" w:cs="Times New Roman"/>
          <w:b/>
          <w:bCs/>
          <w:color w:val="7F0055"/>
          <w:szCs w:val="24"/>
          <w:lang w:val="en-US" w:bidi="te-IN"/>
        </w:rPr>
        <w:t>new</w:t>
      </w:r>
      <w:r w:rsidR="00DC7432" w:rsidRPr="00C75F55">
        <w:rPr>
          <w:rFonts w:ascii="Times New Roman" w:hAnsi="Times New Roman" w:cs="Times New Roman"/>
          <w:color w:val="000000"/>
          <w:szCs w:val="24"/>
          <w:lang w:val="en-US" w:bidi="te-IN"/>
        </w:rPr>
        <w:t xml:space="preserve"> URL(</w:t>
      </w:r>
      <w:r w:rsidR="00DC7432" w:rsidRPr="00C75F55">
        <w:rPr>
          <w:rFonts w:ascii="Times New Roman" w:hAnsi="Times New Roman" w:cs="Times New Roman"/>
          <w:color w:val="2A00FF"/>
          <w:szCs w:val="24"/>
          <w:lang w:val="en-US" w:bidi="te-IN"/>
        </w:rPr>
        <w:t>"https://www.google.com:8020/index.jsp"</w:t>
      </w:r>
      <w:r w:rsidR="00DC7432"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"Protocol: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.getProtocol());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"Host Name: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.getHost());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"Port Number: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.getPort());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eastAsia="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2A00FF"/>
          <w:szCs w:val="24"/>
          <w:lang w:val="en-US" w:bidi="te-IN"/>
        </w:rPr>
        <w:t>"File Name: "</w:t>
      </w:r>
      <w:r w:rsidRPr="00C75F55">
        <w:rPr>
          <w:rFonts w:ascii="Times New Roman" w:hAnsi="Times New Roman" w:cs="Times New Roman"/>
          <w:color w:val="000000"/>
          <w:szCs w:val="24"/>
          <w:lang w:val="en-US" w:bidi="te-IN"/>
        </w:rPr>
        <w:t>+</w:t>
      </w:r>
      <w:r w:rsidRPr="00C75F55">
        <w:rPr>
          <w:rFonts w:ascii="Times New Roman" w:hAnsi="Times New Roman" w:cs="Times New Roman"/>
          <w:color w:val="6A3E3E"/>
          <w:szCs w:val="24"/>
          <w:lang w:val="en-US" w:bidi="te-IN"/>
        </w:rPr>
        <w:t>url</w:t>
      </w:r>
      <w:r w:rsidRPr="00C75F55">
        <w:rPr>
          <w:rFonts w:ascii="Times New Roman" w:hAnsi="Times New Roman" w:cs="Times New Roman"/>
          <w:color w:val="000000"/>
          <w:szCs w:val="24"/>
          <w:lang w:val="en-US" w:bidi="te-IN"/>
        </w:rPr>
        <w:t xml:space="preserve">.getFile());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eastAsia="Times New Roman" w:hAnsi="Times New Roman" w:cs="Times New Roman"/>
          <w:color w:val="000000"/>
          <w:szCs w:val="24"/>
          <w:lang w:val="en-US" w:bidi="te-IN"/>
        </w:rPr>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b/>
          <w:bCs/>
          <w:color w:val="7F0055"/>
          <w:szCs w:val="24"/>
          <w:lang w:val="en-US" w:bidi="te-IN"/>
        </w:rPr>
        <w:t>catch</w:t>
      </w:r>
      <w:r w:rsidRPr="00C75F55">
        <w:rPr>
          <w:rFonts w:ascii="Times New Roman" w:hAnsi="Times New Roman" w:cs="Times New Roman"/>
          <w:color w:val="000000"/>
          <w:szCs w:val="24"/>
          <w:lang w:val="en-US" w:bidi="te-IN"/>
        </w:rPr>
        <w:t xml:space="preserve">(Exception </w:t>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System.</w:t>
      </w:r>
      <w:r w:rsidRPr="00C75F55">
        <w:rPr>
          <w:rFonts w:ascii="Times New Roman" w:hAnsi="Times New Roman" w:cs="Times New Roman"/>
          <w:b/>
          <w:bCs/>
          <w:i/>
          <w:iCs/>
          <w:color w:val="0000C0"/>
          <w:szCs w:val="24"/>
          <w:lang w:val="en-US" w:bidi="te-IN"/>
        </w:rPr>
        <w:t>out</w:t>
      </w:r>
      <w:r w:rsidRPr="00C75F55">
        <w:rPr>
          <w:rFonts w:ascii="Times New Roman" w:hAnsi="Times New Roman" w:cs="Times New Roman"/>
          <w:color w:val="000000"/>
          <w:szCs w:val="24"/>
          <w:lang w:val="en-US" w:bidi="te-IN"/>
        </w:rPr>
        <w:t>.println (</w:t>
      </w:r>
      <w:r w:rsidRPr="00C75F55">
        <w:rPr>
          <w:rFonts w:ascii="Times New Roman" w:hAnsi="Times New Roman" w:cs="Times New Roman"/>
          <w:color w:val="6A3E3E"/>
          <w:szCs w:val="24"/>
          <w:lang w:val="en-US" w:bidi="te-IN"/>
        </w:rPr>
        <w:t>e</w:t>
      </w:r>
      <w:r w:rsidRPr="00C75F55">
        <w:rPr>
          <w:rFonts w:ascii="Times New Roman" w:hAnsi="Times New Roman" w:cs="Times New Roman"/>
          <w:color w:val="000000"/>
          <w:szCs w:val="24"/>
          <w:lang w:val="en-US" w:bidi="te-IN"/>
        </w:rPr>
        <w:t>);</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r>
      <w:r w:rsidRPr="00C75F55">
        <w:rPr>
          <w:rFonts w:ascii="Times New Roman" w:hAnsi="Times New Roman" w:cs="Times New Roman"/>
          <w:color w:val="000000"/>
          <w:szCs w:val="24"/>
          <w:lang w:val="en-US" w:bidi="te-IN"/>
        </w:rPr>
        <w:tab/>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szCs w:val="24"/>
          <w:lang w:val="en-US" w:bidi="te-IN"/>
        </w:rPr>
      </w:pPr>
      <w:r w:rsidRPr="00C75F55">
        <w:rPr>
          <w:rFonts w:ascii="Times New Roman" w:hAnsi="Times New Roman" w:cs="Times New Roman"/>
          <w:color w:val="000000"/>
          <w:szCs w:val="24"/>
          <w:lang w:val="en-US" w:bidi="te-IN"/>
        </w:rPr>
        <w:tab/>
        <w:t xml:space="preserve">}  </w:t>
      </w:r>
    </w:p>
    <w:p w:rsidR="00DC7432" w:rsidRPr="00C75F55" w:rsidRDefault="00DC7432" w:rsidP="00DC743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szCs w:val="24"/>
        </w:rPr>
      </w:pPr>
      <w:r w:rsidRPr="00C75F55">
        <w:rPr>
          <w:rFonts w:ascii="Times New Roman" w:hAnsi="Times New Roman" w:cs="Times New Roman"/>
          <w:color w:val="000000"/>
          <w:szCs w:val="24"/>
          <w:lang w:val="en-US" w:bidi="te-IN"/>
        </w:rPr>
        <w:t xml:space="preserve">}  </w:t>
      </w:r>
    </w:p>
    <w:p w:rsidR="00DC7432" w:rsidRPr="00C75F55" w:rsidRDefault="00DC7432" w:rsidP="00C85BE0">
      <w:pPr>
        <w:pStyle w:val="Heading1"/>
        <w:numPr>
          <w:ilvl w:val="0"/>
          <w:numId w:val="23"/>
        </w:numPr>
        <w:jc w:val="both"/>
        <w:textAlignment w:val="auto"/>
        <w:rPr>
          <w:rStyle w:val="Strong"/>
          <w:sz w:val="24"/>
          <w:szCs w:val="24"/>
        </w:rPr>
      </w:pPr>
      <w:r w:rsidRPr="00C75F55">
        <w:rPr>
          <w:rFonts w:ascii="Times New Roman" w:hAnsi="Times New Roman" w:cs="Times New Roman"/>
          <w:sz w:val="24"/>
          <w:szCs w:val="24"/>
        </w:rPr>
        <w:t>Java InetAddress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Java  InetAddress</w:t>
      </w:r>
      <w:r w:rsidRPr="00C75F55">
        <w:t xml:space="preserve"> class represents an IP address. The java.net.InetAddress class provides methods to get the IP of any host name </w:t>
      </w:r>
      <w:r w:rsidRPr="00C75F55">
        <w:rPr>
          <w:rStyle w:val="Emphasis"/>
        </w:rPr>
        <w:t>for example</w:t>
      </w:r>
      <w:r w:rsidRPr="00C75F55">
        <w:t xml:space="preserve"> www.gmail.com, www.google.com, www.facebook.com etc.</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Methods of InetAddress class</w:t>
      </w:r>
    </w:p>
    <w:p w:rsidR="00DC7432" w:rsidRPr="00C75F55" w:rsidRDefault="00DC7432" w:rsidP="00C85BE0">
      <w:pPr>
        <w:pStyle w:val="NormalWeb"/>
        <w:numPr>
          <w:ilvl w:val="1"/>
          <w:numId w:val="50"/>
        </w:numPr>
        <w:jc w:val="both"/>
        <w:textAlignment w:val="auto"/>
      </w:pPr>
      <w:r w:rsidRPr="00C75F55">
        <w:t xml:space="preserve">public static InetAddress getByName(String host) throws UnknownHostException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rsidRPr="00C75F55">
        <w:t>It returns the instance of InetAddress containing LocalHost IP and name.</w:t>
      </w:r>
    </w:p>
    <w:p w:rsidR="00DC7432" w:rsidRPr="00C75F55" w:rsidRDefault="00DC7432" w:rsidP="00C85BE0">
      <w:pPr>
        <w:pStyle w:val="NormalWeb"/>
        <w:numPr>
          <w:ilvl w:val="1"/>
          <w:numId w:val="50"/>
        </w:numPr>
        <w:jc w:val="both"/>
        <w:textAlignment w:val="auto"/>
      </w:pPr>
      <w:r w:rsidRPr="00C75F55">
        <w:t>public static InetAddress getLocalHost() throws UnknownHostException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rsidRPr="00C75F55">
        <w:t>it returns the instance of InetAdddress containing local host name and address.</w:t>
      </w:r>
    </w:p>
    <w:p w:rsidR="00DC7432" w:rsidRPr="00C75F55" w:rsidRDefault="00DC7432" w:rsidP="00C85BE0">
      <w:pPr>
        <w:pStyle w:val="NormalWeb"/>
        <w:numPr>
          <w:ilvl w:val="1"/>
          <w:numId w:val="50"/>
        </w:numPr>
        <w:jc w:val="both"/>
        <w:textAlignment w:val="auto"/>
      </w:pPr>
      <w:r w:rsidRPr="00C75F55">
        <w:t>public String getHostName()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jc w:val="both"/>
      </w:pPr>
      <w:r w:rsidRPr="00C75F55">
        <w:t>it returns the host name of the IP address.</w:t>
      </w:r>
    </w:p>
    <w:p w:rsidR="00DC7432" w:rsidRPr="00C75F55" w:rsidRDefault="00DC7432" w:rsidP="00C85BE0">
      <w:pPr>
        <w:pStyle w:val="NormalWeb"/>
        <w:numPr>
          <w:ilvl w:val="1"/>
          <w:numId w:val="50"/>
        </w:numPr>
        <w:jc w:val="both"/>
        <w:textAlignment w:val="auto"/>
      </w:pPr>
      <w:r w:rsidRPr="00C75F55">
        <w:t>public String getHostAddress()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720"/>
        <w:jc w:val="both"/>
      </w:pPr>
      <w:r w:rsidRPr="00C75F55">
        <w:t>it returns the IP address in string format.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b/>
          <w:bCs/>
          <w:color w:val="7F0055"/>
          <w:lang w:val="en-US" w:bidi="te-IN"/>
        </w:rPr>
        <w:t>import</w:t>
      </w:r>
      <w:r w:rsidRPr="00C75F55">
        <w:rPr>
          <w:rFonts w:ascii="Times New Roman" w:hAnsi="Times New Roman" w:cs="Times New Roman"/>
          <w:color w:val="000000"/>
          <w:lang w:val="en-US" w:bidi="te-IN"/>
        </w:rPr>
        <w:t xml:space="preserve"> java.net.InetAddress;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class</w:t>
      </w:r>
      <w:r w:rsidRPr="00C75F55">
        <w:rPr>
          <w:rFonts w:ascii="Times New Roman" w:hAnsi="Times New Roman" w:cs="Times New Roman"/>
          <w:color w:val="000000"/>
          <w:lang w:val="en-US" w:bidi="te-IN"/>
        </w:rPr>
        <w:t xml:space="preserve"> InetTest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public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static</w:t>
      </w:r>
      <w:r w:rsidRPr="00C75F55">
        <w:rPr>
          <w:rFonts w:ascii="Times New Roman" w:hAnsi="Times New Roman" w:cs="Times New Roman"/>
          <w:color w:val="000000"/>
          <w:lang w:val="en-US" w:bidi="te-IN"/>
        </w:rPr>
        <w:t xml:space="preserve"> </w:t>
      </w:r>
      <w:r w:rsidRPr="00C75F55">
        <w:rPr>
          <w:rFonts w:ascii="Times New Roman" w:hAnsi="Times New Roman" w:cs="Times New Roman"/>
          <w:b/>
          <w:bCs/>
          <w:color w:val="7F0055"/>
          <w:lang w:val="en-US" w:bidi="te-IN"/>
        </w:rPr>
        <w:t>void</w:t>
      </w:r>
      <w:r w:rsidRPr="00C75F55">
        <w:rPr>
          <w:rFonts w:ascii="Times New Roman" w:hAnsi="Times New Roman" w:cs="Times New Roman"/>
          <w:color w:val="000000"/>
          <w:lang w:val="en-US" w:bidi="te-IN"/>
        </w:rPr>
        <w:t xml:space="preserve"> main(String[] </w:t>
      </w:r>
      <w:r w:rsidRPr="00C75F55">
        <w:rPr>
          <w:rFonts w:ascii="Times New Roman" w:hAnsi="Times New Roman" w:cs="Times New Roman"/>
          <w:color w:val="6A3E3E"/>
          <w:lang w:val="en-US" w:bidi="te-IN"/>
        </w:rPr>
        <w:t>args</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b/>
          <w:bCs/>
          <w:color w:val="7F0055"/>
          <w:lang w:val="en-US" w:bidi="te-IN"/>
        </w:rPr>
        <w:t>try</w:t>
      </w:r>
      <w:r w:rsidRPr="00C75F55">
        <w:rPr>
          <w:rFonts w:ascii="Times New Roman" w:hAnsi="Times New Roman" w:cs="Times New Roman"/>
          <w:color w:val="000000"/>
          <w:lang w:val="en-US" w:bidi="te-IN"/>
        </w:rPr>
        <w:t xml:space="preserve">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InetAddress </w:t>
      </w:r>
      <w:r w:rsidRPr="00C75F55">
        <w:rPr>
          <w:rFonts w:ascii="Times New Roman" w:hAnsi="Times New Roman" w:cs="Times New Roman"/>
          <w:color w:val="6A3E3E"/>
          <w:lang w:val="en-US" w:bidi="te-IN"/>
        </w:rPr>
        <w:t>ip</w:t>
      </w:r>
      <w:r w:rsidRPr="00C75F55">
        <w:rPr>
          <w:rFonts w:ascii="Times New Roman" w:hAnsi="Times New Roman" w:cs="Times New Roman"/>
          <w:color w:val="000000"/>
          <w:lang w:val="en-US" w:bidi="te-IN"/>
        </w:rPr>
        <w:t xml:space="preserve"> = InetAddress.</w:t>
      </w:r>
      <w:r w:rsidRPr="00C75F55">
        <w:rPr>
          <w:rFonts w:ascii="Times New Roman" w:hAnsi="Times New Roman" w:cs="Times New Roman"/>
          <w:i/>
          <w:iCs/>
          <w:color w:val="000000"/>
          <w:lang w:val="en-US" w:bidi="te-IN"/>
        </w:rPr>
        <w:t>getByName</w:t>
      </w:r>
      <w:r w:rsidRPr="00C75F55">
        <w:rPr>
          <w:rFonts w:ascii="Times New Roman" w:hAnsi="Times New Roman" w:cs="Times New Roman"/>
          <w:color w:val="000000"/>
          <w:lang w:val="en-US" w:bidi="te-IN"/>
        </w:rPr>
        <w:t>(</w:t>
      </w:r>
      <w:r w:rsidRPr="00C75F55">
        <w:rPr>
          <w:rFonts w:ascii="Times New Roman" w:hAnsi="Times New Roman" w:cs="Times New Roman"/>
          <w:color w:val="2A00FF"/>
          <w:lang w:val="en-US" w:bidi="te-IN"/>
        </w:rPr>
        <w:t>"www.facebook.com"</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lang w:val="en-US" w:bidi="te-I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"Host Name: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ip</w:t>
      </w:r>
      <w:r w:rsidRPr="00C75F55">
        <w:rPr>
          <w:rFonts w:ascii="Times New Roman" w:hAnsi="Times New Roman" w:cs="Times New Roman"/>
          <w:color w:val="000000"/>
          <w:lang w:val="en-US" w:bidi="te-IN"/>
        </w:rPr>
        <w:t>.getHostName());</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2A00FF"/>
          <w:lang w:val="en-US" w:bidi="te-IN"/>
        </w:rPr>
        <w:t>"IP Address: "</w:t>
      </w:r>
      <w:r w:rsidRPr="00C75F55">
        <w:rPr>
          <w:rFonts w:ascii="Times New Roman" w:hAnsi="Times New Roman" w:cs="Times New Roman"/>
          <w:color w:val="000000"/>
          <w:lang w:val="en-US" w:bidi="te-IN"/>
        </w:rPr>
        <w:t xml:space="preserve"> + </w:t>
      </w:r>
      <w:r w:rsidRPr="00C75F55">
        <w:rPr>
          <w:rFonts w:ascii="Times New Roman" w:hAnsi="Times New Roman" w:cs="Times New Roman"/>
          <w:color w:val="6A3E3E"/>
          <w:lang w:val="en-US" w:bidi="te-IN"/>
        </w:rPr>
        <w:t>ip</w:t>
      </w:r>
      <w:r w:rsidRPr="00C75F55">
        <w:rPr>
          <w:rFonts w:ascii="Times New Roman" w:hAnsi="Times New Roman" w:cs="Times New Roman"/>
          <w:color w:val="000000"/>
          <w:lang w:val="en-US" w:bidi="te-IN"/>
        </w:rPr>
        <w:t>.getHostAddress());</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 xml:space="preserve">} </w:t>
      </w:r>
      <w:r w:rsidRPr="00C75F55">
        <w:rPr>
          <w:rFonts w:ascii="Times New Roman" w:hAnsi="Times New Roman" w:cs="Times New Roman"/>
          <w:b/>
          <w:bCs/>
          <w:color w:val="7F0055"/>
          <w:lang w:val="en-US" w:bidi="te-IN"/>
        </w:rPr>
        <w:t>catch</w:t>
      </w:r>
      <w:r w:rsidRPr="00C75F55">
        <w:rPr>
          <w:rFonts w:ascii="Times New Roman" w:hAnsi="Times New Roman" w:cs="Times New Roman"/>
          <w:color w:val="000000"/>
          <w:lang w:val="en-US" w:bidi="te-IN"/>
        </w:rPr>
        <w:t xml:space="preserve"> (Exception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 {</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System.</w:t>
      </w:r>
      <w:r w:rsidRPr="00C75F55">
        <w:rPr>
          <w:rFonts w:ascii="Times New Roman" w:hAnsi="Times New Roman" w:cs="Times New Roman"/>
          <w:b/>
          <w:bCs/>
          <w:i/>
          <w:iCs/>
          <w:color w:val="0000C0"/>
          <w:lang w:val="en-US" w:bidi="te-IN"/>
        </w:rPr>
        <w:t>out</w:t>
      </w:r>
      <w:r w:rsidRPr="00C75F55">
        <w:rPr>
          <w:rFonts w:ascii="Times New Roman" w:hAnsi="Times New Roman" w:cs="Times New Roman"/>
          <w:color w:val="000000"/>
          <w:lang w:val="en-US" w:bidi="te-IN"/>
        </w:rPr>
        <w:t>.println (</w:t>
      </w:r>
      <w:r w:rsidRPr="00C75F55">
        <w:rPr>
          <w:rFonts w:ascii="Times New Roman" w:hAnsi="Times New Roman" w:cs="Times New Roman"/>
          <w:color w:val="6A3E3E"/>
          <w:lang w:val="en-US" w:bidi="te-IN"/>
        </w:rPr>
        <w:t>e</w:t>
      </w:r>
      <w:r w:rsidRPr="00C75F55">
        <w:rPr>
          <w:rFonts w:ascii="Times New Roman" w:hAnsi="Times New Roman" w:cs="Times New Roman"/>
          <w:color w:val="000000"/>
          <w:lang w:val="en-US" w:bidi="te-IN"/>
        </w:rPr>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color w:val="000000"/>
          <w:lang w:val="en-US" w:bidi="te-IN"/>
        </w:rPr>
      </w:pPr>
      <w:r w:rsidRPr="00C75F55">
        <w:rPr>
          <w:rFonts w:ascii="Times New Roman" w:hAnsi="Times New Roman" w:cs="Times New Roman"/>
          <w:color w:val="000000"/>
          <w:lang w:val="en-US" w:bidi="te-IN"/>
        </w:rPr>
        <w:tab/>
        <w:t>}</w:t>
      </w: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Times New Roman" w:hAnsi="Times New Roman" w:cs="Times New Roman"/>
        </w:rPr>
      </w:pPr>
      <w:r w:rsidRPr="00C75F55">
        <w:rPr>
          <w:rFonts w:ascii="Times New Roman" w:hAnsi="Times New Roman" w:cs="Times New Roman"/>
          <w:color w:val="000000"/>
          <w:lang w:val="en-US" w:bidi="te-I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1D4A74">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rPr>
      </w:pPr>
      <w:r w:rsidRPr="00C75F55">
        <w:rPr>
          <w:rFonts w:ascii="Times New Roman" w:hAnsi="Times New Roman" w:cs="Times New Roman"/>
          <w:b/>
          <w:bCs/>
          <w:color w:val="000000"/>
          <w:lang w:val="en-US" w:bidi="te-IN"/>
        </w:rPr>
        <w:lastRenderedPageBreak/>
        <w:t>Java Jar files</w:t>
      </w:r>
    </w:p>
    <w:p w:rsidR="00DC7432" w:rsidRPr="00C75F55" w:rsidRDefault="00DC7432" w:rsidP="00C85BE0">
      <w:pPr>
        <w:pStyle w:val="Heading2"/>
        <w:numPr>
          <w:ilvl w:val="1"/>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What is JAR?</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 xml:space="preserve">The </w:t>
      </w:r>
      <w:r w:rsidRPr="00C75F55">
        <w:rPr>
          <w:rFonts w:ascii="Times New Roman" w:eastAsia="Times New Roman" w:hAnsi="Times New Roman" w:cs="Times New Roman"/>
          <w:b/>
          <w:bCs/>
          <w:lang w:val="en-US" w:eastAsia="en-US" w:bidi="te-IN"/>
        </w:rPr>
        <w:t>jar (Java Archive)</w:t>
      </w:r>
      <w:r w:rsidRPr="00C75F55">
        <w:rPr>
          <w:rFonts w:ascii="Times New Roman" w:eastAsia="Times New Roman" w:hAnsi="Times New Roman" w:cs="Times New Roman"/>
          <w:lang w:val="en-US" w:eastAsia="en-US" w:bidi="te-IN"/>
        </w:rPr>
        <w:t xml:space="preserve"> tool of JDK provides the facility to create the executable jar file. An executable jar file calls the main method of the class if you double click it.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b/>
          <w:bCs/>
          <w:lang w:val="en-US" w:eastAsia="en-US" w:bidi="te-IN"/>
        </w:rPr>
        <w:t>Step1:</w:t>
      </w:r>
      <w:r w:rsidRPr="00C75F55">
        <w:rPr>
          <w:rFonts w:ascii="Times New Roman" w:eastAsia="Times New Roman" w:hAnsi="Times New Roman" w:cs="Times New Roman"/>
          <w:lang w:val="en-US" w:eastAsia="en-US" w:bidi="te-IN"/>
        </w:rPr>
        <w:t xml:space="preserve"> Create a folder</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Eg:</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D:\sample</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Write First.java with following code:</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public class First</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 xml:space="preserve">{      </w:t>
      </w:r>
    </w:p>
    <w:p w:rsidR="00DC7432" w:rsidRPr="00C75F55" w:rsidRDefault="00DC7432" w:rsidP="00C85BE0">
      <w:pPr>
        <w:pStyle w:val="Heading4"/>
        <w:numPr>
          <w:ilvl w:val="3"/>
          <w:numId w:val="23"/>
        </w:numPr>
        <w:ind w:left="0" w:firstLine="720"/>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 xml:space="preserve">public static void main(String[] args) </w:t>
      </w:r>
      <w:r w:rsidRPr="00C75F55">
        <w:rPr>
          <w:rFonts w:ascii="Times New Roman" w:hAnsi="Times New Roman" w:cs="Times New Roman"/>
          <w:b w:val="0"/>
          <w:bCs w:val="0"/>
          <w:color w:val="auto"/>
          <w:szCs w:val="24"/>
        </w:rPr>
        <w:tab/>
      </w:r>
    </w:p>
    <w:p w:rsidR="00DC7432" w:rsidRPr="00C75F55" w:rsidRDefault="00DC7432" w:rsidP="00C85BE0">
      <w:pPr>
        <w:pStyle w:val="Heading4"/>
        <w:numPr>
          <w:ilvl w:val="3"/>
          <w:numId w:val="23"/>
        </w:numPr>
        <w:ind w:left="0" w:firstLine="720"/>
        <w:jc w:val="both"/>
        <w:textAlignment w:val="auto"/>
        <w:rPr>
          <w:rFonts w:ascii="Times New Roman" w:eastAsia="Times New Roman" w:hAnsi="Times New Roman" w:cs="Times New Roman"/>
          <w:b w:val="0"/>
          <w:bCs w:val="0"/>
          <w:color w:val="auto"/>
          <w:szCs w:val="24"/>
        </w:rPr>
      </w:pPr>
      <w:r w:rsidRPr="00C75F55">
        <w:rPr>
          <w:rFonts w:ascii="Times New Roman" w:hAnsi="Times New Roman" w:cs="Times New Roman"/>
          <w:b w:val="0"/>
          <w:bCs w:val="0"/>
          <w:color w:val="auto"/>
          <w:szCs w:val="24"/>
        </w:rPr>
        <w:t xml:space="preserve">{    </w:t>
      </w:r>
    </w:p>
    <w:p w:rsidR="00DC7432" w:rsidRPr="00C75F55" w:rsidRDefault="00DC7432" w:rsidP="00C85BE0">
      <w:pPr>
        <w:pStyle w:val="Heading4"/>
        <w:numPr>
          <w:ilvl w:val="3"/>
          <w:numId w:val="23"/>
        </w:numPr>
        <w:jc w:val="both"/>
        <w:textAlignment w:val="auto"/>
        <w:rPr>
          <w:rFonts w:ascii="Times New Roman" w:hAnsi="Times New Roman" w:cs="Times New Roman"/>
          <w:b w:val="0"/>
          <w:bCs w:val="0"/>
          <w:color w:val="auto"/>
          <w:szCs w:val="24"/>
        </w:rPr>
      </w:pPr>
      <w:r w:rsidRPr="00C75F55">
        <w:rPr>
          <w:rFonts w:ascii="Times New Roman" w:eastAsia="Times New Roman" w:hAnsi="Times New Roman" w:cs="Times New Roman"/>
          <w:b w:val="0"/>
          <w:bCs w:val="0"/>
          <w:color w:val="auto"/>
          <w:szCs w:val="24"/>
        </w:rPr>
        <w:t xml:space="preserve">   </w:t>
      </w:r>
      <w:r w:rsidRPr="00C75F55">
        <w:rPr>
          <w:rFonts w:ascii="Times New Roman" w:hAnsi="Times New Roman" w:cs="Times New Roman"/>
          <w:b w:val="0"/>
          <w:bCs w:val="0"/>
          <w:color w:val="auto"/>
          <w:szCs w:val="24"/>
        </w:rPr>
        <w:tab/>
        <w:t xml:space="preserve"> System.out.println ("Hello World");    </w:t>
      </w:r>
    </w:p>
    <w:p w:rsidR="00DC7432" w:rsidRPr="00C75F55" w:rsidRDefault="00DC7432" w:rsidP="00C85BE0">
      <w:pPr>
        <w:pStyle w:val="Heading4"/>
        <w:numPr>
          <w:ilvl w:val="3"/>
          <w:numId w:val="23"/>
        </w:numPr>
        <w:ind w:left="0" w:firstLine="720"/>
        <w:jc w:val="both"/>
        <w:textAlignment w:val="auto"/>
        <w:rPr>
          <w:rFonts w:ascii="Times New Roman" w:hAnsi="Times New Roman" w:cs="Times New Roman"/>
          <w:b w:val="0"/>
          <w:bCs w:val="0"/>
          <w:color w:val="auto"/>
          <w:szCs w:val="24"/>
        </w:rPr>
      </w:pPr>
      <w:r w:rsidRPr="00C75F55">
        <w:rPr>
          <w:rFonts w:ascii="Times New Roman" w:hAnsi="Times New Roman" w:cs="Times New Roman"/>
          <w:b w:val="0"/>
          <w:bCs w:val="0"/>
          <w:color w:val="auto"/>
          <w:szCs w:val="24"/>
        </w:rPr>
        <w:t>}</w:t>
      </w:r>
    </w:p>
    <w:p w:rsidR="00DC7432" w:rsidRPr="00C75F55" w:rsidRDefault="00DC7432" w:rsidP="00C85BE0">
      <w:pPr>
        <w:pStyle w:val="Heading4"/>
        <w:numPr>
          <w:ilvl w:val="3"/>
          <w:numId w:val="23"/>
        </w:numPr>
        <w:jc w:val="both"/>
        <w:textAlignment w:val="auto"/>
        <w:rPr>
          <w:rFonts w:ascii="Times New Roman" w:eastAsia="Times New Roman" w:hAnsi="Times New Roman" w:cs="Times New Roman"/>
          <w:szCs w:val="24"/>
          <w:lang w:val="en-US" w:eastAsia="en-US" w:bidi="te-IN"/>
        </w:rPr>
      </w:pPr>
      <w:r w:rsidRPr="00C75F55">
        <w:rPr>
          <w:rFonts w:ascii="Times New Roman" w:hAnsi="Times New Roman" w:cs="Times New Roman"/>
          <w:b w:val="0"/>
          <w:bCs w:val="0"/>
          <w:color w:val="auto"/>
          <w:szCs w:val="24"/>
        </w:rPr>
        <w:t xml:space="preserve">}   </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Compile it and generate .class file.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D:\sample &gt;javac First.java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Step2:</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lang w:val="en-US" w:eastAsia="en-US" w:bidi="te-IN"/>
        </w:rPr>
        <w:t xml:space="preserve">create </w:t>
      </w:r>
      <w:r w:rsidRPr="00C75F55">
        <w:rPr>
          <w:rFonts w:ascii="Times New Roman" w:eastAsia="Times New Roman" w:hAnsi="Times New Roman" w:cs="Times New Roman"/>
          <w:b/>
          <w:bCs/>
          <w:lang w:val="en-US" w:eastAsia="en-US" w:bidi="te-IN"/>
        </w:rPr>
        <w:t>.mf file</w:t>
      </w:r>
      <w:r w:rsidRPr="00C75F55">
        <w:rPr>
          <w:rFonts w:ascii="Times New Roman" w:eastAsia="Times New Roman" w:hAnsi="Times New Roman" w:cs="Times New Roman"/>
          <w:lang w:val="en-US" w:eastAsia="en-US" w:bidi="te-IN"/>
        </w:rPr>
        <w:t>, also known as manifest file.</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Creating manifest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rsidRPr="00C75F55">
        <w:t xml:space="preserve">To create manifest file, you need to write Main-Class, then colon, then space, then classname then enter. </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In mf file, new line is must after the class 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filename"/>
        </w:rPr>
      </w:pPr>
      <w:r w:rsidRPr="00C75F55">
        <w:t xml:space="preserve"> For example: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filename"/>
        </w:rPr>
      </w:pPr>
      <w:r w:rsidRPr="00C75F55">
        <w:rPr>
          <w:rStyle w:val="filename"/>
        </w:rPr>
        <w:t xml:space="preserve">Manifest file Name : myfile.mf , contains following.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rPr>
          <w:rStyle w:val="filename"/>
        </w:rPr>
        <w:t xml:space="preserve">myfile.mf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Main-Class: First  </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Creating executable jar file using jar tool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rPr>
      </w:pPr>
      <w:r w:rsidRPr="00C75F55">
        <w:t>The jar tool provides many switches, some of them are as follows:</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lastRenderedPageBreak/>
        <w:t>-c</w:t>
      </w:r>
      <w:r w:rsidRPr="00C75F55">
        <w:rPr>
          <w:rFonts w:ascii="Times New Roman" w:hAnsi="Times New Roman" w:cs="Times New Roman"/>
        </w:rPr>
        <w:t xml:space="preserve"> creates new archive file</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t>-v</w:t>
      </w:r>
      <w:r w:rsidRPr="00C75F55">
        <w:rPr>
          <w:rFonts w:ascii="Times New Roman" w:hAnsi="Times New Roman" w:cs="Times New Roman"/>
        </w:rPr>
        <w:t xml:space="preserve"> generates verbose output. It displays the included or extracted resource on the standard output.</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t>-m</w:t>
      </w:r>
      <w:r w:rsidRPr="00C75F55">
        <w:rPr>
          <w:rFonts w:ascii="Times New Roman" w:hAnsi="Times New Roman" w:cs="Times New Roman"/>
        </w:rPr>
        <w:t xml:space="preserve"> includes manifest information from the given mf file.</w:t>
      </w:r>
    </w:p>
    <w:p w:rsidR="00DC7432" w:rsidRPr="00C75F55" w:rsidRDefault="00DC7432" w:rsidP="00C85BE0">
      <w:pPr>
        <w:widowControl/>
        <w:numPr>
          <w:ilvl w:val="0"/>
          <w:numId w:val="62"/>
        </w:numPr>
        <w:suppressAutoHyphens w:val="0"/>
        <w:jc w:val="both"/>
        <w:textAlignment w:val="auto"/>
        <w:rPr>
          <w:rFonts w:ascii="Times New Roman" w:hAnsi="Times New Roman" w:cs="Times New Roman"/>
          <w:b/>
          <w:bCs/>
        </w:rPr>
      </w:pPr>
      <w:r w:rsidRPr="00C75F55">
        <w:rPr>
          <w:rFonts w:ascii="Times New Roman" w:hAnsi="Times New Roman" w:cs="Times New Roman"/>
          <w:b/>
          <w:bCs/>
        </w:rPr>
        <w:t>-f</w:t>
      </w:r>
      <w:r w:rsidRPr="00C75F55">
        <w:rPr>
          <w:rFonts w:ascii="Times New Roman" w:hAnsi="Times New Roman" w:cs="Times New Roman"/>
        </w:rPr>
        <w:t xml:space="preserve"> specifies the archive file name</w:t>
      </w:r>
    </w:p>
    <w:p w:rsidR="00DC7432" w:rsidRPr="00C75F55" w:rsidRDefault="00DC7432" w:rsidP="00C85BE0">
      <w:pPr>
        <w:widowControl/>
        <w:numPr>
          <w:ilvl w:val="0"/>
          <w:numId w:val="62"/>
        </w:numPr>
        <w:suppressAutoHyphens w:val="0"/>
        <w:spacing w:after="280"/>
        <w:jc w:val="both"/>
        <w:textAlignment w:val="auto"/>
        <w:rPr>
          <w:rFonts w:ascii="Times New Roman" w:hAnsi="Times New Roman" w:cs="Times New Roman"/>
        </w:rPr>
      </w:pPr>
      <w:r w:rsidRPr="00C75F55">
        <w:rPr>
          <w:rFonts w:ascii="Times New Roman" w:hAnsi="Times New Roman" w:cs="Times New Roman"/>
          <w:b/>
          <w:bCs/>
        </w:rPr>
        <w:t>-x</w:t>
      </w:r>
      <w:r w:rsidRPr="00C75F55">
        <w:rPr>
          <w:rFonts w:ascii="Times New Roman" w:hAnsi="Times New Roman" w:cs="Times New Roman"/>
        </w:rPr>
        <w:t xml:space="preserve"> extracts files from the archive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Now, let's write the code to generated the executable jar using mf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You need to write </w:t>
      </w:r>
      <w:r w:rsidRPr="00C75F55">
        <w:rPr>
          <w:b/>
          <w:bCs/>
        </w:rPr>
        <w:t>jar</w:t>
      </w:r>
      <w:r w:rsidRPr="00C75F55">
        <w:t xml:space="preserve"> then </w:t>
      </w:r>
      <w:r w:rsidRPr="00C75F55">
        <w:rPr>
          <w:b/>
          <w:bCs/>
        </w:rPr>
        <w:t>switches</w:t>
      </w:r>
      <w:r w:rsidRPr="00C75F55">
        <w:t xml:space="preserve"> then </w:t>
      </w:r>
      <w:r w:rsidRPr="00C75F55">
        <w:rPr>
          <w:b/>
          <w:bCs/>
        </w:rPr>
        <w:t>mf_file</w:t>
      </w:r>
      <w:r w:rsidRPr="00C75F55">
        <w:t xml:space="preserve"> then </w:t>
      </w:r>
      <w:r w:rsidRPr="00C75F55">
        <w:rPr>
          <w:b/>
          <w:bCs/>
        </w:rPr>
        <w:t>jar_file</w:t>
      </w:r>
      <w:r w:rsidRPr="00C75F55">
        <w:t xml:space="preserve"> then </w:t>
      </w:r>
      <w:r w:rsidRPr="00C75F55">
        <w:rPr>
          <w:b/>
          <w:bCs/>
        </w:rPr>
        <w:t>.classfile</w:t>
      </w:r>
      <w:r w:rsidRPr="00C75F55">
        <w:t xml:space="preserve"> as given below:</w:t>
      </w:r>
    </w:p>
    <w:p w:rsidR="00DC7432" w:rsidRPr="00C75F55" w:rsidRDefault="006C3DE1"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Pr>
          <w:noProof/>
          <w:lang w:eastAsia="en-US" w:bidi="ar-SA"/>
        </w:rPr>
        <w:drawing>
          <wp:inline distT="0" distB="0" distL="0" distR="0">
            <wp:extent cx="5946140" cy="207581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5946140" cy="2075815"/>
                    </a:xfrm>
                    <a:prstGeom prst="rect">
                      <a:avLst/>
                    </a:prstGeom>
                    <a:solidFill>
                      <a:srgbClr val="FFFFFF"/>
                    </a:solidFill>
                    <a:ln w="9525">
                      <a:noFill/>
                      <a:miter lim="800000"/>
                      <a:headEnd/>
                      <a:tailEnd/>
                    </a:ln>
                  </pic:spPr>
                </pic:pic>
              </a:graphicData>
            </a:graphic>
          </wp:inline>
        </w:drawing>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p>
    <w:p w:rsidR="00DC7432" w:rsidRPr="00C75F55" w:rsidRDefault="006C3DE1"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extent cx="5946140" cy="11722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srcRect/>
                    <a:stretch>
                      <a:fillRect/>
                    </a:stretch>
                  </pic:blipFill>
                  <pic:spPr bwMode="auto">
                    <a:xfrm>
                      <a:off x="0" y="0"/>
                      <a:ext cx="5946140" cy="1172210"/>
                    </a:xfrm>
                    <a:prstGeom prst="rect">
                      <a:avLst/>
                    </a:prstGeom>
                    <a:solidFill>
                      <a:srgbClr val="FFFFFF"/>
                    </a:solidFill>
                    <a:ln w="9525">
                      <a:noFill/>
                      <a:miter lim="800000"/>
                      <a:headEnd/>
                      <a:tailEnd/>
                    </a:ln>
                  </pic:spPr>
                </pic:pic>
              </a:graphicData>
            </a:graphic>
          </wp:inline>
        </w:drawing>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r w:rsidRPr="00C75F55">
        <w:rPr>
          <w:rFonts w:ascii="Times New Roman" w:hAnsi="Times New Roman" w:cs="Times New Roman"/>
          <w:b/>
          <w:bCs/>
          <w:color w:val="000000"/>
          <w:lang w:val="en-US" w:bidi="te-IN"/>
        </w:rPr>
        <w:t>Here result file is sample.jar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lang w:val="en-US" w:bidi="te-I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r>
        <w:rPr>
          <w:rFonts w:ascii="Times New Roman" w:hAnsi="Times New Roman" w:cs="Times New Roman"/>
          <w:noProof/>
          <w:lang w:val="en-US" w:eastAsia="en-US" w:bidi="ar-SA"/>
        </w:rPr>
        <w:drawing>
          <wp:inline distT="0" distB="0" distL="0" distR="0">
            <wp:extent cx="5946140" cy="20307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5"/>
                    <a:srcRect/>
                    <a:stretch>
                      <a:fillRect/>
                    </a:stretch>
                  </pic:blipFill>
                  <pic:spPr bwMode="auto">
                    <a:xfrm>
                      <a:off x="0" y="0"/>
                      <a:ext cx="5946140" cy="2030730"/>
                    </a:xfrm>
                    <a:prstGeom prst="rect">
                      <a:avLst/>
                    </a:prstGeom>
                    <a:solidFill>
                      <a:srgbClr val="FFFFFF"/>
                    </a:solidFill>
                    <a:ln w="9525">
                      <a:noFill/>
                      <a:miter lim="800000"/>
                      <a:headEnd/>
                      <a:tailEnd/>
                    </a:ln>
                  </pic:spPr>
                </pic:pic>
              </a:graphicData>
            </a:graphic>
          </wp:inline>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lang w:val="en-US" w:bidi="te-I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Extracting jar file: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Copy the above jar file into temp folder.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Goto d:\ temp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sidRPr="00C75F55">
        <w:rPr>
          <w:rFonts w:ascii="Times New Roman" w:hAnsi="Times New Roman" w:cs="Times New Roman"/>
          <w:color w:val="000000"/>
        </w:rPr>
        <w:t>D:&gt;cd temp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r>
        <w:rPr>
          <w:rFonts w:ascii="Times New Roman" w:hAnsi="Times New Roman" w:cs="Times New Roman"/>
          <w:noProof/>
          <w:lang w:val="en-US" w:eastAsia="en-US" w:bidi="ar-SA"/>
        </w:rPr>
        <w:drawing>
          <wp:inline distT="0" distB="0" distL="0" distR="0">
            <wp:extent cx="5946140" cy="285559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srcRect/>
                    <a:stretch>
                      <a:fillRect/>
                    </a:stretch>
                  </pic:blipFill>
                  <pic:spPr bwMode="auto">
                    <a:xfrm>
                      <a:off x="0" y="0"/>
                      <a:ext cx="5946140" cy="2855595"/>
                    </a:xfrm>
                    <a:prstGeom prst="rect">
                      <a:avLst/>
                    </a:prstGeom>
                    <a:solidFill>
                      <a:srgbClr val="FFFFFF"/>
                    </a:solidFill>
                    <a:ln w="9525">
                      <a:noFill/>
                      <a:miter lim="800000"/>
                      <a:headEnd/>
                      <a:tailEnd/>
                    </a:ln>
                  </pic:spPr>
                </pic:pic>
              </a:graphicData>
            </a:graphic>
          </wp:inline>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1D4A74" w:rsidRDefault="001D4A74" w:rsidP="00C85BE0">
      <w:pPr>
        <w:pStyle w:val="Heading2"/>
        <w:numPr>
          <w:ilvl w:val="1"/>
          <w:numId w:val="23"/>
        </w:numPr>
        <w:jc w:val="center"/>
        <w:textAlignment w:val="auto"/>
        <w:rPr>
          <w:rFonts w:ascii="Times New Roman" w:hAnsi="Times New Roman" w:cs="Times New Roman"/>
          <w:sz w:val="24"/>
          <w:szCs w:val="24"/>
        </w:rPr>
      </w:pPr>
    </w:p>
    <w:p w:rsidR="00DC7432" w:rsidRPr="00C75F55" w:rsidRDefault="00DC7432" w:rsidP="00C85BE0">
      <w:pPr>
        <w:pStyle w:val="Heading2"/>
        <w:numPr>
          <w:ilvl w:val="1"/>
          <w:numId w:val="23"/>
        </w:numPr>
        <w:jc w:val="center"/>
        <w:textAlignment w:val="auto"/>
        <w:rPr>
          <w:rFonts w:ascii="Times New Roman" w:hAnsi="Times New Roman" w:cs="Times New Roman"/>
          <w:sz w:val="24"/>
          <w:szCs w:val="24"/>
        </w:rPr>
      </w:pPr>
      <w:r w:rsidRPr="00C75F55">
        <w:rPr>
          <w:rFonts w:ascii="Times New Roman" w:hAnsi="Times New Roman" w:cs="Times New Roman"/>
          <w:sz w:val="24"/>
          <w:szCs w:val="24"/>
        </w:rPr>
        <w:t>JVM Architecture</w:t>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What is the JVM?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A </w:t>
      </w:r>
      <w:r w:rsidRPr="00C75F55">
        <w:rPr>
          <w:rStyle w:val="Strong"/>
          <w:rFonts w:eastAsia="Droid Sans Fallback"/>
        </w:rPr>
        <w:t>Virtual Machine</w:t>
      </w:r>
      <w:r w:rsidRPr="00C75F55">
        <w:t xml:space="preserve"> is a software implementation of a physical machine. Java was developed with the concept of </w:t>
      </w:r>
      <w:r w:rsidRPr="00C75F55">
        <w:rPr>
          <w:rStyle w:val="Strong"/>
          <w:rFonts w:eastAsia="Droid Sans Fallback"/>
        </w:rPr>
        <w:t>WORA (</w:t>
      </w:r>
      <w:r w:rsidRPr="00C75F55">
        <w:rPr>
          <w:rStyle w:val="Emphasis"/>
          <w:b/>
          <w:bCs/>
        </w:rPr>
        <w:t>Write Once Run Anywhere</w:t>
      </w:r>
      <w:r w:rsidRPr="00C75F55">
        <w:rPr>
          <w:rStyle w:val="Strong"/>
          <w:rFonts w:eastAsia="Droid Sans Fallback"/>
        </w:rPr>
        <w:t>)</w:t>
      </w:r>
      <w:r w:rsidRPr="00C75F55">
        <w:t>,</w:t>
      </w:r>
      <w:r w:rsidRPr="00C75F55">
        <w:rPr>
          <w:rStyle w:val="Strong"/>
          <w:rFonts w:eastAsia="Droid Sans Fallback"/>
        </w:rPr>
        <w:t> </w:t>
      </w:r>
      <w:r w:rsidRPr="00C75F55">
        <w:t xml:space="preserve">which runs on a </w:t>
      </w:r>
      <w:r w:rsidRPr="00C75F55">
        <w:rPr>
          <w:rStyle w:val="Strong"/>
          <w:rFonts w:eastAsia="Droid Sans Fallback"/>
        </w:rPr>
        <w:t>VM</w:t>
      </w:r>
      <w:r w:rsidRPr="00C75F55">
        <w:t>. The</w:t>
      </w:r>
      <w:r w:rsidRPr="00C75F55">
        <w:rPr>
          <w:rStyle w:val="Strong"/>
          <w:rFonts w:eastAsia="Droid Sans Fallback"/>
        </w:rPr>
        <w:t xml:space="preserve"> compiler</w:t>
      </w:r>
      <w:r w:rsidRPr="00C75F55">
        <w:t xml:space="preserve"> compiles the Java file into a Java </w:t>
      </w:r>
      <w:r w:rsidRPr="00C75F55">
        <w:rPr>
          <w:rStyle w:val="Strong"/>
          <w:rFonts w:eastAsia="Droid Sans Fallback"/>
        </w:rPr>
        <w:t>.class</w:t>
      </w:r>
      <w:r w:rsidRPr="00C75F55">
        <w:t xml:space="preserve"> file, then that </w:t>
      </w:r>
      <w:r w:rsidRPr="00C75F55">
        <w:rPr>
          <w:rStyle w:val="Strong"/>
          <w:rFonts w:eastAsia="Droid Sans Fallback"/>
        </w:rPr>
        <w:t>.class</w:t>
      </w:r>
      <w:r w:rsidRPr="00C75F55">
        <w:t xml:space="preserve"> file is input into the JVM, which Loads and executes the class file. Below is a diagram of the Architecture of the JVM.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JVM Architecture Diagram</w:t>
      </w:r>
    </w:p>
    <w:p w:rsidR="00DC7432" w:rsidRPr="00C75F55" w:rsidRDefault="006C3DE1"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noProof/>
          <w:lang w:eastAsia="en-US" w:bidi="ar-SA"/>
        </w:rPr>
        <w:drawing>
          <wp:inline distT="0" distB="0" distL="0" distR="0">
            <wp:extent cx="6372860" cy="55987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srcRect/>
                    <a:stretch>
                      <a:fillRect/>
                    </a:stretch>
                  </pic:blipFill>
                  <pic:spPr bwMode="auto">
                    <a:xfrm>
                      <a:off x="0" y="0"/>
                      <a:ext cx="6372860" cy="5598795"/>
                    </a:xfrm>
                    <a:prstGeom prst="rect">
                      <a:avLst/>
                    </a:prstGeom>
                    <a:solidFill>
                      <a:srgbClr val="FFFFFF"/>
                    </a:solidFill>
                    <a:ln w="9525">
                      <a:noFill/>
                      <a:miter lim="800000"/>
                      <a:headEnd/>
                      <a:tailEnd/>
                    </a:ln>
                  </pic:spPr>
                </pic:pic>
              </a:graphicData>
            </a:graphic>
          </wp:inline>
        </w:drawing>
      </w:r>
    </w:p>
    <w:p w:rsidR="00DC7432" w:rsidRPr="00C75F55" w:rsidRDefault="00DC7432" w:rsidP="00C85BE0">
      <w:pPr>
        <w:pStyle w:val="Heading2"/>
        <w:numPr>
          <w:ilvl w:val="1"/>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How Does the JVM Work?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As shown in the above architecture diagram, the JVM is divided into three main subsystems:</w:t>
      </w:r>
    </w:p>
    <w:p w:rsidR="00DC7432" w:rsidRPr="00C75F55" w:rsidRDefault="00DC7432" w:rsidP="00C85BE0">
      <w:pPr>
        <w:widowControl/>
        <w:numPr>
          <w:ilvl w:val="0"/>
          <w:numId w:val="63"/>
        </w:numPr>
        <w:suppressAutoHyphens w:val="0"/>
        <w:jc w:val="both"/>
        <w:textAlignment w:val="auto"/>
        <w:rPr>
          <w:rStyle w:val="Strong"/>
        </w:rPr>
      </w:pPr>
      <w:r w:rsidRPr="00C75F55">
        <w:rPr>
          <w:rStyle w:val="Strong"/>
        </w:rPr>
        <w:t>Class Loader Subsystem</w:t>
      </w:r>
    </w:p>
    <w:p w:rsidR="00DC7432" w:rsidRPr="00C75F55" w:rsidRDefault="00DC7432" w:rsidP="00C85BE0">
      <w:pPr>
        <w:widowControl/>
        <w:numPr>
          <w:ilvl w:val="0"/>
          <w:numId w:val="63"/>
        </w:numPr>
        <w:suppressAutoHyphens w:val="0"/>
        <w:jc w:val="both"/>
        <w:textAlignment w:val="auto"/>
        <w:rPr>
          <w:rStyle w:val="Strong"/>
        </w:rPr>
      </w:pPr>
      <w:r w:rsidRPr="00C75F55">
        <w:rPr>
          <w:rStyle w:val="Strong"/>
        </w:rPr>
        <w:t>Runtime Data Area</w:t>
      </w:r>
    </w:p>
    <w:p w:rsidR="00DC7432" w:rsidRPr="00C75F55" w:rsidRDefault="00DC7432" w:rsidP="00C85BE0">
      <w:pPr>
        <w:widowControl/>
        <w:numPr>
          <w:ilvl w:val="0"/>
          <w:numId w:val="63"/>
        </w:numPr>
        <w:suppressAutoHyphens w:val="0"/>
        <w:spacing w:after="280"/>
        <w:jc w:val="both"/>
        <w:textAlignment w:val="auto"/>
        <w:rPr>
          <w:rStyle w:val="Strong"/>
          <w:b w:val="0"/>
          <w:bCs w:val="0"/>
        </w:rPr>
      </w:pPr>
      <w:r w:rsidRPr="00C75F55">
        <w:rPr>
          <w:rStyle w:val="Strong"/>
        </w:rPr>
        <w:t>Execution Engine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80"/>
        <w:ind w:left="720"/>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 Class Loader Subsystem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rsidRPr="00C75F55">
        <w:t xml:space="preserve">Java's </w:t>
      </w:r>
      <w:hyperlink r:id="rId118" w:history="1">
        <w:r w:rsidRPr="00C75F55">
          <w:rPr>
            <w:rStyle w:val="Strong"/>
            <w:rFonts w:eastAsia="Droid Sans Fallback"/>
            <w:color w:val="auto"/>
            <w:u w:val="single"/>
          </w:rPr>
          <w:t>dynamic class loading</w:t>
        </w:r>
      </w:hyperlink>
      <w:r w:rsidRPr="00C75F55">
        <w:t xml:space="preserve"> functionality is handled by the class loader subsystem. It loads, links. and initializes the class file when it refers to a class for the first time at </w:t>
      </w:r>
      <w:r w:rsidRPr="00C75F55">
        <w:rPr>
          <w:rStyle w:val="Strong"/>
          <w:rFonts w:eastAsia="Droid Sans Fallback"/>
        </w:rPr>
        <w:t>runtime</w:t>
      </w:r>
      <w:r w:rsidRPr="00C75F55">
        <w:t>, not </w:t>
      </w:r>
      <w:r w:rsidRPr="00C75F55">
        <w:rPr>
          <w:rStyle w:val="Strong"/>
          <w:rFonts w:eastAsia="Droid Sans Fallback"/>
        </w:rPr>
        <w:t>compile time. </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1.1 Loading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Classes will be loaded by this component. Boot Strap class Loader, Extension class Loader, and Application class Loader are the three class loader which will help in achieving it.</w:t>
      </w:r>
    </w:p>
    <w:p w:rsidR="00DC7432" w:rsidRPr="00C75F55" w:rsidRDefault="00DC7432" w:rsidP="00C85BE0">
      <w:pPr>
        <w:widowControl/>
        <w:numPr>
          <w:ilvl w:val="0"/>
          <w:numId w:val="64"/>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lastRenderedPageBreak/>
        <w:t xml:space="preserve">Boot Strap </w:t>
      </w:r>
      <w:hyperlink r:id="rId119" w:history="1">
        <w:r w:rsidRPr="00C75F55">
          <w:rPr>
            <w:rStyle w:val="Hyperlink"/>
            <w:rFonts w:ascii="Times New Roman" w:eastAsia="Times New Roman" w:hAnsi="Times New Roman" w:cs="Times New Roman"/>
            <w:b/>
            <w:bCs/>
            <w:lang w:val="en-US" w:eastAsia="en-US" w:bidi="te-IN"/>
          </w:rPr>
          <w:t>ClassLoader</w:t>
        </w:r>
      </w:hyperlink>
      <w:r w:rsidRPr="00C75F55">
        <w:rPr>
          <w:rFonts w:ascii="Times New Roman" w:eastAsia="Times New Roman" w:hAnsi="Times New Roman" w:cs="Times New Roman"/>
          <w:lang w:val="en-US" w:eastAsia="en-US" w:bidi="te-IN"/>
        </w:rPr>
        <w:t xml:space="preserve"> – Responsible for loading classes from the bootstrap classpath, nothing but </w:t>
      </w:r>
      <w:r w:rsidRPr="00C75F55">
        <w:rPr>
          <w:rFonts w:ascii="Times New Roman" w:eastAsia="Times New Roman" w:hAnsi="Times New Roman" w:cs="Times New Roman"/>
          <w:b/>
          <w:bCs/>
          <w:lang w:val="en-US" w:eastAsia="en-US" w:bidi="te-IN"/>
        </w:rPr>
        <w:t xml:space="preserve">rt.jar. </w:t>
      </w:r>
      <w:r w:rsidRPr="00C75F55">
        <w:rPr>
          <w:rFonts w:ascii="Times New Roman" w:eastAsia="Times New Roman" w:hAnsi="Times New Roman" w:cs="Times New Roman"/>
          <w:lang w:val="en-US" w:eastAsia="en-US" w:bidi="te-IN"/>
        </w:rPr>
        <w:t>Highest priority will be given to this loader.</w:t>
      </w:r>
    </w:p>
    <w:p w:rsidR="00DC7432" w:rsidRPr="00C75F55" w:rsidRDefault="00DC7432" w:rsidP="00C85BE0">
      <w:pPr>
        <w:widowControl/>
        <w:numPr>
          <w:ilvl w:val="0"/>
          <w:numId w:val="64"/>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Extension ClassLoader</w:t>
      </w:r>
      <w:r w:rsidRPr="00C75F55">
        <w:rPr>
          <w:rFonts w:ascii="Times New Roman" w:eastAsia="Times New Roman" w:hAnsi="Times New Roman" w:cs="Times New Roman"/>
          <w:lang w:val="en-US" w:eastAsia="en-US" w:bidi="te-IN"/>
        </w:rPr>
        <w:t xml:space="preserve"> – Responsible for loading classes which are inside </w:t>
      </w:r>
      <w:r w:rsidRPr="00C75F55">
        <w:rPr>
          <w:rFonts w:ascii="Times New Roman" w:eastAsia="Times New Roman" w:hAnsi="Times New Roman" w:cs="Times New Roman"/>
          <w:b/>
          <w:bCs/>
          <w:lang w:val="en-US" w:eastAsia="en-US" w:bidi="te-IN"/>
        </w:rPr>
        <w:t>ext</w:t>
      </w:r>
      <w:r w:rsidRPr="00C75F55">
        <w:rPr>
          <w:rFonts w:ascii="Times New Roman" w:eastAsia="Times New Roman" w:hAnsi="Times New Roman" w:cs="Times New Roman"/>
          <w:lang w:val="en-US" w:eastAsia="en-US" w:bidi="te-IN"/>
        </w:rPr>
        <w:t xml:space="preserve"> folder </w:t>
      </w:r>
      <w:r w:rsidRPr="00C75F55">
        <w:rPr>
          <w:rFonts w:ascii="Times New Roman" w:eastAsia="Times New Roman" w:hAnsi="Times New Roman" w:cs="Times New Roman"/>
          <w:b/>
          <w:bCs/>
          <w:lang w:val="en-US" w:eastAsia="en-US" w:bidi="te-IN"/>
        </w:rPr>
        <w:t>(jre\lib).</w:t>
      </w:r>
    </w:p>
    <w:p w:rsidR="00DC7432" w:rsidRPr="00C75F55" w:rsidRDefault="00DC7432" w:rsidP="00C85BE0">
      <w:pPr>
        <w:widowControl/>
        <w:numPr>
          <w:ilvl w:val="0"/>
          <w:numId w:val="64"/>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b/>
          <w:bCs/>
          <w:lang w:val="en-US" w:eastAsia="en-US" w:bidi="te-IN"/>
        </w:rPr>
        <w:t>Application ClassLoader</w:t>
      </w:r>
      <w:r w:rsidRPr="00C75F55">
        <w:rPr>
          <w:rFonts w:ascii="Times New Roman" w:eastAsia="Times New Roman" w:hAnsi="Times New Roman" w:cs="Times New Roman"/>
          <w:lang w:val="en-US" w:eastAsia="en-US" w:bidi="te-IN"/>
        </w:rPr>
        <w:t xml:space="preserve"> –Responsible for loading </w:t>
      </w:r>
      <w:r w:rsidRPr="00C75F55">
        <w:rPr>
          <w:rFonts w:ascii="Times New Roman" w:eastAsia="Times New Roman" w:hAnsi="Times New Roman" w:cs="Times New Roman"/>
          <w:b/>
          <w:bCs/>
          <w:lang w:val="en-US" w:eastAsia="en-US" w:bidi="te-IN"/>
        </w:rPr>
        <w:t>Application Level Classpath</w:t>
      </w:r>
      <w:r w:rsidRPr="00C75F55">
        <w:rPr>
          <w:rFonts w:ascii="Times New Roman" w:eastAsia="Times New Roman" w:hAnsi="Times New Roman" w:cs="Times New Roman"/>
          <w:lang w:val="en-US" w:eastAsia="en-US" w:bidi="te-IN"/>
        </w:rPr>
        <w:t>, path mentioned Environment Variable etc.</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auto"/>
        </w:rPr>
      </w:pPr>
      <w:r w:rsidRPr="00C75F55">
        <w:t xml:space="preserve">The above </w:t>
      </w:r>
      <w:r w:rsidRPr="00C75F55">
        <w:rPr>
          <w:rStyle w:val="Strong"/>
          <w:rFonts w:eastAsia="Droid Sans Fallback"/>
        </w:rPr>
        <w:t>Class Loaders</w:t>
      </w:r>
      <w:r w:rsidRPr="00C75F55">
        <w:t xml:space="preserve"> will follow </w:t>
      </w:r>
      <w:r w:rsidRPr="00C75F55">
        <w:rPr>
          <w:rStyle w:val="Strong"/>
          <w:rFonts w:eastAsia="Droid Sans Fallback"/>
        </w:rPr>
        <w:t xml:space="preserve">Delegation Hierarchy Algorithm </w:t>
      </w:r>
      <w:r w:rsidRPr="00C75F55">
        <w:t>while loading the class files.</w:t>
      </w:r>
    </w:p>
    <w:p w:rsidR="00DC7432" w:rsidRPr="00C75F55" w:rsidRDefault="00DC7432" w:rsidP="00C85BE0">
      <w:pPr>
        <w:pStyle w:val="Heading4"/>
        <w:numPr>
          <w:ilvl w:val="3"/>
          <w:numId w:val="23"/>
        </w:numPr>
        <w:jc w:val="both"/>
        <w:textAlignment w:val="auto"/>
        <w:rPr>
          <w:rStyle w:val="Strong"/>
          <w:szCs w:val="24"/>
        </w:rPr>
      </w:pPr>
      <w:r w:rsidRPr="00C75F55">
        <w:rPr>
          <w:rFonts w:ascii="Times New Roman" w:hAnsi="Times New Roman" w:cs="Times New Roman"/>
          <w:color w:val="auto"/>
          <w:szCs w:val="24"/>
        </w:rPr>
        <w:t>1.2 Linking</w:t>
      </w:r>
    </w:p>
    <w:p w:rsidR="00DC7432" w:rsidRPr="00C75F55" w:rsidRDefault="00DC7432" w:rsidP="00C85BE0">
      <w:pPr>
        <w:widowControl/>
        <w:numPr>
          <w:ilvl w:val="0"/>
          <w:numId w:val="65"/>
        </w:numPr>
        <w:suppressAutoHyphens w:val="0"/>
        <w:jc w:val="both"/>
        <w:textAlignment w:val="auto"/>
        <w:rPr>
          <w:rStyle w:val="Strong"/>
          <w:rFonts w:ascii="Times New Roman" w:hAnsi="Times New Roman" w:cs="Times New Roman"/>
        </w:rPr>
      </w:pPr>
      <w:r w:rsidRPr="00C75F55">
        <w:rPr>
          <w:rStyle w:val="Strong"/>
        </w:rPr>
        <w:t>Verify</w:t>
      </w:r>
      <w:r w:rsidRPr="00C75F55">
        <w:rPr>
          <w:rFonts w:ascii="Times New Roman" w:hAnsi="Times New Roman" w:cs="Times New Roman"/>
        </w:rPr>
        <w:t xml:space="preserve"> – Bytecode verifier will verify whether the generated bytecode is proper or not if verification fails we will get the </w:t>
      </w:r>
      <w:r w:rsidRPr="00C75F55">
        <w:rPr>
          <w:rStyle w:val="Strong"/>
          <w:rFonts w:ascii="Times New Roman" w:hAnsi="Times New Roman" w:cs="Times New Roman"/>
        </w:rPr>
        <w:t>verification error.</w:t>
      </w:r>
    </w:p>
    <w:p w:rsidR="00DC7432" w:rsidRPr="00C75F55" w:rsidRDefault="00DC7432" w:rsidP="00C85BE0">
      <w:pPr>
        <w:widowControl/>
        <w:numPr>
          <w:ilvl w:val="0"/>
          <w:numId w:val="65"/>
        </w:numPr>
        <w:suppressAutoHyphens w:val="0"/>
        <w:jc w:val="both"/>
        <w:textAlignment w:val="auto"/>
        <w:rPr>
          <w:rStyle w:val="Strong"/>
          <w:rFonts w:ascii="Times New Roman" w:hAnsi="Times New Roman" w:cs="Times New Roman"/>
        </w:rPr>
      </w:pPr>
      <w:r w:rsidRPr="00C75F55">
        <w:rPr>
          <w:rStyle w:val="Strong"/>
        </w:rPr>
        <w:t>Prepare</w:t>
      </w:r>
      <w:r w:rsidRPr="00C75F55">
        <w:rPr>
          <w:rFonts w:ascii="Times New Roman" w:hAnsi="Times New Roman" w:cs="Times New Roman"/>
        </w:rPr>
        <w:t xml:space="preserve"> – For all static variables memory will be allocated and assigned with </w:t>
      </w:r>
      <w:r w:rsidRPr="00C75F55">
        <w:rPr>
          <w:rStyle w:val="Strong"/>
          <w:rFonts w:ascii="Times New Roman" w:hAnsi="Times New Roman" w:cs="Times New Roman"/>
        </w:rPr>
        <w:t>default values.</w:t>
      </w:r>
    </w:p>
    <w:p w:rsidR="00DC7432" w:rsidRPr="00C75F55" w:rsidRDefault="00DC7432" w:rsidP="00C85BE0">
      <w:pPr>
        <w:widowControl/>
        <w:numPr>
          <w:ilvl w:val="0"/>
          <w:numId w:val="65"/>
        </w:numPr>
        <w:suppressAutoHyphens w:val="0"/>
        <w:spacing w:after="280"/>
        <w:jc w:val="both"/>
        <w:textAlignment w:val="auto"/>
      </w:pPr>
      <w:r w:rsidRPr="00C75F55">
        <w:rPr>
          <w:rStyle w:val="Strong"/>
        </w:rPr>
        <w:t>Resolve</w:t>
      </w:r>
      <w:r w:rsidRPr="00C75F55">
        <w:rPr>
          <w:rFonts w:ascii="Times New Roman" w:hAnsi="Times New Roman" w:cs="Times New Roman"/>
        </w:rPr>
        <w:t xml:space="preserve"> – All </w:t>
      </w:r>
      <w:r w:rsidRPr="00C75F55">
        <w:rPr>
          <w:rStyle w:val="Strong"/>
          <w:rFonts w:ascii="Times New Roman" w:hAnsi="Times New Roman" w:cs="Times New Roman"/>
        </w:rPr>
        <w:t>symbolic memory references</w:t>
      </w:r>
      <w:r w:rsidRPr="00C75F55">
        <w:rPr>
          <w:rFonts w:ascii="Times New Roman" w:hAnsi="Times New Roman" w:cs="Times New Roman"/>
        </w:rPr>
        <w:t xml:space="preserve"> are replaced with the </w:t>
      </w:r>
      <w:r w:rsidRPr="00C75F55">
        <w:rPr>
          <w:rStyle w:val="Strong"/>
          <w:rFonts w:ascii="Times New Roman" w:hAnsi="Times New Roman" w:cs="Times New Roman"/>
        </w:rPr>
        <w:t>original references</w:t>
      </w:r>
      <w:r w:rsidRPr="00C75F55">
        <w:rPr>
          <w:rFonts w:ascii="Times New Roman" w:hAnsi="Times New Roman" w:cs="Times New Roman"/>
        </w:rPr>
        <w:t xml:space="preserve"> from </w:t>
      </w:r>
      <w:r w:rsidRPr="00C75F55">
        <w:rPr>
          <w:rStyle w:val="Strong"/>
          <w:rFonts w:ascii="Times New Roman" w:hAnsi="Times New Roman" w:cs="Times New Roman"/>
        </w:rPr>
        <w:t>Method Area</w:t>
      </w:r>
      <w:r w:rsidRPr="00C75F55">
        <w:rPr>
          <w:rFonts w:ascii="Times New Roman" w:hAnsi="Times New Roman" w:cs="Times New Roman"/>
        </w:rPr>
        <w:t>.</w:t>
      </w:r>
    </w:p>
    <w:p w:rsidR="00DC7432" w:rsidRPr="00C75F55" w:rsidRDefault="00DC7432" w:rsidP="00C85BE0">
      <w:pPr>
        <w:pStyle w:val="Heading4"/>
        <w:numPr>
          <w:ilvl w:val="3"/>
          <w:numId w:val="23"/>
        </w:numPr>
        <w:jc w:val="both"/>
        <w:textAlignment w:val="auto"/>
        <w:rPr>
          <w:rFonts w:ascii="Times New Roman" w:hAnsi="Times New Roman" w:cs="Times New Roman"/>
          <w:szCs w:val="24"/>
        </w:rPr>
      </w:pPr>
      <w:r w:rsidRPr="00C75F55">
        <w:rPr>
          <w:rFonts w:ascii="Times New Roman" w:hAnsi="Times New Roman" w:cs="Times New Roman"/>
          <w:color w:val="auto"/>
          <w:szCs w:val="24"/>
        </w:rPr>
        <w:t>1.3 Initialization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This is the final phase of Class Loading, here all </w:t>
      </w:r>
      <w:hyperlink r:id="rId120" w:history="1">
        <w:r w:rsidRPr="00C75F55">
          <w:rPr>
            <w:rStyle w:val="Hyperlink"/>
            <w:b/>
            <w:bCs/>
            <w:color w:val="auto"/>
          </w:rPr>
          <w:t>static variables</w:t>
        </w:r>
      </w:hyperlink>
      <w:r w:rsidRPr="00C75F55">
        <w:rPr>
          <w:rStyle w:val="Strong"/>
          <w:rFonts w:eastAsia="Droid Sans Fallback"/>
        </w:rPr>
        <w:t> </w:t>
      </w:r>
      <w:r w:rsidRPr="00C75F55">
        <w:t xml:space="preserve">will be assigned with the original values, and the </w:t>
      </w:r>
      <w:hyperlink r:id="rId121" w:history="1">
        <w:r w:rsidRPr="00C75F55">
          <w:rPr>
            <w:rStyle w:val="Hyperlink"/>
            <w:b/>
            <w:bCs/>
            <w:color w:val="auto"/>
          </w:rPr>
          <w:t>static block</w:t>
        </w:r>
      </w:hyperlink>
      <w:r w:rsidRPr="00C75F55">
        <w:t xml:space="preserve"> will be executed.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 Runtime Data Area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The Runtime Data Area is divided into 5 major components:</w:t>
      </w:r>
    </w:p>
    <w:p w:rsidR="00DC7432" w:rsidRPr="00C75F55" w:rsidRDefault="00DC7432" w:rsidP="00C85BE0">
      <w:pPr>
        <w:widowControl/>
        <w:numPr>
          <w:ilvl w:val="0"/>
          <w:numId w:val="66"/>
        </w:numPr>
        <w:suppressAutoHyphens w:val="0"/>
        <w:jc w:val="both"/>
        <w:textAlignment w:val="auto"/>
        <w:rPr>
          <w:rStyle w:val="Strong"/>
          <w:rFonts w:ascii="Times New Roman" w:hAnsi="Times New Roman" w:cs="Times New Roman"/>
        </w:rPr>
      </w:pPr>
      <w:r w:rsidRPr="00C75F55">
        <w:rPr>
          <w:rStyle w:val="Strong"/>
        </w:rPr>
        <w:t>Method Area</w:t>
      </w:r>
      <w:r w:rsidRPr="00C75F55">
        <w:rPr>
          <w:rFonts w:ascii="Times New Roman" w:hAnsi="Times New Roman" w:cs="Times New Roman"/>
        </w:rPr>
        <w:t xml:space="preserve"> – All the </w:t>
      </w:r>
      <w:r w:rsidRPr="00C75F55">
        <w:rPr>
          <w:rStyle w:val="Strong"/>
          <w:rFonts w:ascii="Times New Roman" w:hAnsi="Times New Roman" w:cs="Times New Roman"/>
        </w:rPr>
        <w:t>class level data</w:t>
      </w:r>
      <w:r w:rsidRPr="00C75F55">
        <w:rPr>
          <w:rFonts w:ascii="Times New Roman" w:hAnsi="Times New Roman" w:cs="Times New Roman"/>
        </w:rPr>
        <w:t xml:space="preserve"> will be stored here, including </w:t>
      </w:r>
      <w:r w:rsidRPr="00C75F55">
        <w:rPr>
          <w:rStyle w:val="Strong"/>
          <w:rFonts w:ascii="Times New Roman" w:hAnsi="Times New Roman" w:cs="Times New Roman"/>
        </w:rPr>
        <w:t>static variables</w:t>
      </w:r>
      <w:r w:rsidRPr="00C75F55">
        <w:rPr>
          <w:rFonts w:ascii="Times New Roman" w:hAnsi="Times New Roman" w:cs="Times New Roman"/>
        </w:rPr>
        <w:t>. There is only one method area per JVM, and it is a shared resource.</w:t>
      </w:r>
    </w:p>
    <w:p w:rsidR="00DC7432" w:rsidRPr="00C75F55" w:rsidRDefault="00DC7432" w:rsidP="00C85BE0">
      <w:pPr>
        <w:widowControl/>
        <w:numPr>
          <w:ilvl w:val="0"/>
          <w:numId w:val="66"/>
        </w:numPr>
        <w:suppressAutoHyphens w:val="0"/>
        <w:jc w:val="both"/>
        <w:textAlignment w:val="auto"/>
        <w:rPr>
          <w:rStyle w:val="Strong"/>
          <w:rFonts w:ascii="Times New Roman" w:hAnsi="Times New Roman" w:cs="Times New Roman"/>
        </w:rPr>
      </w:pPr>
      <w:r w:rsidRPr="00C75F55">
        <w:rPr>
          <w:rStyle w:val="Strong"/>
        </w:rPr>
        <w:t>Heap Area</w:t>
      </w:r>
      <w:r w:rsidRPr="00C75F55">
        <w:rPr>
          <w:rFonts w:ascii="Times New Roman" w:hAnsi="Times New Roman" w:cs="Times New Roman"/>
        </w:rPr>
        <w:t xml:space="preserve"> – All the </w:t>
      </w:r>
      <w:r w:rsidRPr="00C75F55">
        <w:rPr>
          <w:rStyle w:val="Strong"/>
          <w:rFonts w:ascii="Times New Roman" w:hAnsi="Times New Roman" w:cs="Times New Roman"/>
        </w:rPr>
        <w:t>Objects</w:t>
      </w:r>
      <w:r w:rsidRPr="00C75F55">
        <w:rPr>
          <w:rFonts w:ascii="Times New Roman" w:hAnsi="Times New Roman" w:cs="Times New Roman"/>
        </w:rPr>
        <w:t xml:space="preserve"> and their corresponding</w:t>
      </w:r>
      <w:r w:rsidRPr="00C75F55">
        <w:rPr>
          <w:rStyle w:val="Strong"/>
          <w:rFonts w:ascii="Times New Roman" w:hAnsi="Times New Roman" w:cs="Times New Roman"/>
        </w:rPr>
        <w:t xml:space="preserve"> instance variables</w:t>
      </w:r>
      <w:r w:rsidRPr="00C75F55">
        <w:rPr>
          <w:rFonts w:ascii="Times New Roman" w:hAnsi="Times New Roman" w:cs="Times New Roman"/>
        </w:rPr>
        <w:t xml:space="preserve"> and </w:t>
      </w:r>
      <w:r w:rsidRPr="00C75F55">
        <w:rPr>
          <w:rStyle w:val="Strong"/>
          <w:rFonts w:ascii="Times New Roman" w:hAnsi="Times New Roman" w:cs="Times New Roman"/>
        </w:rPr>
        <w:t>arrays</w:t>
      </w:r>
      <w:r w:rsidRPr="00C75F55">
        <w:rPr>
          <w:rFonts w:ascii="Times New Roman" w:hAnsi="Times New Roman" w:cs="Times New Roman"/>
        </w:rPr>
        <w:t xml:space="preserve"> will be stored here. There is also one Heap Area per JVM. Since the </w:t>
      </w:r>
      <w:r w:rsidRPr="00C75F55">
        <w:rPr>
          <w:rStyle w:val="Strong"/>
          <w:rFonts w:ascii="Times New Roman" w:hAnsi="Times New Roman" w:cs="Times New Roman"/>
        </w:rPr>
        <w:t>Method</w:t>
      </w:r>
      <w:r w:rsidRPr="00C75F55">
        <w:rPr>
          <w:rFonts w:ascii="Times New Roman" w:hAnsi="Times New Roman" w:cs="Times New Roman"/>
        </w:rPr>
        <w:t xml:space="preserve"> and </w:t>
      </w:r>
      <w:r w:rsidRPr="00C75F55">
        <w:rPr>
          <w:rStyle w:val="Strong"/>
          <w:rFonts w:ascii="Times New Roman" w:hAnsi="Times New Roman" w:cs="Times New Roman"/>
        </w:rPr>
        <w:t>Heap areas</w:t>
      </w:r>
      <w:r w:rsidRPr="00C75F55">
        <w:rPr>
          <w:rFonts w:ascii="Times New Roman" w:hAnsi="Times New Roman" w:cs="Times New Roman"/>
        </w:rPr>
        <w:t> share memory for multiple threads, the data stored is not thread</w:t>
      </w:r>
      <w:r w:rsidRPr="00C75F55">
        <w:rPr>
          <w:rStyle w:val="Strong"/>
          <w:rFonts w:ascii="Times New Roman" w:hAnsi="Times New Roman" w:cs="Times New Roman"/>
        </w:rPr>
        <w:t xml:space="preserve"> safe.</w:t>
      </w:r>
    </w:p>
    <w:p w:rsidR="00DC7432" w:rsidRPr="00C75F55" w:rsidRDefault="00DC7432" w:rsidP="00C85BE0">
      <w:pPr>
        <w:widowControl/>
        <w:numPr>
          <w:ilvl w:val="0"/>
          <w:numId w:val="66"/>
        </w:numPr>
        <w:suppressAutoHyphens w:val="0"/>
        <w:jc w:val="both"/>
        <w:textAlignment w:val="auto"/>
        <w:rPr>
          <w:rFonts w:eastAsia="Times New Roman"/>
          <w:lang w:val="en-US" w:eastAsia="en-US" w:bidi="te-IN"/>
        </w:rPr>
      </w:pPr>
      <w:r w:rsidRPr="00C75F55">
        <w:rPr>
          <w:rStyle w:val="Strong"/>
        </w:rPr>
        <w:t>Stack Area</w:t>
      </w:r>
      <w:r w:rsidRPr="00C75F55">
        <w:rPr>
          <w:rFonts w:ascii="Times New Roman" w:hAnsi="Times New Roman" w:cs="Times New Roman"/>
        </w:rPr>
        <w:t xml:space="preserve"> – For every thread, a separate </w:t>
      </w:r>
      <w:r w:rsidRPr="00C75F55">
        <w:rPr>
          <w:rStyle w:val="Strong"/>
          <w:rFonts w:ascii="Times New Roman" w:hAnsi="Times New Roman" w:cs="Times New Roman"/>
        </w:rPr>
        <w:t>runtime stack</w:t>
      </w:r>
      <w:r w:rsidRPr="00C75F55">
        <w:rPr>
          <w:rFonts w:ascii="Times New Roman" w:hAnsi="Times New Roman" w:cs="Times New Roman"/>
        </w:rPr>
        <w:t xml:space="preserve"> will be created. For every </w:t>
      </w:r>
      <w:r w:rsidRPr="00C75F55">
        <w:rPr>
          <w:rStyle w:val="Strong"/>
          <w:rFonts w:ascii="Times New Roman" w:hAnsi="Times New Roman" w:cs="Times New Roman"/>
        </w:rPr>
        <w:t>method call</w:t>
      </w:r>
      <w:r w:rsidRPr="00C75F55">
        <w:rPr>
          <w:rFonts w:ascii="Times New Roman" w:hAnsi="Times New Roman" w:cs="Times New Roman"/>
        </w:rPr>
        <w:t xml:space="preserve">, one entry will be made in the stack memory which is called as </w:t>
      </w:r>
      <w:r w:rsidRPr="00C75F55">
        <w:rPr>
          <w:rStyle w:val="Strong"/>
          <w:rFonts w:ascii="Times New Roman" w:hAnsi="Times New Roman" w:cs="Times New Roman"/>
        </w:rPr>
        <w:t>Stack Frame</w:t>
      </w:r>
      <w:r w:rsidRPr="00C75F55">
        <w:rPr>
          <w:rFonts w:ascii="Times New Roman" w:hAnsi="Times New Roman" w:cs="Times New Roman"/>
        </w:rPr>
        <w:t xml:space="preserve">. All </w:t>
      </w:r>
      <w:r w:rsidRPr="00C75F55">
        <w:rPr>
          <w:rStyle w:val="Strong"/>
          <w:rFonts w:ascii="Times New Roman" w:hAnsi="Times New Roman" w:cs="Times New Roman"/>
        </w:rPr>
        <w:t>local variables</w:t>
      </w:r>
      <w:r w:rsidRPr="00C75F55">
        <w:rPr>
          <w:rFonts w:ascii="Times New Roman" w:hAnsi="Times New Roman" w:cs="Times New Roman"/>
        </w:rPr>
        <w:t xml:space="preserve"> will be created in the stack memory. The stack area is thread safe since it is not a shared resource. The Stack Frame is divided into three subentities: </w:t>
      </w:r>
    </w:p>
    <w:p w:rsidR="00DC7432" w:rsidRPr="00C75F55" w:rsidRDefault="00DC7432" w:rsidP="00C85BE0">
      <w:pPr>
        <w:widowControl/>
        <w:numPr>
          <w:ilvl w:val="1"/>
          <w:numId w:val="66"/>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Local Variable Array</w:t>
      </w:r>
      <w:r w:rsidRPr="00C75F55">
        <w:rPr>
          <w:rFonts w:ascii="Times New Roman" w:eastAsia="Times New Roman" w:hAnsi="Times New Roman" w:cs="Times New Roman"/>
          <w:lang w:val="en-US" w:eastAsia="en-US" w:bidi="te-IN"/>
        </w:rPr>
        <w:t xml:space="preserve"> – Related to the method how many </w:t>
      </w:r>
      <w:r w:rsidRPr="00C75F55">
        <w:rPr>
          <w:rFonts w:ascii="Times New Roman" w:eastAsia="Times New Roman" w:hAnsi="Times New Roman" w:cs="Times New Roman"/>
          <w:b/>
          <w:bCs/>
          <w:lang w:val="en-US" w:eastAsia="en-US" w:bidi="te-IN"/>
        </w:rPr>
        <w:t>local variables</w:t>
      </w:r>
      <w:r w:rsidRPr="00C75F55">
        <w:rPr>
          <w:rFonts w:ascii="Times New Roman" w:eastAsia="Times New Roman" w:hAnsi="Times New Roman" w:cs="Times New Roman"/>
          <w:lang w:val="en-US" w:eastAsia="en-US" w:bidi="te-IN"/>
        </w:rPr>
        <w:t xml:space="preserve"> are involved and the corresponding values will be stored here.</w:t>
      </w:r>
    </w:p>
    <w:p w:rsidR="00DC7432" w:rsidRPr="00C75F55" w:rsidRDefault="00DC7432" w:rsidP="00C85BE0">
      <w:pPr>
        <w:widowControl/>
        <w:numPr>
          <w:ilvl w:val="1"/>
          <w:numId w:val="66"/>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Operand stack</w:t>
      </w:r>
      <w:r w:rsidRPr="00C75F55">
        <w:rPr>
          <w:rFonts w:ascii="Times New Roman" w:eastAsia="Times New Roman" w:hAnsi="Times New Roman" w:cs="Times New Roman"/>
          <w:lang w:val="en-US" w:eastAsia="en-US" w:bidi="te-IN"/>
        </w:rPr>
        <w:t xml:space="preserve"> – If any intermediate operation is required to perform, </w:t>
      </w:r>
      <w:r w:rsidRPr="00C75F55">
        <w:rPr>
          <w:rFonts w:ascii="Times New Roman" w:eastAsia="Times New Roman" w:hAnsi="Times New Roman" w:cs="Times New Roman"/>
          <w:b/>
          <w:bCs/>
          <w:lang w:val="en-US" w:eastAsia="en-US" w:bidi="te-IN"/>
        </w:rPr>
        <w:t>operand stack</w:t>
      </w:r>
      <w:r w:rsidRPr="00C75F55">
        <w:rPr>
          <w:rFonts w:ascii="Times New Roman" w:eastAsia="Times New Roman" w:hAnsi="Times New Roman" w:cs="Times New Roman"/>
          <w:lang w:val="en-US" w:eastAsia="en-US" w:bidi="te-IN"/>
        </w:rPr>
        <w:t xml:space="preserve"> acts as runtime workspace to perform the operation.</w:t>
      </w:r>
    </w:p>
    <w:p w:rsidR="00DC7432" w:rsidRPr="00C75F55" w:rsidRDefault="00DC7432" w:rsidP="00C85BE0">
      <w:pPr>
        <w:widowControl/>
        <w:numPr>
          <w:ilvl w:val="1"/>
          <w:numId w:val="66"/>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Frame data</w:t>
      </w:r>
      <w:r w:rsidRPr="00C75F55">
        <w:rPr>
          <w:rFonts w:ascii="Times New Roman" w:eastAsia="Times New Roman" w:hAnsi="Times New Roman" w:cs="Times New Roman"/>
          <w:lang w:val="en-US" w:eastAsia="en-US" w:bidi="te-IN"/>
        </w:rPr>
        <w:t xml:space="preserve"> – All symbols corresponding to the method is stored here. In the case of any </w:t>
      </w:r>
      <w:r w:rsidRPr="00C75F55">
        <w:rPr>
          <w:rFonts w:ascii="Times New Roman" w:eastAsia="Times New Roman" w:hAnsi="Times New Roman" w:cs="Times New Roman"/>
          <w:b/>
          <w:bCs/>
          <w:lang w:val="en-US" w:eastAsia="en-US" w:bidi="te-IN"/>
        </w:rPr>
        <w:t>exception</w:t>
      </w:r>
      <w:r w:rsidRPr="00C75F55">
        <w:rPr>
          <w:rFonts w:ascii="Times New Roman" w:eastAsia="Times New Roman" w:hAnsi="Times New Roman" w:cs="Times New Roman"/>
          <w:lang w:val="en-US" w:eastAsia="en-US" w:bidi="te-IN"/>
        </w:rPr>
        <w:t>, the catch block information will be maintained in the frame data.</w:t>
      </w:r>
    </w:p>
    <w:p w:rsidR="00DC7432" w:rsidRPr="00C75F55" w:rsidRDefault="00DC7432" w:rsidP="00C85BE0">
      <w:pPr>
        <w:widowControl/>
        <w:numPr>
          <w:ilvl w:val="0"/>
          <w:numId w:val="66"/>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lang w:val="en-US" w:eastAsia="en-US" w:bidi="te-IN"/>
        </w:rPr>
        <w:t xml:space="preserve"> </w:t>
      </w:r>
      <w:r w:rsidRPr="00C75F55">
        <w:rPr>
          <w:rFonts w:ascii="Times New Roman" w:eastAsia="Times New Roman" w:hAnsi="Times New Roman" w:cs="Times New Roman"/>
          <w:b/>
          <w:bCs/>
          <w:lang w:val="en-US" w:eastAsia="en-US" w:bidi="te-IN"/>
        </w:rPr>
        <w:t>PC Registers</w:t>
      </w:r>
      <w:r w:rsidRPr="00C75F55">
        <w:rPr>
          <w:rFonts w:ascii="Times New Roman" w:eastAsia="Times New Roman" w:hAnsi="Times New Roman" w:cs="Times New Roman"/>
          <w:lang w:val="en-US" w:eastAsia="en-US" w:bidi="te-IN"/>
        </w:rPr>
        <w:t xml:space="preserve"> – Each thread will have separate</w:t>
      </w:r>
      <w:r w:rsidRPr="00C75F55">
        <w:rPr>
          <w:rFonts w:ascii="Times New Roman" w:eastAsia="Times New Roman" w:hAnsi="Times New Roman" w:cs="Times New Roman"/>
          <w:b/>
          <w:bCs/>
          <w:lang w:val="en-US" w:eastAsia="en-US" w:bidi="te-IN"/>
        </w:rPr>
        <w:t xml:space="preserve"> PC Registers,</w:t>
      </w:r>
      <w:r w:rsidRPr="00C75F55">
        <w:rPr>
          <w:rFonts w:ascii="Times New Roman" w:eastAsia="Times New Roman" w:hAnsi="Times New Roman" w:cs="Times New Roman"/>
          <w:lang w:val="en-US" w:eastAsia="en-US" w:bidi="te-IN"/>
        </w:rPr>
        <w:t xml:space="preserve"> to hold the address of </w:t>
      </w:r>
      <w:r w:rsidRPr="00C75F55">
        <w:rPr>
          <w:rFonts w:ascii="Times New Roman" w:eastAsia="Times New Roman" w:hAnsi="Times New Roman" w:cs="Times New Roman"/>
          <w:b/>
          <w:bCs/>
          <w:lang w:val="en-US" w:eastAsia="en-US" w:bidi="te-IN"/>
        </w:rPr>
        <w:t>current executing instruction</w:t>
      </w:r>
      <w:r w:rsidRPr="00C75F55">
        <w:rPr>
          <w:rFonts w:ascii="Times New Roman" w:eastAsia="Times New Roman" w:hAnsi="Times New Roman" w:cs="Times New Roman"/>
          <w:lang w:val="en-US" w:eastAsia="en-US" w:bidi="te-IN"/>
        </w:rPr>
        <w:t xml:space="preserve"> once the instruction is executed the PC register will be </w:t>
      </w:r>
      <w:r w:rsidRPr="00C75F55">
        <w:rPr>
          <w:rFonts w:ascii="Times New Roman" w:eastAsia="Times New Roman" w:hAnsi="Times New Roman" w:cs="Times New Roman"/>
          <w:b/>
          <w:bCs/>
          <w:lang w:val="en-US" w:eastAsia="en-US" w:bidi="te-IN"/>
        </w:rPr>
        <w:t>updated</w:t>
      </w:r>
      <w:r w:rsidRPr="00C75F55">
        <w:rPr>
          <w:rFonts w:ascii="Times New Roman" w:eastAsia="Times New Roman" w:hAnsi="Times New Roman" w:cs="Times New Roman"/>
          <w:lang w:val="en-US" w:eastAsia="en-US" w:bidi="te-IN"/>
        </w:rPr>
        <w:t xml:space="preserve"> with the next instruction. </w:t>
      </w:r>
    </w:p>
    <w:p w:rsidR="00DC7432" w:rsidRPr="00C75F55" w:rsidRDefault="00DC7432" w:rsidP="00C85BE0">
      <w:pPr>
        <w:widowControl/>
        <w:numPr>
          <w:ilvl w:val="0"/>
          <w:numId w:val="66"/>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b/>
          <w:bCs/>
          <w:lang w:val="en-US" w:eastAsia="en-US" w:bidi="te-IN"/>
        </w:rPr>
        <w:t>Native Method stacks</w:t>
      </w:r>
      <w:r w:rsidRPr="00C75F55">
        <w:rPr>
          <w:rFonts w:ascii="Times New Roman" w:eastAsia="Times New Roman" w:hAnsi="Times New Roman" w:cs="Times New Roman"/>
          <w:lang w:val="en-US" w:eastAsia="en-US" w:bidi="te-IN"/>
        </w:rPr>
        <w:t xml:space="preserve"> – Native Method Stack holds native method information. For every thread, a separate native method stack will be created.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 Execution Engine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 xml:space="preserve">The bytecode which is assigned to the </w:t>
      </w:r>
      <w:r w:rsidRPr="00C75F55">
        <w:rPr>
          <w:rStyle w:val="Strong"/>
          <w:rFonts w:eastAsia="Droid Sans Fallback"/>
        </w:rPr>
        <w:t>Runtime Data Area</w:t>
      </w:r>
      <w:r w:rsidRPr="00C75F55">
        <w:t xml:space="preserve"> will be executed by the Execution Engine. The Execution Engine reads the bytecode and executes it piece by piece.</w:t>
      </w:r>
    </w:p>
    <w:p w:rsidR="00DC7432" w:rsidRPr="00C75F55" w:rsidRDefault="00DC7432" w:rsidP="00C85BE0">
      <w:pPr>
        <w:widowControl/>
        <w:numPr>
          <w:ilvl w:val="0"/>
          <w:numId w:val="67"/>
        </w:numPr>
        <w:suppressAutoHyphens w:val="0"/>
        <w:jc w:val="both"/>
        <w:textAlignment w:val="auto"/>
        <w:rPr>
          <w:rFonts w:ascii="Times New Roman" w:hAnsi="Times New Roman" w:cs="Times New Roman"/>
          <w:b/>
          <w:bCs/>
        </w:rPr>
      </w:pPr>
      <w:r w:rsidRPr="00C75F55">
        <w:rPr>
          <w:rFonts w:ascii="Times New Roman" w:eastAsia="Times New Roman" w:hAnsi="Times New Roman" w:cs="Times New Roman"/>
          <w:b/>
          <w:bCs/>
          <w:lang w:val="en-US" w:eastAsia="en-US" w:bidi="te-IN"/>
        </w:rPr>
        <w:lastRenderedPageBreak/>
        <w:t>Interpreter</w:t>
      </w:r>
      <w:r w:rsidRPr="00C75F55">
        <w:rPr>
          <w:rFonts w:ascii="Times New Roman" w:eastAsia="Times New Roman" w:hAnsi="Times New Roman" w:cs="Times New Roman"/>
          <w:lang w:val="en-US" w:eastAsia="en-US" w:bidi="te-IN"/>
        </w:rPr>
        <w:t xml:space="preserve"> – The interpreter interprets the bytecode faster, but executes slowly. The disadvantage of the interpreter is that when one method is called multiple times, every time a new interpretation is required. </w:t>
      </w:r>
    </w:p>
    <w:p w:rsidR="00DC7432" w:rsidRPr="00C75F55" w:rsidRDefault="00DC7432" w:rsidP="00C85BE0">
      <w:pPr>
        <w:pStyle w:val="NormalWeb"/>
        <w:numPr>
          <w:ilvl w:val="0"/>
          <w:numId w:val="67"/>
        </w:numPr>
        <w:jc w:val="both"/>
        <w:textAlignment w:val="auto"/>
        <w:rPr>
          <w:b/>
          <w:bCs/>
          <w:lang w:eastAsia="en-US"/>
        </w:rPr>
      </w:pPr>
      <w:r w:rsidRPr="00C75F55">
        <w:rPr>
          <w:b/>
          <w:bCs/>
          <w:color w:val="auto"/>
        </w:rPr>
        <w:t>JIT Compiler</w:t>
      </w:r>
      <w:r w:rsidRPr="00C75F55">
        <w:rPr>
          <w:color w:val="auto"/>
        </w:rPr>
        <w:t xml:space="preserve">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rsidR="00DC7432" w:rsidRPr="00C75F55" w:rsidRDefault="00DC7432" w:rsidP="00C85BE0">
      <w:pPr>
        <w:widowControl/>
        <w:numPr>
          <w:ilvl w:val="0"/>
          <w:numId w:val="68"/>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Intermediate Code generator</w:t>
      </w:r>
      <w:r w:rsidRPr="00C75F55">
        <w:rPr>
          <w:rFonts w:ascii="Times New Roman" w:eastAsia="Times New Roman" w:hAnsi="Times New Roman" w:cs="Times New Roman"/>
          <w:lang w:val="en-US" w:eastAsia="en-US" w:bidi="te-IN"/>
        </w:rPr>
        <w:t xml:space="preserve"> – Produces intermediate code</w:t>
      </w:r>
    </w:p>
    <w:p w:rsidR="00DC7432" w:rsidRPr="00C75F55" w:rsidRDefault="00DC7432" w:rsidP="00C85BE0">
      <w:pPr>
        <w:widowControl/>
        <w:numPr>
          <w:ilvl w:val="0"/>
          <w:numId w:val="68"/>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Code Optimizer</w:t>
      </w:r>
      <w:r w:rsidRPr="00C75F55">
        <w:rPr>
          <w:rFonts w:ascii="Times New Roman" w:eastAsia="Times New Roman" w:hAnsi="Times New Roman" w:cs="Times New Roman"/>
          <w:lang w:val="en-US" w:eastAsia="en-US" w:bidi="te-IN"/>
        </w:rPr>
        <w:t xml:space="preserve"> – Responsible for optimizing the intermediate code generated above</w:t>
      </w:r>
    </w:p>
    <w:p w:rsidR="00DC7432" w:rsidRPr="00C75F55" w:rsidRDefault="00DC7432" w:rsidP="00C85BE0">
      <w:pPr>
        <w:widowControl/>
        <w:numPr>
          <w:ilvl w:val="0"/>
          <w:numId w:val="68"/>
        </w:numPr>
        <w:suppressAutoHyphens w:val="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Target Code Generator</w:t>
      </w:r>
      <w:r w:rsidRPr="00C75F55">
        <w:rPr>
          <w:rFonts w:ascii="Times New Roman" w:eastAsia="Times New Roman" w:hAnsi="Times New Roman" w:cs="Times New Roman"/>
          <w:lang w:val="en-US" w:eastAsia="en-US" w:bidi="te-IN"/>
        </w:rPr>
        <w:t xml:space="preserve"> – Responsible for Generating Machine Code or Native Code</w:t>
      </w:r>
    </w:p>
    <w:p w:rsidR="00DC7432" w:rsidRPr="00C75F55" w:rsidRDefault="00DC7432" w:rsidP="00C85BE0">
      <w:pPr>
        <w:widowControl/>
        <w:numPr>
          <w:ilvl w:val="0"/>
          <w:numId w:val="68"/>
        </w:numPr>
        <w:suppressAutoHyphens w:val="0"/>
        <w:spacing w:after="280"/>
        <w:jc w:val="both"/>
        <w:textAlignment w:val="auto"/>
        <w:rPr>
          <w:rStyle w:val="Strong"/>
        </w:rPr>
      </w:pPr>
      <w:r w:rsidRPr="00C75F55">
        <w:rPr>
          <w:rFonts w:ascii="Times New Roman" w:eastAsia="Times New Roman" w:hAnsi="Times New Roman" w:cs="Times New Roman"/>
          <w:b/>
          <w:bCs/>
          <w:lang w:val="en-US" w:eastAsia="en-US" w:bidi="te-IN"/>
        </w:rPr>
        <w:t>Profiler</w:t>
      </w:r>
      <w:r w:rsidRPr="00C75F55">
        <w:rPr>
          <w:rFonts w:ascii="Times New Roman" w:eastAsia="Times New Roman" w:hAnsi="Times New Roman" w:cs="Times New Roman"/>
          <w:lang w:val="en-US" w:eastAsia="en-US" w:bidi="te-IN"/>
        </w:rPr>
        <w:t xml:space="preserve"> – A special component, responsible for finding hotspots, i.e. whether the method is called multiple times or not.</w:t>
      </w:r>
    </w:p>
    <w:p w:rsidR="00DC7432" w:rsidRPr="00C75F55" w:rsidRDefault="00DC7432" w:rsidP="00C85BE0">
      <w:pPr>
        <w:widowControl/>
        <w:numPr>
          <w:ilvl w:val="0"/>
          <w:numId w:val="67"/>
        </w:numPr>
        <w:suppressAutoHyphens w:val="0"/>
        <w:spacing w:after="280"/>
        <w:jc w:val="both"/>
        <w:textAlignment w:val="auto"/>
        <w:rPr>
          <w:rFonts w:ascii="Times New Roman" w:eastAsia="Times New Roman" w:hAnsi="Times New Roman" w:cs="Times New Roman"/>
          <w:lang w:val="en-US" w:eastAsia="en-US" w:bidi="te-IN"/>
        </w:rPr>
      </w:pPr>
      <w:r w:rsidRPr="00C75F55">
        <w:rPr>
          <w:rStyle w:val="Strong"/>
        </w:rPr>
        <w:t>Garbage Collector</w:t>
      </w:r>
      <w:r w:rsidRPr="00C75F55">
        <w:rPr>
          <w:rFonts w:ascii="Times New Roman" w:hAnsi="Times New Roman" w:cs="Times New Roman"/>
        </w:rPr>
        <w:t xml:space="preserve">: Collects and removes unreferenced objects. Garbage Collection can be triggered by calling </w:t>
      </w:r>
      <w:r w:rsidRPr="00C75F55">
        <w:rPr>
          <w:rStyle w:val="Strong"/>
          <w:rFonts w:ascii="Times New Roman" w:hAnsi="Times New Roman" w:cs="Times New Roman"/>
          <w:i/>
          <w:iCs/>
        </w:rPr>
        <w:t>"System.gc()"</w:t>
      </w:r>
      <w:r w:rsidRPr="00C75F55">
        <w:rPr>
          <w:rFonts w:ascii="Times New Roman" w:hAnsi="Times New Roman" w:cs="Times New Roman"/>
        </w:rPr>
        <w:t>, but the execution is not guaranteed. Garbage collection of the JVM collects the objects that are created.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t>Java Native Interface (JNI)</w:t>
      </w:r>
      <w:r w:rsidRPr="00C75F55">
        <w:rPr>
          <w:rFonts w:ascii="Times New Roman" w:eastAsia="Times New Roman" w:hAnsi="Times New Roman" w:cs="Times New Roman"/>
          <w:lang w:val="en-US" w:eastAsia="en-US" w:bidi="te-IN"/>
        </w:rPr>
        <w:t xml:space="preserve">: </w:t>
      </w:r>
      <w:r w:rsidRPr="00C75F55">
        <w:rPr>
          <w:rFonts w:ascii="Times New Roman" w:eastAsia="Times New Roman" w:hAnsi="Times New Roman" w:cs="Times New Roman"/>
          <w:b/>
          <w:bCs/>
          <w:lang w:val="en-US" w:eastAsia="en-US" w:bidi="te-IN"/>
        </w:rPr>
        <w:t>JNI</w:t>
      </w:r>
      <w:r w:rsidRPr="00C75F55">
        <w:rPr>
          <w:rFonts w:ascii="Times New Roman" w:eastAsia="Times New Roman" w:hAnsi="Times New Roman" w:cs="Times New Roman"/>
          <w:lang w:val="en-US" w:eastAsia="en-US" w:bidi="te-IN"/>
        </w:rPr>
        <w:t xml:space="preserve"> will be interacting with the </w:t>
      </w:r>
      <w:r w:rsidRPr="00C75F55">
        <w:rPr>
          <w:rFonts w:ascii="Times New Roman" w:eastAsia="Times New Roman" w:hAnsi="Times New Roman" w:cs="Times New Roman"/>
          <w:b/>
          <w:bCs/>
          <w:lang w:val="en-US" w:eastAsia="en-US" w:bidi="te-IN"/>
        </w:rPr>
        <w:t>Native Method Libraries</w:t>
      </w:r>
      <w:r w:rsidRPr="00C75F55">
        <w:rPr>
          <w:rFonts w:ascii="Times New Roman" w:eastAsia="Times New Roman" w:hAnsi="Times New Roman" w:cs="Times New Roman"/>
          <w:lang w:val="en-US" w:eastAsia="en-US" w:bidi="te-IN"/>
        </w:rPr>
        <w:t xml:space="preserve"> and provides the Native Libraries required for the Execution Engine.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color w:val="000000"/>
        </w:rPr>
      </w:pPr>
      <w:r w:rsidRPr="00C75F55">
        <w:rPr>
          <w:rFonts w:ascii="Times New Roman" w:eastAsia="Times New Roman" w:hAnsi="Times New Roman" w:cs="Times New Roman"/>
          <w:b/>
          <w:bCs/>
          <w:lang w:val="en-US" w:eastAsia="en-US" w:bidi="te-IN"/>
        </w:rPr>
        <w:t>Native Method Libraries</w:t>
      </w:r>
      <w:r w:rsidRPr="00C75F55">
        <w:rPr>
          <w:rFonts w:ascii="Times New Roman" w:eastAsia="Times New Roman" w:hAnsi="Times New Roman" w:cs="Times New Roman"/>
          <w:lang w:val="en-US" w:eastAsia="en-US" w:bidi="te-IN"/>
        </w:rPr>
        <w:t>:It is a collection of the Native Libraries which is required for the Execution Engine.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bCs/>
          <w:color w:val="000000"/>
        </w:rPr>
      </w:pPr>
    </w:p>
    <w:p w:rsidR="00DC7432" w:rsidRPr="0054211D"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sz w:val="40"/>
          <w:szCs w:val="40"/>
        </w:rPr>
      </w:pPr>
      <w:r w:rsidRPr="0054211D">
        <w:rPr>
          <w:rFonts w:ascii="Times New Roman" w:hAnsi="Times New Roman" w:cs="Times New Roman"/>
          <w:b/>
          <w:bCs/>
          <w:color w:val="000000"/>
          <w:sz w:val="40"/>
          <w:szCs w:val="40"/>
        </w:rPr>
        <w:lastRenderedPageBreak/>
        <w:t>Interview Questions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 What’s the difference between an array and Vector?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An array groups data of same primitive type and is static in nature while vectors are dynamic in nature and can hold data of different data types.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2. What is multi-threading?</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Multi threading is a programming concept to run multiple tasks in a concurrent manner within a single program. Threads share same process stack and running in parallel. It  helps  in performance improvement of any program.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3.  How garbage collection is done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In java, when an object is not referenced any more, garbage collection takes place and the object is destroyed automatically. For automatic garbage collection java calls either System.gc() method or Runtime.gc() method.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4. How can we make copy of a java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We can use the concept of cloning to create copy of an object. Using clone, we create copies with the actual state of an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Clone() is a method of Cloneable interface and hence, Cloneable interface needs to be implemented for making object copies.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5 In java, how we can disallow serialization of variables?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If we want certain variables of a class not to be serialized, we can use the keyword transient while declaring them. For example, the variable trans_var below is a transient variable and can’t be serialized: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6. Which types of exceptions are caught at compile time?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Checked exceptions can be caught at the time of program compilation. Checked exceptions must be handled by using try catch block in the code in order to successfully compile the code.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7.What is multi-catch block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7 one of the improvement was multi-catch block where we can catch multiple exceptions in a single catch block. This makes are code shorter and cleaner when every catch block has similar code.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If a catch block handles multiple exception, you can separate them using a pipe (|) and in this case exception parameter (ex) is final, so you can’t change it.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rPr>
        <w:t>catch(IOException | SQLException | Exception ex){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logger.error(ex);</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throw new MyException(ex.getMessage());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8.What is Classloader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Java Classloader is the program that loads byte code program into memory when we want to access any class. We can create our own classloader by extending ClassLoader class and overriding loadClass(String name) method.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9.Can we have try without catch block?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Yes, we can have try-finally statement and hence avoiding catch block.</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10.What is Garbage Collection?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Garbage Collection is the process of looking at heap memory, identifying which objects are in use and which are not, and deleting the unused objects. In Java, process of deallocating memory is handled automatically by the garbage collector.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run the garbage collector with code Runtime.getRuntime().gc() or use utility method System.gc().</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11.What is Serialization and Deserialization?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convert a Java object to an Stream that is called Serialization. Once an object is converted to Stream, it can be saved to file or send over the network or used in socket connections.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rPr>
        <w:t>The object should implement Serializable interface and we can use java.io.ObjectOutputStream to write object to file or to any OutputStream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12.How to run a JAR file through command prompt?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run a jar file using java command but it requires Main-Class entry in jar manifest file. Main-Class is the entry point of the jar and used by java command to execute the class.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13.What is a transient variable?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 transient variable is a variable that may not be serialized during Serialization and which is initialized by its default value during de-serialization,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14.What is the difference between error, exception, bug and defect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Eorror :-  It is a compile time one.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rPr>
        <w:lastRenderedPageBreak/>
        <w:t>Exception :- It is a runtime one, when exception raises application terminates abnormally. It can be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handled by writing exception handling code.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r w:rsidRPr="00C75F55">
        <w:rPr>
          <w:rFonts w:ascii="Times New Roman" w:hAnsi="Times New Roman" w:cs="Times New Roman"/>
        </w:rPr>
        <w:t>Bug :- It is an unexpected value at runtime. Even bug raises application never terminates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eastAsia="Times New Roman" w:hAnsi="Times New Roman" w:cs="Times New Roman"/>
        </w:rPr>
        <w:t xml:space="preserve">           </w:t>
      </w:r>
      <w:r w:rsidRPr="00C75F55">
        <w:rPr>
          <w:rFonts w:ascii="Times New Roman" w:hAnsi="Times New Roman" w:cs="Times New Roman"/>
        </w:rPr>
        <w:t>abnormally. It can can be fixed.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Defect :-  It  can't be fixed. Some features may not be provided by the application software.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15.What are the advantages of ArrayList over arrays?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ArrayList can grow dynamically and provides more powerful insertion and search mechanisms than arrays.</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16.What is daemon thread?</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Daemon thread is a low priority thread, which runs intermittently in the back ground doing the garbage collection operation for the java runtime system.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17.How do you prevent a method from being overridden?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To prevent a specific method from being overridden in a subclass, use the final modifier on the method declaration, which means "this is the final implementation of this method", the end of its inheritance hierarchy.</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b/>
          <w:bCs/>
        </w:rPr>
        <w:t>17.Difference between ArrayList and Vector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noProof/>
          <w:lang w:val="en-US" w:eastAsia="en-US" w:bidi="ar-SA"/>
        </w:rPr>
        <w:drawing>
          <wp:anchor distT="0" distB="0" distL="114935" distR="114935" simplePos="0" relativeHeight="251671040" behindDoc="0" locked="0" layoutInCell="1" allowOverlap="1">
            <wp:simplePos x="0" y="0"/>
            <wp:positionH relativeFrom="column">
              <wp:align>center</wp:align>
            </wp:positionH>
            <wp:positionV relativeFrom="paragraph">
              <wp:posOffset>0</wp:posOffset>
            </wp:positionV>
            <wp:extent cx="6119495" cy="1232535"/>
            <wp:effectExtent l="1905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2"/>
                    <a:srcRect/>
                    <a:stretch>
                      <a:fillRect/>
                    </a:stretch>
                  </pic:blipFill>
                  <pic:spPr bwMode="auto">
                    <a:xfrm>
                      <a:off x="0" y="0"/>
                      <a:ext cx="6119495" cy="1232535"/>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r w:rsidRPr="00C75F55">
        <w:rPr>
          <w:rFonts w:ascii="Times New Roman" w:hAnsi="Times New Roman" w:cs="Times New Roman"/>
          <w:b/>
          <w:bCs/>
        </w:rPr>
        <w:t>19.Difference between HashMap and Hashtable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rPr>
      </w:pPr>
    </w:p>
    <w:p w:rsidR="00DC7432" w:rsidRPr="00C75F55" w:rsidRDefault="006C3DE1"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lang w:val="en-US"/>
        </w:rPr>
      </w:pPr>
      <w:r>
        <w:rPr>
          <w:noProof/>
          <w:lang w:val="en-US" w:eastAsia="en-US" w:bidi="ar-SA"/>
        </w:rPr>
        <w:drawing>
          <wp:anchor distT="0" distB="0" distL="114935" distR="114935" simplePos="0" relativeHeight="251670016" behindDoc="0" locked="0" layoutInCell="1" allowOverlap="1">
            <wp:simplePos x="0" y="0"/>
            <wp:positionH relativeFrom="column">
              <wp:align>center</wp:align>
            </wp:positionH>
            <wp:positionV relativeFrom="paragraph">
              <wp:posOffset>0</wp:posOffset>
            </wp:positionV>
            <wp:extent cx="6119495" cy="1055370"/>
            <wp:effectExtent l="190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3"/>
                    <a:srcRect/>
                    <a:stretch>
                      <a:fillRect/>
                    </a:stretch>
                  </pic:blipFill>
                  <pic:spPr bwMode="auto">
                    <a:xfrm>
                      <a:off x="0" y="0"/>
                      <a:ext cx="6119495" cy="1055370"/>
                    </a:xfrm>
                    <a:prstGeom prst="rect">
                      <a:avLst/>
                    </a:prstGeom>
                    <a:solidFill>
                      <a:srgbClr val="FFFFFF"/>
                    </a:solidFill>
                  </pic:spPr>
                </pic:pic>
              </a:graphicData>
            </a:graphic>
          </wp:anchor>
        </w:drawing>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Some more Questions and Answers.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9" w:name="multiple-inheritance"/>
      <w:bookmarkEnd w:id="9"/>
      <w:r w:rsidRPr="00C75F55">
        <w:rPr>
          <w:rFonts w:ascii="Times New Roman" w:hAnsi="Times New Roman" w:cs="Times New Roman"/>
          <w:sz w:val="24"/>
          <w:szCs w:val="24"/>
        </w:rPr>
        <w:t>20) Why Java doesn’t support multiple inheritance?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doesn’t support multiple inheritance in classes because of “Diamond Problem”. However multiple inheritance is supported in interfaces. An interface can extend multiple interfaces because they just declare the methods and implementation will be present in the implementing class. So there is no issue of diamond problem with interfaces.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0" w:name="overloading-overriding"/>
      <w:bookmarkStart w:id="11" w:name="object-oriented"/>
      <w:bookmarkEnd w:id="10"/>
      <w:bookmarkEnd w:id="11"/>
      <w:r w:rsidRPr="00C75F55">
        <w:rPr>
          <w:rFonts w:ascii="Times New Roman" w:hAnsi="Times New Roman" w:cs="Times New Roman"/>
          <w:sz w:val="24"/>
          <w:szCs w:val="24"/>
        </w:rPr>
        <w:lastRenderedPageBreak/>
        <w:t>21) What is overloading and overriding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When we have more than one method with same name in a single class but the arguments are different, then it is called as method overloading.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Overriding concept comes in picture with inheritance when we have two methods with same signature, one in parent class and another in child class. We can use @Override annotation in the child class overridden method to make sure if parent class method is changed, so as child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2" w:name="main-method-overloading"/>
      <w:bookmarkEnd w:id="12"/>
      <w:r w:rsidRPr="00C75F55">
        <w:rPr>
          <w:rFonts w:ascii="Times New Roman" w:hAnsi="Times New Roman" w:cs="Times New Roman"/>
          <w:sz w:val="24"/>
          <w:szCs w:val="24"/>
        </w:rPr>
        <w:t>22) Can we overload main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Yes, we can have multiple methods with name “main” in a single class. However if we run the class, java runtime environment will look for main method with syntax as </w:t>
      </w:r>
      <w:r w:rsidRPr="00C75F55">
        <w:rPr>
          <w:rStyle w:val="HTMLCode"/>
          <w:rFonts w:ascii="Times New Roman" w:hAnsi="Times New Roman" w:cs="Times New Roman"/>
          <w:sz w:val="24"/>
          <w:szCs w:val="24"/>
        </w:rPr>
        <w:t>public static void main(String []  args)</w:t>
      </w:r>
      <w:r w:rsidRPr="00C75F55">
        <w: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3" w:name="public-class"/>
      <w:bookmarkEnd w:id="13"/>
      <w:r w:rsidRPr="00C75F55">
        <w:rPr>
          <w:rFonts w:ascii="Times New Roman" w:hAnsi="Times New Roman" w:cs="Times New Roman"/>
          <w:sz w:val="24"/>
          <w:szCs w:val="24"/>
        </w:rPr>
        <w:t>23) Can we have multiple public classes in a java source file?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can’t have more than one public class in a single java source file. A single source file can have multiple classes that are not public.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4" w:name="package"/>
      <w:bookmarkEnd w:id="14"/>
      <w:r w:rsidRPr="00C75F55">
        <w:rPr>
          <w:rFonts w:ascii="Times New Roman" w:hAnsi="Times New Roman" w:cs="Times New Roman"/>
          <w:sz w:val="24"/>
          <w:szCs w:val="24"/>
        </w:rPr>
        <w:t>24) What is Java Package and which package is imported by default?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TMLCode"/>
          <w:rFonts w:ascii="Times New Roman" w:hAnsi="Times New Roman" w:cs="Times New Roman"/>
          <w:sz w:val="24"/>
          <w:szCs w:val="24"/>
        </w:rPr>
      </w:pPr>
      <w:r w:rsidRPr="00C75F55">
        <w:t xml:space="preserve">Java package is the mechanism to organize the java classes by grouping them. The grouping logic can be based on functionality or modules based. A java class fully classified name contains package and class name. For example, </w:t>
      </w:r>
      <w:r w:rsidRPr="00C75F55">
        <w:rPr>
          <w:rStyle w:val="HTMLCode"/>
          <w:rFonts w:ascii="Times New Roman" w:hAnsi="Times New Roman" w:cs="Times New Roman"/>
          <w:sz w:val="24"/>
          <w:szCs w:val="24"/>
        </w:rPr>
        <w:t>java.lang.Object</w:t>
      </w:r>
      <w:r w:rsidRPr="00C75F55">
        <w:t xml:space="preserve"> is the fully classified name of </w:t>
      </w:r>
      <w:r w:rsidRPr="00C75F55">
        <w:rPr>
          <w:rStyle w:val="HTMLCode"/>
          <w:rFonts w:ascii="Times New Roman" w:hAnsi="Times New Roman" w:cs="Times New Roman"/>
          <w:sz w:val="24"/>
          <w:szCs w:val="24"/>
        </w:rPr>
        <w:t>Object</w:t>
      </w:r>
      <w:r w:rsidRPr="00C75F55">
        <w:t xml:space="preserve"> class that is part of </w:t>
      </w:r>
      <w:r w:rsidRPr="00C75F55">
        <w:rPr>
          <w:rStyle w:val="HTMLCode"/>
          <w:rFonts w:ascii="Times New Roman" w:hAnsi="Times New Roman" w:cs="Times New Roman"/>
          <w:sz w:val="24"/>
          <w:szCs w:val="24"/>
        </w:rPr>
        <w:t>java.lang</w:t>
      </w:r>
      <w:r w:rsidRPr="00C75F55">
        <w:t xml:space="preserve"> package.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rPr>
          <w:rStyle w:val="HTMLCode"/>
          <w:rFonts w:ascii="Times New Roman" w:hAnsi="Times New Roman" w:cs="Times New Roman"/>
          <w:sz w:val="24"/>
          <w:szCs w:val="24"/>
        </w:rPr>
        <w:t>java.lang</w:t>
      </w:r>
      <w:r w:rsidRPr="00C75F55">
        <w:t xml:space="preserve"> package is imported by default and we don’t need to import any class from this package explicitly.</w:t>
      </w:r>
      <w:bookmarkStart w:id="15" w:name="access-modifiers"/>
      <w:bookmarkEnd w:id="15"/>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6" w:name="final-keyword"/>
      <w:bookmarkEnd w:id="16"/>
      <w:r w:rsidRPr="00C75F55">
        <w:rPr>
          <w:rFonts w:ascii="Times New Roman" w:hAnsi="Times New Roman" w:cs="Times New Roman"/>
          <w:sz w:val="24"/>
          <w:szCs w:val="24"/>
        </w:rPr>
        <w:t>25) What is final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 keyword is used with Class to make sure no other class can extend it, for example String class is final and we can’t extend it.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use final keyword with methods to make sure child classes can’t override it.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 keyword can be used with variables to make sure that it can be assigned only once. However the state of the variable can be changed, for example we can assign a final variable to an object only once but the object variables can change later 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interface variables are by default final and static.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7" w:name="static-keyword"/>
      <w:bookmarkEnd w:id="17"/>
      <w:r w:rsidRPr="00C75F55">
        <w:rPr>
          <w:rFonts w:ascii="Times New Roman" w:hAnsi="Times New Roman" w:cs="Times New Roman"/>
          <w:sz w:val="24"/>
          <w:szCs w:val="24"/>
        </w:rPr>
        <w:t>26) What is static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static keyword can be used with class level variables to make it global i.e all the objects will share the same variable.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static keyword can be used with methods also. A static method can access only static variables of class and invoke only static methods of the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8" w:name="finalize-finally"/>
      <w:bookmarkEnd w:id="18"/>
      <w:r w:rsidRPr="00C75F55">
        <w:rPr>
          <w:rFonts w:ascii="Times New Roman" w:hAnsi="Times New Roman" w:cs="Times New Roman"/>
          <w:sz w:val="24"/>
          <w:szCs w:val="24"/>
        </w:rPr>
        <w:t>27) What is finally and finalize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finally block is used with try-catch to put the code that you want to get executed always, even if any exception is thrown by the try-catch block. finally block is mostly used to release resources created </w:t>
      </w:r>
      <w:r w:rsidRPr="00C75F55">
        <w:lastRenderedPageBreak/>
        <w:t>in the try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finalize() is a special method in Object class that we can override in our classes. This method get’s called by garbage collector when the object is getting garbage collected. This method is usually overridden to release system resources when object is garbage collected.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19" w:name="static-class"/>
      <w:bookmarkEnd w:id="19"/>
      <w:r w:rsidRPr="00C75F55">
        <w:rPr>
          <w:rFonts w:ascii="Times New Roman" w:hAnsi="Times New Roman" w:cs="Times New Roman"/>
          <w:sz w:val="24"/>
          <w:szCs w:val="24"/>
        </w:rPr>
        <w:t>28) What is try-with-resources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One of the Java 7 features is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From Java 7, we can create resources inside try block and use it. Java takes care of closing it as soon as try-catch block gets finished.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0" w:name="multi-catch-block"/>
      <w:bookmarkEnd w:id="20"/>
      <w:r w:rsidRPr="00C75F55">
        <w:rPr>
          <w:rFonts w:ascii="Times New Roman" w:hAnsi="Times New Roman" w:cs="Times New Roman"/>
          <w:sz w:val="24"/>
          <w:szCs w:val="24"/>
        </w:rPr>
        <w:t>29) What is multi-catch block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7 one of the improvement was multi-catch block where we can catch multiple exceptions in a single catch block. This makes are code shorter and cleaner when every catch block has similar code.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a catch block handles multiple exception, you can separate them using a pipe (|) and in this case exception parameter (ex) is final, so you can’t change it.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1" w:name="static-block"/>
      <w:bookmarkEnd w:id="21"/>
      <w:r w:rsidRPr="00C75F55">
        <w:rPr>
          <w:rFonts w:ascii="Times New Roman" w:hAnsi="Times New Roman" w:cs="Times New Roman"/>
          <w:sz w:val="24"/>
          <w:szCs w:val="24"/>
        </w:rPr>
        <w:t>30)  What is static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static block is the group of statements that gets executed when the class is loaded into memory by </w:t>
      </w:r>
      <w:hyperlink r:id="rId124" w:history="1">
        <w:r w:rsidRPr="00C75F55">
          <w:rPr>
            <w:rStyle w:val="Hyperlink"/>
            <w:color w:val="auto"/>
          </w:rPr>
          <w:t>Java ClassLoader</w:t>
        </w:r>
      </w:hyperlink>
      <w:r w:rsidRPr="00C75F55">
        <w:rPr>
          <w:color w:val="auto"/>
        </w:rPr>
        <w:t xml:space="preserve">. </w:t>
      </w:r>
      <w:r w:rsidRPr="00C75F55">
        <w:t>It is used to initialize static variables of the class. Mostly it’s used to create static resources when class is loaded.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2" w:name="interface"/>
      <w:bookmarkEnd w:id="22"/>
      <w:r w:rsidRPr="00C75F55">
        <w:rPr>
          <w:rFonts w:ascii="Times New Roman" w:hAnsi="Times New Roman" w:cs="Times New Roman"/>
          <w:sz w:val="24"/>
          <w:szCs w:val="24"/>
        </w:rPr>
        <w:t>31) What is an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Interfaces are core part of java programming language and used a lot not only in JDK but also java design patterns, most of the frameworks and tools. Interfaces provide a way to achieve abstraction in java and used to define the contract for the subclasses to implement.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32) What is an abstract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Abstract classes are used in java to create a class with some default method implementation for subclasses. An abstract class can have abstract method without body and it can have methods with implementation also.</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abstract keyword is used to create a abstract class. Abstract classes can’t be instantiated and mostly used to provide base for sub-classes to extend and implement the abstract methods and override or use the implemented methods in abstract class.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3" w:name="interface-vs-abstract-class"/>
      <w:bookmarkEnd w:id="23"/>
      <w:r w:rsidRPr="00C75F55">
        <w:rPr>
          <w:rFonts w:ascii="Times New Roman" w:hAnsi="Times New Roman" w:cs="Times New Roman"/>
          <w:sz w:val="24"/>
          <w:szCs w:val="24"/>
        </w:rPr>
        <w:t>33) What is the difference between abstract class and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abstract keyword is used to create abstract class whereas interface is the keyword for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Abstract classes can have method implementations whereas interfaces can’t.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class can extend only one abstract class but it can implement multiple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lastRenderedPageBreak/>
        <w:t>We can run abstract class if it has main() method whereas we can’t run an interface.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4" w:name="interface-extends"/>
      <w:bookmarkEnd w:id="24"/>
      <w:r w:rsidRPr="00C75F55">
        <w:rPr>
          <w:rFonts w:ascii="Times New Roman" w:hAnsi="Times New Roman" w:cs="Times New Roman"/>
          <w:sz w:val="24"/>
          <w:szCs w:val="24"/>
        </w:rPr>
        <w:t>34) Can an interface implement or extend another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Interfaces don’t implement another interface, they extend it. Since interfaces can’t have method implementations, there is no issue of diamond problem. That’s why we have multiple inheritance in interfaces i.e an interface can extend multiple interfaces.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5" w:name="wrapper-classes"/>
      <w:bookmarkStart w:id="26" w:name="marker-interface"/>
      <w:bookmarkEnd w:id="25"/>
      <w:bookmarkEnd w:id="26"/>
      <w:r w:rsidRPr="00C75F55">
        <w:rPr>
          <w:rFonts w:ascii="Times New Roman" w:hAnsi="Times New Roman" w:cs="Times New Roman"/>
          <w:sz w:val="24"/>
          <w:szCs w:val="24"/>
        </w:rPr>
        <w:t>35)  What are Wrapper classes?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wrapper classes are the Object representation of eight primitive types in java. All the wrapper classes in java are immutable and final. Java 5 autoboxing and unboxing allows easy conversion between primitive types and their corresponding wrapper classes.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7" w:name="enum-java"/>
      <w:bookmarkEnd w:id="27"/>
      <w:r w:rsidRPr="00C75F55">
        <w:rPr>
          <w:rFonts w:ascii="Times New Roman" w:hAnsi="Times New Roman" w:cs="Times New Roman"/>
          <w:sz w:val="24"/>
          <w:szCs w:val="24"/>
        </w:rPr>
        <w:t>36) What is Enum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Enum was introduced in Java 1.5 as a new type whose fields consists of fixed set of constants. For example, in Java we can create Direction as enum with fixed fields as EAST, WEST, NORTH, SOUTH.</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enum is the keyword to create an enum type and similar to class. Enum constants are implicitly static and final.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8" w:name="annotations-java"/>
      <w:bookmarkEnd w:id="28"/>
      <w:r w:rsidRPr="00C75F55">
        <w:rPr>
          <w:rFonts w:ascii="Times New Roman" w:hAnsi="Times New Roman" w:cs="Times New Roman"/>
          <w:sz w:val="24"/>
          <w:szCs w:val="24"/>
        </w:rPr>
        <w:t>37) What is Java Annotations?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Annotations provide information about the code and they have no direct effect on the code they annotate. Annotations are introduced in Java 5. Annotation is metadata about the program embedded in the program itself. It can be parsed by the annotation parsing tool or by compiler. We can also specify annotation availability to either compile time only or till runtime also. Java Built-in annotations are @Override, @Deprecated and @SuppressWarnings.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29" w:name="reflection-api"/>
      <w:bookmarkEnd w:id="29"/>
      <w:r w:rsidRPr="00C75F55">
        <w:rPr>
          <w:rFonts w:ascii="Times New Roman" w:hAnsi="Times New Roman" w:cs="Times New Roman"/>
          <w:sz w:val="24"/>
          <w:szCs w:val="24"/>
        </w:rPr>
        <w:t>38) What is Java Reflection API? Why it’s so important to have?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Reflection API provides ability to inspect and modify the runtime behavior of java application. We can inspect a java class, interface, enum and get their methods and field details. Reflection API is an advanced topic and we should avoid it in normal programming. Reflection API usage can break the design pattern such as Singleton pattern by invoking the private constructor i.e violating the rules of access modifiers.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0" w:name="composition"/>
      <w:bookmarkEnd w:id="30"/>
      <w:r w:rsidRPr="00C75F55">
        <w:rPr>
          <w:rFonts w:ascii="Times New Roman" w:hAnsi="Times New Roman" w:cs="Times New Roman"/>
          <w:sz w:val="24"/>
          <w:szCs w:val="24"/>
        </w:rPr>
        <w:t>39)  What is composition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Composition is the design technique to implement has-a relationship in classes. We can use Object composition for code reuse.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composition is achieved by using instance variables that refers to other objects. Benefit of using composition is that we can control the visibility of other object to client classes and reuse only what we need.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1" w:name="composition-vs-inheritance"/>
      <w:bookmarkEnd w:id="31"/>
      <w:r w:rsidRPr="00C75F55">
        <w:rPr>
          <w:rFonts w:ascii="Times New Roman" w:hAnsi="Times New Roman" w:cs="Times New Roman"/>
          <w:sz w:val="24"/>
          <w:szCs w:val="24"/>
        </w:rPr>
        <w:lastRenderedPageBreak/>
        <w:t>40) What is the benefit of Composition over Inheritance?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One of the best practices of java programming is to “favor composition over inheritance”. Some of the possible reasons are:</w:t>
      </w:r>
    </w:p>
    <w:p w:rsidR="00DC7432" w:rsidRPr="00C75F55" w:rsidRDefault="00DC7432" w:rsidP="00C85BE0">
      <w:pPr>
        <w:widowControl/>
        <w:numPr>
          <w:ilvl w:val="0"/>
          <w:numId w:val="69"/>
        </w:numPr>
        <w:suppressAutoHyphens w:val="0"/>
        <w:jc w:val="both"/>
        <w:textAlignment w:val="auto"/>
        <w:rPr>
          <w:rFonts w:ascii="Times New Roman" w:hAnsi="Times New Roman" w:cs="Times New Roman"/>
        </w:rPr>
      </w:pPr>
      <w:r w:rsidRPr="00C75F55">
        <w:rPr>
          <w:rFonts w:ascii="Times New Roman" w:hAnsi="Times New Roman" w:cs="Times New Roman"/>
        </w:rPr>
        <w:t>Any change in the superclass might affect subclass even though we might not be using the superclass methods. For example, if we have a method test() in subclass and suddenly somebody introduces a method test() in superclass, we will get compilation errors in subclass. Composition will never face this issue because we are using only what methods we need.</w:t>
      </w:r>
    </w:p>
    <w:p w:rsidR="00DC7432" w:rsidRPr="00C75F55" w:rsidRDefault="00DC7432" w:rsidP="00C85BE0">
      <w:pPr>
        <w:widowControl/>
        <w:numPr>
          <w:ilvl w:val="0"/>
          <w:numId w:val="69"/>
        </w:numPr>
        <w:suppressAutoHyphens w:val="0"/>
        <w:jc w:val="both"/>
        <w:textAlignment w:val="auto"/>
        <w:rPr>
          <w:rFonts w:ascii="Times New Roman" w:hAnsi="Times New Roman" w:cs="Times New Roman"/>
        </w:rPr>
      </w:pPr>
      <w:r w:rsidRPr="00C75F55">
        <w:rPr>
          <w:rFonts w:ascii="Times New Roman" w:hAnsi="Times New Roman" w:cs="Times New Roman"/>
        </w:rPr>
        <w:t>Inheritance exposes all the super class methods and variables to client and if we have no control in designing superclass, it can lead to security holes. Composition allows us to provide restricted access to the methods and hence more secure.</w:t>
      </w:r>
    </w:p>
    <w:p w:rsidR="00DC7432" w:rsidRPr="00C75F55" w:rsidRDefault="00DC7432" w:rsidP="00C85BE0">
      <w:pPr>
        <w:widowControl/>
        <w:numPr>
          <w:ilvl w:val="0"/>
          <w:numId w:val="69"/>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We can get runtime binding in composition where inheritance binds the classes at compile time. So composition provides flexibility in invocation of methods.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2" w:name="sort-objects"/>
      <w:bookmarkEnd w:id="32"/>
      <w:r w:rsidRPr="00C75F55">
        <w:rPr>
          <w:rFonts w:ascii="Times New Roman" w:hAnsi="Times New Roman" w:cs="Times New Roman"/>
          <w:sz w:val="24"/>
          <w:szCs w:val="24"/>
        </w:rPr>
        <w:t>41)  How to sort a collection of custom Objects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need to implement Comparable interface to support sorting of custom objects in a collection. Comparable interface has compareTo(T obj) method which is used by sorting methods and by providing this method implementation, we can provide default way to sort custom objects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However, if you want to sort based on different criteria, such as sorting an Employees collection based on salary or age, then we can create Comparator instances and pass it as sorting methodology.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3" w:name="inner-class"/>
      <w:bookmarkEnd w:id="33"/>
      <w:r w:rsidRPr="00C75F55">
        <w:rPr>
          <w:rFonts w:ascii="Times New Roman" w:hAnsi="Times New Roman" w:cs="Times New Roman"/>
          <w:sz w:val="24"/>
          <w:szCs w:val="24"/>
        </w:rPr>
        <w:t>42) What is inner class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define a class inside a class and they are called nested classes. Any non-static nested class is known as inner class. Inner classes are associated with the object of the class and they can access all the variables and methods of the outer class. Since inner classes are associated with instance, we can’t have any static variables in them.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have local inner class or anonymous inner class inside a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4" w:name="anonymous-inner-class"/>
      <w:bookmarkEnd w:id="34"/>
      <w:r w:rsidRPr="00C75F55">
        <w:rPr>
          <w:rFonts w:ascii="Times New Roman" w:hAnsi="Times New Roman" w:cs="Times New Roman"/>
          <w:sz w:val="24"/>
          <w:szCs w:val="24"/>
        </w:rPr>
        <w:t>43) What is anonymous inner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local inner class without name is known as anonymous inner class. An anonymous class is defined and instantiated in a single statement. Anonymous inner class always extend a class or implement an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Since an anonymous class has no name, it is not possible to define a constructor for an anonymous class. Anonymous inner classes are accessible only at the point where it is defined.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5" w:name="classloader"/>
      <w:bookmarkEnd w:id="35"/>
      <w:r w:rsidRPr="00C75F55">
        <w:rPr>
          <w:rFonts w:ascii="Times New Roman" w:hAnsi="Times New Roman" w:cs="Times New Roman"/>
          <w:sz w:val="24"/>
          <w:szCs w:val="24"/>
        </w:rPr>
        <w:t>44) What is Classloader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Java Classloader is the program that loads byte code program into memory when we want to access any class. We can create our own classloader by extending ClassLoader class and overriding loadClass(String name) method.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6" w:name="classloader-types"/>
      <w:bookmarkEnd w:id="36"/>
      <w:r w:rsidRPr="00C75F55">
        <w:rPr>
          <w:rFonts w:ascii="Times New Roman" w:hAnsi="Times New Roman" w:cs="Times New Roman"/>
          <w:sz w:val="24"/>
          <w:szCs w:val="24"/>
        </w:rPr>
        <w:t>45) What are different types of classloaders?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There are three types of built-in Class Loaders in Java:</w:t>
      </w:r>
    </w:p>
    <w:p w:rsidR="00DC7432" w:rsidRPr="00C75F55" w:rsidRDefault="00DC7432" w:rsidP="00C85BE0">
      <w:pPr>
        <w:widowControl/>
        <w:numPr>
          <w:ilvl w:val="0"/>
          <w:numId w:val="70"/>
        </w:numPr>
        <w:suppressAutoHyphens w:val="0"/>
        <w:jc w:val="both"/>
        <w:textAlignment w:val="auto"/>
        <w:rPr>
          <w:rFonts w:ascii="Times New Roman" w:hAnsi="Times New Roman" w:cs="Times New Roman"/>
        </w:rPr>
      </w:pPr>
      <w:r w:rsidRPr="00C75F55">
        <w:rPr>
          <w:rFonts w:ascii="Times New Roman" w:hAnsi="Times New Roman" w:cs="Times New Roman"/>
        </w:rPr>
        <w:t>Bootstrap Class Loader – It loads JDK internal classes, typically loads rt.jar and other core classes.</w:t>
      </w:r>
    </w:p>
    <w:p w:rsidR="00DC7432" w:rsidRPr="00C75F55" w:rsidRDefault="00DC7432" w:rsidP="00C85BE0">
      <w:pPr>
        <w:widowControl/>
        <w:numPr>
          <w:ilvl w:val="0"/>
          <w:numId w:val="70"/>
        </w:numPr>
        <w:suppressAutoHyphens w:val="0"/>
        <w:jc w:val="both"/>
        <w:textAlignment w:val="auto"/>
        <w:rPr>
          <w:rFonts w:ascii="Times New Roman" w:hAnsi="Times New Roman" w:cs="Times New Roman"/>
        </w:rPr>
      </w:pPr>
      <w:r w:rsidRPr="00C75F55">
        <w:rPr>
          <w:rFonts w:ascii="Times New Roman" w:hAnsi="Times New Roman" w:cs="Times New Roman"/>
        </w:rPr>
        <w:lastRenderedPageBreak/>
        <w:t>Extensions Class Loader – It loads classes from the JDK extensions directory, usually $JAVA_HOME/lib/ext directory.</w:t>
      </w:r>
    </w:p>
    <w:p w:rsidR="00DC7432" w:rsidRPr="00C75F55" w:rsidRDefault="00DC7432" w:rsidP="00C85BE0">
      <w:pPr>
        <w:widowControl/>
        <w:numPr>
          <w:ilvl w:val="0"/>
          <w:numId w:val="70"/>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System Class Loader – It loads classes from the current classpath that can be set while invoking a program using -cp or -classpath command line options.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7" w:name="super-keyword"/>
      <w:bookmarkStart w:id="38" w:name="ternary-operator"/>
      <w:bookmarkEnd w:id="37"/>
      <w:bookmarkEnd w:id="38"/>
      <w:r w:rsidRPr="00C75F55">
        <w:rPr>
          <w:rFonts w:ascii="Times New Roman" w:hAnsi="Times New Roman" w:cs="Times New Roman"/>
          <w:sz w:val="24"/>
          <w:szCs w:val="24"/>
        </w:rPr>
        <w:t>46)  What does super keyword do?</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super keyword can be used to access super class method when you have overridden the method in the child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t>We can use super keyword to invoke super class constructor in child class constructor but in this case it should be the first statement in the constructor method.</w:t>
      </w: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"super class test method"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Use of super keyword can be seen in below child class implementation.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ChildClass</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extends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SuperClass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ChildClass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str</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com"/>
          <w:rFonts w:ascii="Times New Roman" w:hAnsi="Times New Roman" w:cs="Times New Roman"/>
          <w:sz w:val="24"/>
          <w:szCs w:val="24"/>
        </w:rPr>
        <w:t>//access super class constructor with super keyword</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super</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com"/>
          <w:rFonts w:ascii="Times New Roman" w:hAnsi="Times New Roman" w:cs="Times New Roman"/>
          <w:sz w:val="24"/>
          <w:szCs w:val="24"/>
        </w:rPr>
        <w:t>//access child class method</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t>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com"/>
          <w:rFonts w:ascii="Times New Roman" w:hAnsi="Times New Roman" w:cs="Times New Roman"/>
          <w:sz w:val="24"/>
          <w:szCs w:val="24"/>
        </w:rPr>
        <w:t>//use super to access super class method</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super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lit"/>
          <w:rFonts w:ascii="Times New Roman" w:hAnsi="Times New Roman" w:cs="Times New Roman"/>
          <w:sz w:val="24"/>
          <w:szCs w:val="24"/>
        </w:rPr>
        <w:t>@Override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"child class test method"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47) What is break and continue statement?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We can use break statement to terminate for, while, or do-while loop. We can use break statement in switch statement to exit the switch case.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continue statement skips the current iteration of a for, while or do-while loop. We can use </w:t>
      </w:r>
      <w:r w:rsidRPr="00C75F55">
        <w:lastRenderedPageBreak/>
        <w:t>continue statement with label to skip the current iteration of outermost loop.</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39" w:name="this-keyword"/>
      <w:bookmarkEnd w:id="39"/>
      <w:r w:rsidRPr="00C75F55">
        <w:rPr>
          <w:rFonts w:ascii="Times New Roman" w:hAnsi="Times New Roman" w:cs="Times New Roman"/>
          <w:sz w:val="24"/>
          <w:szCs w:val="24"/>
        </w:rPr>
        <w:t>48)  What is this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C75F55">
        <w:t>this keyword provides reference to the current object and it’s mostly used to make sure that object variables are used, not the local variables having same name.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HTMLPreformatted"/>
        <w:jc w:val="both"/>
        <w:rPr>
          <w:rStyle w:val="kwd"/>
          <w:sz w:val="24"/>
          <w:szCs w:val="24"/>
        </w:rPr>
      </w:pPr>
      <w:r w:rsidRPr="00C75F55">
        <w:rPr>
          <w:rStyle w:val="com"/>
          <w:rFonts w:ascii="Times New Roman" w:hAnsi="Times New Roman" w:cs="Times New Roman"/>
          <w:sz w:val="24"/>
          <w:szCs w:val="24"/>
        </w:rPr>
        <w:t>//constructor</w:t>
      </w: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Point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We can also use this keyword to invoke other constructors from a constructor.</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Rectangle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kwd"/>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Rectangle</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kwd"/>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Rectangle</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width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width</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height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height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49) What is default constructor?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0" w:name="try-catch-block"/>
      <w:bookmarkEnd w:id="40"/>
      <w:r w:rsidRPr="00C75F55">
        <w:rPr>
          <w:rFonts w:ascii="Times New Roman" w:hAnsi="Times New Roman" w:cs="Times New Roman"/>
          <w:sz w:val="24"/>
          <w:szCs w:val="24"/>
        </w:rPr>
        <w:t>50) Can we have try without catch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we can have try-finally statement and hence avoiding catch block.</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1" w:name="garbage-collection"/>
      <w:bookmarkEnd w:id="41"/>
      <w:r w:rsidRPr="00C75F55">
        <w:rPr>
          <w:rFonts w:ascii="Times New Roman" w:hAnsi="Times New Roman" w:cs="Times New Roman"/>
          <w:sz w:val="24"/>
          <w:szCs w:val="24"/>
        </w:rPr>
        <w:t>51) What is Garbage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Garbage Collection is the process of looking at heap memory, identifying which objects are in use and which are not, and deleting the unused objects. In Java, process of deallocating memory is handled automatically by the garbage collector.</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We can run the garbage collector with code </w:t>
      </w:r>
      <w:r w:rsidRPr="00C75F55">
        <w:rPr>
          <w:rStyle w:val="HTMLCode"/>
          <w:rFonts w:ascii="Times New Roman" w:hAnsi="Times New Roman" w:cs="Times New Roman"/>
          <w:sz w:val="24"/>
          <w:szCs w:val="24"/>
        </w:rPr>
        <w:t>Runtime.getRuntime().gc()</w:t>
      </w:r>
      <w:r w:rsidRPr="00C75F55">
        <w:t xml:space="preserve"> or use utility method </w:t>
      </w:r>
      <w:r w:rsidRPr="00C75F55">
        <w:rPr>
          <w:rStyle w:val="HTMLCode"/>
          <w:rFonts w:ascii="Times New Roman" w:hAnsi="Times New Roman" w:cs="Times New Roman"/>
          <w:sz w:val="24"/>
          <w:szCs w:val="24"/>
        </w:rPr>
        <w:t>System.gc()</w:t>
      </w:r>
      <w:r w:rsidRPr="00C75F55">
        <w:t xml:space="preserve">.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2" w:name="serialization"/>
      <w:bookmarkEnd w:id="42"/>
      <w:r w:rsidRPr="00C75F55">
        <w:rPr>
          <w:rFonts w:ascii="Times New Roman" w:hAnsi="Times New Roman" w:cs="Times New Roman"/>
          <w:sz w:val="24"/>
          <w:szCs w:val="24"/>
        </w:rPr>
        <w:t>52) What is Serialization and Deserialization?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can convert a Java object to an Stream that is called Serialization. Once an object is converted to Stream, it can be saved to file or send over the network or used in socket connections.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lastRenderedPageBreak/>
        <w:t xml:space="preserve">The object should implement Serializable interface and we can use java.io.ObjectOutputStream to write object to file or to any OutputStream object.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process of converting stream data created through serialization to Object is called deserialization.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bookmarkStart w:id="43" w:name="jar-file-run"/>
      <w:bookmarkEnd w:id="43"/>
      <w:r w:rsidRPr="00C75F55">
        <w:rPr>
          <w:rFonts w:ascii="Times New Roman" w:hAnsi="Times New Roman" w:cs="Times New Roman"/>
          <w:sz w:val="24"/>
          <w:szCs w:val="24"/>
        </w:rPr>
        <w:t>53) How to run a JAR file through command prompt?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We can run a jar file using java command but it requires Main-Class entry in jar manifest file. Main-Class is the entry point of the jar and used by java command to execute the class. </w:t>
      </w:r>
    </w:p>
    <w:p w:rsidR="00DC7432" w:rsidRPr="00C75F55" w:rsidRDefault="00DC7432" w:rsidP="00C85BE0">
      <w:pPr>
        <w:pStyle w:val="Heading3"/>
        <w:numPr>
          <w:ilvl w:val="2"/>
          <w:numId w:val="23"/>
        </w:numPr>
        <w:jc w:val="both"/>
        <w:textAlignment w:val="auto"/>
        <w:rPr>
          <w:rStyle w:val="Strong"/>
          <w:rFonts w:ascii="Times New Roman" w:hAnsi="Times New Roman" w:cs="Times New Roman"/>
          <w:sz w:val="24"/>
          <w:szCs w:val="24"/>
        </w:rPr>
      </w:pPr>
      <w:bookmarkStart w:id="44" w:name="static-programming-questions"/>
      <w:bookmarkStart w:id="45" w:name="instanceof-keyword"/>
      <w:bookmarkStart w:id="46" w:name="system-class"/>
      <w:bookmarkEnd w:id="44"/>
      <w:bookmarkEnd w:id="45"/>
      <w:bookmarkEnd w:id="46"/>
      <w:r w:rsidRPr="00C75F55">
        <w:rPr>
          <w:rFonts w:ascii="Times New Roman" w:hAnsi="Times New Roman" w:cs="Times New Roman"/>
          <w:sz w:val="24"/>
          <w:szCs w:val="24"/>
        </w:rPr>
        <w:t>54) What will be the output of following programs?</w:t>
      </w:r>
    </w:p>
    <w:p w:rsidR="00DC7432" w:rsidRPr="00C75F55" w:rsidRDefault="00DC7432" w:rsidP="00C85BE0">
      <w:pPr>
        <w:widowControl/>
        <w:numPr>
          <w:ilvl w:val="0"/>
          <w:numId w:val="71"/>
        </w:numPr>
        <w:suppressAutoHyphens w:val="0"/>
        <w:spacing w:after="280"/>
        <w:jc w:val="both"/>
        <w:textAlignment w:val="auto"/>
        <w:rPr>
          <w:rStyle w:val="kwd"/>
        </w:rPr>
      </w:pPr>
      <w:r w:rsidRPr="00C75F55">
        <w:rPr>
          <w:rStyle w:val="Strong"/>
        </w:rPr>
        <w:t>static method in class</w:t>
      </w:r>
    </w:p>
    <w:p w:rsidR="00DC7432" w:rsidRPr="00C75F55" w:rsidRDefault="00DC7432" w:rsidP="00DC7432">
      <w:pPr>
        <w:pStyle w:val="HTMLPreformatted"/>
        <w:ind w:left="720"/>
        <w:jc w:val="both"/>
        <w:rPr>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Test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Fonts w:ascii="Times New Roman" w:hAnsi="Times New Roman" w:cs="Times New Roman"/>
          <w:sz w:val="24"/>
          <w:szCs w:val="24"/>
        </w:rPr>
      </w:pPr>
    </w:p>
    <w:p w:rsidR="00DC7432" w:rsidRPr="00C75F55" w:rsidRDefault="00DC7432" w:rsidP="00DC7432">
      <w:pPr>
        <w:pStyle w:val="HTMLPreformatted"/>
        <w:ind w:left="720"/>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toString</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"Test toString called"</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u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Fonts w:ascii="Times New Roman" w:hAnsi="Times New Roman" w:cs="Times New Roman"/>
          <w:sz w:val="24"/>
          <w:szCs w:val="24"/>
        </w:rPr>
      </w:pPr>
    </w:p>
    <w:p w:rsidR="00DC7432" w:rsidRPr="00C75F55" w:rsidRDefault="00DC7432" w:rsidP="00DC7432">
      <w:pPr>
        <w:pStyle w:val="HTMLPreformatted"/>
        <w:ind w:left="720"/>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  args</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(toString</w:t>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ind w:left="720"/>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Answer</w:t>
      </w:r>
      <w:r w:rsidRPr="00C75F55">
        <w:rPr>
          <w:rFonts w:ascii="Times New Roman" w:hAnsi="Times New Roman" w:cs="Times New Roman"/>
        </w:rPr>
        <w:t xml:space="preserve">: The code won’t compile because we can’t have an </w:t>
      </w:r>
      <w:r w:rsidRPr="00C75F55">
        <w:rPr>
          <w:rStyle w:val="HTMLCode"/>
          <w:rFonts w:ascii="Times New Roman" w:eastAsia="Droid Sans Fallback" w:hAnsi="Times New Roman" w:cs="Times New Roman"/>
          <w:sz w:val="24"/>
          <w:szCs w:val="24"/>
        </w:rPr>
        <w:t>Object</w:t>
      </w:r>
      <w:r w:rsidRPr="00C75F55">
        <w:rPr>
          <w:rFonts w:ascii="Times New Roman" w:hAnsi="Times New Roman" w:cs="Times New Roman"/>
        </w:rPr>
        <w:t xml:space="preserve"> class method with static keyword. Note that Object class has </w:t>
      </w:r>
      <w:r w:rsidRPr="00C75F55">
        <w:rPr>
          <w:rStyle w:val="HTMLCode"/>
          <w:rFonts w:ascii="Times New Roman" w:eastAsia="Droid Sans Fallback" w:hAnsi="Times New Roman" w:cs="Times New Roman"/>
          <w:sz w:val="24"/>
          <w:szCs w:val="24"/>
        </w:rPr>
        <w:t>toString()</w:t>
      </w:r>
      <w:r w:rsidRPr="00C75F55">
        <w:rPr>
          <w:rFonts w:ascii="Times New Roman" w:hAnsi="Times New Roman" w:cs="Times New Roman"/>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toString() to something else that is not present in super class </w:t>
      </w:r>
      <w:r w:rsidRPr="00C75F55">
        <w:rPr>
          <w:rStyle w:val="HTMLCode"/>
          <w:rFonts w:ascii="Times New Roman" w:eastAsia="Droid Sans Fallback" w:hAnsi="Times New Roman" w:cs="Times New Roman"/>
          <w:sz w:val="24"/>
          <w:szCs w:val="24"/>
        </w:rPr>
        <w:t>Object</w:t>
      </w:r>
      <w:r w:rsidRPr="00C75F55">
        <w:rPr>
          <w:rFonts w:ascii="Times New Roman" w:hAnsi="Times New Roman" w:cs="Times New Roman"/>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static method invocation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Test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display</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 xml:space="preserve">"Test </w:t>
      </w:r>
      <w:r w:rsidRPr="00C75F55">
        <w:rPr>
          <w:rStyle w:val="pln"/>
          <w:rFonts w:ascii="Times New Roman" w:hAnsi="Times New Roman" w:cs="Times New Roman"/>
          <w:sz w:val="24"/>
          <w:szCs w:val="24"/>
        </w:rPr>
        <w:t>display</w:t>
      </w:r>
      <w:r w:rsidRPr="00C75F55">
        <w:rPr>
          <w:rStyle w:val="str"/>
          <w:rFonts w:ascii="Times New Roman" w:hAnsi="Times New Roman" w:cs="Times New Roman"/>
          <w:sz w:val="24"/>
          <w:szCs w:val="24"/>
        </w:rPr>
        <w:t xml:space="preserve"> called"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  args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Test</w:t>
      </w:r>
      <w:r w:rsidRPr="00C75F55">
        <w:rPr>
          <w:rStyle w:val="pln"/>
          <w:rFonts w:ascii="Times New Roman" w:hAnsi="Times New Roman" w:cs="Times New Roman"/>
          <w:sz w:val="24"/>
          <w:szCs w:val="24"/>
        </w:rPr>
        <w:t xml:space="preserve"> obj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null</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ab/>
      </w:r>
      <w:r w:rsidRPr="00C75F55">
        <w:rPr>
          <w:rStyle w:val="pln"/>
          <w:rFonts w:ascii="Times New Roman" w:hAnsi="Times New Roman" w:cs="Times New Roman"/>
          <w:sz w:val="24"/>
          <w:szCs w:val="24"/>
        </w:rPr>
        <w:tab/>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(obj</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display</w:t>
      </w:r>
      <w:r w:rsidRPr="00C75F55">
        <w:rPr>
          <w:rStyle w:val="pun"/>
          <w:rFonts w:ascii="Times New Roman" w:hAnsi="Times New Roman" w:cs="Times New Roman"/>
          <w:sz w:val="24"/>
          <w:szCs w:val="24"/>
        </w:rPr>
        <w:t xml:space="preserve"> ());</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ab/>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color w:val="000000"/>
          <w:sz w:val="24"/>
          <w:szCs w:val="24"/>
        </w:rPr>
      </w:pPr>
      <w:r w:rsidRPr="00C75F55">
        <w:rPr>
          <w:rStyle w:val="pun"/>
          <w:rFonts w:ascii="Times New Roman" w:hAnsi="Times New Roman" w:cs="Times New Roman"/>
          <w:sz w:val="24"/>
          <w:szCs w:val="24"/>
        </w:rPr>
        <w: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lang w:val="en-US" w:eastAsia="en-US" w:bidi="te-IN"/>
        </w:rPr>
        <w:t>Answer</w:t>
      </w:r>
      <w:r w:rsidRPr="00C75F55">
        <w:rPr>
          <w:rFonts w:ascii="Times New Roman" w:eastAsia="Times New Roman" w:hAnsi="Times New Roman" w:cs="Times New Roman"/>
          <w:lang w:val="en-US" w:eastAsia="en-US" w:bidi="te-IN"/>
        </w:rPr>
        <w:t>: Well this is a strange situation. We all have seen NullPointerException when we invoke a method on object that is NULL. But here this program will work and prints “Test foo called”.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lang w:val="en-US" w:eastAsia="en-US" w:bidi="te-IN"/>
        </w:rPr>
        <w:lastRenderedPageBreak/>
        <w:t>The reason for this is the java compiler code optimization. When the java code is compiled to produced byte code, it figures out that foo() is a static method and should be called using class. So it changes the method call obj.</w:t>
      </w:r>
      <w:r w:rsidRPr="00C75F55">
        <w:rPr>
          <w:rStyle w:val="pln"/>
          <w:rFonts w:ascii="Times New Roman" w:hAnsi="Times New Roman" w:cs="Times New Roman"/>
        </w:rPr>
        <w:t xml:space="preserve"> display</w:t>
      </w:r>
      <w:r w:rsidRPr="00C75F55">
        <w:rPr>
          <w:rFonts w:ascii="Times New Roman" w:eastAsia="Times New Roman" w:hAnsi="Times New Roman" w:cs="Times New Roman"/>
          <w:lang w:val="en-US" w:eastAsia="en-US" w:bidi="te-IN"/>
        </w:rPr>
        <w:t xml:space="preserve"> () to Test.</w:t>
      </w:r>
      <w:r w:rsidRPr="00C75F55">
        <w:rPr>
          <w:rStyle w:val="pln"/>
          <w:rFonts w:ascii="Times New Roman" w:hAnsi="Times New Roman" w:cs="Times New Roman"/>
        </w:rPr>
        <w:t xml:space="preserve"> display</w:t>
      </w:r>
      <w:r w:rsidRPr="00C75F55">
        <w:rPr>
          <w:rFonts w:ascii="Times New Roman" w:eastAsia="Times New Roman" w:hAnsi="Times New Roman" w:cs="Times New Roman"/>
          <w:lang w:val="en-US" w:eastAsia="en-US" w:bidi="te-IN"/>
        </w:rPr>
        <w:t xml:space="preserve"> () and hence no NullPointerException.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55) What is marker interface?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An interface that have no data member and method is known as a marker interface.For example Serializable, Cloneable etc.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lang w:eastAsia="en-US"/>
        </w:rPr>
      </w:pPr>
      <w:r w:rsidRPr="00C75F55">
        <w:t>56) What is difference between abstract class and interface?</w:t>
      </w:r>
    </w:p>
    <w:tbl>
      <w:tblPr>
        <w:tblW w:w="0" w:type="auto"/>
        <w:tblInd w:w="-30" w:type="dxa"/>
        <w:tblLayout w:type="fixed"/>
        <w:tblLook w:val="04A0"/>
      </w:tblPr>
      <w:tblGrid>
        <w:gridCol w:w="5898"/>
        <w:gridCol w:w="3938"/>
      </w:tblGrid>
      <w:tr w:rsidR="00DC7432" w:rsidRPr="00C75F55" w:rsidTr="00DC7432">
        <w:tc>
          <w:tcPr>
            <w:tcW w:w="5898" w:type="dxa"/>
            <w:tcMar>
              <w:top w:w="15" w:type="dxa"/>
              <w:left w:w="15" w:type="dxa"/>
              <w:bottom w:w="15" w:type="dxa"/>
              <w:right w:w="15" w:type="dxa"/>
            </w:tcMar>
            <w:vAlign w:val="center"/>
          </w:tcPr>
          <w:p w:rsidR="00DC7432" w:rsidRPr="00C75F55" w:rsidRDefault="00DC7432">
            <w:pPr>
              <w:widowControl/>
              <w:suppressAutoHyphens w:val="0"/>
              <w:snapToGrid w:val="0"/>
              <w:jc w:val="both"/>
              <w:rPr>
                <w:rFonts w:ascii="Times New Roman" w:eastAsia="Times New Roman" w:hAnsi="Times New Roman" w:cs="Times New Roman"/>
                <w:b/>
                <w:bCs/>
                <w:kern w:val="2"/>
                <w:lang w:val="en-US" w:eastAsia="en-US" w:bidi="te-IN"/>
              </w:rPr>
            </w:pP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Interface</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1)An abstract class can have method body (non-abstract methods).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Interface have only abstract methods.</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2)An abstract class can have instance variables.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An interface cannot have instance variables.</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3)An abstract class can have constructor.</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Interface cannot have constructor.</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4)An abstract class can have static methods.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Interface cannot have static methods.</w:t>
            </w:r>
          </w:p>
        </w:tc>
      </w:tr>
      <w:tr w:rsidR="00DC7432" w:rsidRPr="00C75F55" w:rsidTr="00DC7432">
        <w:tc>
          <w:tcPr>
            <w:tcW w:w="589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5)You can extends one abstract class.</w:t>
            </w:r>
          </w:p>
        </w:tc>
        <w:tc>
          <w:tcPr>
            <w:tcW w:w="3938"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You can implement multiple interfaces.</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57) What is package?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package is a group of similar type of classes interfaces and sub-packages. It provides access protection and removes naming collision.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58) Do I need to import java.lang package any time? Why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It is by default loaded internally by the JVM.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59) Can I import same package/class twice? Will the JVM load the package twice at runtime?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One can import the same package or same class multiple times. Neither compiler nor JVM complains about it.But the JVM will internally load the class only once no matter how many times you import the same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60) What is static import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static import, we can access the static members of a class directly, there is no to qualify it with the class name.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61) What is Exception Handling?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Exception Handling is a mechanism to handle runtime errors.It is mainly used to handle checked exceptions.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62) What is difference between Checked Exception and Unchecked Exception?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1)Checked Exception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classes that extend Throwable class except RuntimeException and Error are known as checked </w:t>
      </w:r>
      <w:r w:rsidRPr="00C75F55">
        <w:lastRenderedPageBreak/>
        <w:t xml:space="preserve">exceptions e.g.IOException,SQLException etc. Checked exceptions are checked at compile-time.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2)Unchecked Exception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The classes that extend RuntimeException are known as unchecked exceptions e.g. ArithmeticException,NullPointerException etc. Unchecked exceptions are not checked at compile-time.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63) What is the base class for Error and Exception?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Throwable.</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64.How an object is serialized in java?</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In java, to convert an object into byte stream by serialization, an interface with the name Serializable is implemented by the class. All objects of a class implementing serializable interface get serialized and their state is saved in byte stream.</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65. When we should use serialization?</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Ans: Serialization is used when data needs to be transmitted over the network. Using serialization, object’s state is saved and converted into byte stream .The  byte stream is transferred over the network and the object is re-created at destination.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66) Is it necessary that each try block must be followed by a catch block?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It is not necessary that each try block must be followed by a catch block. It should be followed by either a catch block OR a finally block. And whatever exceptions are likely to be thrown should be declared in the throws clause of the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67) What is finally block?</w:t>
      </w:r>
    </w:p>
    <w:p w:rsidR="00DC7432" w:rsidRPr="00C75F55" w:rsidRDefault="00DC7432" w:rsidP="00C85BE0">
      <w:pPr>
        <w:widowControl/>
        <w:numPr>
          <w:ilvl w:val="0"/>
          <w:numId w:val="72"/>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 xml:space="preserve">finally block is a block that is always executed.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68) Can finally block be used without catch?</w:t>
      </w:r>
    </w:p>
    <w:p w:rsidR="00DC7432" w:rsidRPr="00C75F55" w:rsidRDefault="00DC7432" w:rsidP="00C85BE0">
      <w:pPr>
        <w:widowControl/>
        <w:numPr>
          <w:ilvl w:val="0"/>
          <w:numId w:val="73"/>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 xml:space="preserve">Yes, by try block. finally must be followed by either try or catch.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69) Is there any case when finally will not be executed?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finally block will not be executed if program exits(either by calling System.exit() or by causing a fatal error that causes the process to abort). </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70) What is difference between throw and throws?</w:t>
      </w:r>
    </w:p>
    <w:tbl>
      <w:tblPr>
        <w:tblW w:w="0" w:type="auto"/>
        <w:tblInd w:w="-30" w:type="dxa"/>
        <w:tblLayout w:type="fixed"/>
        <w:tblLook w:val="04A0"/>
      </w:tblPr>
      <w:tblGrid>
        <w:gridCol w:w="3655"/>
        <w:gridCol w:w="6181"/>
      </w:tblGrid>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b/>
                <w:bCs/>
                <w:kern w:val="2"/>
                <w:lang w:val="en-US" w:eastAsia="en-US" w:bidi="te-IN"/>
              </w:rPr>
            </w:pPr>
            <w:r w:rsidRPr="00C75F55">
              <w:rPr>
                <w:rFonts w:ascii="Times New Roman" w:eastAsia="Times New Roman" w:hAnsi="Times New Roman" w:cs="Times New Roman"/>
                <w:b/>
                <w:bCs/>
                <w:lang w:val="en-US" w:eastAsia="en-US" w:bidi="te-IN"/>
              </w:rPr>
              <w:t>throw keyword</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b/>
                <w:bCs/>
                <w:lang w:val="en-US" w:eastAsia="en-US" w:bidi="te-IN"/>
              </w:rPr>
              <w:t>throws keyword</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1)throw is used to explicitly throw an exception.</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throws is used to declare an exception.</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2)checked exceptions can not be propagated with throw only.</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checked exception can be propagated with throws.</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3)throw is followed by an instance.</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throws is followed by class.</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t>4)throw is used within the method.</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throws is used with the method signature.</w:t>
            </w:r>
          </w:p>
        </w:tc>
      </w:tr>
      <w:tr w:rsidR="00DC7432" w:rsidRPr="00C75F55" w:rsidTr="00DC7432">
        <w:tc>
          <w:tcPr>
            <w:tcW w:w="3655"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eastAsia="Times New Roman" w:hAnsi="Times New Roman" w:cs="Times New Roman"/>
                <w:kern w:val="2"/>
                <w:lang w:val="en-US" w:eastAsia="en-US" w:bidi="te-IN"/>
              </w:rPr>
            </w:pPr>
            <w:r w:rsidRPr="00C75F55">
              <w:rPr>
                <w:rFonts w:ascii="Times New Roman" w:eastAsia="Times New Roman" w:hAnsi="Times New Roman" w:cs="Times New Roman"/>
                <w:lang w:val="en-US" w:eastAsia="en-US" w:bidi="te-IN"/>
              </w:rPr>
              <w:lastRenderedPageBreak/>
              <w:t>5)You cannot throw multiple exception</w:t>
            </w:r>
          </w:p>
        </w:tc>
        <w:tc>
          <w:tcPr>
            <w:tcW w:w="6181" w:type="dxa"/>
            <w:tcMar>
              <w:top w:w="15" w:type="dxa"/>
              <w:left w:w="15" w:type="dxa"/>
              <w:bottom w:w="15" w:type="dxa"/>
              <w:right w:w="15" w:type="dxa"/>
            </w:tcMar>
            <w:vAlign w:val="center"/>
            <w:hideMark/>
          </w:tcPr>
          <w:p w:rsidR="00DC7432" w:rsidRPr="00C75F55" w:rsidRDefault="00DC7432">
            <w:pPr>
              <w:widowControl/>
              <w:suppressAutoHyphens w:val="0"/>
              <w:jc w:val="both"/>
              <w:rPr>
                <w:rFonts w:ascii="Times New Roman" w:hAnsi="Times New Roman" w:cs="Times New Roman"/>
                <w:kern w:val="2"/>
              </w:rPr>
            </w:pPr>
            <w:r w:rsidRPr="00C75F55">
              <w:rPr>
                <w:rFonts w:ascii="Times New Roman" w:eastAsia="Times New Roman" w:hAnsi="Times New Roman" w:cs="Times New Roman"/>
                <w:lang w:val="en-US" w:eastAsia="en-US" w:bidi="te-IN"/>
              </w:rPr>
              <w:t>You can declare multiple exception e.g. public void method()throws IOException,SQLException.</w:t>
            </w:r>
          </w:p>
        </w:tc>
      </w:tr>
    </w:tbl>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71) Can an exception be rethrown?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72) Can subclass overriding method declare an exception if parent class method doesn't throw an exception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but only unchecked exception not checked.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73) What is exception propagation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Forwarding the exception object to the invoking method is known as exception propagation.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74) What is the meaning of immutable in terms of String?</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simple meaning of immutable is unmodifiable or unchangeable. Once string object has been created, its value can't be changed.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75) Why string objects are immutable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Because java uses the concept of string literal. Suppose there are 5 reference variables,all referes to one object "sachin".If one reference variable changes the value of the object, it will be affected to all the reference variables. That is why string objects are immutable in java.</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76) How many ways we can create the string object?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There are two ways to create the string object, by string literal and by new keyword.</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77) How many objects will be created in the following code?</w:t>
      </w:r>
    </w:p>
    <w:p w:rsidR="00DC7432" w:rsidRPr="00C75F55" w:rsidRDefault="00DC7432" w:rsidP="00C85BE0">
      <w:pPr>
        <w:widowControl/>
        <w:numPr>
          <w:ilvl w:val="0"/>
          <w:numId w:val="7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String s1="Welcome";  </w:t>
      </w:r>
    </w:p>
    <w:p w:rsidR="00DC7432" w:rsidRPr="00C75F55" w:rsidRDefault="00DC7432" w:rsidP="00C85BE0">
      <w:pPr>
        <w:widowControl/>
        <w:numPr>
          <w:ilvl w:val="0"/>
          <w:numId w:val="7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String s2="Welcome";  </w:t>
      </w:r>
    </w:p>
    <w:p w:rsidR="00DC7432" w:rsidRPr="00C75F55" w:rsidRDefault="00DC7432" w:rsidP="00C85BE0">
      <w:pPr>
        <w:widowControl/>
        <w:numPr>
          <w:ilvl w:val="0"/>
          <w:numId w:val="74"/>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String s3="Welcome";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Only one object.</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78) Why java uses the concept of string literal?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To make Java more memory efficient (because no new objects are created if it exists already in string constant pool). </w:t>
      </w:r>
    </w:p>
    <w:p w:rsidR="00DC7432" w:rsidRPr="00C75F55" w:rsidRDefault="00DC7432" w:rsidP="00C85BE0">
      <w:pPr>
        <w:pStyle w:val="Heading3"/>
        <w:numPr>
          <w:ilvl w:val="2"/>
          <w:numId w:val="23"/>
        </w:numPr>
        <w:jc w:val="both"/>
        <w:textAlignment w:val="auto"/>
        <w:rPr>
          <w:rFonts w:ascii="Times New Roman" w:eastAsia="Times New Roman" w:hAnsi="Times New Roman" w:cs="Times New Roman"/>
          <w:sz w:val="24"/>
          <w:szCs w:val="24"/>
          <w:lang w:val="en-US" w:eastAsia="en-US" w:bidi="te-IN"/>
        </w:rPr>
      </w:pPr>
      <w:r w:rsidRPr="00C75F55">
        <w:rPr>
          <w:rFonts w:ascii="Times New Roman" w:hAnsi="Times New Roman" w:cs="Times New Roman"/>
          <w:sz w:val="24"/>
          <w:szCs w:val="24"/>
        </w:rPr>
        <w:t>79)How many objects will be created in the following code?</w:t>
      </w:r>
    </w:p>
    <w:p w:rsidR="00DC7432" w:rsidRPr="00C75F55" w:rsidRDefault="00DC7432" w:rsidP="00C85BE0">
      <w:pPr>
        <w:widowControl/>
        <w:numPr>
          <w:ilvl w:val="0"/>
          <w:numId w:val="75"/>
        </w:numPr>
        <w:suppressAutoHyphens w:val="0"/>
        <w:spacing w:after="28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String s = new String("Welcome");  </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Fonts w:ascii="Times New Roman" w:hAnsi="Times New Roman" w:cs="Times New Roman"/>
        </w:rPr>
        <w:t>Two objects, one in string constant pool and other in non-pool(heap)</w:t>
      </w:r>
    </w:p>
    <w:p w:rsidR="00DC7432" w:rsidRPr="00C75F55" w:rsidRDefault="00DC7432" w:rsidP="00DC7432">
      <w:pPr>
        <w:pStyle w:val="Standar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80) What is the purpose of toString() method in java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toString() method returns the string representation of any object. If you print any object, java compiler internally invokes the toString() method on the object. So overriding the toString() method, returns the desired output, it can be the state of an object etc. depends on your implementation.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 xml:space="preserve">81)What is nested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class which is declared inside another class is known as nested class. There are 4 types of nested class member inner class, local inner class, annonymous inner class and static nested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82) Is there any difference between nested classes and inner classes?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inner classes are non-static nested classes i.e. inner classes are the part of nested classes.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83) Can we access the non-final local variable, inside the local inner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 local variable must be constant if you want to access it in local inner class.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84) What is nested interface ?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Any interface i.e. declared inside the interface or class, is known as nested interface. It is static by default.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85) Can a class have an interface?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it is known as nested interface.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86) Can an Interface have a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Yes, they are static implicitely.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87) What is Garbage Collection?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Garbage collection is a process of reclaiming the runtime unused objects.It is performed for memory management.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88) What is gc()?</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gc() is a daemon thread.gc() method is defined in System class that is used to send request to JVM to perform garbage collection.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89) What is the purpose of finalize()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finalize() method is invoked just before the object is garbage collected.It is used to perform cleanup processing.</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90) Can an unrefrenced objects be refrenced again?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91)What kind of thread is the Garbage collector thread?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Daemon thread.</w:t>
      </w:r>
    </w:p>
    <w:p w:rsidR="00DC7432" w:rsidRPr="00C75F55" w:rsidRDefault="00DC7432" w:rsidP="00C85BE0">
      <w:pPr>
        <w:pStyle w:val="Heading3"/>
        <w:numPr>
          <w:ilvl w:val="2"/>
          <w:numId w:val="23"/>
        </w:numPr>
        <w:jc w:val="both"/>
        <w:textAlignment w:val="auto"/>
        <w:rPr>
          <w:rStyle w:val="Strong"/>
          <w:rFonts w:ascii="Times New Roman" w:hAnsi="Times New Roman" w:cs="Times New Roman"/>
          <w:sz w:val="24"/>
          <w:szCs w:val="24"/>
        </w:rPr>
      </w:pPr>
      <w:r w:rsidRPr="00C75F55">
        <w:rPr>
          <w:rFonts w:ascii="Times New Roman" w:hAnsi="Times New Roman" w:cs="Times New Roman"/>
          <w:sz w:val="24"/>
          <w:szCs w:val="24"/>
        </w:rPr>
        <w:t>92)What is difference between final, finally and finalize?</w:t>
      </w:r>
    </w:p>
    <w:tbl>
      <w:tblPr>
        <w:tblW w:w="0" w:type="auto"/>
        <w:tblInd w:w="-30" w:type="dxa"/>
        <w:tblLayout w:type="fixed"/>
        <w:tblLook w:val="04A0"/>
      </w:tblPr>
      <w:tblGrid>
        <w:gridCol w:w="9836"/>
      </w:tblGrid>
      <w:tr w:rsidR="00DC7432" w:rsidRPr="00C75F55" w:rsidTr="00DC7432">
        <w:tc>
          <w:tcPr>
            <w:tcW w:w="9836" w:type="dxa"/>
            <w:tcMar>
              <w:top w:w="15" w:type="dxa"/>
              <w:left w:w="15" w:type="dxa"/>
              <w:bottom w:w="15" w:type="dxa"/>
              <w:right w:w="15" w:type="dxa"/>
            </w:tcMar>
            <w:vAlign w:val="center"/>
            <w:hideMark/>
          </w:tcPr>
          <w:p w:rsidR="00DC7432" w:rsidRPr="00C75F55" w:rsidRDefault="00DC7432">
            <w:pPr>
              <w:jc w:val="both"/>
              <w:rPr>
                <w:rFonts w:ascii="Times New Roman" w:hAnsi="Times New Roman" w:cs="Times New Roman"/>
                <w:kern w:val="2"/>
              </w:rPr>
            </w:pPr>
            <w:r w:rsidRPr="00C75F55">
              <w:rPr>
                <w:rStyle w:val="Strong"/>
              </w:rPr>
              <w:t>final:</w:t>
            </w:r>
            <w:r w:rsidRPr="00C75F55">
              <w:rPr>
                <w:rFonts w:ascii="Times New Roman" w:hAnsi="Times New Roman" w:cs="Times New Roman"/>
              </w:rPr>
              <w:t xml:space="preserve"> final is a keyword, final can be variable, method or class.You, can't change the value of final variable, can't override final method, can't inherit final class.</w:t>
            </w:r>
          </w:p>
        </w:tc>
      </w:tr>
      <w:tr w:rsidR="00DC7432" w:rsidRPr="00C75F55" w:rsidTr="00DC7432">
        <w:tc>
          <w:tcPr>
            <w:tcW w:w="9836" w:type="dxa"/>
            <w:tcMar>
              <w:top w:w="15" w:type="dxa"/>
              <w:left w:w="15" w:type="dxa"/>
              <w:bottom w:w="15" w:type="dxa"/>
              <w:right w:w="15" w:type="dxa"/>
            </w:tcMar>
            <w:vAlign w:val="center"/>
            <w:hideMark/>
          </w:tcPr>
          <w:p w:rsidR="00DC7432" w:rsidRPr="00C75F55" w:rsidRDefault="00DC7432">
            <w:pPr>
              <w:jc w:val="both"/>
              <w:rPr>
                <w:rFonts w:ascii="Times New Roman" w:hAnsi="Times New Roman" w:cs="Times New Roman"/>
                <w:kern w:val="2"/>
              </w:rPr>
            </w:pPr>
            <w:r w:rsidRPr="00C75F55">
              <w:rPr>
                <w:rStyle w:val="Strong"/>
              </w:rPr>
              <w:t>finally:</w:t>
            </w:r>
            <w:r w:rsidRPr="00C75F55">
              <w:rPr>
                <w:rFonts w:ascii="Times New Roman" w:hAnsi="Times New Roman" w:cs="Times New Roman"/>
              </w:rPr>
              <w:t xml:space="preserve"> finally block is used in exception handling. finally block is always executed.</w:t>
            </w:r>
          </w:p>
        </w:tc>
      </w:tr>
      <w:tr w:rsidR="00DC7432" w:rsidRPr="00C75F55" w:rsidTr="00DC7432">
        <w:tc>
          <w:tcPr>
            <w:tcW w:w="9836" w:type="dxa"/>
            <w:tcMar>
              <w:top w:w="15" w:type="dxa"/>
              <w:left w:w="15" w:type="dxa"/>
              <w:bottom w:w="15" w:type="dxa"/>
              <w:right w:w="15" w:type="dxa"/>
            </w:tcMar>
            <w:vAlign w:val="center"/>
            <w:hideMark/>
          </w:tcPr>
          <w:p w:rsidR="00DC7432" w:rsidRPr="00C75F55" w:rsidRDefault="00DC7432">
            <w:pPr>
              <w:jc w:val="both"/>
              <w:rPr>
                <w:rFonts w:ascii="Times New Roman" w:hAnsi="Times New Roman" w:cs="Times New Roman"/>
                <w:kern w:val="2"/>
              </w:rPr>
            </w:pPr>
            <w:r w:rsidRPr="00C75F55">
              <w:rPr>
                <w:rStyle w:val="Strong"/>
              </w:rPr>
              <w:t>finalize():</w:t>
            </w:r>
            <w:r w:rsidRPr="00C75F55">
              <w:rPr>
                <w:rFonts w:ascii="Times New Roman" w:hAnsi="Times New Roman" w:cs="Times New Roman"/>
              </w:rPr>
              <w:t>finalize() method is used in garbage collection.finalize() method is invoked just before the object is garbage collected.The finalize() method can be used to perform any cleanup processing.</w:t>
            </w:r>
          </w:p>
        </w:tc>
      </w:tr>
    </w:tbl>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kern w:val="2"/>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 xml:space="preserve">93)What is the purpose of the Runtime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purpose of the Runtime class is to provide access to the Java runtime system.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94)How will you invoke any external process in Java?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Runtime.getRuntime().exec(?) method.</w:t>
      </w:r>
    </w:p>
    <w:p w:rsidR="00DC7432" w:rsidRPr="00C75F55" w:rsidRDefault="00DC7432" w:rsidP="00C85BE0">
      <w:pPr>
        <w:pStyle w:val="Heading3"/>
        <w:numPr>
          <w:ilvl w:val="2"/>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95)What is the difference between the Reader/Writer class hierarchy and the IputStream/OutputStream class hierarchy?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Reader/Writer class hierarchy is character-oriented, and the InputStream/OutputStream class hierarchy is byte-oriented.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96)What an I/O filter?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An I/O filter is an object that reads from one stream and writes to another, usually altering the data in some way as it is passed from one stream to another.</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97) What is 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Serialization is a process of writing the state of an object into a byte stream.It is mainly used to travel object's state on the network.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98) What is Deserialization?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Deserialization is the process of reconstructing the object from the serialized state.It is the reverse operation of serialization.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99) What is transient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If you define any data member as transient,it will not be serialized. </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100)What is Externalizable?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Externalizable interface is used to write the state of an object into a byte stream in compressed format.It is not a marker interface.</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101)What is the difference between Serializalble and Externalizable interface?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Serializable is a marker interface but Externalizable is not a marker interface.When you use Serializable interface, your class is serialized automatically by default. But you can override writeObject() and readObject() two methods to control more complex object serailization process. When you use Externalizable interface, you have a complete control over your class's serialization process.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102)How do I convert a numeric IP address like 192.18.97.39 into a hostname like java.sun.com?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InetAddress.getByName("192.18.97.39").getHostName() where 192.18.97.39 is the IP address.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103) What is reflection?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Reflection is the process of examining or modifying the runtime behaviour of a class at runtime.It is used in: </w:t>
      </w:r>
    </w:p>
    <w:p w:rsidR="00DC7432" w:rsidRPr="00C75F55" w:rsidRDefault="00DC7432" w:rsidP="00C85BE0">
      <w:pPr>
        <w:widowControl/>
        <w:numPr>
          <w:ilvl w:val="0"/>
          <w:numId w:val="76"/>
        </w:numPr>
        <w:suppressAutoHyphens w:val="0"/>
        <w:jc w:val="both"/>
        <w:textAlignment w:val="auto"/>
        <w:rPr>
          <w:rFonts w:ascii="Times New Roman" w:hAnsi="Times New Roman" w:cs="Times New Roman"/>
        </w:rPr>
      </w:pPr>
      <w:r w:rsidRPr="00C75F55">
        <w:rPr>
          <w:rFonts w:ascii="Times New Roman" w:hAnsi="Times New Roman" w:cs="Times New Roman"/>
        </w:rPr>
        <w:t>IDE (Integreted Development Environment) e.g. Eclipse, MyEclipse, NetBeans.</w:t>
      </w:r>
    </w:p>
    <w:p w:rsidR="00DC7432" w:rsidRPr="00C75F55" w:rsidRDefault="00DC7432" w:rsidP="00C85BE0">
      <w:pPr>
        <w:widowControl/>
        <w:numPr>
          <w:ilvl w:val="0"/>
          <w:numId w:val="76"/>
        </w:numPr>
        <w:suppressAutoHyphens w:val="0"/>
        <w:jc w:val="both"/>
        <w:textAlignment w:val="auto"/>
        <w:rPr>
          <w:rFonts w:ascii="Times New Roman" w:hAnsi="Times New Roman" w:cs="Times New Roman"/>
        </w:rPr>
      </w:pPr>
      <w:r w:rsidRPr="00C75F55">
        <w:rPr>
          <w:rFonts w:ascii="Times New Roman" w:hAnsi="Times New Roman" w:cs="Times New Roman"/>
        </w:rPr>
        <w:lastRenderedPageBreak/>
        <w:t>Debugger</w:t>
      </w:r>
    </w:p>
    <w:p w:rsidR="00DC7432" w:rsidRPr="00C75F55" w:rsidRDefault="00DC7432" w:rsidP="00C85BE0">
      <w:pPr>
        <w:widowControl/>
        <w:numPr>
          <w:ilvl w:val="0"/>
          <w:numId w:val="76"/>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Test Tools etc.</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104) Can you access the private method from outside the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Yes, by changing the runtime behaviour of a class if the class is not secured.</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105)What are wrapper classes?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Wrapper classes are classes that allow primitive types to be accessed as objects.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106)What is a native method?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native method is a method that is implemented in a language other than Java.</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107)What is the purpose of the System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The purpose of the System class is to provide access to system resources.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108)What comes to mind when someone mentions a shallow copy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Object cloning.</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109)What is singleton class?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Singleton class means that any given time only one instance of the class is present, in one JVM.</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110)What is a lightweight component?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Lightweight components are the one which doesn?t go with the native call to obtain the graphical units. They share their parent component graphical units to render them. For example, Swing components.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111)What is a heavyweight component?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For every paint call, there will be a native call to get the graphical units.For Example, AWT.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161)What is Locale?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A Locale object represents a specific geographical, political, or cultural region.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 xml:space="preserve">162)How will you load a specific locale?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By ResourceBundle.getBundle(?) 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jc w:val="both"/>
        <w:rPr>
          <w:rFonts w:ascii="Times New Roman" w:eastAsia="Times New Roman" w:hAnsi="Times New Roman" w:cs="Times New Roman"/>
          <w:b/>
          <w:bCs/>
          <w:color w:val="20124D"/>
          <w:lang w:val="en-US" w:eastAsia="en-US" w:bidi="te-IN"/>
        </w:rPr>
      </w:pPr>
    </w:p>
    <w:p w:rsidR="00DC7432" w:rsidRPr="00255077"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eastAsia="Times New Roman" w:hAnsi="Times New Roman" w:cs="Times New Roman"/>
          <w:b/>
          <w:bCs/>
          <w:sz w:val="40"/>
          <w:szCs w:val="40"/>
          <w:lang w:val="en-US" w:eastAsia="en-US" w:bidi="te-IN"/>
        </w:rPr>
      </w:pPr>
      <w:r w:rsidRPr="00255077">
        <w:rPr>
          <w:rFonts w:ascii="Times New Roman" w:eastAsia="Times New Roman" w:hAnsi="Times New Roman" w:cs="Times New Roman"/>
          <w:b/>
          <w:bCs/>
          <w:sz w:val="40"/>
          <w:szCs w:val="40"/>
          <w:lang w:val="en-US" w:eastAsia="en-US" w:bidi="te-IN"/>
        </w:rPr>
        <w:lastRenderedPageBreak/>
        <w:t>Java Versions, Features and History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720"/>
        <w:jc w:val="center"/>
        <w:rPr>
          <w:rFonts w:ascii="Times New Roman" w:eastAsia="Times New Roman" w:hAnsi="Times New Roman" w:cs="Times New Roman"/>
          <w:b/>
          <w:bCs/>
          <w:lang w:val="en-US" w:eastAsia="en-US" w:bidi="te-IN"/>
        </w:rPr>
      </w:pPr>
    </w:p>
    <w:p w:rsidR="00DC7432" w:rsidRPr="00C75F55" w:rsidRDefault="00DC7432" w:rsidP="00C85BE0">
      <w:pPr>
        <w:widowControl/>
        <w:numPr>
          <w:ilvl w:val="0"/>
          <w:numId w:val="77"/>
        </w:numPr>
        <w:suppressAutoHyphens w:val="0"/>
        <w:spacing w:before="280"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23 January 1996, JDK 1.0 version</w:t>
      </w: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19 February 1997 JDK 1.1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JDK 1.1 </w:t>
      </w:r>
    </w:p>
    <w:p w:rsidR="00DC7432" w:rsidRPr="00C75F55" w:rsidRDefault="00DC7432" w:rsidP="00C85BE0">
      <w:pPr>
        <w:widowControl/>
        <w:numPr>
          <w:ilvl w:val="1"/>
          <w:numId w:val="77"/>
        </w:numPr>
        <w:suppressAutoHyphens w:val="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JDBC (Java Database Connectivity)</w:t>
      </w:r>
    </w:p>
    <w:p w:rsidR="00DC7432" w:rsidRPr="00C75F55" w:rsidRDefault="007F5BB8"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hyperlink r:id="rId125" w:history="1">
        <w:r w:rsidR="00DC7432" w:rsidRPr="00C75F55">
          <w:rPr>
            <w:rStyle w:val="Hyperlink"/>
            <w:rFonts w:ascii="Times New Roman" w:eastAsia="Times New Roman" w:hAnsi="Times New Roman" w:cs="Times New Roman"/>
            <w:lang w:val="en-US" w:eastAsia="en-US" w:bidi="te-IN"/>
          </w:rPr>
          <w:t>Inner Classes</w:t>
        </w:r>
      </w:hyperlink>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Beans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RMI (Remote Method Invocation)</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Reflection (introspection only)</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spacing w:after="280"/>
        <w:jc w:val="both"/>
        <w:textAlignment w:val="auto"/>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color w:val="20124D"/>
          <w:lang w:val="en-US" w:eastAsia="en-US" w:bidi="te-IN"/>
        </w:rPr>
        <w:t>Released on 8 December 1998 J2SE 1.2 version.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720"/>
        <w:jc w:val="both"/>
        <w:rPr>
          <w:rFonts w:ascii="Times New Roman" w:hAnsi="Times New Roman" w:cs="Times New Roman"/>
        </w:rPr>
      </w:pPr>
      <w:r w:rsidRPr="00C75F55">
        <w:rPr>
          <w:rFonts w:ascii="Times New Roman" w:eastAsia="Times New Roman" w:hAnsi="Times New Roman" w:cs="Times New Roman"/>
          <w:b/>
          <w:bCs/>
          <w:lang w:val="en-US" w:eastAsia="en-US" w:bidi="te-IN"/>
        </w:rPr>
        <w:t xml:space="preserve">New features in J2SE 1.2 </w:t>
      </w:r>
    </w:p>
    <w:p w:rsidR="00DC7432" w:rsidRPr="00C75F55" w:rsidRDefault="007F5BB8"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hyperlink r:id="rId126" w:history="1">
        <w:r w:rsidR="00DC7432" w:rsidRPr="00C75F55">
          <w:rPr>
            <w:rStyle w:val="Hyperlink"/>
            <w:rFonts w:ascii="Times New Roman" w:eastAsia="Times New Roman" w:hAnsi="Times New Roman" w:cs="Times New Roman"/>
            <w:lang w:val="en-US" w:eastAsia="en-US" w:bidi="te-IN"/>
          </w:rPr>
          <w:t>Collections framework.</w:t>
        </w:r>
      </w:hyperlink>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String memory map for constants.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Just In Time (JIT) compiler.</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Jar Signer for signing Java ARchive (JAR) files.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Policy Tool for granting access to system resources.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Foundation Classes (JFC) which consists of Swing 1.0, Drag and Drop, and Java 2D class libraries.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Plug-in</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Scrollable result sets, BLOB, CLOB, batch update, user-defined types in JDBC.</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Audio support in Applets.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8 May 2000 J2SE 1.3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1.3 </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Sound</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Jar Indexing</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 huge list of enhancements in almost all the java area.</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6 February 2002 J2SE 1.4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1.4 </w:t>
      </w:r>
    </w:p>
    <w:p w:rsidR="00DC7432" w:rsidRPr="00C75F55" w:rsidRDefault="00DC7432" w:rsidP="00C85BE0">
      <w:pPr>
        <w:widowControl/>
        <w:numPr>
          <w:ilvl w:val="1"/>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XML Processing</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Print Service</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Logging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Web Start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JDBC 3.0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Assertions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Preferences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Chained Exception</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lastRenderedPageBreak/>
        <w:t>IPv6 Support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Regular Expressions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b/>
          <w:bCs/>
          <w:color w:val="20124D"/>
          <w:lang w:val="en-US" w:eastAsia="en-US" w:bidi="te-IN"/>
        </w:rPr>
      </w:pPr>
      <w:r w:rsidRPr="00C75F55">
        <w:rPr>
          <w:rFonts w:ascii="Times New Roman" w:eastAsia="Times New Roman" w:hAnsi="Times New Roman" w:cs="Times New Roman"/>
          <w:lang w:val="en-US" w:eastAsia="en-US" w:bidi="te-IN"/>
        </w:rPr>
        <w:t>Image I/O API</w:t>
      </w: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30 September 2004 J2SE 1.5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1.5 </w:t>
      </w:r>
    </w:p>
    <w:p w:rsidR="00DC7432" w:rsidRPr="00C75F55" w:rsidRDefault="00DC7432" w:rsidP="00C85BE0">
      <w:pPr>
        <w:widowControl/>
        <w:numPr>
          <w:ilvl w:val="1"/>
          <w:numId w:val="77"/>
        </w:numPr>
        <w:suppressAutoHyphens w:val="0"/>
        <w:jc w:val="both"/>
        <w:textAlignment w:val="auto"/>
        <w:rPr>
          <w:rFonts w:ascii="Times New Roman" w:hAnsi="Times New Roman" w:cs="Times New Roman"/>
        </w:rPr>
      </w:pPr>
      <w:r w:rsidRPr="00C75F55">
        <w:rPr>
          <w:rFonts w:ascii="Times New Roman" w:eastAsia="Times New Roman" w:hAnsi="Times New Roman" w:cs="Times New Roman"/>
          <w:lang w:val="en-US" w:eastAsia="en-US" w:bidi="te-IN"/>
        </w:rPr>
        <w:t>Generics</w:t>
      </w:r>
    </w:p>
    <w:p w:rsidR="00DC7432" w:rsidRPr="00C75F55" w:rsidRDefault="007F5BB8" w:rsidP="00C85BE0">
      <w:pPr>
        <w:widowControl/>
        <w:numPr>
          <w:ilvl w:val="1"/>
          <w:numId w:val="77"/>
        </w:numPr>
        <w:suppressAutoHyphens w:val="0"/>
        <w:jc w:val="both"/>
        <w:textAlignment w:val="auto"/>
        <w:rPr>
          <w:rFonts w:ascii="Times New Roman" w:hAnsi="Times New Roman" w:cs="Times New Roman"/>
        </w:rPr>
      </w:pPr>
      <w:hyperlink r:id="rId127" w:history="1">
        <w:r w:rsidR="00DC7432" w:rsidRPr="00C75F55">
          <w:rPr>
            <w:rStyle w:val="Hyperlink"/>
            <w:rFonts w:ascii="Times New Roman" w:eastAsia="Times New Roman" w:hAnsi="Times New Roman" w:cs="Times New Roman"/>
            <w:lang w:val="en-US" w:eastAsia="en-US" w:bidi="te-IN"/>
          </w:rPr>
          <w:t>Enhanced for Loop</w:t>
        </w:r>
      </w:hyperlink>
    </w:p>
    <w:p w:rsidR="00DC7432" w:rsidRPr="00C75F55" w:rsidRDefault="007F5BB8" w:rsidP="00C85BE0">
      <w:pPr>
        <w:widowControl/>
        <w:numPr>
          <w:ilvl w:val="1"/>
          <w:numId w:val="77"/>
        </w:numPr>
        <w:suppressAutoHyphens w:val="0"/>
        <w:jc w:val="both"/>
        <w:textAlignment w:val="auto"/>
        <w:rPr>
          <w:rFonts w:ascii="Times New Roman" w:hAnsi="Times New Roman" w:cs="Times New Roman"/>
        </w:rPr>
      </w:pPr>
      <w:hyperlink r:id="rId128" w:history="1">
        <w:r w:rsidR="00DC7432" w:rsidRPr="00C75F55">
          <w:rPr>
            <w:rStyle w:val="Hyperlink"/>
            <w:rFonts w:ascii="Times New Roman" w:eastAsia="Times New Roman" w:hAnsi="Times New Roman" w:cs="Times New Roman"/>
            <w:lang w:val="en-US" w:eastAsia="en-US" w:bidi="te-IN"/>
          </w:rPr>
          <w:t>Autoboxing/Unboxing</w:t>
        </w:r>
      </w:hyperlink>
    </w:p>
    <w:p w:rsidR="00DC7432" w:rsidRPr="00C75F55" w:rsidRDefault="007F5BB8" w:rsidP="00C85BE0">
      <w:pPr>
        <w:widowControl/>
        <w:numPr>
          <w:ilvl w:val="1"/>
          <w:numId w:val="77"/>
        </w:numPr>
        <w:suppressAutoHyphens w:val="0"/>
        <w:jc w:val="both"/>
        <w:textAlignment w:val="auto"/>
        <w:rPr>
          <w:rFonts w:ascii="Times New Roman" w:hAnsi="Times New Roman" w:cs="Times New Roman"/>
        </w:rPr>
      </w:pPr>
      <w:hyperlink r:id="rId129" w:history="1">
        <w:r w:rsidR="00DC7432" w:rsidRPr="00C75F55">
          <w:rPr>
            <w:rStyle w:val="Hyperlink"/>
            <w:rFonts w:ascii="Times New Roman" w:eastAsia="Times New Roman" w:hAnsi="Times New Roman" w:cs="Times New Roman"/>
            <w:lang w:val="en-US" w:eastAsia="en-US" w:bidi="te-IN"/>
          </w:rPr>
          <w:t>Enum</w:t>
        </w:r>
      </w:hyperlink>
    </w:p>
    <w:p w:rsidR="00DC7432" w:rsidRPr="00C75F55" w:rsidRDefault="007F5BB8" w:rsidP="00C85BE0">
      <w:pPr>
        <w:widowControl/>
        <w:numPr>
          <w:ilvl w:val="1"/>
          <w:numId w:val="77"/>
        </w:numPr>
        <w:suppressAutoHyphens w:val="0"/>
        <w:jc w:val="both"/>
        <w:textAlignment w:val="auto"/>
        <w:rPr>
          <w:rFonts w:ascii="Times New Roman" w:hAnsi="Times New Roman" w:cs="Times New Roman"/>
        </w:rPr>
      </w:pPr>
      <w:hyperlink r:id="rId130" w:history="1">
        <w:r w:rsidR="00DC7432" w:rsidRPr="00C75F55">
          <w:rPr>
            <w:rStyle w:val="Hyperlink"/>
            <w:rFonts w:ascii="Times New Roman" w:eastAsia="Times New Roman" w:hAnsi="Times New Roman" w:cs="Times New Roman"/>
            <w:lang w:val="en-US" w:eastAsia="en-US" w:bidi="te-IN"/>
          </w:rPr>
          <w:t>Varargs</w:t>
        </w:r>
      </w:hyperlink>
    </w:p>
    <w:p w:rsidR="00DC7432" w:rsidRPr="00C75F55" w:rsidRDefault="007F5BB8"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hyperlink r:id="rId131" w:history="1">
        <w:r w:rsidR="00DC7432" w:rsidRPr="00C75F55">
          <w:rPr>
            <w:rStyle w:val="Hyperlink"/>
            <w:rFonts w:ascii="Times New Roman" w:eastAsia="Times New Roman" w:hAnsi="Times New Roman" w:cs="Times New Roman"/>
            <w:lang w:val="en-US" w:eastAsia="en-US" w:bidi="te-IN"/>
          </w:rPr>
          <w:t>Static Import</w:t>
        </w:r>
      </w:hyperlink>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Metadata (Annotations)</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Instrumentation</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11 December 2006 J2SE 1.6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1.6 </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Scripting Language Support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JDBC 4.0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Compiler API</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Pluggable Annotations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Native PKI, Java GSS, Kerberos and LDAP support.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Integrated Web Services.</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Lot more enhancements.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ind w:left="144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7"/>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b/>
          <w:bCs/>
          <w:color w:val="20124D"/>
          <w:lang w:val="en-US" w:eastAsia="en-US" w:bidi="te-IN"/>
        </w:rPr>
        <w:t>Released on 28 July 2011 J2SE 1.7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J2SE 1.7 </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Strings in switch Statement</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Type Inference for Generic Instance Creation</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Multiple Exception Handling</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Support for Dynamic Languages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Try with Resources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nio Package</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Binary Literals, underscore in literals</w:t>
      </w:r>
    </w:p>
    <w:p w:rsidR="00DC7432" w:rsidRPr="00C75F55" w:rsidRDefault="00DC7432" w:rsidP="00C85BE0">
      <w:pPr>
        <w:widowControl/>
        <w:numPr>
          <w:ilvl w:val="1"/>
          <w:numId w:val="77"/>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Diamond Syntax</w:t>
      </w:r>
    </w:p>
    <w:p w:rsidR="00DC7432" w:rsidRPr="00C75F55" w:rsidRDefault="00DC7432" w:rsidP="00C85BE0">
      <w:pPr>
        <w:widowControl/>
        <w:numPr>
          <w:ilvl w:val="1"/>
          <w:numId w:val="77"/>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Automatic null Handling</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40"/>
        <w:ind w:left="720"/>
        <w:jc w:val="both"/>
        <w:rPr>
          <w:rFonts w:ascii="Times New Roman" w:eastAsia="Times New Roman" w:hAnsi="Times New Roman" w:cs="Times New Roman"/>
          <w:lang w:val="en-US" w:eastAsia="en-US" w:bidi="te-IN"/>
        </w:rPr>
      </w:pPr>
    </w:p>
    <w:p w:rsidR="00DC7432" w:rsidRPr="00C75F55" w:rsidRDefault="00DC7432" w:rsidP="00C85BE0">
      <w:pPr>
        <w:widowControl/>
        <w:numPr>
          <w:ilvl w:val="0"/>
          <w:numId w:val="78"/>
        </w:numPr>
        <w:suppressAutoHyphens w:val="0"/>
        <w:spacing w:after="280"/>
        <w:textAlignment w:val="auto"/>
        <w:rPr>
          <w:rFonts w:ascii="Times New Roman" w:hAnsi="Times New Roman" w:cs="Times New Roman"/>
        </w:rPr>
      </w:pPr>
      <w:r w:rsidRPr="00C75F55">
        <w:rPr>
          <w:rFonts w:ascii="Times New Roman" w:eastAsia="Times New Roman" w:hAnsi="Times New Roman" w:cs="Times New Roman"/>
          <w:b/>
          <w:bCs/>
          <w:color w:val="20124D"/>
          <w:lang w:val="en-US" w:eastAsia="en-US" w:bidi="te-IN"/>
        </w:rPr>
        <w:t>Released on 18th march 2014 JDK 1.8 version.</w:t>
      </w:r>
      <w:r w:rsidRPr="00C75F55">
        <w:rPr>
          <w:rFonts w:ascii="Times New Roman" w:eastAsia="Times New Roman" w:hAnsi="Times New Roman" w:cs="Times New Roman"/>
          <w:lang w:val="en-US" w:eastAsia="en-US" w:bidi="te-IN"/>
        </w:rPr>
        <w:br/>
      </w:r>
      <w:r w:rsidRPr="00C75F55">
        <w:rPr>
          <w:rFonts w:ascii="Times New Roman" w:eastAsia="Times New Roman" w:hAnsi="Times New Roman" w:cs="Times New Roman"/>
          <w:b/>
          <w:bCs/>
          <w:lang w:val="en-US" w:eastAsia="en-US" w:bidi="te-IN"/>
        </w:rPr>
        <w:t xml:space="preserve">New features in JDK 1.8 </w:t>
      </w:r>
      <w:r w:rsidRPr="00C75F55">
        <w:rPr>
          <w:rFonts w:ascii="Times New Roman" w:eastAsia="Times New Roman" w:hAnsi="Times New Roman" w:cs="Times New Roman"/>
          <w:lang w:val="en-US" w:eastAsia="en-US" w:bidi="te-IN"/>
        </w:rPr>
        <w:t xml:space="preserve">            </w:t>
      </w:r>
    </w:p>
    <w:p w:rsidR="00DC7432" w:rsidRPr="00C75F55" w:rsidRDefault="007F5BB8"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hyperlink r:id="rId132" w:history="1">
        <w:r w:rsidR="00DC7432" w:rsidRPr="00C75F55">
          <w:rPr>
            <w:rStyle w:val="Hyperlink"/>
            <w:rFonts w:ascii="Times New Roman" w:eastAsia="Times New Roman" w:hAnsi="Times New Roman" w:cs="Times New Roman"/>
            <w:lang w:val="en-US" w:eastAsia="en-US" w:bidi="te-IN"/>
          </w:rPr>
          <w:t>Default and Static methods in Interface</w:t>
        </w:r>
      </w:hyperlink>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Lambda Expressions </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Optional</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Streams</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Method References </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 xml:space="preserve">Data Time API </w:t>
      </w:r>
    </w:p>
    <w:p w:rsidR="00DC7432" w:rsidRPr="00C75F55" w:rsidRDefault="00DC7432" w:rsidP="00C85BE0">
      <w:pPr>
        <w:widowControl/>
        <w:numPr>
          <w:ilvl w:val="0"/>
          <w:numId w:val="79"/>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lastRenderedPageBreak/>
        <w:t>Nashorn Javascript Engine</w:t>
      </w:r>
    </w:p>
    <w:p w:rsidR="00DC7432" w:rsidRPr="00C75F55" w:rsidRDefault="00DC7432" w:rsidP="00C85BE0">
      <w:pPr>
        <w:widowControl/>
        <w:numPr>
          <w:ilvl w:val="0"/>
          <w:numId w:val="79"/>
        </w:numPr>
        <w:suppressAutoHyphens w:val="0"/>
        <w:spacing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Parallel Arrays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eastAsia="Times New Roman" w:hAnsi="Times New Roman" w:cs="Times New Roman"/>
          <w:b/>
          <w:bCs/>
          <w:lang w:val="en-US" w:eastAsia="en-US" w:bidi="te-IN"/>
        </w:rPr>
        <w:t>Some of the important java 9 features are;</w:t>
      </w:r>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3" w:anchor="repl" w:history="1">
        <w:r w:rsidR="00DC7432" w:rsidRPr="00C75F55">
          <w:rPr>
            <w:rStyle w:val="Hyperlink"/>
          </w:rPr>
          <w:t>Java 9 REPL (JShell)</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4" w:anchor="factory-methods-immutable" w:history="1">
        <w:r w:rsidR="00DC7432" w:rsidRPr="00C75F55">
          <w:rPr>
            <w:rStyle w:val="Hyperlink"/>
          </w:rPr>
          <w:t>Factory Methods for Immutable List, Set, Map and Map.Entry</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5" w:anchor="private-methods" w:history="1">
        <w:r w:rsidR="00DC7432" w:rsidRPr="00C75F55">
          <w:rPr>
            <w:rStyle w:val="Hyperlink"/>
          </w:rPr>
          <w:t>Private methods in Interfaces</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6" w:anchor="module-system" w:history="1">
        <w:r w:rsidR="00DC7432" w:rsidRPr="00C75F55">
          <w:rPr>
            <w:rStyle w:val="Hyperlink"/>
          </w:rPr>
          <w:t>Java 9 Module System</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7" w:anchor="process-api" w:history="1">
        <w:r w:rsidR="00DC7432" w:rsidRPr="00C75F55">
          <w:rPr>
            <w:rStyle w:val="Hyperlink"/>
          </w:rPr>
          <w:t>Process API Improvements</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8" w:anchor="try-with-resources" w:history="1">
        <w:r w:rsidR="00DC7432" w:rsidRPr="00C75F55">
          <w:rPr>
            <w:rStyle w:val="Hyperlink"/>
          </w:rPr>
          <w:t>Try With Resources Improvement</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39" w:anchor="completablefuture" w:history="1">
        <w:r w:rsidR="00DC7432" w:rsidRPr="00C75F55">
          <w:rPr>
            <w:rStyle w:val="Hyperlink"/>
          </w:rPr>
          <w:t>CompletableFuture API Improvements</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0" w:anchor="reactive-streams" w:history="1">
        <w:r w:rsidR="00DC7432" w:rsidRPr="00C75F55">
          <w:rPr>
            <w:rStyle w:val="Hyperlink"/>
          </w:rPr>
          <w:t>Reactive Streams</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1" w:anchor="diamond-operator" w:history="1">
        <w:r w:rsidR="00DC7432" w:rsidRPr="00C75F55">
          <w:rPr>
            <w:rStyle w:val="Hyperlink"/>
          </w:rPr>
          <w:t>Diamond Operator for Anonymous Inner Class</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2" w:anchor="optional" w:history="1">
        <w:r w:rsidR="00DC7432" w:rsidRPr="00C75F55">
          <w:rPr>
            <w:rStyle w:val="Hyperlink"/>
          </w:rPr>
          <w:t>Optional Class Improvements</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3" w:anchor="stream-api" w:history="1">
        <w:r w:rsidR="00DC7432" w:rsidRPr="00C75F55">
          <w:rPr>
            <w:rStyle w:val="Hyperlink"/>
          </w:rPr>
          <w:t>Stream API Improvements</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4" w:anchor="deprecated" w:history="1">
        <w:r w:rsidR="00DC7432" w:rsidRPr="00C75F55">
          <w:rPr>
            <w:rStyle w:val="Hyperlink"/>
          </w:rPr>
          <w:t>Enhanced @Deprecated annotation</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5" w:anchor="http2-client" w:history="1">
        <w:r w:rsidR="00DC7432" w:rsidRPr="00C75F55">
          <w:rPr>
            <w:rStyle w:val="Hyperlink"/>
          </w:rPr>
          <w:t>HTTP 2 Client</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6" w:anchor="image-api" w:history="1">
        <w:r w:rsidR="00DC7432" w:rsidRPr="00C75F55">
          <w:rPr>
            <w:rStyle w:val="Hyperlink"/>
          </w:rPr>
          <w:t>Мulti-Resolution Image API</w:t>
        </w:r>
      </w:hyperlink>
    </w:p>
    <w:p w:rsidR="00DC7432" w:rsidRPr="00C75F55" w:rsidRDefault="007F5BB8" w:rsidP="00C85BE0">
      <w:pPr>
        <w:pStyle w:val="NormalWeb"/>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auto"/>
      </w:pPr>
      <w:hyperlink r:id="rId147" w:anchor="java-9-core" w:history="1">
        <w:r w:rsidR="00DC7432" w:rsidRPr="00C75F55">
          <w:rPr>
            <w:rStyle w:val="Hyperlink"/>
          </w:rPr>
          <w:t>Miscellaneous Java 9 Features</w:t>
        </w:r>
      </w:hyperlink>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1.Java 9 REPL (JShell)</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Pr>
      </w:pPr>
      <w:r w:rsidRPr="00C75F55">
        <w:t>Oracle Corp has introduced a new tool called “jshell”. It stands for Java Shell and also known as REPL (Read Evaluate Print Loop). It is used to execute and test any Java Constructs like class, interface, enum, object, statements etc. very easily.</w:t>
      </w:r>
    </w:p>
    <w:p w:rsidR="00DC7432" w:rsidRPr="00C75F55" w:rsidRDefault="00DC7432" w:rsidP="00DC7432">
      <w:pPr>
        <w:pStyle w:val="HTMLPreformatted"/>
        <w:jc w:val="both"/>
        <w:rPr>
          <w:rStyle w:val="pun"/>
          <w:rFonts w:ascii="Times New Roman" w:hAnsi="Times New Roman" w:cs="Times New Roman"/>
          <w:sz w:val="24"/>
          <w:szCs w:val="24"/>
        </w:rPr>
      </w:pPr>
      <w:r w:rsidRPr="00C75F55">
        <w:rPr>
          <w:rStyle w:val="pln"/>
          <w:rFonts w:ascii="Times New Roman" w:hAnsi="Times New Roman" w:cs="Times New Roman"/>
          <w:sz w:val="24"/>
          <w:szCs w:val="24"/>
        </w:rPr>
        <w:t>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\&gt;jshell</w:t>
      </w:r>
    </w:p>
    <w:p w:rsidR="00DC7432" w:rsidRPr="00C75F55" w:rsidRDefault="00DC7432" w:rsidP="00DC7432">
      <w:pPr>
        <w:pStyle w:val="HTMLPreformatted"/>
        <w:jc w:val="both"/>
        <w:rPr>
          <w:rStyle w:val="pun"/>
          <w:rFonts w:ascii="Times New Roman" w:hAnsi="Times New Roman" w:cs="Times New Roman"/>
          <w:sz w:val="24"/>
          <w:szCs w:val="24"/>
        </w:rPr>
      </w:pP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Welcome</w:t>
      </w:r>
      <w:r w:rsidRPr="00C75F55">
        <w:rPr>
          <w:rStyle w:val="pln"/>
          <w:rFonts w:ascii="Times New Roman" w:hAnsi="Times New Roman" w:cs="Times New Roman"/>
          <w:sz w:val="24"/>
          <w:szCs w:val="24"/>
        </w:rPr>
        <w:t xml:space="preserve"> to </w:t>
      </w:r>
      <w:r w:rsidRPr="00C75F55">
        <w:rPr>
          <w:rStyle w:val="typ"/>
          <w:rFonts w:ascii="Times New Roman" w:hAnsi="Times New Roman" w:cs="Times New Roman"/>
          <w:sz w:val="24"/>
          <w:szCs w:val="24"/>
        </w:rPr>
        <w:t>JShell</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Version</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9</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ea</w:t>
      </w:r>
    </w:p>
    <w:p w:rsidR="00DC7432" w:rsidRPr="00C75F55" w:rsidRDefault="00DC7432" w:rsidP="00DC7432">
      <w:pPr>
        <w:pStyle w:val="HTMLPreformatted"/>
        <w:jc w:val="both"/>
        <w:rPr>
          <w:sz w:val="24"/>
          <w:szCs w:val="24"/>
        </w:rPr>
      </w:pP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For</w:t>
      </w:r>
      <w:r w:rsidRPr="00C75F55">
        <w:rPr>
          <w:rStyle w:val="pln"/>
          <w:rFonts w:ascii="Times New Roman" w:hAnsi="Times New Roman" w:cs="Times New Roman"/>
          <w:sz w:val="24"/>
          <w:szCs w:val="24"/>
        </w:rPr>
        <w:t xml:space="preserve"> an introduction type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help intro</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a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10</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a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10</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lastRenderedPageBreak/>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"a value =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a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a value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10</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2.Factory Methods for Immutable List, Set, Map and Map.Entry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Oracle Corp has introduced some convenient factory methods to create Immutable List, Set, Map and Map.Entry objects. These utility methods are used to create empty or non-empty Collection objects.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sidRPr="00C75F55">
        <w:t>In Java SE 8 and earlier versions, We can use Collections class utility methods like unmodifiableXXX to create Immutable Collection objects. For instance, if we want to create an Immutable List, then we can use Collections.unmodifiableList method.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However these Collections.unmodifiableXXX methods are very tedious and verbose approach. To overcome those shortcomings, Oracle corp has added couple of utility methods to List, Set and Map interfaces.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Strong"/>
        </w:rPr>
      </w:pPr>
      <w:r w:rsidRPr="00C75F55">
        <w:rPr>
          <w:rFonts w:ascii="Times New Roman" w:eastAsia="Times New Roman" w:hAnsi="Times New Roman" w:cs="Times New Roman"/>
          <w:lang w:val="en-US" w:eastAsia="en-US" w:bidi="te-IN"/>
        </w:rPr>
        <w:t>List and Set interfaces have “of()” methods to create an empty or no-empty Immutable List or Set objects as shown below:</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Fonts w:eastAsia="Droid Sans Fallback"/>
        </w:rPr>
      </w:pPr>
      <w:r w:rsidRPr="00C75F55">
        <w:rPr>
          <w:rStyle w:val="Strong"/>
          <w:rFonts w:eastAsia="Droid Sans Fallback"/>
        </w:rPr>
        <w:t>Empty List Example</w:t>
      </w:r>
    </w:p>
    <w:p w:rsidR="00DC7432" w:rsidRPr="00C75F55" w:rsidRDefault="00DC7432" w:rsidP="00DC7432">
      <w:pPr>
        <w:pStyle w:val="HTMLPreformatted"/>
        <w:jc w:val="both"/>
        <w:rPr>
          <w:rFonts w:ascii="Times New Roman" w:hAnsi="Times New Roman" w:cs="Times New Roman"/>
          <w:sz w:val="24"/>
          <w:szCs w:val="24"/>
        </w:rPr>
      </w:pPr>
      <w:r w:rsidRPr="00C75F55">
        <w:rPr>
          <w:rStyle w:val="typ"/>
          <w:rFonts w:ascii="Times New Roman" w:hAnsi="Times New Roman" w:cs="Times New Roman"/>
          <w:sz w:val="24"/>
          <w:szCs w:val="24"/>
        </w:rPr>
        <w:t>List</w:t>
      </w:r>
      <w:r w:rsidRPr="00C75F55">
        <w:rPr>
          <w:rStyle w:val="pln"/>
          <w:rFonts w:ascii="Times New Roman" w:hAnsi="Times New Roman" w:cs="Times New Roman"/>
          <w:sz w:val="24"/>
          <w:szCs w:val="24"/>
        </w:rPr>
        <w:t xml:space="preserve"> immutableList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Pr>
      </w:pPr>
      <w:r w:rsidRPr="00C75F55">
        <w:rPr>
          <w:rStyle w:val="Strong"/>
          <w:rFonts w:eastAsia="Droid Sans Fallback"/>
        </w:rPr>
        <w:t>Non-Empty List Example</w:t>
      </w:r>
    </w:p>
    <w:p w:rsidR="00DC7432" w:rsidRPr="00C75F55" w:rsidRDefault="00DC7432" w:rsidP="00DC7432">
      <w:pPr>
        <w:pStyle w:val="HTMLPreformatted"/>
        <w:jc w:val="both"/>
        <w:rPr>
          <w:rFonts w:ascii="Times New Roman" w:hAnsi="Times New Roman" w:cs="Times New Roman"/>
          <w:sz w:val="24"/>
          <w:szCs w:val="24"/>
        </w:rPr>
      </w:pPr>
      <w:r w:rsidRPr="00C75F55">
        <w:rPr>
          <w:rStyle w:val="typ"/>
          <w:rFonts w:ascii="Times New Roman" w:hAnsi="Times New Roman" w:cs="Times New Roman"/>
          <w:sz w:val="24"/>
          <w:szCs w:val="24"/>
        </w:rPr>
        <w:t>List</w:t>
      </w:r>
      <w:r w:rsidRPr="00C75F55">
        <w:rPr>
          <w:rStyle w:val="pln"/>
          <w:rFonts w:ascii="Times New Roman" w:hAnsi="Times New Roman" w:cs="Times New Roman"/>
          <w:sz w:val="24"/>
          <w:szCs w:val="24"/>
        </w:rPr>
        <w:t xml:space="preserve"> immutableList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"one"</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"two"</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"three"</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Map has two set of methods: of() methods and ofEntries() methods to create an Immutable Map object and an Immutable Map.Entry object respectively.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Fonts w:eastAsia="Droid Sans Fallback"/>
        </w:rPr>
      </w:pPr>
      <w:r w:rsidRPr="00C75F55">
        <w:rPr>
          <w:rStyle w:val="Strong"/>
          <w:rFonts w:eastAsia="Droid Sans Fallback"/>
        </w:rPr>
        <w:t>Empty Map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ln"/>
          <w:rFonts w:ascii="Times New Roman" w:hAnsi="Times New Roman" w:cs="Times New Roman"/>
          <w:sz w:val="24"/>
          <w:szCs w:val="24"/>
        </w:rPr>
        <w:t xml:space="preserve"> emptyImmutableMap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emptyImmutableMap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Pr>
      </w:pPr>
      <w:r w:rsidRPr="00C75F55">
        <w:rPr>
          <w:rStyle w:val="Strong"/>
          <w:rFonts w:eastAsia="Droid Sans Fallback"/>
        </w:rPr>
        <w:t>Non-Empty Map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ln"/>
          <w:rFonts w:ascii="Times New Roman" w:hAnsi="Times New Roman" w:cs="Times New Roman"/>
          <w:sz w:val="24"/>
          <w:szCs w:val="24"/>
        </w:rPr>
        <w:t xml:space="preserve"> nonemptyImmutableMap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Map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"one"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"two"</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"three"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nonemptyImmutableMap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two</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three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one</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3.Private methods in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8, we can provide method implementation in Interfaces using Default and Static methods. However we cannot create private methods in Interfaces.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To avoid redundant code and more re-usability, Oracle Corp is going to introduce private methods in Java SE 9 Interfaces. From Java SE 9 on-wards, we can write private and private static methods too in an interface using ‘private’ keyword.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lastRenderedPageBreak/>
        <w:t>These private methods are like other class private methods only, there is no difference between them.</w:t>
      </w:r>
    </w:p>
    <w:p w:rsidR="00DC7432" w:rsidRPr="00C75F55" w:rsidRDefault="00DC7432" w:rsidP="00DC7432">
      <w:pPr>
        <w:pStyle w:val="HTMLPreformatted"/>
        <w:jc w:val="both"/>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interface</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Card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Long</w:t>
      </w:r>
      <w:r w:rsidRPr="00C75F55">
        <w:rPr>
          <w:rStyle w:val="pln"/>
          <w:rFonts w:ascii="Times New Roman" w:hAnsi="Times New Roman" w:cs="Times New Roman"/>
          <w:sz w:val="24"/>
          <w:szCs w:val="24"/>
        </w:rPr>
        <w:t xml:space="preserve"> createCardID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 Method implementation goes here.</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displayCardDetails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 Method implementation goes here.</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un"/>
          <w:rFonts w:ascii="Times New Roman" w:hAnsi="Times New Roman" w:cs="Times New Roman"/>
          <w:sz w:val="24"/>
          <w:szCs w:val="24"/>
        </w:rPr>
        <w:t>}</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4.Java 9 Module 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One of the big changes or java 9 feature is the Module System. Oracle Corp is going to introduce the following features as part of </w:t>
      </w:r>
      <w:r w:rsidRPr="00C75F55">
        <w:rPr>
          <w:rStyle w:val="Strong"/>
          <w:rFonts w:eastAsia="Droid Sans Fallback"/>
        </w:rPr>
        <w:t>Jigsaw Project</w:t>
      </w:r>
      <w:r w:rsidRPr="00C75F55">
        <w:t>.</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Modular JDK</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Modular Java Source Code</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Modular Run-time Images</w:t>
      </w:r>
    </w:p>
    <w:p w:rsidR="00DC7432" w:rsidRPr="00C75F55" w:rsidRDefault="00DC7432" w:rsidP="00C85BE0">
      <w:pPr>
        <w:widowControl/>
        <w:numPr>
          <w:ilvl w:val="0"/>
          <w:numId w:val="81"/>
        </w:numPr>
        <w:suppressAutoHyphens w:val="0"/>
        <w:jc w:val="both"/>
        <w:textAlignment w:val="auto"/>
        <w:rPr>
          <w:rFonts w:ascii="Times New Roman" w:hAnsi="Times New Roman" w:cs="Times New Roman"/>
        </w:rPr>
      </w:pPr>
      <w:r w:rsidRPr="00C75F55">
        <w:rPr>
          <w:rFonts w:ascii="Times New Roman" w:hAnsi="Times New Roman" w:cs="Times New Roman"/>
        </w:rPr>
        <w:t>Encapsulate Java Internal APIs</w:t>
      </w:r>
    </w:p>
    <w:p w:rsidR="00DC7432" w:rsidRPr="00C75F55" w:rsidRDefault="00DC7432" w:rsidP="00C85BE0">
      <w:pPr>
        <w:widowControl/>
        <w:numPr>
          <w:ilvl w:val="0"/>
          <w:numId w:val="81"/>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Java Platform Module 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Before Java SE 9 versions, we are using Monolithic Jars to develop Java-Based applications. This architecture has lot of limitations and drawbacks. To avoid all these shortcomings, Java SE 9 is coming with Module System.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JDK 9 is coming with 92 modules (may change in final release). We can use JDK Modules and also we can create our own modules as shown below:</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Droid Sans Fallback"/>
        </w:rPr>
      </w:pPr>
      <w:r w:rsidRPr="00C75F55">
        <w:rPr>
          <w:rStyle w:val="Strong"/>
          <w:rFonts w:eastAsia="Droid Sans Fallback"/>
        </w:rPr>
        <w:t>Simple Module Example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Here We are using ‘module’ to create a simple module. Each module has a name, related code and other resources.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5.Process API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SE 9 is coming with some improvements in Process API. They have added couple new classes and methods to ease the controlling and managing of OS processes.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Two new interfcase in Process API:</w:t>
      </w:r>
    </w:p>
    <w:p w:rsidR="00DC7432" w:rsidRPr="00C75F55" w:rsidRDefault="00DC7432" w:rsidP="00C85BE0">
      <w:pPr>
        <w:widowControl/>
        <w:numPr>
          <w:ilvl w:val="0"/>
          <w:numId w:val="82"/>
        </w:numPr>
        <w:suppressAutoHyphens w:val="0"/>
        <w:jc w:val="both"/>
        <w:textAlignment w:val="auto"/>
        <w:rPr>
          <w:rFonts w:ascii="Times New Roman" w:hAnsi="Times New Roman" w:cs="Times New Roman"/>
        </w:rPr>
      </w:pPr>
      <w:r w:rsidRPr="00C75F55">
        <w:rPr>
          <w:rFonts w:ascii="Times New Roman" w:hAnsi="Times New Roman" w:cs="Times New Roman"/>
        </w:rPr>
        <w:t>java.lang.ProcessHandle</w:t>
      </w:r>
    </w:p>
    <w:p w:rsidR="00DC7432" w:rsidRPr="00C75F55" w:rsidRDefault="00DC7432" w:rsidP="00C85BE0">
      <w:pPr>
        <w:widowControl/>
        <w:numPr>
          <w:ilvl w:val="0"/>
          <w:numId w:val="82"/>
        </w:numPr>
        <w:suppressAutoHyphens w:val="0"/>
        <w:spacing w:after="280"/>
        <w:jc w:val="both"/>
        <w:textAlignment w:val="auto"/>
        <w:rPr>
          <w:rStyle w:val="Strong"/>
        </w:rPr>
      </w:pPr>
      <w:r w:rsidRPr="00C75F55">
        <w:rPr>
          <w:rFonts w:ascii="Times New Roman" w:hAnsi="Times New Roman" w:cs="Times New Roman"/>
        </w:rPr>
        <w:t>java.lang.ProcessHandle.Info</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Fonts w:eastAsia="Droid Sans Fallback"/>
        </w:rPr>
      </w:pPr>
      <w:r w:rsidRPr="00C75F55">
        <w:rPr>
          <w:rStyle w:val="Strong"/>
          <w:rFonts w:eastAsia="Droid Sans Fallback"/>
        </w:rPr>
        <w:t>Process API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typ"/>
          <w:rFonts w:ascii="Times New Roman" w:hAnsi="Times New Roman" w:cs="Times New Roman"/>
          <w:sz w:val="24"/>
          <w:szCs w:val="24"/>
        </w:rPr>
        <w:t>ProcessHandle</w:t>
      </w:r>
      <w:r w:rsidRPr="00C75F55">
        <w:rPr>
          <w:rStyle w:val="pln"/>
          <w:rFonts w:ascii="Times New Roman" w:hAnsi="Times New Roman" w:cs="Times New Roman"/>
          <w:sz w:val="24"/>
          <w:szCs w:val="24"/>
        </w:rPr>
        <w:t xml:space="preserve"> currentProcess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ProcessHandle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current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"Current Process Id: =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currentProcess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getPid</w:t>
      </w: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6.Try With Resources Improvement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We know, Java SE 7 has introduced a new exception handling construct: Try-With-Resources to manage resources automatically. The main goal of this new statement is “Automatic Better Resource Management”.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Java SE 9 is going to provide some improvements to this statement to avoid some more verbosity and improve some Readability.</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Fonts w:eastAsia="Droid Sans Fallback"/>
        </w:rPr>
      </w:pPr>
      <w:r w:rsidRPr="00C75F55">
        <w:rPr>
          <w:rStyle w:val="Strong"/>
          <w:rFonts w:eastAsia="Droid Sans Fallback"/>
        </w:rPr>
        <w:t>Java SE 7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testARM_Before_Java9</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throws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IOException</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ln"/>
          <w:rFonts w:ascii="Times New Roman" w:hAnsi="Times New Roman" w:cs="Times New Roman"/>
          <w:sz w:val="24"/>
          <w:szCs w:val="24"/>
        </w:rPr>
        <w:t xml:space="preserve"> reader1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FileReader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"journaldev.txt"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try</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BufferedReader</w:t>
      </w:r>
      <w:r w:rsidRPr="00C75F55">
        <w:rPr>
          <w:rStyle w:val="pln"/>
          <w:rFonts w:ascii="Times New Roman" w:hAnsi="Times New Roman" w:cs="Times New Roman"/>
          <w:sz w:val="24"/>
          <w:szCs w:val="24"/>
        </w:rPr>
        <w:t xml:space="preserve"> reader2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reader1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(reader2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readLine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rPr>
          <w:rStyle w:val="Strong"/>
          <w:rFonts w:eastAsia="Droid Sans Fallback"/>
        </w:rPr>
        <w:t>Java 9 example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testARM_Java9</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throws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IOException</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ln"/>
          <w:rFonts w:ascii="Times New Roman" w:hAnsi="Times New Roman" w:cs="Times New Roman"/>
          <w:sz w:val="24"/>
          <w:szCs w:val="24"/>
        </w:rPr>
        <w:t xml:space="preserve"> reader1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BufferedReader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FileReader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"journaldev.txt"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try</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reader1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(reader1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readLine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un"/>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7.CompletableFuture API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Pr>
      </w:pPr>
      <w:r w:rsidRPr="00C75F55">
        <w:t>In Java SE 9, Oracle Corp is going to improve CompletableFuture API to solve some problems raised in Java SE 8. They are going add to support some delays and timeouts, some utility methods and better sub-classing.</w:t>
      </w:r>
    </w:p>
    <w:p w:rsidR="00DC7432" w:rsidRPr="00C75F55" w:rsidRDefault="00DC7432" w:rsidP="00DC7432">
      <w:pPr>
        <w:pStyle w:val="HTMLPreformatted"/>
        <w:jc w:val="both"/>
        <w:rPr>
          <w:rFonts w:ascii="Times New Roman" w:hAnsi="Times New Roman" w:cs="Times New Roman"/>
          <w:sz w:val="24"/>
          <w:szCs w:val="24"/>
        </w:rPr>
      </w:pPr>
      <w:r w:rsidRPr="00C75F55">
        <w:rPr>
          <w:rStyle w:val="typ"/>
          <w:rFonts w:ascii="Times New Roman" w:hAnsi="Times New Roman" w:cs="Times New Roman"/>
          <w:sz w:val="24"/>
          <w:szCs w:val="24"/>
        </w:rPr>
        <w:t>Executor</w:t>
      </w:r>
      <w:r w:rsidRPr="00C75F55">
        <w:rPr>
          <w:rStyle w:val="pln"/>
          <w:rFonts w:ascii="Times New Roman" w:hAnsi="Times New Roman" w:cs="Times New Roman"/>
          <w:sz w:val="24"/>
          <w:szCs w:val="24"/>
        </w:rPr>
        <w:t xml:space="preserve"> exe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CompletableFuture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delayedExecutor</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50L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TimeUnit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SECONDS</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Here delayedExecutor() is static utility method used to return a new Executor that submits a task to the default executor after the given delay.</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8.Reactive Streams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Now-a-days, Reactive Programming has become very popular in developing applications to get some beautiful benefits. Scala, Play, Akka etc. Frameworks has already integrated Reactive Streams and getting many benefits. Oracle Corps is also introducing new Reactive Streams API in Java SE 9.</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SE 9 Reactive Streams API is a Publish/Subscribe Framework to implement Asynchronous, Scalable and Parallel applications very easily using Java language.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Java SE 9 has introduced the following API to develop Reactive Streams in Java-based applications.</w:t>
      </w:r>
    </w:p>
    <w:p w:rsidR="00DC7432" w:rsidRPr="00C75F55" w:rsidRDefault="00DC7432" w:rsidP="00C85BE0">
      <w:pPr>
        <w:widowControl/>
        <w:numPr>
          <w:ilvl w:val="0"/>
          <w:numId w:val="83"/>
        </w:numPr>
        <w:suppressAutoHyphens w:val="0"/>
        <w:jc w:val="both"/>
        <w:textAlignment w:val="auto"/>
        <w:rPr>
          <w:rFonts w:ascii="Times New Roman" w:hAnsi="Times New Roman" w:cs="Times New Roman"/>
        </w:rPr>
      </w:pPr>
      <w:r w:rsidRPr="00C75F55">
        <w:rPr>
          <w:rFonts w:ascii="Times New Roman" w:hAnsi="Times New Roman" w:cs="Times New Roman"/>
        </w:rPr>
        <w:t>java.util.concurrent.Flow</w:t>
      </w:r>
    </w:p>
    <w:p w:rsidR="00DC7432" w:rsidRPr="00C75F55" w:rsidRDefault="00DC7432" w:rsidP="00C85BE0">
      <w:pPr>
        <w:widowControl/>
        <w:numPr>
          <w:ilvl w:val="0"/>
          <w:numId w:val="83"/>
        </w:numPr>
        <w:suppressAutoHyphens w:val="0"/>
        <w:jc w:val="both"/>
        <w:textAlignment w:val="auto"/>
        <w:rPr>
          <w:rFonts w:ascii="Times New Roman" w:hAnsi="Times New Roman" w:cs="Times New Roman"/>
        </w:rPr>
      </w:pPr>
      <w:r w:rsidRPr="00C75F55">
        <w:rPr>
          <w:rFonts w:ascii="Times New Roman" w:hAnsi="Times New Roman" w:cs="Times New Roman"/>
        </w:rPr>
        <w:t>java.util.concurrent.Flow.Publisher</w:t>
      </w:r>
    </w:p>
    <w:p w:rsidR="00DC7432" w:rsidRPr="00C75F55" w:rsidRDefault="00DC7432" w:rsidP="00C85BE0">
      <w:pPr>
        <w:widowControl/>
        <w:numPr>
          <w:ilvl w:val="0"/>
          <w:numId w:val="83"/>
        </w:numPr>
        <w:suppressAutoHyphens w:val="0"/>
        <w:jc w:val="both"/>
        <w:textAlignment w:val="auto"/>
        <w:rPr>
          <w:rFonts w:ascii="Times New Roman" w:hAnsi="Times New Roman" w:cs="Times New Roman"/>
        </w:rPr>
      </w:pPr>
      <w:r w:rsidRPr="00C75F55">
        <w:rPr>
          <w:rFonts w:ascii="Times New Roman" w:hAnsi="Times New Roman" w:cs="Times New Roman"/>
        </w:rPr>
        <w:lastRenderedPageBreak/>
        <w:t>java.util.concurrent.Flow.Subscriber</w:t>
      </w:r>
    </w:p>
    <w:p w:rsidR="00DC7432" w:rsidRPr="00C75F55" w:rsidRDefault="00DC7432" w:rsidP="00C85BE0">
      <w:pPr>
        <w:widowControl/>
        <w:numPr>
          <w:ilvl w:val="0"/>
          <w:numId w:val="83"/>
        </w:numPr>
        <w:suppressAutoHyphens w:val="0"/>
        <w:spacing w:after="280"/>
        <w:jc w:val="both"/>
        <w:textAlignment w:val="auto"/>
        <w:rPr>
          <w:rFonts w:ascii="Times New Roman" w:hAnsi="Times New Roman" w:cs="Times New Roman"/>
        </w:rPr>
      </w:pPr>
      <w:r w:rsidRPr="00C75F55">
        <w:rPr>
          <w:rFonts w:ascii="Times New Roman" w:hAnsi="Times New Roman" w:cs="Times New Roman"/>
        </w:rPr>
        <w:t>java.util.concurrent.Flow.Processor</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9.Diamond Operator for Anonymous Inner Class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wd"/>
        </w:rPr>
      </w:pPr>
      <w:r w:rsidRPr="00C75F55">
        <w:t>We know, Java SE 7 has introduced one new feature: Diamond Operator to avoid redundant code and verbosity, to improve readability. However in Java SE 8, Oracle Corp (Java Library Developer) has found that some limitation in the use of Diamond operator with Anonymous Inner Class. They have fixed that issues and going to release as part of Java 9.</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ln"/>
          <w:rFonts w:ascii="Times New Roman" w:hAnsi="Times New Roman" w:cs="Times New Roman"/>
          <w:sz w:val="24"/>
          <w:szCs w:val="24"/>
        </w:rPr>
        <w:t xml:space="preserve"> getEmployee</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empid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 Code to get Employee details from Data Store</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emp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Here we are using just “List” without specifying the type parameter.</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10.Optional Class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has added some useful new methods to java.util.Optional class. Here I’m going to discuss about one of those methods with some simple example: stream method</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a value present in the given Optional object, this stream() method returns a sequential Stream with that value. Otherwise, it returns an Empty Stream.</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typ"/>
        </w:rPr>
      </w:pPr>
      <w:r w:rsidRPr="00C75F55">
        <w:t>They have added “stream()” method to work on Optional objects lazily as shown below:</w:t>
      </w:r>
    </w:p>
    <w:p w:rsidR="00DC7432" w:rsidRPr="00C75F55" w:rsidRDefault="00DC7432" w:rsidP="00DC7432">
      <w:pPr>
        <w:pStyle w:val="HTMLPreformatted"/>
        <w:jc w:val="both"/>
        <w:rPr>
          <w:rStyle w:val="typ"/>
          <w:rFonts w:ascii="Times New Roman" w:hAnsi="Times New Roman" w:cs="Times New Roman"/>
          <w:sz w:val="24"/>
          <w:szCs w:val="24"/>
        </w:rPr>
      </w:pPr>
      <w:r w:rsidRPr="00C75F55">
        <w:rPr>
          <w:rStyle w:val="typ"/>
          <w:rFonts w:ascii="Times New Roman" w:hAnsi="Times New Roman" w:cs="Times New Roman"/>
          <w:sz w:val="24"/>
          <w:szCs w:val="24"/>
        </w:rPr>
        <w:t>Stream</w:t>
      </w:r>
      <w:r w:rsidRPr="00C75F55">
        <w:rPr>
          <w:rStyle w:val="pun"/>
          <w:rFonts w:ascii="Times New Roman" w:hAnsi="Times New Roman" w:cs="Times New Roman"/>
          <w:sz w:val="24"/>
          <w:szCs w:val="24"/>
        </w:rPr>
        <w:t>&lt;</w:t>
      </w:r>
      <w:r w:rsidRPr="00C75F55">
        <w:rPr>
          <w:rStyle w:val="typ"/>
          <w:rFonts w:ascii="Times New Roman" w:hAnsi="Times New Roman" w:cs="Times New Roman"/>
          <w:sz w:val="24"/>
          <w:szCs w:val="24"/>
        </w:rPr>
        <w:t>Optional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emp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getEmployee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id</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typ"/>
          <w:rFonts w:ascii="Times New Roman" w:hAnsi="Times New Roman" w:cs="Times New Roman"/>
          <w:sz w:val="24"/>
          <w:szCs w:val="24"/>
        </w:rPr>
        <w:t>Stream</w:t>
      </w:r>
      <w:r w:rsidRPr="00C75F55">
        <w:rPr>
          <w:rStyle w:val="pln"/>
          <w:rFonts w:ascii="Times New Roman" w:hAnsi="Times New Roman" w:cs="Times New Roman"/>
          <w:sz w:val="24"/>
          <w:szCs w:val="24"/>
        </w:rPr>
        <w:t xml:space="preserve"> empStream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emp</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flatMap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Optional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stream</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lang w:eastAsia="en-US"/>
        </w:rPr>
      </w:pPr>
      <w:r w:rsidRPr="00C75F55">
        <w:rPr>
          <w:rFonts w:ascii="Times New Roman" w:hAnsi="Times New Roman" w:cs="Times New Roman"/>
          <w:sz w:val="24"/>
          <w:szCs w:val="24"/>
        </w:rPr>
        <w:t>Here Optional.stream() method is used convert a Stream of Optional of Employee object into a Stream of Employee so that we can work on this result lazily in the result code.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11.Stream API Improvements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has added four useful new methods to java.util.Stream interface. As Stream is an interface, all those new implemented methods are default methods. Two of them are very important: dropWhile and takeWhile methods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If you are familiar with Scala Language or any Functions programming language, you will definitely know about these methods. These are very useful methods in writing some functional style code. Let us discuss about takeWhile utility method here.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pln"/>
        </w:rPr>
      </w:pPr>
      <w:r w:rsidRPr="00C75F55">
        <w:t>This takeWhile() takes a predicate as an argument and returns a Stream of subset of the given Stream values until that Predicate returns false for first time. If first value does NOT satisfy that Predicate, it just returns an empty Stream.</w:t>
      </w:r>
    </w:p>
    <w:p w:rsidR="00DC7432" w:rsidRPr="00C75F55" w:rsidRDefault="00DC7432" w:rsidP="00DC7432">
      <w:pPr>
        <w:pStyle w:val="HTMLPreformatted"/>
        <w:jc w:val="both"/>
        <w:rPr>
          <w:rStyle w:val="pln"/>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Stream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of</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4</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5</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6</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7</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8</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9</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takeWhile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i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i </w:t>
      </w:r>
      <w:r w:rsidRPr="00C75F55">
        <w:rPr>
          <w:rStyle w:val="pun"/>
          <w:rFonts w:ascii="Times New Roman" w:hAnsi="Times New Roman" w:cs="Times New Roman"/>
          <w:sz w:val="24"/>
          <w:szCs w:val="24"/>
        </w:rPr>
        <w:t>&lt;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5</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lit"/>
          <w:sz w:val="24"/>
          <w:szCs w:val="24"/>
        </w:rPr>
      </w:pP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forEach</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Style w:val="lit"/>
          <w:rFonts w:ascii="Times New Roman" w:hAnsi="Times New Roman" w:cs="Times New Roman"/>
          <w:sz w:val="24"/>
          <w:szCs w:val="24"/>
        </w:rPr>
      </w:pPr>
      <w:r w:rsidRPr="00C75F55">
        <w:rPr>
          <w:rStyle w:val="lit"/>
          <w:rFonts w:ascii="Times New Roman" w:hAnsi="Times New Roman" w:cs="Times New Roman"/>
          <w:sz w:val="24"/>
          <w:szCs w:val="24"/>
        </w:rPr>
        <w:t>1</w:t>
      </w:r>
    </w:p>
    <w:p w:rsidR="00DC7432" w:rsidRPr="00C75F55" w:rsidRDefault="00DC7432" w:rsidP="00DC7432">
      <w:pPr>
        <w:pStyle w:val="HTMLPreformatted"/>
        <w:jc w:val="both"/>
        <w:rPr>
          <w:rStyle w:val="lit"/>
          <w:rFonts w:ascii="Times New Roman" w:hAnsi="Times New Roman" w:cs="Times New Roman"/>
          <w:sz w:val="24"/>
          <w:szCs w:val="24"/>
        </w:rPr>
      </w:pPr>
      <w:r w:rsidRPr="00C75F55">
        <w:rPr>
          <w:rStyle w:val="lit"/>
          <w:rFonts w:ascii="Times New Roman" w:hAnsi="Times New Roman" w:cs="Times New Roman"/>
          <w:sz w:val="24"/>
          <w:szCs w:val="24"/>
        </w:rPr>
        <w:t>2</w:t>
      </w:r>
    </w:p>
    <w:p w:rsidR="00DC7432" w:rsidRPr="00C75F55" w:rsidRDefault="00DC7432" w:rsidP="00DC7432">
      <w:pPr>
        <w:pStyle w:val="HTMLPreformatted"/>
        <w:jc w:val="both"/>
        <w:rPr>
          <w:rStyle w:val="lit"/>
          <w:rFonts w:ascii="Times New Roman" w:hAnsi="Times New Roman" w:cs="Times New Roman"/>
          <w:sz w:val="24"/>
          <w:szCs w:val="24"/>
        </w:rPr>
      </w:pPr>
      <w:r w:rsidRPr="00C75F55">
        <w:rPr>
          <w:rStyle w:val="lit"/>
          <w:rFonts w:ascii="Times New Roman" w:hAnsi="Times New Roman" w:cs="Times New Roman"/>
          <w:sz w:val="24"/>
          <w:szCs w:val="24"/>
        </w:rPr>
        <w:lastRenderedPageBreak/>
        <w:t>3</w:t>
      </w:r>
    </w:p>
    <w:p w:rsidR="00DC7432" w:rsidRPr="00C75F55" w:rsidRDefault="00DC7432" w:rsidP="00DC7432">
      <w:pPr>
        <w:pStyle w:val="HTMLPreformatted"/>
        <w:jc w:val="both"/>
        <w:rPr>
          <w:sz w:val="24"/>
          <w:szCs w:val="24"/>
          <w:lang w:eastAsia="en-US"/>
        </w:rPr>
      </w:pPr>
      <w:r w:rsidRPr="00C75F55">
        <w:rPr>
          <w:rStyle w:val="lit"/>
          <w:rFonts w:ascii="Times New Roman" w:hAnsi="Times New Roman" w:cs="Times New Roman"/>
          <w:sz w:val="24"/>
          <w:szCs w:val="24"/>
        </w:rPr>
        <w:t>4</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12.Enhanced @Deprecated annotation</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8 and earlier versions, @Deprecated annotation is just a Marker interface without any methods. It is used to mark a Java API that is a class, field, method, interface, constructor, enum etc.</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 xml:space="preserve">In Java SE 9, Oracle Corp has enhanced @Deprecated annotation to provide more information about deprecated API and also provide a </w:t>
      </w:r>
      <w:r w:rsidRPr="00C75F55">
        <w:rPr>
          <w:rStyle w:val="Strong"/>
          <w:rFonts w:eastAsia="Droid Sans Fallback"/>
        </w:rPr>
        <w:t>Tool</w:t>
      </w:r>
      <w:r w:rsidRPr="00C75F55">
        <w:t xml:space="preserve"> to analyse an application’s static usage of deprecated APIs. They have add two methods to this Deprecated interface: </w:t>
      </w:r>
      <w:r w:rsidRPr="00C75F55">
        <w:rPr>
          <w:rStyle w:val="Strong"/>
          <w:rFonts w:eastAsia="Droid Sans Fallback"/>
        </w:rPr>
        <w:t>forRemoval</w:t>
      </w:r>
      <w:r w:rsidRPr="00C75F55">
        <w:t xml:space="preserve"> and </w:t>
      </w:r>
      <w:r w:rsidRPr="00C75F55">
        <w:rPr>
          <w:rStyle w:val="Strong"/>
          <w:rFonts w:eastAsia="Droid Sans Fallback"/>
        </w:rPr>
        <w:t>since</w:t>
      </w:r>
      <w:r w:rsidRPr="00C75F55">
        <w:t xml:space="preserve"> to serve this information.</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13.HTTP 2 Client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is going to release New HTTP 2 Client API to support HTTP/2 protocol and WebSocket features. As existing or Legacy HTTP Client API has numerous issues (like supports HTTP/1.1 protocol and does not support HTTP/2 protocol and WebSocket, works only in Blocking mode and lot of performance issues.), they are replacing this HttpURLConnection API with new HTTP client.</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eastAsia="Droid Sans Fallback"/>
        </w:rPr>
      </w:pPr>
      <w:r w:rsidRPr="00C75F55">
        <w:t>They are going to introduce new HTTP 2 Client API under “java.net.http” package. It supports both HTTP/1.1 and HTTP/2 protocols. It supports both Synchronous (Blocking Mode) and Asynchronous Modes. It supports Asynchronous Mode using WebSocket API.</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r w:rsidRPr="00C75F55">
        <w:rPr>
          <w:rStyle w:val="Strong"/>
        </w:rPr>
        <w:t>HTTP 2 Client Example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HttpRequest</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HttpResponse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URI uri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URI</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"http://rams4java.blogspot.co.uk/2016/05/java-news.html"</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uri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http</w:t>
      </w:r>
      <w:r w:rsidRPr="00C75F55">
        <w:rPr>
          <w:rStyle w:val="pun"/>
          <w:rFonts w:ascii="Times New Roman" w:hAnsi="Times New Roman" w:cs="Times New Roman"/>
          <w:sz w:val="24"/>
          <w:szCs w:val="24"/>
        </w:rPr>
        <w:t>:</w:t>
      </w:r>
      <w:r w:rsidRPr="00C75F55">
        <w:rPr>
          <w:rStyle w:val="com"/>
          <w:rFonts w:ascii="Times New Roman" w:hAnsi="Times New Roman" w:cs="Times New Roman"/>
          <w:sz w:val="24"/>
          <w:szCs w:val="24"/>
        </w:rPr>
        <w:t>//rams4java.blogspot.co.uk/2016/05/java-news.html</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Style w:val="pln"/>
          <w:sz w:val="24"/>
          <w:szCs w:val="24"/>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HttpResponse</w:t>
      </w:r>
      <w:r w:rsidRPr="00C75F55">
        <w:rPr>
          <w:rStyle w:val="pln"/>
          <w:rFonts w:ascii="Times New Roman" w:hAnsi="Times New Roman" w:cs="Times New Roman"/>
          <w:sz w:val="24"/>
          <w:szCs w:val="24"/>
        </w:rPr>
        <w:t xml:space="preserve"> response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HttpRequest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create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uri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body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noBody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response</w:t>
      </w:r>
      <w:r w:rsidRPr="00C75F55">
        <w:rPr>
          <w:rStyle w:val="pun"/>
          <w:rFonts w:ascii="Times New Roman" w:hAnsi="Times New Roman" w:cs="Times New Roman"/>
          <w:sz w:val="24"/>
          <w:szCs w:val="24"/>
        </w:rPr>
        <w:t>()</w:t>
      </w:r>
    </w:p>
    <w:p w:rsidR="00DC7432" w:rsidRPr="00C75F55" w:rsidRDefault="00DC7432" w:rsidP="00DC7432">
      <w:pPr>
        <w:pStyle w:val="HTMLPreformatted"/>
        <w:jc w:val="both"/>
        <w:rPr>
          <w:sz w:val="24"/>
          <w:szCs w:val="24"/>
        </w:rPr>
      </w:pPr>
      <w:r w:rsidRPr="00C75F55">
        <w:rPr>
          <w:rStyle w:val="pln"/>
          <w:rFonts w:ascii="Times New Roman" w:hAnsi="Times New Roman" w:cs="Times New Roman"/>
          <w:sz w:val="24"/>
          <w:szCs w:val="24"/>
        </w:rPr>
        <w:t xml:space="preserve">response </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http</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HttpResponseImpl@79efed2d</w:t>
      </w:r>
    </w:p>
    <w:p w:rsidR="00DC7432" w:rsidRPr="00C75F55" w:rsidRDefault="00DC7432" w:rsidP="00DC7432">
      <w:pPr>
        <w:pStyle w:val="HTMLPreformatted"/>
        <w:jc w:val="both"/>
        <w:rPr>
          <w:rFonts w:ascii="Times New Roman" w:hAnsi="Times New Roman" w:cs="Times New Roman"/>
          <w:sz w:val="24"/>
          <w:szCs w:val="24"/>
        </w:rPr>
      </w:pPr>
    </w:p>
    <w:p w:rsidR="00DC7432" w:rsidRPr="00C75F55" w:rsidRDefault="00DC7432" w:rsidP="00DC7432">
      <w:pPr>
        <w:pStyle w:val="HTMLPreformatted"/>
        <w:jc w:val="both"/>
        <w:rPr>
          <w:rFonts w:ascii="Times New Roman" w:hAnsi="Times New Roman" w:cs="Times New Roman"/>
          <w:sz w:val="24"/>
          <w:szCs w:val="24"/>
          <w:lang w:eastAsia="en-US"/>
        </w:rPr>
      </w:pPr>
      <w:r w:rsidRPr="00C75F55">
        <w:rPr>
          <w:rStyle w:val="pln"/>
          <w:rFonts w:ascii="Times New Roman" w:hAnsi="Times New Roman" w:cs="Times New Roman"/>
          <w:sz w:val="24"/>
          <w:szCs w:val="24"/>
        </w:rPr>
        <w:t>jshell</w:t>
      </w:r>
      <w:r w:rsidRPr="00C75F55">
        <w:rPr>
          <w:rStyle w:val="pun"/>
          <w:rFonts w:ascii="Times New Roman" w:hAnsi="Times New Roman" w:cs="Times New Roman"/>
          <w:sz w:val="24"/>
          <w:szCs w:val="24"/>
        </w:rPr>
        <w:t>&gt;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 (</w:t>
      </w:r>
      <w:r w:rsidRPr="00C75F55">
        <w:rPr>
          <w:rStyle w:val="str"/>
          <w:rFonts w:ascii="Times New Roman" w:hAnsi="Times New Roman" w:cs="Times New Roman"/>
          <w:sz w:val="24"/>
          <w:szCs w:val="24"/>
        </w:rPr>
        <w:t>"Response was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response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body</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asString</w:t>
      </w:r>
      <w:r w:rsidRPr="00C75F55">
        <w:rPr>
          <w:rStyle w:val="pun"/>
          <w:rFonts w:ascii="Times New Roman" w:hAnsi="Times New Roman" w:cs="Times New Roman"/>
          <w:sz w:val="24"/>
          <w:szCs w:val="24"/>
        </w:rPr>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lang w:val="en-US" w:eastAsia="en-US" w:bidi="te-IN"/>
        </w:rPr>
      </w:pP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t>14.Мulti-Resolution Image API</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Java SE 9, Oracle Corp is going to introduce a new Мulti-Resolution Image API. Important interface in this API is MultiResolutionImage . It is available in java.awt.image package.</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MultiResolutionImage encapsulates a set of images with different Height and Widths (that is different resolutions) and allows us to query them with our requirements.</w:t>
      </w:r>
    </w:p>
    <w:p w:rsidR="00DC7432" w:rsidRPr="00C75F55" w:rsidRDefault="00DC7432" w:rsidP="00C85BE0">
      <w:pPr>
        <w:pStyle w:val="Heading3"/>
        <w:numPr>
          <w:ilvl w:val="2"/>
          <w:numId w:val="23"/>
        </w:numPr>
        <w:jc w:val="both"/>
        <w:textAlignment w:val="auto"/>
        <w:rPr>
          <w:rFonts w:ascii="Times New Roman" w:hAnsi="Times New Roman" w:cs="Times New Roman"/>
          <w:sz w:val="24"/>
          <w:szCs w:val="24"/>
        </w:rPr>
      </w:pPr>
      <w:r w:rsidRPr="00C75F55">
        <w:rPr>
          <w:rFonts w:ascii="Times New Roman" w:hAnsi="Times New Roman" w:cs="Times New Roman"/>
          <w:sz w:val="24"/>
          <w:szCs w:val="24"/>
        </w:rPr>
        <w:lastRenderedPageBreak/>
        <w:t>15.Miscellaneous Java 9 Features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75F55">
        <w:t>In this section, I will just list out some miscellaneous Java SE 9 New Features. I’m NOT saying these are less important features. They are also important and useful to understand them very well with some useful examples.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US"/>
        </w:rPr>
      </w:pPr>
      <w:r w:rsidRPr="00C75F55">
        <w:t>As of now, I did not get enough information about these features. That’s why I am going list them here for brief understanding. I will pickup these Features one by one and add to above section with a brief discussion and example. And final write a separate tutorial later.</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GC (Garbage Collector) Improvements</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Stack-Walking API</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Filter Incoming Serialization Data</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Deprecate the Applet API</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Indify String Concatenation</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Enhanced Method Handles</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 Platform Logging API and Service</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Compact Strings</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Parser API for Nashorn</w:t>
      </w:r>
    </w:p>
    <w:p w:rsidR="00DC7432" w:rsidRPr="00C75F55" w:rsidRDefault="00DC7432" w:rsidP="00C85BE0">
      <w:pPr>
        <w:widowControl/>
        <w:numPr>
          <w:ilvl w:val="0"/>
          <w:numId w:val="84"/>
        </w:numPr>
        <w:suppressAutoHyphens w:val="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Javadoc Search</w:t>
      </w:r>
    </w:p>
    <w:p w:rsidR="00DC7432" w:rsidRPr="00C75F55" w:rsidRDefault="00DC7432" w:rsidP="00C85BE0">
      <w:pPr>
        <w:widowControl/>
        <w:numPr>
          <w:ilvl w:val="0"/>
          <w:numId w:val="84"/>
        </w:numPr>
        <w:suppressAutoHyphens w:val="0"/>
        <w:spacing w:before="280" w:after="280"/>
        <w:jc w:val="both"/>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HTML5 Javadoc</w:t>
      </w:r>
    </w:p>
    <w:p w:rsidR="00DC7432" w:rsidRPr="00C75F55" w:rsidRDefault="00DC7432" w:rsidP="00C85BE0">
      <w:pPr>
        <w:pStyle w:val="Heading1"/>
        <w:numPr>
          <w:ilvl w:val="0"/>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Java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Java inner class is defined inside the body of another class. Java inner class can be declared private, public, protected, or with default access whereas an outer class can have only public or default access.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static nested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If the nested class is static, then it’s called static nested class. Static nested classes can access only static members of the outer class. Static nested class is same as any other top-level class and is nested for only packaging convenience.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Static class object can be created with following statement.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pStyle w:val="HTMLPreformatted"/>
        <w:rPr>
          <w:rStyle w:val="pln"/>
          <w:rFonts w:eastAsia="Courier New"/>
          <w:sz w:val="24"/>
          <w:szCs w:val="24"/>
        </w:rPr>
      </w:pP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nestedObject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Any non-static nested class is known as inner class in java. Java inner class is associated with the object of the class and they can access all the variables and methods of the outer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Since inner classes are associated with instance, we can’t have any static variables in them.</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Object of java inner class are part of the outer class object and to create an instance of inner class, we first need to create instance of outer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typ"/>
        </w:rPr>
      </w:pPr>
      <w:r w:rsidRPr="00C75F55">
        <w:rPr>
          <w:rFonts w:ascii="Times New Roman" w:hAnsi="Times New Roman" w:cs="Times New Roman"/>
        </w:rPr>
        <w:t>Java inner class can be instantiated like this;</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lastRenderedPageBreak/>
        <w:t>OuterClass</w:t>
      </w:r>
      <w:r w:rsidRPr="00C75F55">
        <w:rPr>
          <w:rStyle w:val="pln"/>
          <w:rFonts w:ascii="Times New Roman" w:hAnsi="Times New Roman" w:cs="Times New Roman"/>
          <w:sz w:val="24"/>
          <w:szCs w:val="24"/>
        </w:rPr>
        <w:t xml:space="preserve"> outerObject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InnerClass</w:t>
      </w:r>
      <w:r w:rsidRPr="00C75F55">
        <w:rPr>
          <w:rStyle w:val="pln"/>
          <w:rFonts w:ascii="Times New Roman" w:hAnsi="Times New Roman" w:cs="Times New Roman"/>
          <w:sz w:val="24"/>
          <w:szCs w:val="24"/>
        </w:rPr>
        <w:t xml:space="preserve"> innerObject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outerObject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rPr>
        <w:t>There are two special kinds of java inner classes.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eastAsia="Times New Roman" w:hAnsi="Times New Roman" w:cs="Times New Roman"/>
          <w:lang w:val="en-US" w:eastAsia="en-US" w:bidi="te-IN"/>
        </w:rPr>
      </w:pPr>
      <w:r w:rsidRPr="00C75F55">
        <w:rPr>
          <w:rFonts w:ascii="Times New Roman" w:hAnsi="Times New Roman" w:cs="Times New Roman"/>
        </w:rPr>
        <w:t>1.</w:t>
      </w:r>
      <w:r w:rsidRPr="00C75F55">
        <w:rPr>
          <w:rFonts w:ascii="Times New Roman" w:eastAsia="Times New Roman" w:hAnsi="Times New Roman" w:cs="Times New Roman"/>
          <w:lang w:val="en-US" w:eastAsia="en-US" w:bidi="te-IN"/>
        </w:rPr>
        <w:t xml:space="preserve"> local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If a class is defined in a method body, it’s known as local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Since local inner class is not associated with Object, we can’t use private, public or protected access modifiers with it. The only allowed modifiers are abstract or final.</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 local inner class can access all the members of the enclosing class and local final variables in the scope it’s defined.</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Style w:val="kwd"/>
        </w:rPr>
      </w:pPr>
      <w:r w:rsidRPr="00C75F55">
        <w:rPr>
          <w:rFonts w:ascii="Times New Roman" w:eastAsia="Times New Roman" w:hAnsi="Times New Roman" w:cs="Times New Roman"/>
          <w:lang w:val="en-US" w:eastAsia="en-US" w:bidi="te-IN"/>
        </w:rPr>
        <w:t>Local inner class can be defined as:</w:t>
      </w: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//local inner class inside the method</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//instantiate local inner class in the method to use</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logger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lang w:eastAsia="en-US"/>
        </w:rPr>
      </w:pPr>
      <w:r w:rsidRPr="00C75F55">
        <w:rPr>
          <w:rStyle w:val="typ"/>
          <w:rFonts w:ascii="Times New Roman" w:hAnsi="Times New Roman" w:cs="Times New Roman"/>
          <w:sz w:val="24"/>
          <w:szCs w:val="24"/>
        </w:rPr>
        <w:t>2. anonymous inner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 local inner class without name is known as anonymous inner class. An anonymous class is defined and instantiated in a single statement.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Anonymous inner class always extend a class or implement an interface. Since an anonymous class has no name, it is not possible to define a constructor for an anonymous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r w:rsidRPr="00C75F55">
        <w:rPr>
          <w:rFonts w:ascii="Times New Roman" w:eastAsia="Times New Roman" w:hAnsi="Times New Roman" w:cs="Times New Roman"/>
          <w:lang w:val="en-US" w:eastAsia="en-US" w:bidi="te-IN"/>
        </w:rPr>
        <w:t>Anonymous inner classes are accessible only at the point where it is defined.</w:t>
      </w:r>
      <w:r w:rsidRPr="00C75F55">
        <w:rPr>
          <w:rFonts w:ascii="Times New Roman" w:eastAsia="Times New Roman" w:hAnsi="Times New Roman" w:cs="Times New Roman"/>
          <w:lang w:val="en-US" w:eastAsia="en-US" w:bidi="te-IN"/>
        </w:rPr>
        <w:br/>
        <w:t>It’s a bit hard to define how to create anonymous inner class, we will see it’s real time usage in test program below.</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kwd"/>
        </w:rPr>
      </w:pPr>
      <w:r w:rsidRPr="00C75F55">
        <w:rPr>
          <w:rFonts w:ascii="Times New Roman" w:hAnsi="Times New Roman" w:cs="Times New Roman"/>
        </w:rPr>
        <w:t>Here is a java class showing how to define java inner class, static nested class, local inner class and anonymous inner class.</w:t>
      </w:r>
    </w:p>
    <w:p w:rsidR="00DC7432" w:rsidRPr="00C75F55" w:rsidRDefault="00DC7432" w:rsidP="00DC7432">
      <w:pPr>
        <w:pStyle w:val="HTMLPreformatted"/>
        <w:rPr>
          <w:rStyle w:val="kwd"/>
          <w:rFonts w:ascii="Times New Roman" w:hAnsi="Times New Roman" w:cs="Times New Roman"/>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io</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File</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io</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FilenameFilter</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"OuterClass"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protected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lastRenderedPageBreak/>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//OuterClass constructor</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i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k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l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getI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//static nested class, can access OuterClass static variables/methods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a</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protected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b</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c</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d</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getA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a</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getName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//inner class, non static and can access all the variables/methods of outer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private</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w</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protected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y</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z</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getW</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w</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setValues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w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z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l</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lit"/>
          <w:rFonts w:ascii="Times New Roman" w:hAnsi="Times New Roman" w:cs="Times New Roman"/>
          <w:sz w:val="24"/>
          <w:szCs w:val="24"/>
        </w:rPr>
        <w:t>@Override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toString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"w="</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":x="</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":y="</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y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":z="</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z</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lastRenderedPageBreak/>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getName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//local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print</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initial</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//local inner class inside the method</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name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log</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str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name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 "</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str</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ln"/>
          <w:rFonts w:ascii="Times New Roman" w:hAnsi="Times New Roman" w:cs="Times New Roman"/>
          <w:sz w:val="24"/>
          <w:szCs w:val="24"/>
        </w:rPr>
        <w:t xml:space="preserve"> logger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initial</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logger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log</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this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//anonymous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getFilesInDir</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dir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final</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ext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File</w:t>
      </w:r>
      <w:r w:rsidRPr="00C75F55">
        <w:rPr>
          <w:rStyle w:val="pln"/>
          <w:rFonts w:ascii="Times New Roman" w:hAnsi="Times New Roman" w:cs="Times New Roman"/>
          <w:sz w:val="24"/>
          <w:szCs w:val="24"/>
        </w:rPr>
        <w:t xml:space="preserve"> file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dir</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//anonymous inner class implementing FilenameFilter interface</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filesList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file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list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FilenameFilter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lit"/>
          <w:rFonts w:ascii="Times New Roman" w:hAnsi="Times New Roman" w:cs="Times New Roman"/>
          <w:sz w:val="24"/>
          <w:szCs w:val="24"/>
        </w:rPr>
        <w:t>@Override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boolean</w:t>
      </w:r>
      <w:r w:rsidRPr="00C75F55">
        <w:rPr>
          <w:rStyle w:val="pln"/>
          <w:rFonts w:ascii="Times New Roman" w:hAnsi="Times New Roman" w:cs="Times New Roman"/>
          <w:sz w:val="24"/>
          <w:szCs w:val="24"/>
        </w:rPr>
        <w:t xml:space="preserve"> accept</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File</w:t>
      </w:r>
      <w:r w:rsidRPr="00C75F55">
        <w:rPr>
          <w:rStyle w:val="pln"/>
          <w:rFonts w:ascii="Times New Roman" w:hAnsi="Times New Roman" w:cs="Times New Roman"/>
          <w:sz w:val="24"/>
          <w:szCs w:val="24"/>
        </w:rPr>
        <w:t xml:space="preserve"> dir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String</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name</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endsWith</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ext</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filesList</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kwd"/>
        </w:rPr>
      </w:pPr>
      <w:r w:rsidRPr="00C75F55">
        <w:rPr>
          <w:rFonts w:ascii="Times New Roman" w:hAnsi="Times New Roman" w:cs="Times New Roman"/>
        </w:rPr>
        <w:t>Here is the test program showing how to instantiate and use inner class in java.</w:t>
      </w:r>
    </w:p>
    <w:p w:rsidR="00DC7432" w:rsidRPr="00C75F55" w:rsidRDefault="00DC7432" w:rsidP="00DC7432">
      <w:pPr>
        <w:pStyle w:val="HTMLPreformatted"/>
        <w:rPr>
          <w:rStyle w:val="com"/>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util</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Arrays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kwd"/>
          <w:sz w:val="24"/>
          <w:szCs w:val="24"/>
        </w:rPr>
      </w:pPr>
      <w:r w:rsidRPr="00C75F55">
        <w:rPr>
          <w:rStyle w:val="com"/>
          <w:rFonts w:ascii="Times New Roman" w:hAnsi="Times New Roman" w:cs="Times New Roman"/>
          <w:sz w:val="24"/>
          <w:szCs w:val="24"/>
        </w:rPr>
        <w:t>//nested classes can be used in import for easy instantiation</w:t>
      </w:r>
    </w:p>
    <w:p w:rsidR="00DC7432" w:rsidRPr="00C75F55" w:rsidRDefault="00DC7432" w:rsidP="00DC7432">
      <w:pPr>
        <w:pStyle w:val="HTMLPreformatted"/>
        <w:rPr>
          <w:rStyle w:val="kwd"/>
          <w:rFonts w:ascii="Times New Roman" w:hAnsi="Times New Roman" w:cs="Times New Roman"/>
          <w:sz w:val="24"/>
          <w:szCs w:val="24"/>
        </w:rPr>
      </w:pPr>
      <w:r w:rsidRPr="00C75F55">
        <w:rPr>
          <w:rStyle w:val="kwd"/>
          <w:rFonts w:ascii="Times New Roman" w:hAnsi="Times New Roman" w:cs="Times New Roman"/>
          <w:sz w:val="24"/>
          <w:szCs w:val="24"/>
        </w:rPr>
        <w:t>import</w:t>
      </w:r>
      <w:r w:rsidRPr="00C75F55">
        <w:rPr>
          <w:rStyle w:val="pln"/>
          <w:rFonts w:ascii="Times New Roman" w:hAnsi="Times New Roman" w:cs="Times New Roman"/>
          <w:sz w:val="24"/>
          <w:szCs w:val="24"/>
        </w:rPr>
        <w:t xml:space="preserve"> com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journaldev</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nested</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kwd"/>
          <w:rFonts w:ascii="Times New Roman" w:hAnsi="Times New Roman" w:cs="Times New Roman"/>
          <w:sz w:val="24"/>
          <w:szCs w:val="24"/>
        </w:rPr>
        <w:lastRenderedPageBreak/>
        <w:t>import</w:t>
      </w:r>
      <w:r w:rsidRPr="00C75F55">
        <w:rPr>
          <w:rStyle w:val="pln"/>
          <w:rFonts w:ascii="Times New Roman" w:hAnsi="Times New Roman" w:cs="Times New Roman"/>
          <w:sz w:val="24"/>
          <w:szCs w:val="24"/>
        </w:rPr>
        <w:t xml:space="preserve"> com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journaldev</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nested</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InnerClassTest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args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ln"/>
          <w:rFonts w:ascii="Times New Roman" w:hAnsi="Times New Roman" w:cs="Times New Roman"/>
          <w:sz w:val="24"/>
          <w:szCs w:val="24"/>
        </w:rPr>
        <w:t xml:space="preserve"> outer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4</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//static nested classes example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staticNestedClass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ln"/>
          <w:rFonts w:ascii="Times New Roman" w:hAnsi="Times New Roman" w:cs="Times New Roman"/>
          <w:sz w:val="24"/>
          <w:szCs w:val="24"/>
        </w:rPr>
        <w:t xml:space="preserve"> staticNestedClass1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StaticNestedClass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staticNestedClass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staticNestedClass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10</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staticNestedClass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staticNestedClass1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//inner class example</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ln"/>
          <w:rFonts w:ascii="Times New Roman" w:hAnsi="Times New Roman" w:cs="Times New Roman"/>
          <w:sz w:val="24"/>
          <w:szCs w:val="24"/>
        </w:rPr>
        <w:t xml:space="preserve"> innerClass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outer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new</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getName</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setValues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innerClass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//calling method using local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print</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"Outer"</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com"/>
          <w:rFonts w:ascii="Times New Roman" w:hAnsi="Times New Roman" w:cs="Times New Roman"/>
          <w:sz w:val="24"/>
          <w:szCs w:val="24"/>
        </w:rPr>
        <w:t>//calling method using anonymous inner class</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Arrays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toString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getFilesInDir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"src/com/journaldev/nested"</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".java"</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Arrays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toString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getFilesInDir</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"bin/com/journaldev/nested"</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str"/>
          <w:rFonts w:ascii="Times New Roman" w:hAnsi="Times New Roman" w:cs="Times New Roman"/>
          <w:sz w:val="24"/>
          <w:szCs w:val="24"/>
        </w:rPr>
        <w:t>".class"</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typ"/>
        </w:rPr>
      </w:pPr>
      <w:r w:rsidRPr="00C75F55">
        <w:rPr>
          <w:rFonts w:ascii="Times New Roman" w:hAnsi="Times New Roman" w:cs="Times New Roman"/>
        </w:rPr>
        <w:t>Here is the output of above java inner class example program.</w:t>
      </w:r>
    </w:p>
    <w:p w:rsidR="00DC7432" w:rsidRPr="00C75F55" w:rsidRDefault="00DC7432" w:rsidP="00DC7432">
      <w:pPr>
        <w:pStyle w:val="HTMLPreformatted"/>
        <w:rPr>
          <w:rStyle w:val="lit"/>
          <w:sz w:val="24"/>
          <w:szCs w:val="24"/>
        </w:rPr>
      </w:pPr>
      <w:r w:rsidRPr="00C75F55">
        <w:rPr>
          <w:rStyle w:val="typ"/>
          <w:rFonts w:ascii="Times New Roman" w:hAnsi="Times New Roman" w:cs="Times New Roman"/>
          <w:sz w:val="24"/>
          <w:szCs w:val="24"/>
        </w:rPr>
        <w:t>OuterClass</w:t>
      </w:r>
    </w:p>
    <w:p w:rsidR="00DC7432" w:rsidRPr="00C75F55" w:rsidRDefault="00DC7432" w:rsidP="00DC7432">
      <w:pPr>
        <w:pStyle w:val="HTMLPreformatted"/>
        <w:rPr>
          <w:rStyle w:val="lit"/>
          <w:rFonts w:ascii="Times New Roman" w:hAnsi="Times New Roman" w:cs="Times New Roman"/>
          <w:sz w:val="24"/>
          <w:szCs w:val="24"/>
        </w:rPr>
      </w:pPr>
      <w:r w:rsidRPr="00C75F55">
        <w:rPr>
          <w:rStyle w:val="lit"/>
          <w:rFonts w:ascii="Times New Roman" w:hAnsi="Times New Roman" w:cs="Times New Roman"/>
          <w:sz w:val="24"/>
          <w:szCs w:val="24"/>
        </w:rPr>
        <w:t>10</w:t>
      </w:r>
    </w:p>
    <w:p w:rsidR="00DC7432" w:rsidRPr="00C75F55" w:rsidRDefault="00DC7432" w:rsidP="00DC7432">
      <w:pPr>
        <w:pStyle w:val="HTMLPreformatted"/>
        <w:rPr>
          <w:rStyle w:val="typ"/>
          <w:sz w:val="24"/>
          <w:szCs w:val="24"/>
        </w:rPr>
      </w:pPr>
      <w:r w:rsidRPr="00C75F55">
        <w:rPr>
          <w:rStyle w:val="lit"/>
          <w:rFonts w:ascii="Times New Roman" w:hAnsi="Times New Roman" w:cs="Times New Roman"/>
          <w:sz w:val="24"/>
          <w:szCs w:val="24"/>
        </w:rPr>
        <w:t>0</w:t>
      </w:r>
    </w:p>
    <w:p w:rsidR="00DC7432" w:rsidRPr="00C75F55" w:rsidRDefault="00DC7432" w:rsidP="00DC7432">
      <w:pPr>
        <w:pStyle w:val="HTMLPreformatted"/>
        <w:rPr>
          <w:rStyle w:val="pln"/>
          <w:sz w:val="24"/>
          <w:szCs w:val="24"/>
        </w:rPr>
      </w:pPr>
      <w:r w:rsidRPr="00C75F55">
        <w:rPr>
          <w:rStyle w:val="typ"/>
          <w:rFonts w:ascii="Times New Roman" w:hAnsi="Times New Roman" w:cs="Times New Roman"/>
          <w:sz w:val="24"/>
          <w:szCs w:val="24"/>
        </w:rPr>
        <w:t>OuterClass</w:t>
      </w:r>
    </w:p>
    <w:p w:rsidR="00DC7432" w:rsidRPr="00C75F55" w:rsidRDefault="00DC7432" w:rsidP="00DC7432">
      <w:pPr>
        <w:pStyle w:val="HTMLPreformatted"/>
        <w:rPr>
          <w:rStyle w:val="pln"/>
          <w:rFonts w:ascii="Times New Roman" w:hAnsi="Times New Roman" w:cs="Times New Roman"/>
          <w:sz w:val="24"/>
          <w:szCs w:val="24"/>
        </w:rPr>
      </w:pPr>
      <w:r w:rsidRPr="00C75F55">
        <w:rPr>
          <w:rStyle w:val="pln"/>
          <w:rFonts w:ascii="Times New Roman" w:hAnsi="Times New Roman" w:cs="Times New Roman"/>
          <w:sz w:val="24"/>
          <w:szCs w:val="24"/>
        </w:rPr>
        <w:t>w</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y</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z</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0</w:t>
      </w:r>
    </w:p>
    <w:p w:rsidR="00DC7432" w:rsidRPr="00C75F55" w:rsidRDefault="00DC7432" w:rsidP="00DC7432">
      <w:pPr>
        <w:pStyle w:val="HTMLPreformatted"/>
        <w:rPr>
          <w:rStyle w:val="typ"/>
          <w:sz w:val="24"/>
          <w:szCs w:val="24"/>
        </w:rPr>
      </w:pPr>
      <w:r w:rsidRPr="00C75F55">
        <w:rPr>
          <w:rStyle w:val="pln"/>
          <w:rFonts w:ascii="Times New Roman" w:hAnsi="Times New Roman" w:cs="Times New Roman"/>
          <w:sz w:val="24"/>
          <w:szCs w:val="24"/>
        </w:rPr>
        <w:t>w</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y</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3</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z</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4</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1</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2</w:t>
      </w:r>
    </w:p>
    <w:p w:rsidR="00DC7432" w:rsidRPr="00C75F55" w:rsidRDefault="00DC7432" w:rsidP="00DC7432">
      <w:pPr>
        <w:pStyle w:val="HTMLPreformatted"/>
        <w:rPr>
          <w:rStyle w:val="typ"/>
          <w:rFonts w:ascii="Times New Roman" w:hAnsi="Times New Roman" w:cs="Times New Roma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3</w:t>
      </w:r>
    </w:p>
    <w:p w:rsidR="00DC7432" w:rsidRPr="00C75F55" w:rsidRDefault="00DC7432" w:rsidP="00DC7432">
      <w:pPr>
        <w:pStyle w:val="HTMLPreformatted"/>
        <w:rPr>
          <w:rStyle w:val="pun"/>
          <w:sz w:val="24"/>
          <w:szCs w:val="24"/>
        </w:rPr>
      </w:pPr>
      <w:r w:rsidRPr="00C75F55">
        <w:rPr>
          <w:rStyle w:val="typ"/>
          <w:rFonts w:ascii="Times New Roman" w:hAnsi="Times New Roman" w:cs="Times New Roman"/>
          <w:sz w:val="24"/>
          <w:szCs w:val="24"/>
        </w:rPr>
        <w:t>Outer</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lit"/>
          <w:rFonts w:ascii="Times New Roman" w:hAnsi="Times New Roman" w:cs="Times New Roman"/>
          <w:sz w:val="24"/>
          <w:szCs w:val="24"/>
        </w:rPr>
        <w:t>4</w:t>
      </w:r>
    </w:p>
    <w:p w:rsidR="00DC7432" w:rsidRPr="00C75F55" w:rsidRDefault="00DC7432" w:rsidP="00DC7432">
      <w:pPr>
        <w:pStyle w:val="HTMLPreformatted"/>
        <w:rPr>
          <w:rStyle w:val="pun"/>
          <w:rFonts w:ascii="Times New Roman" w:hAnsi="Times New Roman" w:cs="Times New Roman"/>
          <w:sz w:val="24"/>
          <w:szCs w:val="24"/>
        </w:rPr>
      </w:pP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NestedClassTest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java</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java</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NestedClassTest</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OuterClass$1</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OuterClass$1Logger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OuterClass$InnerClass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OuterClass$StaticNestedClass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OuterClass</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class</w:t>
      </w: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b/>
          <w:bCs/>
        </w:rPr>
      </w:pPr>
      <w:r w:rsidRPr="00C75F55">
        <w:rPr>
          <w:rFonts w:ascii="Times New Roman" w:hAnsi="Times New Roman" w:cs="Times New Roman"/>
        </w:rPr>
        <w:lastRenderedPageBreak/>
        <w:t>Notice that when OuterClass is compiled, separate class files are created for inner class, local inner class and static nested class.</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r w:rsidRPr="00C75F55">
        <w:rPr>
          <w:rFonts w:ascii="Times New Roman" w:hAnsi="Times New Roman" w:cs="Times New Roman"/>
          <w:b/>
          <w:bCs/>
        </w:rPr>
        <w:t>Benefits of Java Inner Class</w:t>
      </w:r>
    </w:p>
    <w:p w:rsidR="00DC7432" w:rsidRPr="00C75F55" w:rsidRDefault="00DC7432" w:rsidP="00C85BE0">
      <w:pPr>
        <w:widowControl/>
        <w:numPr>
          <w:ilvl w:val="0"/>
          <w:numId w:val="85"/>
        </w:numPr>
        <w:suppressAutoHyphens w:val="0"/>
        <w:textAlignment w:val="auto"/>
        <w:rPr>
          <w:rFonts w:ascii="Times New Roman" w:hAnsi="Times New Roman" w:cs="Times New Roman"/>
        </w:rPr>
      </w:pPr>
      <w:r w:rsidRPr="00C75F55">
        <w:rPr>
          <w:rFonts w:ascii="Times New Roman" w:hAnsi="Times New Roman" w:cs="Times New Roman"/>
        </w:rPr>
        <w:t>If a class is useful to only one class, it makes sense to keep it nested and together. It helps in packaging of the classes.</w:t>
      </w:r>
    </w:p>
    <w:p w:rsidR="00DC7432" w:rsidRPr="00C75F55" w:rsidRDefault="00DC7432" w:rsidP="00C85BE0">
      <w:pPr>
        <w:widowControl/>
        <w:numPr>
          <w:ilvl w:val="0"/>
          <w:numId w:val="85"/>
        </w:numPr>
        <w:suppressAutoHyphens w:val="0"/>
        <w:textAlignment w:val="auto"/>
        <w:rPr>
          <w:rFonts w:ascii="Times New Roman" w:hAnsi="Times New Roman" w:cs="Times New Roman"/>
        </w:rPr>
      </w:pPr>
      <w:r w:rsidRPr="00C75F55">
        <w:rPr>
          <w:rFonts w:ascii="Times New Roman" w:hAnsi="Times New Roman" w:cs="Times New Roman"/>
        </w:rPr>
        <w:t>Java inner classes implements encapsulation. Note that inner classes can access outer class private members and at the same time we can hide inner class from outer world.</w:t>
      </w:r>
    </w:p>
    <w:p w:rsidR="00DC7432" w:rsidRPr="00C75F55" w:rsidRDefault="00DC7432" w:rsidP="00C85BE0">
      <w:pPr>
        <w:widowControl/>
        <w:numPr>
          <w:ilvl w:val="0"/>
          <w:numId w:val="85"/>
        </w:numPr>
        <w:suppressAutoHyphens w:val="0"/>
        <w:spacing w:after="280"/>
        <w:textAlignment w:val="auto"/>
        <w:rPr>
          <w:rFonts w:ascii="Times New Roman" w:hAnsi="Times New Roman" w:cs="Times New Roman"/>
        </w:rPr>
      </w:pPr>
      <w:r w:rsidRPr="00C75F55">
        <w:rPr>
          <w:rFonts w:ascii="Times New Roman" w:hAnsi="Times New Roman" w:cs="Times New Roman"/>
        </w:rPr>
        <w:t>Keeping the small class within top-level classes places the code closer to where it is used and makes code more readable and maintainable.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Fonts w:ascii="Times New Roman" w:hAnsi="Times New Roman" w:cs="Times New Roman"/>
        </w:rPr>
      </w:pP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Java varargs</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kwd"/>
        </w:rPr>
      </w:pPr>
      <w:r w:rsidRPr="00C75F55">
        <w:t>varargs in java enables a method to accept variable number of arguments. We use three dots (…) also known as ellipsis in the method signature to make it accept variable arguments. For example;</w:t>
      </w:r>
    </w:p>
    <w:p w:rsidR="00DC7432" w:rsidRPr="00C75F55" w:rsidRDefault="00DC7432" w:rsidP="00DC7432">
      <w:pPr>
        <w:pStyle w:val="HTMLPreformatted"/>
        <w:rPr>
          <w:rStyle w:val="com"/>
          <w:rFonts w:ascii="Times New Roman" w:hAnsi="Times New Roman" w:cs="Times New Roman"/>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com"/>
          <w:rFonts w:ascii="Times New Roman" w:hAnsi="Times New Roman" w:cs="Times New Roman"/>
          <w:sz w:val="24"/>
          <w:szCs w:val="24"/>
        </w:rPr>
        <w:t>//do something</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Important points about varargs in java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75F55">
        <w:t>Few points to know about varargs in java are;</w:t>
      </w:r>
    </w:p>
    <w:p w:rsidR="00DC7432" w:rsidRPr="00C75F55" w:rsidRDefault="00DC7432" w:rsidP="00C85BE0">
      <w:pPr>
        <w:widowControl/>
        <w:numPr>
          <w:ilvl w:val="0"/>
          <w:numId w:val="86"/>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We can have only one varargs in the method.</w:t>
      </w:r>
    </w:p>
    <w:p w:rsidR="00DC7432" w:rsidRPr="00C75F55" w:rsidRDefault="00DC7432" w:rsidP="00C85BE0">
      <w:pPr>
        <w:widowControl/>
        <w:numPr>
          <w:ilvl w:val="0"/>
          <w:numId w:val="86"/>
        </w:numPr>
        <w:suppressAutoHyphens w:val="0"/>
        <w:textAlignment w:val="auto"/>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Only the last argument of a method can be varargs.</w:t>
      </w:r>
    </w:p>
    <w:p w:rsidR="00DC7432" w:rsidRPr="00C75F55" w:rsidRDefault="00DC7432" w:rsidP="00C85BE0">
      <w:pPr>
        <w:widowControl/>
        <w:numPr>
          <w:ilvl w:val="0"/>
          <w:numId w:val="86"/>
        </w:numPr>
        <w:suppressAutoHyphens w:val="0"/>
        <w:spacing w:after="280"/>
        <w:textAlignment w:val="auto"/>
        <w:rPr>
          <w:rFonts w:ascii="Times New Roman" w:hAnsi="Times New Roman" w:cs="Times New Roman"/>
        </w:rPr>
      </w:pPr>
      <w:r w:rsidRPr="00C75F55">
        <w:rPr>
          <w:rFonts w:ascii="Times New Roman" w:eastAsia="Times New Roman" w:hAnsi="Times New Roman" w:cs="Times New Roman"/>
          <w:lang w:val="en-US" w:eastAsia="en-US" w:bidi="te-IN"/>
        </w:rPr>
        <w:t>According to java documentation, we should not overload a varargs method. We will see why it’s not a good idea.</w:t>
      </w:r>
    </w:p>
    <w:p w:rsidR="00DC7432" w:rsidRPr="00C75F55" w:rsidRDefault="00DC7432" w:rsidP="00C85BE0">
      <w:pPr>
        <w:pStyle w:val="Heading2"/>
        <w:numPr>
          <w:ilvl w:val="1"/>
          <w:numId w:val="23"/>
        </w:numPr>
        <w:textAlignment w:val="auto"/>
        <w:rPr>
          <w:rFonts w:ascii="Times New Roman" w:hAnsi="Times New Roman" w:cs="Times New Roman"/>
          <w:sz w:val="24"/>
          <w:szCs w:val="24"/>
        </w:rPr>
      </w:pPr>
      <w:r w:rsidRPr="00C75F55">
        <w:rPr>
          <w:rFonts w:ascii="Times New Roman" w:hAnsi="Times New Roman" w:cs="Times New Roman"/>
          <w:sz w:val="24"/>
          <w:szCs w:val="24"/>
        </w:rPr>
        <w:t>How java varargs work?</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m"/>
        </w:rPr>
      </w:pPr>
      <w:r w:rsidRPr="00C75F55">
        <w:t xml:space="preserve">When we invoke a method with variable arguments, java compiler matches the arguments from left to right. Once it reaches to the last varargs parameter, it creates an </w:t>
      </w:r>
      <w:hyperlink r:id="rId148" w:history="1">
        <w:r w:rsidRPr="00C75F55">
          <w:rPr>
            <w:rStyle w:val="Hyperlink"/>
          </w:rPr>
          <w:t>array</w:t>
        </w:r>
      </w:hyperlink>
      <w:r w:rsidRPr="00C75F55">
        <w:t xml:space="preserve"> of the remaining arguments and pass it to the method. In fact varargs parameter behaves like an array of the specified type.</w:t>
      </w:r>
    </w:p>
    <w:p w:rsidR="00DC7432" w:rsidRPr="00C75F55" w:rsidRDefault="00DC7432" w:rsidP="00DC7432">
      <w:pPr>
        <w:pStyle w:val="HTMLPreformatted"/>
        <w:rPr>
          <w:rStyle w:val="kwd"/>
          <w:rFonts w:ascii="Times New Roman" w:hAnsi="Times New Roman" w:cs="Times New Roman"/>
          <w:sz w:val="24"/>
          <w:szCs w:val="24"/>
        </w:rPr>
      </w:pPr>
      <w:r w:rsidRPr="00C75F55">
        <w:rPr>
          <w:rStyle w:val="com"/>
          <w:rFonts w:ascii="Times New Roman" w:hAnsi="Times New Roman" w:cs="Times New Roman"/>
          <w:sz w:val="24"/>
          <w:szCs w:val="24"/>
        </w:rPr>
        <w:t>//method with variable arguments</w:t>
      </w: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kwd"/>
          <w:sz w:val="24"/>
          <w:szCs w:val="24"/>
        </w:rPr>
      </w:pPr>
      <w:r w:rsidRPr="00C75F55">
        <w:rPr>
          <w:rStyle w:val="com"/>
          <w:rFonts w:ascii="Times New Roman" w:hAnsi="Times New Roman" w:cs="Times New Roman"/>
          <w:sz w:val="24"/>
          <w:szCs w:val="24"/>
        </w:rPr>
        <w:t>//method with same implementation as sum with array as argument</w:t>
      </w:r>
    </w:p>
    <w:p w:rsidR="00DC7432" w:rsidRPr="00C75F55" w:rsidRDefault="00DC7432" w:rsidP="00DC7432">
      <w:pPr>
        <w:pStyle w:val="HTMLPreformatted"/>
        <w:rPr>
          <w:rStyle w:val="pln"/>
          <w:rFonts w:eastAsia="Courier New"/>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sumArray</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lastRenderedPageBreak/>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jc w:val="both"/>
        <w:rPr>
          <w:rStyle w:val="kwd"/>
        </w:rPr>
      </w:pPr>
      <w:r w:rsidRPr="00C75F55">
        <w:rPr>
          <w:rFonts w:ascii="Times New Roman" w:hAnsi="Times New Roman" w:cs="Times New Roman"/>
        </w:rPr>
        <w:t xml:space="preserve">If you will look at both </w:t>
      </w:r>
      <w:r w:rsidRPr="00C75F55">
        <w:rPr>
          <w:rStyle w:val="HTMLCode"/>
          <w:rFonts w:ascii="Times New Roman" w:eastAsia="Droid Sans Fallback" w:hAnsi="Times New Roman" w:cs="Times New Roman"/>
          <w:sz w:val="24"/>
          <w:szCs w:val="24"/>
        </w:rPr>
        <w:t>sum</w:t>
      </w:r>
      <w:r w:rsidRPr="00C75F55">
        <w:rPr>
          <w:rFonts w:ascii="Times New Roman" w:hAnsi="Times New Roman" w:cs="Times New Roman"/>
        </w:rPr>
        <w:t xml:space="preserve"> and </w:t>
      </w:r>
      <w:r w:rsidRPr="00C75F55">
        <w:rPr>
          <w:rStyle w:val="HTMLCode"/>
          <w:rFonts w:ascii="Times New Roman" w:eastAsia="Droid Sans Fallback" w:hAnsi="Times New Roman" w:cs="Times New Roman"/>
          <w:sz w:val="24"/>
          <w:szCs w:val="24"/>
        </w:rPr>
        <w:t>sumArray</w:t>
      </w:r>
      <w:r w:rsidRPr="00C75F55">
        <w:rPr>
          <w:rFonts w:ascii="Times New Roman" w:hAnsi="Times New Roman" w:cs="Times New Roman"/>
        </w:rPr>
        <w:t xml:space="preserve"> methods, you will see that the implementation body is exactly same. So we should use varargs when API offers them, for example </w:t>
      </w:r>
      <w:r w:rsidRPr="00C75F55">
        <w:rPr>
          <w:rStyle w:val="HTMLCode"/>
          <w:rFonts w:ascii="Times New Roman" w:eastAsia="Droid Sans Fallback" w:hAnsi="Times New Roman" w:cs="Times New Roman"/>
          <w:sz w:val="24"/>
          <w:szCs w:val="24"/>
        </w:rPr>
        <w:t>java.io.PrintStream.printf()</w:t>
      </w:r>
      <w:r w:rsidRPr="00C75F55">
        <w:rPr>
          <w:rFonts w:ascii="Times New Roman" w:hAnsi="Times New Roman" w:cs="Times New Roman"/>
        </w:rPr>
        <w:t xml:space="preserve"> method but we should not take it as a replacement for array.</w:t>
      </w:r>
    </w:p>
    <w:p w:rsidR="00DC7432" w:rsidRPr="00C75F55" w:rsidRDefault="00DC7432" w:rsidP="00DC7432">
      <w:pPr>
        <w:pStyle w:val="HTMLPreformatted"/>
        <w:rPr>
          <w:sz w:val="24"/>
          <w:szCs w:val="24"/>
        </w:rPr>
      </w:pP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class</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VarargsExample</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void</w:t>
      </w:r>
      <w:r w:rsidRPr="00C75F55">
        <w:rPr>
          <w:rStyle w:val="pln"/>
          <w:rFonts w:ascii="Times New Roman" w:hAnsi="Times New Roman" w:cs="Times New Roman"/>
          <w:sz w:val="24"/>
          <w:szCs w:val="24"/>
        </w:rPr>
        <w:t xml:space="preserve"> main</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String</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args</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p>
    <w:p w:rsidR="00DC7432" w:rsidRPr="00C75F55" w:rsidRDefault="00DC7432" w:rsidP="00DC7432">
      <w:pPr>
        <w:pStyle w:val="HTMLPreformatted"/>
        <w:rPr>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2</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com"/>
          <w:rFonts w:ascii="Times New Roman" w:hAnsi="Times New Roman" w:cs="Times New Roman"/>
          <w:sz w:val="24"/>
          <w:szCs w:val="24"/>
        </w:rPr>
        <w:t>//compiler error, ambiguous method</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Fonts w:ascii="Times New Roman"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Fonts w:ascii="Times New Roman" w:hAnsi="Times New Roman" w:cs="Times New Roman"/>
          <w:sz w:val="24"/>
          <w:szCs w:val="24"/>
        </w:rPr>
      </w:pPr>
    </w:p>
    <w:p w:rsidR="00DC7432" w:rsidRPr="00C75F55" w:rsidRDefault="00DC7432" w:rsidP="00DC7432">
      <w:pPr>
        <w:pStyle w:val="HTMLPreformatted"/>
        <w:rPr>
          <w:rStyle w:val="pln"/>
          <w:rFonts w:eastAsia="Courier New"/>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"sum1 called"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x</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public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static</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k</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w:t>
      </w:r>
      <w:r w:rsidRPr="00C75F55">
        <w:rPr>
          <w:rStyle w:val="typ"/>
          <w:rFonts w:ascii="Times New Roman" w:hAnsi="Times New Roman" w:cs="Times New Roman"/>
          <w:sz w:val="24"/>
          <w:szCs w:val="24"/>
        </w:rPr>
        <w:t>Object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js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typ"/>
          <w:rFonts w:ascii="Times New Roman" w:hAnsi="Times New Roman" w:cs="Times New Roman"/>
          <w:sz w:val="24"/>
          <w:szCs w:val="24"/>
        </w:rPr>
        <w:t>System</w:t>
      </w:r>
      <w:r w:rsidRPr="00C75F55">
        <w:rPr>
          <w:rStyle w:val="pun"/>
          <w:rFonts w:ascii="Times New Roman" w:hAnsi="Times New Roman" w:cs="Times New Roman"/>
          <w:sz w:val="24"/>
          <w:szCs w:val="24"/>
        </w:rPr>
        <w:t>.</w:t>
      </w:r>
      <w:r w:rsidRPr="00C75F55">
        <w:rPr>
          <w:rStyle w:val="kwd"/>
          <w:rFonts w:ascii="Times New Roman" w:hAnsi="Times New Roman" w:cs="Times New Roman"/>
          <w:sz w:val="24"/>
          <w:szCs w:val="24"/>
        </w:rPr>
        <w:t>out</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println</w:t>
      </w:r>
      <w:r w:rsidRPr="00C75F55">
        <w:rPr>
          <w:rStyle w:val="pun"/>
          <w:rFonts w:ascii="Times New Roman" w:hAnsi="Times New Roman" w:cs="Times New Roman"/>
          <w:sz w:val="24"/>
          <w:szCs w:val="24"/>
        </w:rPr>
        <w:t>(</w:t>
      </w:r>
      <w:r w:rsidRPr="00C75F55">
        <w:rPr>
          <w:rStyle w:val="str"/>
          <w:rFonts w:ascii="Times New Roman" w:hAnsi="Times New Roman" w:cs="Times New Roman"/>
          <w:sz w:val="24"/>
          <w:szCs w:val="24"/>
        </w:rPr>
        <w:t>"sum2 called"</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int</w:t>
      </w:r>
      <w:r w:rsidRPr="00C75F55">
        <w:rPr>
          <w:rStyle w:val="pln"/>
          <w:rFonts w:ascii="Times New Roman" w:hAnsi="Times New Roman" w:cs="Times New Roman"/>
          <w:sz w:val="24"/>
          <w:szCs w:val="24"/>
        </w:rPr>
        <w:t xml:space="preserve"> sum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i</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k</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for</w:t>
      </w:r>
      <w:r w:rsidRPr="00C75F55">
        <w:rPr>
          <w:rStyle w:val="pun"/>
          <w:rFonts w:ascii="Times New Roman" w:hAnsi="Times New Roman" w:cs="Times New Roman"/>
          <w:sz w:val="24"/>
          <w:szCs w:val="24"/>
        </w:rPr>
        <w:t>(</w:t>
      </w:r>
      <w:r w:rsidRPr="00C75F55">
        <w:rPr>
          <w:rStyle w:val="typ"/>
          <w:rFonts w:ascii="Times New Roman" w:hAnsi="Times New Roman" w:cs="Times New Roman"/>
          <w:sz w:val="24"/>
          <w:szCs w:val="24"/>
        </w:rPr>
        <w:t>Object</w:t>
      </w:r>
      <w:r w:rsidRPr="00C75F55">
        <w:rPr>
          <w:rStyle w:val="pln"/>
          <w:rFonts w:ascii="Times New Roman" w:hAnsi="Times New Roman" w:cs="Times New Roman"/>
          <w:sz w:val="24"/>
          <w:szCs w:val="24"/>
        </w:rPr>
        <w:t xml:space="preserve"> x </w:t>
      </w:r>
      <w:r w:rsidRPr="00C75F55">
        <w:rPr>
          <w:rStyle w:val="pun"/>
          <w:rFonts w:ascii="Times New Roman" w:hAnsi="Times New Roman" w:cs="Times New Roman"/>
          <w:sz w:val="24"/>
          <w:szCs w:val="24"/>
        </w:rPr>
        <w:t>:</w:t>
      </w:r>
      <w:r w:rsidRPr="00C75F55">
        <w:rPr>
          <w:rStyle w:val="pln"/>
          <w:rFonts w:ascii="Times New Roman" w:hAnsi="Times New Roman" w:cs="Times New Roman"/>
          <w:sz w:val="24"/>
          <w:szCs w:val="24"/>
        </w:rPr>
        <w:t xml:space="preserve"> js</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ln"/>
          <w:rFonts w:ascii="Times New Roman" w:hAnsi="Times New Roman" w:cs="Times New Roman"/>
          <w:sz w:val="24"/>
          <w:szCs w:val="24"/>
        </w:rPr>
        <w:t>sum</w:t>
      </w:r>
      <w:r w:rsidRPr="00C75F55">
        <w:rPr>
          <w:rStyle w:val="pun"/>
          <w:rFonts w:ascii="Times New Roman" w:hAnsi="Times New Roman" w:cs="Times New Roman"/>
          <w:sz w:val="24"/>
          <w:szCs w:val="24"/>
        </w:rPr>
        <w:t>+=</w:t>
      </w:r>
      <w:r w:rsidRPr="00C75F55">
        <w:rPr>
          <w:rStyle w:val="lit"/>
          <w:rFonts w:ascii="Times New Roman" w:hAnsi="Times New Roman" w:cs="Times New Roman"/>
          <w:sz w:val="24"/>
          <w:szCs w:val="24"/>
        </w:rPr>
        <w:t>1</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kwd"/>
          <w:rFonts w:ascii="Times New Roman" w:hAnsi="Times New Roman" w:cs="Times New Roman"/>
          <w:sz w:val="24"/>
          <w:szCs w:val="24"/>
        </w:rPr>
        <w:t>return</w:t>
      </w:r>
      <w:r w:rsidRPr="00C75F55">
        <w:rPr>
          <w:rStyle w:val="pln"/>
          <w:rFonts w:ascii="Times New Roman" w:hAnsi="Times New Roman" w:cs="Times New Roman"/>
          <w:sz w:val="24"/>
          <w:szCs w:val="24"/>
        </w:rPr>
        <w:t xml:space="preserve"> sum</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ln"/>
          <w:rFonts w:ascii="Times New Roman" w:eastAsia="Courier New" w:hAnsi="Times New Roman" w:cs="Times New Roman"/>
          <w:sz w:val="24"/>
          <w:szCs w:val="24"/>
        </w:rPr>
      </w:pPr>
      <w:r w:rsidRPr="00C75F55">
        <w:rPr>
          <w:rStyle w:val="pln"/>
          <w:rFonts w:ascii="Times New Roman" w:eastAsia="Courier New" w:hAnsi="Times New Roman" w:cs="Times New Roman"/>
          <w:sz w:val="24"/>
          <w:szCs w:val="24"/>
        </w:rPr>
        <w:t xml:space="preserve">    </w:t>
      </w:r>
      <w:r w:rsidRPr="00C75F55">
        <w:rPr>
          <w:rStyle w:val="pun"/>
          <w:rFonts w:ascii="Times New Roman" w:hAnsi="Times New Roman" w:cs="Times New Roman"/>
          <w:sz w:val="24"/>
          <w:szCs w:val="24"/>
        </w:rPr>
        <w:t>}</w:t>
      </w:r>
    </w:p>
    <w:p w:rsidR="00DC7432" w:rsidRPr="00C75F55" w:rsidRDefault="00DC7432" w:rsidP="00DC7432">
      <w:pPr>
        <w:pStyle w:val="HTMLPreformatted"/>
        <w:rPr>
          <w:rStyle w:val="pun"/>
          <w:sz w:val="24"/>
          <w:szCs w:val="24"/>
        </w:rPr>
      </w:pPr>
      <w:r w:rsidRPr="00C75F55">
        <w:rPr>
          <w:rStyle w:val="pln"/>
          <w:rFonts w:ascii="Times New Roman" w:eastAsia="Courier New" w:hAnsi="Times New Roman" w:cs="Times New Roman"/>
          <w:sz w:val="24"/>
          <w:szCs w:val="24"/>
        </w:rPr>
        <w:t xml:space="preserve">    </w:t>
      </w:r>
    </w:p>
    <w:p w:rsidR="00DC7432" w:rsidRPr="00C75F55" w:rsidRDefault="00DC7432" w:rsidP="00DC7432">
      <w:pPr>
        <w:pStyle w:val="HTMLPreformatted"/>
        <w:rPr>
          <w:sz w:val="24"/>
          <w:szCs w:val="24"/>
          <w:lang w:eastAsia="en-US"/>
        </w:rPr>
      </w:pPr>
      <w:r w:rsidRPr="00C75F55">
        <w:rPr>
          <w:rStyle w:val="pun"/>
          <w:rFonts w:ascii="Times New Roman" w:hAnsi="Times New Roman" w:cs="Times New Roman"/>
          <w:sz w:val="24"/>
          <w:szCs w:val="24"/>
        </w:rPr>
        <w: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In above example, you will notice that compiler will not complain when we overload methods with varargs. But when we try to use it, compiler get’s confused which method to use when mapping the second argument.</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r w:rsidRPr="00C75F55">
        <w:rPr>
          <w:rFonts w:ascii="Times New Roman" w:eastAsia="Times New Roman" w:hAnsi="Times New Roman" w:cs="Times New Roman"/>
          <w:lang w:val="en-US" w:eastAsia="en-US" w:bidi="te-IN"/>
        </w:rPr>
        <w:t>If there is only one argument, compiler is smart to use first method because it can work with minimum one argument but second method needs at least two arguments. Below image from Eclipse shows the error message as The method sum(int, int[]) is ambiguous for the type VarargsExample.</w:t>
      </w: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lang w:val="en-US" w:eastAsia="en-US" w:bidi="te-IN"/>
        </w:rPr>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eastAsia="Times New Roman" w:hAnsi="Times New Roman" w:cs="Times New Roman"/>
          <w:b/>
          <w:bCs/>
          <w:lang w:val="en-US" w:eastAsia="en-US" w:bidi="te-IN"/>
        </w:rPr>
      </w:pPr>
      <w:r w:rsidRPr="00C75F55">
        <w:rPr>
          <w:rFonts w:ascii="Times New Roman" w:eastAsia="Times New Roman" w:hAnsi="Times New Roman" w:cs="Times New Roman"/>
          <w:b/>
          <w:bCs/>
          <w:lang w:val="en-US" w:eastAsia="en-US" w:bidi="te-IN"/>
        </w:rPr>
        <w:lastRenderedPageBreak/>
        <w:t>Interview Questions</w:t>
      </w:r>
    </w:p>
    <w:p w:rsidR="00DC7432" w:rsidRPr="00C75F55" w:rsidRDefault="00DC7432" w:rsidP="00C85BE0">
      <w:pPr>
        <w:pStyle w:val="ListParagraph"/>
        <w:widowControl/>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Times New Roman" w:eastAsia="Times New Roman" w:hAnsi="Times New Roman" w:cs="Times New Roman"/>
          <w:b/>
          <w:bCs/>
          <w:szCs w:val="24"/>
          <w:lang w:bidi="te-IN"/>
        </w:rPr>
      </w:pPr>
      <w:r w:rsidRPr="00C75F55">
        <w:rPr>
          <w:rFonts w:ascii="Times New Roman" w:eastAsia="Times New Roman" w:hAnsi="Times New Roman" w:cs="Times New Roman"/>
          <w:b/>
          <w:bCs/>
          <w:szCs w:val="24"/>
          <w:lang w:bidi="te-IN"/>
        </w:rPr>
        <w:t xml:space="preserve">A result of expression involving byte, int, and literal numbers is promoted to which of these? </w:t>
      </w:r>
    </w:p>
    <w:p w:rsidR="00DC7432" w:rsidRPr="00C75F55" w:rsidRDefault="007F5BB8"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49"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 </w:t>
      </w:r>
    </w:p>
    <w:p w:rsidR="00DC7432" w:rsidRPr="00C75F55" w:rsidRDefault="007F5BB8"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50"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long </w:t>
      </w:r>
    </w:p>
    <w:p w:rsidR="00DC7432" w:rsidRPr="00C75F55" w:rsidRDefault="007F5BB8"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51"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byte </w:t>
      </w:r>
    </w:p>
    <w:p w:rsidR="00DC7432" w:rsidRPr="00C75F55" w:rsidRDefault="007F5BB8" w:rsidP="00C85BE0">
      <w:pPr>
        <w:widowControl/>
        <w:numPr>
          <w:ilvl w:val="0"/>
          <w:numId w:val="88"/>
        </w:numPr>
        <w:suppressAutoHyphens w:val="0"/>
        <w:spacing w:before="100" w:beforeAutospacing="1" w:after="100" w:afterAutospacing="1"/>
        <w:textAlignment w:val="auto"/>
        <w:rPr>
          <w:rFonts w:ascii="Times New Roman" w:eastAsia="Times New Roman" w:hAnsi="Times New Roman" w:cs="Times New Roman"/>
          <w:lang w:bidi="te-IN"/>
        </w:rPr>
      </w:pPr>
      <w:hyperlink r:id="rId152"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float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Answer: Option A</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Explanation: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An expression involving bytes, ints, shorts, literal numbers, the result of the expression is promoted to next data type after calculation is done.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2. What is the numerical range of a char in Java? </w:t>
      </w:r>
    </w:p>
    <w:p w:rsidR="00DC7432" w:rsidRPr="00C75F55" w:rsidRDefault="007F5BB8"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3"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-128 to 127 </w:t>
      </w:r>
    </w:p>
    <w:p w:rsidR="00DC7432" w:rsidRPr="00C75F55" w:rsidRDefault="007F5BB8"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4"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0 to 256 </w:t>
      </w:r>
    </w:p>
    <w:p w:rsidR="00DC7432" w:rsidRPr="00C75F55" w:rsidRDefault="007F5BB8"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5"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0 to 32767 </w:t>
      </w:r>
    </w:p>
    <w:p w:rsidR="00DC7432" w:rsidRPr="00C75F55" w:rsidRDefault="007F5BB8" w:rsidP="00C85BE0">
      <w:pPr>
        <w:widowControl/>
        <w:numPr>
          <w:ilvl w:val="0"/>
          <w:numId w:val="89"/>
        </w:numPr>
        <w:suppressAutoHyphens w:val="0"/>
        <w:spacing w:before="100" w:beforeAutospacing="1" w:after="100" w:afterAutospacing="1"/>
        <w:textAlignment w:val="auto"/>
        <w:rPr>
          <w:rFonts w:ascii="Times New Roman" w:eastAsia="Times New Roman" w:hAnsi="Times New Roman" w:cs="Times New Roman"/>
          <w:lang w:bidi="te-IN"/>
        </w:rPr>
      </w:pPr>
      <w:hyperlink r:id="rId156"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0 to 65535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D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In java Char is a Unicode char, which occupies 16-bit in memory, it supports ranging from 0 to 65535.</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3.Which of these values can a boolean variable contain? </w:t>
      </w:r>
    </w:p>
    <w:p w:rsidR="00DC7432" w:rsidRPr="00C75F55" w:rsidRDefault="007F5BB8"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57"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True &amp; False </w:t>
      </w:r>
    </w:p>
    <w:p w:rsidR="00DC7432" w:rsidRPr="00C75F55" w:rsidRDefault="007F5BB8"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58"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0 &amp; 1 </w:t>
      </w:r>
    </w:p>
    <w:p w:rsidR="00DC7432" w:rsidRPr="00C75F55" w:rsidRDefault="007F5BB8"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59"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Any integer value. </w:t>
      </w:r>
    </w:p>
    <w:p w:rsidR="00DC7432" w:rsidRPr="00C75F55" w:rsidRDefault="007F5BB8" w:rsidP="00C85BE0">
      <w:pPr>
        <w:widowControl/>
        <w:numPr>
          <w:ilvl w:val="0"/>
          <w:numId w:val="90"/>
        </w:numPr>
        <w:suppressAutoHyphens w:val="0"/>
        <w:spacing w:before="100" w:beforeAutospacing="1" w:after="100" w:afterAutospacing="1"/>
        <w:textAlignment w:val="auto"/>
        <w:rPr>
          <w:rFonts w:ascii="Times New Roman" w:eastAsia="Times New Roman" w:hAnsi="Times New Roman" w:cs="Times New Roman"/>
          <w:lang w:bidi="te-IN"/>
        </w:rPr>
      </w:pPr>
      <w:hyperlink r:id="rId160"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Both a &amp; b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eastAsia="Times New Roman" w:hAnsi="Times New Roman" w:cs="Times New Roman"/>
          <w:vertAlign w:val="superscript"/>
          <w:lang w:bidi="te-IN"/>
        </w:rPr>
      </w:pPr>
      <w:r w:rsidRPr="00C75F55">
        <w:rPr>
          <w:rFonts w:ascii="Times New Roman" w:eastAsia="Times New Roman" w:hAnsi="Times New Roman" w:cs="Times New Roman"/>
          <w:lang w:bidi="te-IN"/>
        </w:rPr>
        <w:t xml:space="preserve">Answer: Option A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Boolean variable can contain only one of two possible values, true and false.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 Which one is a valid declaration of a boolean? </w:t>
      </w:r>
    </w:p>
    <w:p w:rsidR="00DC7432" w:rsidRPr="00C75F55" w:rsidRDefault="007F5BB8"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1"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boolean b1 = 1; </w:t>
      </w:r>
    </w:p>
    <w:p w:rsidR="00DC7432" w:rsidRPr="00C75F55" w:rsidRDefault="007F5BB8"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2"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boolean b2 = ‘false’; </w:t>
      </w:r>
    </w:p>
    <w:p w:rsidR="00DC7432" w:rsidRPr="00C75F55" w:rsidRDefault="007F5BB8"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3"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boolean b3 = false; </w:t>
      </w:r>
    </w:p>
    <w:p w:rsidR="00DC7432" w:rsidRPr="00C75F55" w:rsidRDefault="007F5BB8" w:rsidP="00C85BE0">
      <w:pPr>
        <w:widowControl/>
        <w:numPr>
          <w:ilvl w:val="0"/>
          <w:numId w:val="91"/>
        </w:numPr>
        <w:suppressAutoHyphens w:val="0"/>
        <w:spacing w:before="100" w:beforeAutospacing="1" w:after="100" w:afterAutospacing="1"/>
        <w:textAlignment w:val="auto"/>
        <w:rPr>
          <w:rFonts w:ascii="Times New Roman" w:eastAsia="Times New Roman" w:hAnsi="Times New Roman" w:cs="Times New Roman"/>
          <w:lang w:bidi="te-IN"/>
        </w:rPr>
      </w:pPr>
      <w:hyperlink r:id="rId164"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boolean b4 = ‘true’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xml:space="preserve">Answer: Option C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Boolean can only be assigned true or false literals.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5) What is the output of this program?</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class</w:t>
      </w:r>
      <w:r w:rsidRPr="00C75F55">
        <w:rPr>
          <w:rFonts w:ascii="Times New Roman" w:eastAsia="Times New Roman" w:hAnsi="Times New Roman" w:cs="Times New Roman"/>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public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static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void</w:t>
      </w:r>
      <w:r w:rsidRPr="00C75F55">
        <w:rPr>
          <w:rFonts w:ascii="Times New Roman" w:eastAsia="Times New Roman" w:hAnsi="Times New Roman" w:cs="Times New Roman"/>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boolean</w:t>
      </w:r>
      <w:r w:rsidRPr="00C75F55">
        <w:rPr>
          <w:rFonts w:ascii="Times New Roman" w:eastAsia="Times New Roman" w:hAnsi="Times New Roman" w:cs="Times New Roman"/>
          <w:lang w:bidi="te-IN"/>
        </w:rPr>
        <w:t xml:space="preserve"> var1 = true;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 xml:space="preserve">boolean </w:t>
      </w:r>
      <w:r w:rsidRPr="00C75F55">
        <w:rPr>
          <w:rFonts w:ascii="Times New Roman" w:eastAsia="Times New Roman" w:hAnsi="Times New Roman" w:cs="Times New Roman"/>
          <w:lang w:bidi="te-IN"/>
        </w:rPr>
        <w:t>var2 = false;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 xml:space="preserve">if </w:t>
      </w:r>
      <w:r w:rsidRPr="00C75F55">
        <w:rPr>
          <w:rFonts w:ascii="Times New Roman" w:eastAsia="Times New Roman" w:hAnsi="Times New Roman" w:cs="Times New Roman"/>
          <w:lang w:bidi="te-IN"/>
        </w:rPr>
        <w:t>(var1)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System.out.println(var1);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else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System.out.println(var2);</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7F5BB8"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5"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0 </w:t>
      </w:r>
    </w:p>
    <w:p w:rsidR="00DC7432" w:rsidRPr="00C75F55" w:rsidRDefault="007F5BB8"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6"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1 </w:t>
      </w:r>
    </w:p>
    <w:p w:rsidR="00DC7432" w:rsidRPr="00C75F55" w:rsidRDefault="007F5BB8"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7"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true </w:t>
      </w:r>
    </w:p>
    <w:p w:rsidR="00DC7432" w:rsidRPr="00C75F55" w:rsidRDefault="007F5BB8" w:rsidP="00C85BE0">
      <w:pPr>
        <w:widowControl/>
        <w:numPr>
          <w:ilvl w:val="0"/>
          <w:numId w:val="92"/>
        </w:numPr>
        <w:suppressAutoHyphens w:val="0"/>
        <w:spacing w:before="100" w:beforeAutospacing="1" w:after="100" w:afterAutospacing="1"/>
        <w:textAlignment w:val="auto"/>
        <w:rPr>
          <w:rFonts w:ascii="Times New Roman" w:eastAsia="Times New Roman" w:hAnsi="Times New Roman" w:cs="Times New Roman"/>
          <w:lang w:bidi="te-IN"/>
        </w:rPr>
      </w:pPr>
      <w:hyperlink r:id="rId168"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false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Answer: Option C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 xml:space="preserve">Explanation: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t>true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6) Modulus operator, %, can be applied to which of these? </w:t>
      </w:r>
    </w:p>
    <w:p w:rsidR="00DC7432" w:rsidRPr="00C75F55" w:rsidRDefault="007F5BB8"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69"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Integers </w:t>
      </w:r>
    </w:p>
    <w:p w:rsidR="00DC7432" w:rsidRPr="00C75F55" w:rsidRDefault="007F5BB8"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70"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Floating – point numbers </w:t>
      </w:r>
    </w:p>
    <w:p w:rsidR="00DC7432" w:rsidRPr="00C75F55" w:rsidRDefault="007F5BB8"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71"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Both Integers and floating – point numbers. </w:t>
      </w:r>
    </w:p>
    <w:p w:rsidR="00DC7432" w:rsidRPr="00C75F55" w:rsidRDefault="007F5BB8" w:rsidP="00C85BE0">
      <w:pPr>
        <w:widowControl/>
        <w:numPr>
          <w:ilvl w:val="0"/>
          <w:numId w:val="93"/>
        </w:numPr>
        <w:suppressAutoHyphens w:val="0"/>
        <w:spacing w:before="100" w:beforeAutospacing="1" w:after="100" w:afterAutospacing="1"/>
        <w:textAlignment w:val="auto"/>
        <w:rPr>
          <w:rFonts w:ascii="Times New Roman" w:eastAsia="Times New Roman" w:hAnsi="Times New Roman" w:cs="Times New Roman"/>
          <w:lang w:bidi="te-IN"/>
        </w:rPr>
      </w:pPr>
      <w:hyperlink r:id="rId172"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None of the mentioned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C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Modulus operator can be applied to both integers and floating point numbers.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7) With x = 0, which of the following are valid Java code for changing the value of x to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1. 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2. x = x + 1;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3. x +=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4. x =+ 1;</w:t>
      </w:r>
    </w:p>
    <w:p w:rsidR="00DC7432" w:rsidRPr="00C75F55" w:rsidRDefault="007F5BB8"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3"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1, 2 &amp; 3 </w:t>
      </w:r>
    </w:p>
    <w:p w:rsidR="00DC7432" w:rsidRPr="00C75F55" w:rsidRDefault="007F5BB8"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4"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1 &amp; 4 </w:t>
      </w:r>
    </w:p>
    <w:p w:rsidR="00DC7432" w:rsidRPr="00C75F55" w:rsidRDefault="007F5BB8"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5"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1, 2, 3 &amp; 4 </w:t>
      </w:r>
    </w:p>
    <w:p w:rsidR="00DC7432" w:rsidRPr="00C75F55" w:rsidRDefault="007F5BB8" w:rsidP="00C85BE0">
      <w:pPr>
        <w:widowControl/>
        <w:numPr>
          <w:ilvl w:val="0"/>
          <w:numId w:val="94"/>
        </w:numPr>
        <w:suppressAutoHyphens w:val="0"/>
        <w:spacing w:before="100" w:beforeAutospacing="1" w:after="100" w:afterAutospacing="1"/>
        <w:textAlignment w:val="auto"/>
        <w:rPr>
          <w:rFonts w:ascii="Times New Roman" w:eastAsia="Times New Roman" w:hAnsi="Times New Roman" w:cs="Times New Roman"/>
          <w:lang w:bidi="te-IN"/>
        </w:rPr>
      </w:pPr>
      <w:hyperlink r:id="rId176"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3 &amp; 2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A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Operator ++ increases value of variable by 1. x = x + 1 can also be written in shorthand form as x += 1. Also x =+ 1 will set the value of x to 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8) What is the output of this program?</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class</w:t>
      </w:r>
      <w:r w:rsidRPr="00C75F55">
        <w:rPr>
          <w:rFonts w:ascii="Times New Roman" w:eastAsia="Times New Roman" w:hAnsi="Times New Roman" w:cs="Times New Roman"/>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public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static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void</w:t>
      </w:r>
      <w:r w:rsidRPr="00C75F55">
        <w:rPr>
          <w:rFonts w:ascii="Times New Roman" w:eastAsia="Times New Roman" w:hAnsi="Times New Roman" w:cs="Times New Roman"/>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int</w:t>
      </w:r>
      <w:r w:rsidRPr="00C75F55">
        <w:rPr>
          <w:rFonts w:ascii="Times New Roman" w:eastAsia="Times New Roman" w:hAnsi="Times New Roman" w:cs="Times New Roman"/>
          <w:lang w:bidi="te-IN"/>
        </w:rPr>
        <w:t xml:space="preserve"> a = 3;</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System.out.print(++a * 8);</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7F5BB8"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77"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25 </w:t>
      </w:r>
    </w:p>
    <w:p w:rsidR="00DC7432" w:rsidRPr="00C75F55" w:rsidRDefault="007F5BB8"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78"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24 </w:t>
      </w:r>
    </w:p>
    <w:p w:rsidR="00DC7432" w:rsidRPr="00C75F55" w:rsidRDefault="007F5BB8"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79"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32 </w:t>
      </w:r>
    </w:p>
    <w:p w:rsidR="00DC7432" w:rsidRPr="00C75F55" w:rsidRDefault="007F5BB8" w:rsidP="00C85BE0">
      <w:pPr>
        <w:widowControl/>
        <w:numPr>
          <w:ilvl w:val="0"/>
          <w:numId w:val="95"/>
        </w:numPr>
        <w:suppressAutoHyphens w:val="0"/>
        <w:spacing w:before="100" w:beforeAutospacing="1" w:after="100" w:afterAutospacing="1"/>
        <w:textAlignment w:val="auto"/>
        <w:rPr>
          <w:rFonts w:ascii="Times New Roman" w:eastAsia="Times New Roman" w:hAnsi="Times New Roman" w:cs="Times New Roman"/>
          <w:lang w:bidi="te-IN"/>
        </w:rPr>
      </w:pPr>
      <w:hyperlink r:id="rId180"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33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C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Operator ++ is a pre-increment, thus a becomes 4 and when multiplied by 8 gives 32.</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9) What is the output of this program?</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class</w:t>
      </w:r>
      <w:r w:rsidRPr="00C75F55">
        <w:rPr>
          <w:rFonts w:ascii="Times New Roman" w:eastAsia="Times New Roman" w:hAnsi="Times New Roman" w:cs="Times New Roman"/>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public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static</w:t>
      </w:r>
      <w:r w:rsidRPr="00C75F55">
        <w:rPr>
          <w:rFonts w:ascii="Times New Roman" w:eastAsia="Times New Roman" w:hAnsi="Times New Roman" w:cs="Times New Roman"/>
          <w:lang w:bidi="te-IN"/>
        </w:rPr>
        <w:t xml:space="preserve"> </w:t>
      </w:r>
      <w:r w:rsidRPr="00C75F55">
        <w:rPr>
          <w:rFonts w:ascii="Times New Roman" w:eastAsia="Times New Roman" w:hAnsi="Times New Roman" w:cs="Times New Roman"/>
          <w:color w:val="0000FF"/>
          <w:lang w:bidi="te-IN"/>
        </w:rPr>
        <w:t>void</w:t>
      </w:r>
      <w:r w:rsidRPr="00C75F55">
        <w:rPr>
          <w:rFonts w:ascii="Times New Roman" w:eastAsia="Times New Roman" w:hAnsi="Times New Roman" w:cs="Times New Roman"/>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color w:val="0000FF"/>
          <w:lang w:bidi="te-IN"/>
        </w:rPr>
        <w:t>int</w:t>
      </w:r>
      <w:r w:rsidRPr="00C75F55">
        <w:rPr>
          <w:rFonts w:ascii="Times New Roman" w:eastAsia="Times New Roman" w:hAnsi="Times New Roman" w:cs="Times New Roman"/>
          <w:lang w:bidi="te-IN"/>
        </w:rPr>
        <w:t xml:space="preserve"> x , y;</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x = 10;</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y = x++;</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System.out.println(x + " " + y);</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w:t>
      </w:r>
    </w:p>
    <w:p w:rsidR="00DC7432" w:rsidRPr="00C75F55" w:rsidRDefault="007F5BB8"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1"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11 11</w:t>
      </w:r>
    </w:p>
    <w:p w:rsidR="00DC7432" w:rsidRPr="00C75F55" w:rsidRDefault="007F5BB8"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2"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10 10</w:t>
      </w:r>
    </w:p>
    <w:p w:rsidR="00DC7432" w:rsidRPr="00C75F55" w:rsidRDefault="007F5BB8"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3"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11 10</w:t>
      </w:r>
    </w:p>
    <w:p w:rsidR="00DC7432" w:rsidRPr="00C75F55" w:rsidRDefault="007F5BB8" w:rsidP="00C85BE0">
      <w:pPr>
        <w:widowControl/>
        <w:numPr>
          <w:ilvl w:val="0"/>
          <w:numId w:val="96"/>
        </w:numPr>
        <w:suppressAutoHyphens w:val="0"/>
        <w:spacing w:before="100" w:beforeAutospacing="1" w:after="100" w:afterAutospacing="1"/>
        <w:textAlignment w:val="auto"/>
        <w:rPr>
          <w:rFonts w:ascii="Times New Roman" w:eastAsia="Times New Roman" w:hAnsi="Times New Roman" w:cs="Times New Roman"/>
          <w:lang w:bidi="te-IN"/>
        </w:rPr>
      </w:pPr>
      <w:hyperlink r:id="rId184"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r w:rsidRPr="00C75F55">
        <w:rPr>
          <w:rFonts w:ascii="Times New Roman" w:eastAsia="Times New Roman" w:hAnsi="Times New Roman" w:cs="Times New Roman"/>
          <w:lang w:bidi="te-IN"/>
        </w:rPr>
        <w:t>10 11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C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x is initialized to 10 then increased by 1 by ++ operator making it 11. x is again decreased by — operator making it 10, next x is incremented by post increment and intialized to y, here the value of x obtained before increment operator is executed, so value of y is 10 and value of x is 11.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11) Which operator is used to invert all the digits in binary representation of a number? </w:t>
      </w:r>
    </w:p>
    <w:p w:rsidR="00DC7432" w:rsidRPr="00C75F55" w:rsidRDefault="007F5BB8"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hyperlink r:id="rId185"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 </w:t>
      </w:r>
    </w:p>
    <w:p w:rsidR="00DC7432" w:rsidRPr="00C75F55" w:rsidRDefault="007F5BB8"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hyperlink r:id="rId186"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&gt;&gt;&gt; </w:t>
      </w:r>
    </w:p>
    <w:p w:rsidR="00DC7432" w:rsidRPr="00C75F55" w:rsidRDefault="007F5BB8"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hyperlink r:id="rId187"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 </w:t>
      </w:r>
    </w:p>
    <w:p w:rsidR="00DC7432" w:rsidRPr="00C75F55" w:rsidRDefault="00DC7432" w:rsidP="00C85BE0">
      <w:pPr>
        <w:widowControl/>
        <w:numPr>
          <w:ilvl w:val="0"/>
          <w:numId w:val="97"/>
        </w:numPr>
        <w:suppressAutoHyphens w:val="0"/>
        <w:spacing w:before="100" w:beforeAutospacing="1" w:after="100" w:afterAutospacing="1"/>
        <w:textAlignment w:val="auto"/>
        <w:rPr>
          <w:rFonts w:ascii="Times New Roman" w:eastAsia="Times New Roman" w:hAnsi="Times New Roman" w:cs="Times New Roman"/>
          <w:lang w:bidi="te-IN"/>
        </w:rPr>
      </w:pPr>
      <w:r w:rsidRPr="00C75F55">
        <w:rPr>
          <w:rFonts w:ascii="Times New Roman" w:eastAsia="Times New Roman" w:hAnsi="Times New Roman" w:cs="Times New Roman"/>
          <w:lang w:bidi="te-IN"/>
        </w:rPr>
        <w:t>D.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A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Unary not operator,  ~, inverts all of the bits of its operand in binary representation.</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12)  What is the return value of relational operators? </w:t>
      </w:r>
    </w:p>
    <w:p w:rsidR="00DC7432" w:rsidRPr="00C75F55" w:rsidRDefault="007F5BB8"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88"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Integer </w:t>
      </w:r>
    </w:p>
    <w:p w:rsidR="00DC7432" w:rsidRPr="00C75F55" w:rsidRDefault="007F5BB8"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89"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Boolean </w:t>
      </w:r>
    </w:p>
    <w:p w:rsidR="00DC7432" w:rsidRPr="00C75F55" w:rsidRDefault="007F5BB8"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90"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Characters </w:t>
      </w:r>
    </w:p>
    <w:p w:rsidR="00DC7432" w:rsidRPr="00C75F55" w:rsidRDefault="007F5BB8" w:rsidP="00C85BE0">
      <w:pPr>
        <w:widowControl/>
        <w:numPr>
          <w:ilvl w:val="0"/>
          <w:numId w:val="98"/>
        </w:numPr>
        <w:suppressAutoHyphens w:val="0"/>
        <w:spacing w:before="100" w:beforeAutospacing="1" w:after="100" w:afterAutospacing="1"/>
        <w:textAlignment w:val="auto"/>
        <w:rPr>
          <w:rFonts w:ascii="Times New Roman" w:eastAsia="Times New Roman" w:hAnsi="Times New Roman" w:cs="Times New Roman"/>
          <w:lang w:bidi="te-IN"/>
        </w:rPr>
      </w:pPr>
      <w:hyperlink r:id="rId191"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Double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Answer: Option B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Boolean</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13)Which of the following operators can operate on a boolean variable?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1. &amp;&amp;</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2.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3.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4. +=</w:t>
      </w:r>
    </w:p>
    <w:p w:rsidR="00DC7432" w:rsidRPr="00C75F55" w:rsidRDefault="00DC7432"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 3 &amp; 2 </w:t>
      </w:r>
    </w:p>
    <w:p w:rsidR="00DC7432" w:rsidRPr="00C75F55" w:rsidRDefault="007F5BB8"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hyperlink r:id="rId192"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1 &amp; 4 </w:t>
      </w:r>
    </w:p>
    <w:p w:rsidR="00DC7432" w:rsidRPr="00C75F55" w:rsidRDefault="007F5BB8"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hyperlink r:id="rId193"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1, 2 &amp; 4 </w:t>
      </w:r>
    </w:p>
    <w:p w:rsidR="00DC7432" w:rsidRPr="00C75F55" w:rsidRDefault="007F5BB8" w:rsidP="00C85BE0">
      <w:pPr>
        <w:widowControl/>
        <w:numPr>
          <w:ilvl w:val="0"/>
          <w:numId w:val="99"/>
        </w:numPr>
        <w:suppressAutoHyphens w:val="0"/>
        <w:spacing w:before="100" w:beforeAutospacing="1" w:after="100" w:afterAutospacing="1"/>
        <w:textAlignment w:val="auto"/>
        <w:rPr>
          <w:rFonts w:ascii="Times New Roman" w:eastAsia="Times New Roman" w:hAnsi="Times New Roman" w:cs="Times New Roman"/>
          <w:lang w:bidi="te-IN"/>
        </w:rPr>
      </w:pPr>
      <w:hyperlink r:id="rId194"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1, 2 &amp; 3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szCs w:val="24"/>
          <w:lang w:bidi="te-IN"/>
        </w:rPr>
      </w:pPr>
      <w:r w:rsidRPr="00C75F55">
        <w:rPr>
          <w:rFonts w:ascii="Times New Roman" w:eastAsia="Times New Roman" w:hAnsi="Times New Roman" w:cs="Times New Roman"/>
          <w:b/>
          <w:bCs/>
          <w:szCs w:val="24"/>
          <w:lang w:bidi="te-IN"/>
        </w:rPr>
        <w:t xml:space="preserve">Answer: Option D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 xml:space="preserve">Explanation: </w:t>
      </w:r>
    </w:p>
    <w:p w:rsidR="00DC7432" w:rsidRPr="00C75F55" w:rsidRDefault="00DC7432" w:rsidP="00DC743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Operator  &amp;&amp;, is equal to( ==) , ternary if-then-else, ?:, are boolean logical operators. += is an arithmetic operator it can operate only on numeric values.</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14) What is the output of the following.</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i;</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for</w:t>
      </w:r>
      <w:r w:rsidRPr="00C75F55">
        <w:rPr>
          <w:rFonts w:ascii="Consolas" w:hAnsi="Consolas" w:cs="Consolas"/>
          <w:lang w:bidi="te-IN"/>
        </w:rPr>
        <w:t>( i=0;i++&lt;=10;);</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.println(i);</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A.10</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B.11</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C.12</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D.13</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Answer: Option C</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15) Which of these is an incorrect array declaration? </w:t>
      </w:r>
    </w:p>
    <w:p w:rsidR="00DC7432" w:rsidRPr="00C75F55" w:rsidRDefault="007F5BB8"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5" w:history="1">
        <w:r w:rsidR="00DC7432" w:rsidRPr="00C75F55">
          <w:rPr>
            <w:rStyle w:val="Hyperlink"/>
            <w:rFonts w:ascii="Times New Roman" w:eastAsia="Times New Roman" w:hAnsi="Times New Roman" w:cs="Times New Roman"/>
            <w:color w:val="AA0000"/>
            <w:lang w:bidi="te-IN"/>
          </w:rPr>
          <w:t>A.</w:t>
        </w:r>
      </w:hyperlink>
      <w:r w:rsidR="00DC7432" w:rsidRPr="00C75F55">
        <w:rPr>
          <w:rFonts w:ascii="Times New Roman" w:eastAsia="Times New Roman" w:hAnsi="Times New Roman" w:cs="Times New Roman"/>
          <w:color w:val="AA0000"/>
          <w:lang w:bidi="te-IN"/>
        </w:rPr>
        <w:t xml:space="preserve"> int arr[] = new int[5]</w:t>
      </w:r>
      <w:r w:rsidR="00DC7432" w:rsidRPr="00C75F55">
        <w:rPr>
          <w:rFonts w:ascii="Times New Roman" w:eastAsia="Times New Roman" w:hAnsi="Times New Roman" w:cs="Times New Roman"/>
          <w:lang w:bidi="te-IN"/>
        </w:rPr>
        <w:t xml:space="preserve"> ;</w:t>
      </w:r>
    </w:p>
    <w:p w:rsidR="00DC7432" w:rsidRPr="00C75F55" w:rsidRDefault="007F5BB8"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6"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int [] arr = new int[5] ;</w:t>
      </w:r>
    </w:p>
    <w:p w:rsidR="00DC7432" w:rsidRPr="00C75F55" w:rsidRDefault="007F5BB8"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7"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int arr[];</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firstLine="720"/>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arr = new int[5];</w:t>
      </w:r>
    </w:p>
    <w:p w:rsidR="00DC7432" w:rsidRPr="00C75F55" w:rsidRDefault="007F5BB8"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Times New Roman" w:eastAsia="Times New Roman" w:hAnsi="Times New Roman" w:cs="Times New Roman"/>
          <w:lang w:bidi="te-IN"/>
        </w:rPr>
      </w:pPr>
      <w:hyperlink r:id="rId198"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int arr[5] = new int[5] </w:t>
      </w:r>
    </w:p>
    <w:p w:rsidR="00DC7432" w:rsidRPr="00C75F55" w:rsidRDefault="00DC7432" w:rsidP="00DC74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C75F55">
        <w:rPr>
          <w:b/>
          <w:bCs/>
          <w:lang w:val="en-IN"/>
        </w:rPr>
        <w:t xml:space="preserve"> </w:t>
      </w:r>
      <w:r w:rsidRPr="00C75F55">
        <w:t xml:space="preserve">Answer: Option D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Size of  array is not valid at compile time.</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16) What is the out put of the following</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 arr = </w:t>
      </w:r>
      <w:r w:rsidRPr="00C75F55">
        <w:rPr>
          <w:rFonts w:ascii="Consolas" w:hAnsi="Consolas" w:cs="Consolas"/>
          <w:b/>
          <w:bCs/>
          <w:lang w:bidi="te-IN"/>
        </w:rPr>
        <w:t>new</w:t>
      </w:r>
      <w:r w:rsidRPr="00C75F55">
        <w:rPr>
          <w:rFonts w:ascii="Consolas" w:hAnsi="Consolas" w:cs="Consolas"/>
          <w:lang w:bidi="te-IN"/>
        </w:rPr>
        <w:t xml:space="preserve"> </w:t>
      </w:r>
      <w:r w:rsidRPr="00C75F55">
        <w:rPr>
          <w:rFonts w:ascii="Consolas" w:hAnsi="Consolas" w:cs="Consolas"/>
          <w:b/>
          <w:bCs/>
          <w:lang w:bidi="te-IN"/>
        </w:rPr>
        <w:t>int</w:t>
      </w:r>
      <w:r w:rsidRPr="00C75F55">
        <w:rPr>
          <w:rFonts w:ascii="Consolas" w:hAnsi="Consolas" w:cs="Consolas"/>
          <w:lang w:bidi="te-IN"/>
        </w:rPr>
        <w:t>[5];</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.println(arr);</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Consolas" w:hAnsi="Consolas" w:cs="Consolas"/>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lang w:bidi="te-IN"/>
        </w:rPr>
      </w:pPr>
      <w:r w:rsidRPr="00C75F55">
        <w:rPr>
          <w:rFonts w:ascii="Consolas" w:hAnsi="Consolas" w:cs="Consolas"/>
          <w:lang w:bidi="te-IN"/>
        </w:rPr>
        <w:t>}</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0</w:t>
      </w:r>
      <w:r w:rsidRPr="00C75F55">
        <w:rPr>
          <w:rFonts w:ascii="Times New Roman" w:eastAsia="Times New Roman" w:hAnsi="Times New Roman" w:cs="Times New Roman"/>
          <w:szCs w:val="24"/>
          <w:lang w:bidi="te-IN"/>
        </w:rPr>
        <w:tab/>
        <w:t>0</w:t>
      </w:r>
      <w:r w:rsidRPr="00C75F55">
        <w:rPr>
          <w:rFonts w:ascii="Times New Roman" w:eastAsia="Times New Roman" w:hAnsi="Times New Roman" w:cs="Times New Roman"/>
          <w:szCs w:val="24"/>
          <w:lang w:bidi="te-IN"/>
        </w:rPr>
        <w:tab/>
        <w:t>0</w:t>
      </w:r>
      <w:r w:rsidRPr="00C75F55">
        <w:rPr>
          <w:rFonts w:ascii="Times New Roman" w:eastAsia="Times New Roman" w:hAnsi="Times New Roman" w:cs="Times New Roman"/>
          <w:szCs w:val="24"/>
          <w:lang w:bidi="te-IN"/>
        </w:rPr>
        <w:tab/>
        <w:t>0</w:t>
      </w:r>
      <w:r w:rsidRPr="00C75F55">
        <w:rPr>
          <w:rFonts w:ascii="Times New Roman" w:eastAsia="Times New Roman" w:hAnsi="Times New Roman" w:cs="Times New Roman"/>
          <w:szCs w:val="24"/>
          <w:lang w:bidi="te-IN"/>
        </w:rPr>
        <w:tab/>
        <w:t>0</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5 ( length of array )</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5 garbage values</w:t>
      </w:r>
    </w:p>
    <w:p w:rsidR="00DC7432" w:rsidRPr="00C75F55" w:rsidRDefault="00DC7432" w:rsidP="00C85BE0">
      <w:pPr>
        <w:pStyle w:val="ListParagraph"/>
        <w:widowControl/>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Address of array</w:t>
      </w: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D</w:t>
      </w:r>
    </w:p>
    <w:tbl>
      <w:tblPr>
        <w:tblW w:w="0" w:type="auto"/>
        <w:tblCellSpacing w:w="15" w:type="dxa"/>
        <w:tblLook w:val="04A0"/>
      </w:tblPr>
      <w:tblGrid>
        <w:gridCol w:w="9836"/>
      </w:tblGrid>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b/>
                <w:bCs/>
                <w:kern w:val="2"/>
                <w:lang w:bidi="te-IN"/>
              </w:rPr>
            </w:pPr>
            <w:r w:rsidRPr="00C75F55">
              <w:rPr>
                <w:rFonts w:ascii="Times New Roman" w:eastAsia="Times New Roman" w:hAnsi="Times New Roman" w:cs="Times New Roman"/>
                <w:b/>
                <w:bCs/>
                <w:lang w:bidi="te-IN"/>
              </w:rPr>
              <w:t>17. Which of the following are Java reserved words?</w:t>
            </w:r>
            <w:r w:rsidRPr="00C75F55">
              <w:rPr>
                <w:rFonts w:ascii="Times New Roman" w:eastAsia="Times New Roman" w:hAnsi="Times New Roman" w:cs="Times New Roman"/>
                <w:b/>
                <w:bCs/>
                <w:lang w:bidi="te-IN"/>
              </w:rPr>
              <w:br/>
            </w:r>
            <w:r w:rsidRPr="00C75F55">
              <w:rPr>
                <w:rFonts w:ascii="Times New Roman" w:eastAsia="Times New Roman" w:hAnsi="Times New Roman" w:cs="Times New Roman"/>
                <w:b/>
                <w:bCs/>
                <w:lang w:bidi="te-IN"/>
              </w:rPr>
              <w:br/>
              <w:t>1) run</w:t>
            </w:r>
            <w:r w:rsidRPr="00C75F55">
              <w:rPr>
                <w:rFonts w:ascii="Times New Roman" w:eastAsia="Times New Roman" w:hAnsi="Times New Roman" w:cs="Times New Roman"/>
                <w:b/>
                <w:bCs/>
                <w:lang w:bidi="te-IN"/>
              </w:rPr>
              <w:br/>
              <w:t>2) import</w:t>
            </w:r>
            <w:r w:rsidRPr="00C75F55">
              <w:rPr>
                <w:rFonts w:ascii="Times New Roman" w:eastAsia="Times New Roman" w:hAnsi="Times New Roman" w:cs="Times New Roman"/>
                <w:b/>
                <w:bCs/>
                <w:lang w:bidi="te-IN"/>
              </w:rPr>
              <w:br/>
              <w:t>3) default</w:t>
            </w:r>
            <w:r w:rsidRPr="00C75F55">
              <w:rPr>
                <w:rFonts w:ascii="Times New Roman" w:eastAsia="Times New Roman" w:hAnsi="Times New Roman" w:cs="Times New Roman"/>
                <w:b/>
                <w:bCs/>
                <w:lang w:bidi="te-IN"/>
              </w:rPr>
              <w:br/>
              <w:t>4) implements</w:t>
            </w:r>
          </w:p>
          <w:p w:rsidR="00DC7432" w:rsidRPr="00C75F55" w:rsidRDefault="00DC7432">
            <w:pPr>
              <w:rPr>
                <w:rFonts w:ascii="Times New Roman" w:eastAsia="Times New Roman" w:hAnsi="Times New Roman" w:cs="Times New Roman"/>
                <w:b/>
                <w:bCs/>
                <w:lang w:bidi="te-IN"/>
              </w:rPr>
            </w:pP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 and 3</w:t>
            </w: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 and 4</w:t>
            </w: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 , 3 and 4</w:t>
            </w:r>
          </w:p>
          <w:p w:rsidR="00DC7432" w:rsidRPr="00C75F55" w:rsidRDefault="00DC7432" w:rsidP="00C85BE0">
            <w:pPr>
              <w:pStyle w:val="ListParagraph"/>
              <w:widowControl/>
              <w:numPr>
                <w:ilvl w:val="0"/>
                <w:numId w:val="101"/>
              </w:numPr>
              <w:suppressAutoHyphens w:val="0"/>
              <w:textAlignment w:val="auto"/>
              <w:rPr>
                <w:rFonts w:ascii="Times New Roman" w:eastAsia="Times New Roman" w:hAnsi="Times New Roman" w:cs="Times New Roman"/>
                <w:b/>
                <w:bCs/>
                <w:szCs w:val="24"/>
                <w:lang w:bidi="te-IN"/>
              </w:rPr>
            </w:pPr>
            <w:r w:rsidRPr="00C75F55">
              <w:rPr>
                <w:rFonts w:ascii="Times New Roman" w:eastAsia="Times New Roman" w:hAnsi="Times New Roman" w:cs="Times New Roman"/>
                <w:szCs w:val="24"/>
                <w:lang w:bidi="te-IN"/>
              </w:rPr>
              <w:t>1 and 2</w:t>
            </w:r>
          </w:p>
          <w:p w:rsidR="00DC7432" w:rsidRPr="00C75F55" w:rsidRDefault="00DC7432">
            <w:pPr>
              <w:rPr>
                <w:rFonts w:ascii="Times New Roman" w:eastAsia="Times New Roman" w:hAnsi="Times New Roman" w:cs="Times New Roman"/>
                <w:b/>
                <w:bCs/>
                <w:lang w:bidi="te-IN"/>
              </w:rPr>
            </w:pPr>
          </w:p>
          <w:p w:rsidR="00DC7432" w:rsidRPr="00C75F55" w:rsidRDefault="00DC7432">
            <w:pPr>
              <w:spacing w:before="100" w:beforeAutospacing="1" w:after="100" w:afterAutospacing="1"/>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B</w:t>
            </w:r>
          </w:p>
          <w:tbl>
            <w:tblPr>
              <w:tblW w:w="0" w:type="auto"/>
              <w:tblCellSpacing w:w="15" w:type="dxa"/>
              <w:tblLook w:val="04A0"/>
            </w:tblPr>
            <w:tblGrid>
              <w:gridCol w:w="9746"/>
            </w:tblGrid>
            <w:tr w:rsidR="00DC7432" w:rsidRPr="00C75F55">
              <w:trPr>
                <w:trHeight w:val="25"/>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b/>
                      <w:bCs/>
                      <w:kern w:val="2"/>
                      <w:lang w:bidi="te-IN"/>
                    </w:rPr>
                  </w:pPr>
                  <w:r w:rsidRPr="00C75F55">
                    <w:rPr>
                      <w:rFonts w:ascii="Times New Roman" w:eastAsia="Times New Roman" w:hAnsi="Times New Roman" w:cs="Times New Roman"/>
                      <w:b/>
                      <w:bCs/>
                      <w:lang w:bidi="te-IN"/>
                    </w:rPr>
                    <w:t xml:space="preserve">18) Which class or interface defines the wait(), notify(),and notifyAll() methods? </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 Object</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B) Runnable</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C)Class</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D) Thread</w:t>
                  </w:r>
                </w:p>
                <w:p w:rsidR="00DC7432" w:rsidRPr="00C75F55" w:rsidRDefault="00DC7432">
                  <w:pPr>
                    <w:spacing w:before="100" w:beforeAutospacing="1" w:after="100" w:afterAutospacing="1"/>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Answer : Option  A</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19) Which of the following statements is preferred to create a string "Welcome to Java Programming"?</w:t>
                  </w:r>
                </w:p>
                <w:p w:rsidR="00DC7432" w:rsidRPr="00C75F55" w:rsidRDefault="00DC7432">
                  <w:r w:rsidRPr="00C75F55">
                    <w:rPr>
                      <w:b/>
                      <w:bCs/>
                      <w:u w:val="single"/>
                    </w:rPr>
                    <w:t>Options</w:t>
                  </w:r>
                  <w:r w:rsidRPr="00C75F55">
                    <w:br/>
                    <w:t>A)  String str = “Welcome to Java Programming”;</w:t>
                  </w:r>
                  <w:r w:rsidRPr="00C75F55">
                    <w:br/>
                    <w:t>B)  String str = new String( “Welcome to Java Programming” );</w:t>
                  </w:r>
                  <w:r w:rsidRPr="00C75F55">
                    <w:br/>
                    <w:t xml:space="preserve">C) String str; </w:t>
                  </w:r>
                </w:p>
                <w:p w:rsidR="00DC7432" w:rsidRPr="00C75F55" w:rsidRDefault="00DC7432">
                  <w:r w:rsidRPr="00C75F55">
                    <w:t xml:space="preserve">          str = “Welcome to Java Programming”;</w:t>
                  </w:r>
                  <w:r w:rsidRPr="00C75F55">
                    <w:br/>
                    <w:t>D) String str;</w:t>
                  </w:r>
                </w:p>
                <w:p w:rsidR="00DC7432" w:rsidRPr="00C75F55" w:rsidRDefault="00DC7432">
                  <w:r w:rsidRPr="00C75F55">
                    <w:t xml:space="preserve">         str = new String (“Welcome to Java Programming” );</w:t>
                  </w:r>
                </w:p>
                <w:p w:rsidR="00DC7432" w:rsidRPr="00C75F55" w:rsidRDefault="00DC7432"/>
                <w:p w:rsidR="00DC7432" w:rsidRPr="00C75F55" w:rsidRDefault="00DC7432">
                  <w:r w:rsidRPr="00C75F55">
                    <w:t>Answer : A</w:t>
                  </w:r>
                </w:p>
                <w:p w:rsidR="00DC7432" w:rsidRPr="00C75F55" w:rsidRDefault="00DC7432">
                  <w:r w:rsidRPr="00C75F55">
                    <w:t>Explanation: value of string is known. Compile time is the best.</w:t>
                  </w:r>
                </w:p>
                <w:p w:rsidR="00DC7432" w:rsidRPr="00C75F55" w:rsidRDefault="00DC7432"/>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20) What is the difference between this() and super()</w:t>
                  </w:r>
                </w:p>
                <w:p w:rsidR="00DC7432" w:rsidRPr="00C75F55" w:rsidRDefault="00DC7432">
                  <w:pPr>
                    <w:rPr>
                      <w:rFonts w:ascii="Times New Roman" w:eastAsia="Times New Roman" w:hAnsi="Times New Roman" w:cs="Times New Roman"/>
                      <w:b/>
                      <w:bCs/>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super() constructor is invoked within a method of a class while this() constructor is used within the constructor of the sub class</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this() constructor is invoked outside a method of a class while super() constructor is used within the constructor of the sub class</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this() constructor is invoked within a method of a class while super() constructor is used within the constructor of the sub class</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rsidP="00C85BE0">
                  <w:pPr>
                    <w:pStyle w:val="ListParagraph"/>
                    <w:widowControl/>
                    <w:numPr>
                      <w:ilvl w:val="0"/>
                      <w:numId w:val="102"/>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this() constructor is invoked within a method of a class while super() constructor is used outside the constructor of the sub class</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C</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21) Which of the following is TRUE for serialization in JAVA?</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Process of converting classes’ instance into stream of bytes</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Doesn’t help in persisting data</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Both a and d</w:t>
                  </w:r>
                </w:p>
                <w:p w:rsidR="00DC7432" w:rsidRPr="00C75F55" w:rsidRDefault="00DC7432" w:rsidP="00C85BE0">
                  <w:pPr>
                    <w:pStyle w:val="ListParagraph"/>
                    <w:widowControl/>
                    <w:numPr>
                      <w:ilvl w:val="0"/>
                      <w:numId w:val="103"/>
                    </w:numPr>
                    <w:suppressAutoHyphens w:val="0"/>
                    <w:contextualSpacing/>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An operation in which an object’s internal state is converted into a stream of bytes</w:t>
                  </w:r>
                </w:p>
                <w:p w:rsidR="00DC7432" w:rsidRPr="00C75F55" w:rsidRDefault="00DC7432">
                  <w:pPr>
                    <w:pStyle w:val="ListParagraph"/>
                    <w:ind w:left="600"/>
                    <w:rPr>
                      <w:rFonts w:ascii="Times New Roman" w:eastAsia="Times New Roman" w:hAnsi="Times New Roman" w:cs="Times New Roman"/>
                      <w:szCs w:val="24"/>
                      <w:lang w:bidi="te-IN"/>
                    </w:rPr>
                  </w:pPr>
                </w:p>
                <w:p w:rsidR="00DC7432" w:rsidRPr="00C75F55" w:rsidRDefault="00DC7432">
                  <w:pPr>
                    <w:pStyle w:val="ListParagraph"/>
                    <w:ind w:left="600"/>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Answer : Option C</w:t>
                  </w:r>
                </w:p>
                <w:p w:rsidR="00DC7432" w:rsidRPr="00C75F55" w:rsidRDefault="00DC7432">
                  <w:pPr>
                    <w:pStyle w:val="ListParagraph"/>
                    <w:ind w:left="600"/>
                    <w:rPr>
                      <w:rFonts w:ascii="Times New Roman" w:eastAsia="Times New Roman" w:hAnsi="Times New Roman" w:cs="Times New Roman"/>
                      <w:szCs w:val="24"/>
                      <w:lang w:bidi="te-IN"/>
                    </w:rPr>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22) The object of DataInputStream is used to</w:t>
                  </w:r>
                </w:p>
                <w:p w:rsidR="00DC7432" w:rsidRPr="00C75F55" w:rsidRDefault="00DC7432">
                  <w:pPr>
                    <w:rPr>
                      <w:rFonts w:ascii="Times New Roman" w:eastAsia="Times New Roman" w:hAnsi="Times New Roman" w:cs="Times New Roman"/>
                      <w:b/>
                      <w:bCs/>
                      <w:lang w:bidi="te-IN"/>
                    </w:rPr>
                  </w:pP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To covert binary stream into character stream</w:t>
                  </w: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To covert character stream into binary stream</w:t>
                  </w: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To write data onto output object</w:t>
                  </w:r>
                </w:p>
                <w:p w:rsidR="00DC7432" w:rsidRPr="00C75F55" w:rsidRDefault="00DC7432" w:rsidP="00C85BE0">
                  <w:pPr>
                    <w:pStyle w:val="ListParagraph"/>
                    <w:widowControl/>
                    <w:numPr>
                      <w:ilvl w:val="0"/>
                      <w:numId w:val="104"/>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All of the above</w:t>
                  </w:r>
                </w:p>
                <w:p w:rsidR="00DC7432" w:rsidRPr="00C75F55" w:rsidRDefault="00DC7432">
                  <w:pPr>
                    <w:rPr>
                      <w:rFonts w:ascii="Times New Roman" w:eastAsia="Times New Roman" w:hAnsi="Times New Roman" w:cs="Times New Roman"/>
                      <w:lang w:bidi="te-IN"/>
                    </w:rPr>
                  </w:pPr>
                </w:p>
                <w:tbl>
                  <w:tblPr>
                    <w:tblW w:w="0" w:type="auto"/>
                    <w:tblCellSpacing w:w="15" w:type="dxa"/>
                    <w:tblLook w:val="04A0"/>
                  </w:tblPr>
                  <w:tblGrid>
                    <w:gridCol w:w="9656"/>
                  </w:tblGrid>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r w:rsidRPr="00C75F55">
                          <w:rPr>
                            <w:rFonts w:ascii="Times New Roman" w:eastAsia="Times New Roman" w:hAnsi="Times New Roman" w:cs="Times New Roman"/>
                            <w:lang w:bidi="te-IN"/>
                          </w:rPr>
                          <w:lastRenderedPageBreak/>
                          <w:t>Answer : Option A</w:t>
                        </w:r>
                      </w:p>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r w:rsidRPr="00C75F55">
                          <w:rPr>
                            <w:rFonts w:ascii="Times New Roman" w:eastAsia="Times New Roman" w:hAnsi="Times New Roman" w:cs="Times New Roman"/>
                            <w:b/>
                            <w:bCs/>
                            <w:lang w:bidi="te-IN"/>
                          </w:rPr>
                          <w:t>23) Which of the following is synchronized?</w:t>
                        </w:r>
                      </w:p>
                      <w:p w:rsidR="00DC7432" w:rsidRPr="00C75F55" w:rsidRDefault="00DC7432">
                        <w:pPr>
                          <w:rPr>
                            <w:rFonts w:ascii="Times New Roman" w:eastAsia="Times New Roman" w:hAnsi="Times New Roman" w:cs="Times New Roman"/>
                            <w:lang w:bidi="te-IN"/>
                          </w:rPr>
                        </w:pP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Set</w:t>
                        </w: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LinkedList</w:t>
                        </w: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Vector</w:t>
                        </w:r>
                      </w:p>
                      <w:p w:rsidR="00DC7432" w:rsidRPr="00C75F55" w:rsidRDefault="00DC7432" w:rsidP="00C85BE0">
                        <w:pPr>
                          <w:pStyle w:val="ListParagraph"/>
                          <w:widowControl/>
                          <w:numPr>
                            <w:ilvl w:val="0"/>
                            <w:numId w:val="105"/>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ArrayList</w:t>
                        </w:r>
                      </w:p>
                      <w:p w:rsidR="00DC7432" w:rsidRPr="00C75F55" w:rsidRDefault="00DC7432">
                        <w:pPr>
                          <w:pStyle w:val="ListParagraph"/>
                          <w:rPr>
                            <w:rFonts w:ascii="Times New Roman" w:eastAsia="Times New Roman" w:hAnsi="Times New Roman" w:cs="Times New Roman"/>
                            <w:szCs w:val="24"/>
                            <w:lang w:bidi="te-IN"/>
                          </w:rPr>
                        </w:pPr>
                      </w:p>
                      <w:tbl>
                        <w:tblPr>
                          <w:tblW w:w="0" w:type="auto"/>
                          <w:tblCellSpacing w:w="15" w:type="dxa"/>
                          <w:tblLook w:val="04A0"/>
                        </w:tblPr>
                        <w:tblGrid>
                          <w:gridCol w:w="9566"/>
                        </w:tblGrid>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r w:rsidRPr="00C75F55">
                                <w:rPr>
                                  <w:rFonts w:ascii="Times New Roman" w:eastAsia="Times New Roman" w:hAnsi="Times New Roman" w:cs="Times New Roman"/>
                                  <w:lang w:bidi="te-IN"/>
                                </w:rPr>
                                <w:t>Answer : Option C</w:t>
                              </w:r>
                            </w:p>
                            <w:p w:rsidR="00DC7432" w:rsidRPr="00C75F55" w:rsidRDefault="00DC7432">
                              <w:pPr>
                                <w:rPr>
                                  <w:rFonts w:ascii="Times New Roman" w:eastAsia="Times New Roman" w:hAnsi="Times New Roman" w:cs="Times New Roman"/>
                                  <w:lang w:bidi="te-IN"/>
                                </w:rPr>
                              </w:pPr>
                            </w:p>
                            <w:p w:rsidR="00DC7432" w:rsidRPr="00C75F55" w:rsidRDefault="00DC7432">
                              <w:pPr>
                                <w:rPr>
                                  <w:rStyle w:val="paratitle1"/>
                                  <w:b/>
                                  <w:bCs/>
                                </w:rPr>
                              </w:pPr>
                              <w:r w:rsidRPr="00C75F55">
                                <w:rPr>
                                  <w:rStyle w:val="paratitle1"/>
                                  <w:b/>
                                  <w:bCs/>
                                </w:rPr>
                                <w:t>24) Which of the following statements is false ?</w:t>
                              </w:r>
                            </w:p>
                            <w:p w:rsidR="00DC7432" w:rsidRPr="00C75F55" w:rsidRDefault="00DC7432">
                              <w:pPr>
                                <w:rPr>
                                  <w:rStyle w:val="paratitle1"/>
                                  <w:b/>
                                  <w:bCs/>
                                </w:rPr>
                              </w:pPr>
                            </w:p>
                            <w:p w:rsidR="00DC7432" w:rsidRPr="00C75F55" w:rsidRDefault="00DC7432">
                              <w:pPr>
                                <w:rPr>
                                  <w:rFonts w:ascii="Times New Roman" w:eastAsia="Times New Roman" w:hAnsi="Times New Roman" w:cs="Times New Roman"/>
                                  <w:kern w:val="2"/>
                                  <w:lang w:bidi="te-IN"/>
                                </w:rPr>
                              </w:pPr>
                              <w:r w:rsidRPr="00C75F55">
                                <w:rPr>
                                  <w:rStyle w:val="paratitle1"/>
                                  <w:b/>
                                  <w:bCs/>
                                </w:rPr>
                                <w:t xml:space="preserve">A) </w:t>
                              </w:r>
                              <w:r w:rsidRPr="00C75F55">
                                <w:rPr>
                                  <w:rStyle w:val="paratitle1"/>
                                </w:rPr>
                                <w:t>An instance of a class is an object</w:t>
                              </w: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Style w:val="paratitle1"/>
                                  <w:kern w:val="2"/>
                                </w:rPr>
                              </w:pPr>
                              <w:r w:rsidRPr="00C75F55">
                                <w:rPr>
                                  <w:rFonts w:ascii="Times New Roman" w:eastAsia="Times New Roman" w:hAnsi="Times New Roman" w:cs="Times New Roman"/>
                                  <w:lang w:bidi="te-IN"/>
                                </w:rPr>
                                <w:t xml:space="preserve">B) </w:t>
                              </w:r>
                              <w:r w:rsidRPr="00C75F55">
                                <w:rPr>
                                  <w:rStyle w:val="paratitle1"/>
                                </w:rPr>
                                <w:t>Objects can access both static and instance data</w:t>
                              </w:r>
                            </w:p>
                            <w:p w:rsidR="00DC7432" w:rsidRPr="00C75F55" w:rsidRDefault="00DC7432">
                              <w:pPr>
                                <w:rPr>
                                  <w:rStyle w:val="paratitle1"/>
                                </w:rPr>
                              </w:pPr>
                              <w:r w:rsidRPr="00C75F55">
                                <w:rPr>
                                  <w:rStyle w:val="paratitle1"/>
                                </w:rPr>
                                <w:t>C) Object is the super class of all other classes</w:t>
                              </w:r>
                            </w:p>
                            <w:p w:rsidR="00DC7432" w:rsidRPr="00C75F55" w:rsidRDefault="00DC7432">
                              <w:pPr>
                                <w:rPr>
                                  <w:rStyle w:val="paratitle1"/>
                                </w:rPr>
                              </w:pPr>
                              <w:r w:rsidRPr="00C75F55">
                                <w:rPr>
                                  <w:rStyle w:val="paratitle1"/>
                                </w:rPr>
                                <w:t>D) Objects do not permit encapsulation</w:t>
                              </w:r>
                            </w:p>
                            <w:p w:rsidR="00DC7432" w:rsidRPr="00C75F55" w:rsidRDefault="00DC7432">
                              <w:pPr>
                                <w:rPr>
                                  <w:rStyle w:val="paratitle1"/>
                                </w:rPr>
                              </w:pPr>
                            </w:p>
                            <w:p w:rsidR="00DC7432" w:rsidRPr="00C75F55" w:rsidRDefault="00DC7432">
                              <w:pPr>
                                <w:rPr>
                                  <w:rStyle w:val="paratitle1"/>
                                </w:rPr>
                              </w:pPr>
                              <w:r w:rsidRPr="00C75F55">
                                <w:rPr>
                                  <w:rStyle w:val="paratitle1"/>
                                </w:rPr>
                                <w:t>Answer : Option D</w:t>
                              </w:r>
                            </w:p>
                            <w:p w:rsidR="00DC7432" w:rsidRPr="00C75F55" w:rsidRDefault="00DC7432">
                              <w:pPr>
                                <w:rPr>
                                  <w:rStyle w:val="paratitle1"/>
                                </w:rPr>
                              </w:pPr>
                            </w:p>
                            <w:p w:rsidR="00DC7432" w:rsidRPr="00C75F55" w:rsidRDefault="00DC7432">
                              <w:pPr>
                                <w:rPr>
                                  <w:rStyle w:val="paratitle1"/>
                                  <w:b/>
                                  <w:bCs/>
                                </w:rPr>
                              </w:pPr>
                              <w:r w:rsidRPr="00C75F55">
                                <w:rPr>
                                  <w:rStyle w:val="paratitle1"/>
                                </w:rPr>
                                <w:t xml:space="preserve">25) </w:t>
                              </w:r>
                              <w:r w:rsidRPr="00C75F55">
                                <w:rPr>
                                  <w:rStyle w:val="paratitle1"/>
                                  <w:b/>
                                  <w:bCs/>
                                </w:rPr>
                                <w:t>What is an aggregate object?</w:t>
                              </w:r>
                            </w:p>
                            <w:p w:rsidR="00DC7432" w:rsidRPr="00C75F55" w:rsidRDefault="00DC7432">
                              <w:pPr>
                                <w:rPr>
                                  <w:rStyle w:val="paratitle1"/>
                                  <w:b/>
                                  <w:bCs/>
                                </w:rPr>
                              </w:pPr>
                            </w:p>
                            <w:p w:rsidR="00DC7432" w:rsidRPr="00C75F55" w:rsidRDefault="00DC7432">
                              <w:pPr>
                                <w:rPr>
                                  <w:rStyle w:val="paratitle1"/>
                                </w:rPr>
                              </w:pPr>
                              <w:r w:rsidRPr="00C75F55">
                                <w:rPr>
                                  <w:rStyle w:val="paratitle1"/>
                                  <w:b/>
                                  <w:bCs/>
                                </w:rPr>
                                <w:t xml:space="preserve">A) </w:t>
                              </w:r>
                              <w:r w:rsidRPr="00C75F55">
                                <w:rPr>
                                  <w:rStyle w:val="paratitle1"/>
                                </w:rPr>
                                <w:t>An object with only primitive attributes</w:t>
                              </w:r>
                            </w:p>
                            <w:p w:rsidR="00DC7432" w:rsidRPr="00C75F55" w:rsidRDefault="00DC7432">
                              <w:pPr>
                                <w:rPr>
                                  <w:rStyle w:val="paratitle1"/>
                                </w:rPr>
                              </w:pPr>
                              <w:r w:rsidRPr="00C75F55">
                                <w:rPr>
                                  <w:rStyle w:val="paratitle1"/>
                                </w:rPr>
                                <w:t>B) An instance of a class which has only static methods</w:t>
                              </w:r>
                            </w:p>
                            <w:p w:rsidR="00DC7432" w:rsidRPr="00C75F55" w:rsidRDefault="00DC7432">
                              <w:pPr>
                                <w:rPr>
                                  <w:rStyle w:val="paratitle1"/>
                                </w:rPr>
                              </w:pPr>
                              <w:r w:rsidRPr="00C75F55">
                                <w:rPr>
                                  <w:rStyle w:val="paratitle1"/>
                                </w:rPr>
                                <w:t>C) An instance which has other objects</w:t>
                              </w:r>
                            </w:p>
                            <w:p w:rsidR="00DC7432" w:rsidRPr="00C75F55" w:rsidRDefault="00DC7432">
                              <w:pPr>
                                <w:rPr>
                                  <w:rStyle w:val="paratitle1"/>
                                </w:rPr>
                              </w:pPr>
                              <w:r w:rsidRPr="00C75F55">
                                <w:rPr>
                                  <w:rStyle w:val="paratitle1"/>
                                </w:rPr>
                                <w:t>D) None of the above</w:t>
                              </w:r>
                            </w:p>
                            <w:p w:rsidR="00DC7432" w:rsidRPr="00C75F55" w:rsidRDefault="00DC7432">
                              <w:pPr>
                                <w:rPr>
                                  <w:rStyle w:val="paratitle1"/>
                                </w:rPr>
                              </w:pPr>
                            </w:p>
                            <w:p w:rsidR="00DC7432" w:rsidRPr="00C75F55" w:rsidRDefault="00DC7432">
                              <w:pPr>
                                <w:rPr>
                                  <w:rStyle w:val="paratitle1"/>
                                </w:rPr>
                              </w:pPr>
                              <w:r w:rsidRPr="00C75F55">
                                <w:rPr>
                                  <w:rStyle w:val="paratitle1"/>
                                </w:rPr>
                                <w:t>Answer : Option C</w:t>
                              </w:r>
                            </w:p>
                            <w:p w:rsidR="00DC7432" w:rsidRPr="00C75F55" w:rsidRDefault="00DC7432">
                              <w:pPr>
                                <w:rPr>
                                  <w:rStyle w:val="paratitle1"/>
                                </w:rPr>
                              </w:pPr>
                            </w:p>
                            <w:p w:rsidR="00DC7432" w:rsidRPr="00C75F55" w:rsidRDefault="00DC7432">
                              <w:pPr>
                                <w:rPr>
                                  <w:rStyle w:val="paratitle1"/>
                                </w:rPr>
                              </w:pPr>
                              <w:r w:rsidRPr="00C75F55">
                                <w:rPr>
                                  <w:rStyle w:val="paratitle1"/>
                                  <w:b/>
                                  <w:bCs/>
                                </w:rPr>
                                <w:t>26) All the wrapper classes (Integer, Boolean, Float, Short, Long, Double and Character) in java</w:t>
                              </w:r>
                            </w:p>
                            <w:p w:rsidR="00DC7432" w:rsidRPr="00C75F55" w:rsidRDefault="00DC7432">
                              <w:pPr>
                                <w:rPr>
                                  <w:rFonts w:ascii="Times New Roman" w:eastAsia="Times New Roman" w:hAnsi="Times New Roman" w:cs="Times New Roman"/>
                                  <w:lang w:bidi="te-IN"/>
                                </w:rPr>
                              </w:pPr>
                            </w:p>
                            <w:p w:rsidR="00DC7432" w:rsidRPr="00C75F55" w:rsidRDefault="00DC7432" w:rsidP="00C85BE0">
                              <w:pPr>
                                <w:pStyle w:val="ListParagraph"/>
                                <w:widowControl/>
                                <w:numPr>
                                  <w:ilvl w:val="0"/>
                                  <w:numId w:val="106"/>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are private</w:t>
                              </w:r>
                            </w:p>
                            <w:p w:rsidR="00DC7432" w:rsidRPr="00C75F55" w:rsidRDefault="00DC7432" w:rsidP="00C85BE0">
                              <w:pPr>
                                <w:pStyle w:val="ListParagraph"/>
                                <w:widowControl/>
                                <w:numPr>
                                  <w:ilvl w:val="0"/>
                                  <w:numId w:val="106"/>
                                </w:numPr>
                                <w:suppressAutoHyphens w:val="0"/>
                                <w:textAlignment w:val="auto"/>
                                <w:rPr>
                                  <w:rStyle w:val="paratitle1"/>
                                  <w:szCs w:val="24"/>
                                </w:rPr>
                              </w:pPr>
                              <w:r w:rsidRPr="00C75F55">
                                <w:rPr>
                                  <w:rFonts w:ascii="Times New Roman" w:eastAsia="Times New Roman" w:hAnsi="Times New Roman" w:cs="Times New Roman"/>
                                  <w:szCs w:val="24"/>
                                  <w:lang w:bidi="te-IN"/>
                                </w:rPr>
                                <w:t xml:space="preserve">are </w:t>
                              </w:r>
                              <w:r w:rsidRPr="00C75F55">
                                <w:rPr>
                                  <w:rStyle w:val="paratitle1"/>
                                  <w:szCs w:val="24"/>
                                </w:rPr>
                                <w:t>serializable</w:t>
                              </w:r>
                            </w:p>
                            <w:p w:rsidR="00DC7432" w:rsidRPr="00C75F55" w:rsidRDefault="00DC7432" w:rsidP="00C85BE0">
                              <w:pPr>
                                <w:pStyle w:val="ListParagraph"/>
                                <w:widowControl/>
                                <w:numPr>
                                  <w:ilvl w:val="0"/>
                                  <w:numId w:val="106"/>
                                </w:numPr>
                                <w:suppressAutoHyphens w:val="0"/>
                                <w:textAlignment w:val="auto"/>
                                <w:rPr>
                                  <w:rStyle w:val="paratitle1"/>
                                  <w:rFonts w:ascii="Times New Roman" w:eastAsia="Times New Roman" w:hAnsi="Times New Roman" w:cs="Times New Roman"/>
                                  <w:szCs w:val="24"/>
                                  <w:lang w:bidi="te-IN"/>
                                </w:rPr>
                              </w:pPr>
                              <w:r w:rsidRPr="00C75F55">
                                <w:rPr>
                                  <w:rStyle w:val="paratitle1"/>
                                  <w:szCs w:val="24"/>
                                </w:rPr>
                                <w:t>are immutable</w:t>
                              </w:r>
                            </w:p>
                            <w:p w:rsidR="00DC7432" w:rsidRPr="00C75F55" w:rsidRDefault="00DC7432" w:rsidP="00C85BE0">
                              <w:pPr>
                                <w:pStyle w:val="ListParagraph"/>
                                <w:widowControl/>
                                <w:numPr>
                                  <w:ilvl w:val="0"/>
                                  <w:numId w:val="106"/>
                                </w:numPr>
                                <w:suppressAutoHyphens w:val="0"/>
                                <w:textAlignment w:val="auto"/>
                                <w:rPr>
                                  <w:rStyle w:val="paratitle1"/>
                                  <w:rFonts w:ascii="Times New Roman" w:eastAsia="Times New Roman" w:hAnsi="Times New Roman" w:cs="Times New Roman"/>
                                  <w:szCs w:val="24"/>
                                  <w:lang w:bidi="te-IN"/>
                                </w:rPr>
                              </w:pPr>
                              <w:r w:rsidRPr="00C75F55">
                                <w:rPr>
                                  <w:rStyle w:val="paratitle1"/>
                                  <w:szCs w:val="24"/>
                                </w:rPr>
                                <w:t>are final</w:t>
                              </w:r>
                            </w:p>
                            <w:p w:rsidR="00DC7432" w:rsidRPr="00C75F55" w:rsidRDefault="00DC7432">
                              <w:pPr>
                                <w:ind w:left="360"/>
                              </w:pPr>
                            </w:p>
                            <w:p w:rsidR="00DC7432" w:rsidRPr="00C75F55" w:rsidRDefault="00DC7432">
                              <w:pPr>
                                <w:ind w:left="360"/>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B, C and D</w:t>
                              </w:r>
                            </w:p>
                            <w:p w:rsidR="00DC7432" w:rsidRPr="00C75F55" w:rsidRDefault="00DC7432">
                              <w:pPr>
                                <w:rPr>
                                  <w:rStyle w:val="paratitle1"/>
                                  <w:b/>
                                  <w:bCs/>
                                </w:rPr>
                              </w:pPr>
                            </w:p>
                            <w:p w:rsidR="00DC7432" w:rsidRPr="00C75F55" w:rsidRDefault="00DC7432">
                              <w:pPr>
                                <w:rPr>
                                  <w:rStyle w:val="paratitle1"/>
                                  <w:b/>
                                  <w:bCs/>
                                </w:rPr>
                              </w:pPr>
                              <w:r w:rsidRPr="00C75F55">
                                <w:rPr>
                                  <w:rStyle w:val="paratitle1"/>
                                  <w:b/>
                                  <w:bCs/>
                                </w:rPr>
                                <w:t>27) Select all the true statements from the following.</w:t>
                              </w:r>
                            </w:p>
                            <w:p w:rsidR="00DC7432" w:rsidRPr="00C75F55" w:rsidRDefault="00DC7432">
                              <w:pPr>
                                <w:rPr>
                                  <w:rStyle w:val="paratitle1"/>
                                </w:rPr>
                              </w:pPr>
                              <w:r w:rsidRPr="00C75F55">
                                <w:rPr>
                                  <w:rStyle w:val="paratitle1"/>
                                  <w:b/>
                                  <w:bCs/>
                                </w:rPr>
                                <w:t xml:space="preserve">A) </w:t>
                              </w:r>
                              <w:r w:rsidRPr="00C75F55">
                                <w:rPr>
                                  <w:rStyle w:val="paratitle1"/>
                                </w:rPr>
                                <w:t>AbstractSet extends AbstractCollection</w:t>
                              </w:r>
                            </w:p>
                            <w:p w:rsidR="00DC7432" w:rsidRPr="00C75F55" w:rsidRDefault="00DC7432">
                              <w:pPr>
                                <w:rPr>
                                  <w:rStyle w:val="paratitle1"/>
                                </w:rPr>
                              </w:pPr>
                              <w:r w:rsidRPr="00C75F55">
                                <w:rPr>
                                  <w:rStyle w:val="paratitle1"/>
                                </w:rPr>
                                <w:t>B) AbstractList extends AbstractCollection</w:t>
                              </w:r>
                            </w:p>
                            <w:p w:rsidR="00DC7432" w:rsidRPr="00C75F55" w:rsidRDefault="00DC7432">
                              <w:pPr>
                                <w:rPr>
                                  <w:rStyle w:val="paratitle1"/>
                                </w:rPr>
                              </w:pPr>
                              <w:r w:rsidRPr="00C75F55">
                                <w:rPr>
                                  <w:rStyle w:val="paratitle1"/>
                                </w:rPr>
                                <w:t>C) Vector extends AbstractList</w:t>
                              </w:r>
                            </w:p>
                            <w:p w:rsidR="00DC7432" w:rsidRPr="00C75F55" w:rsidRDefault="00DC7432">
                              <w:pPr>
                                <w:rPr>
                                  <w:rStyle w:val="paratitle1"/>
                                </w:rPr>
                              </w:pPr>
                              <w:r w:rsidRPr="00C75F55">
                                <w:rPr>
                                  <w:rStyle w:val="paratitle1"/>
                                </w:rPr>
                                <w:t>D) All of the above</w:t>
                              </w:r>
                            </w:p>
                            <w:p w:rsidR="00DC7432" w:rsidRPr="00C75F55" w:rsidRDefault="00DC7432">
                              <w:pPr>
                                <w:rPr>
                                  <w:rStyle w:val="paratitle1"/>
                                </w:rPr>
                              </w:pPr>
                            </w:p>
                            <w:p w:rsidR="00DC7432" w:rsidRPr="00C75F55" w:rsidRDefault="00DC7432">
                              <w:pPr>
                                <w:rPr>
                                  <w:rStyle w:val="paratitle1"/>
                                </w:rPr>
                              </w:pPr>
                              <w:r w:rsidRPr="00C75F55">
                                <w:rPr>
                                  <w:rStyle w:val="paratitle1"/>
                                </w:rPr>
                                <w:t xml:space="preserve">Answer : Option : D </w:t>
                              </w:r>
                            </w:p>
                            <w:p w:rsidR="00DC7432" w:rsidRPr="00C75F55" w:rsidRDefault="00DC7432">
                              <w:pPr>
                                <w:rPr>
                                  <w:rStyle w:val="paratitle1"/>
                                </w:rPr>
                              </w:pPr>
                            </w:p>
                            <w:p w:rsidR="00DC7432" w:rsidRPr="00C75F55" w:rsidRDefault="00DC7432">
                              <w:pPr>
                                <w:rPr>
                                  <w:rStyle w:val="paratitle1"/>
                                  <w:b/>
                                  <w:bCs/>
                                </w:rPr>
                              </w:pPr>
                              <w:r w:rsidRPr="00C75F55">
                                <w:rPr>
                                  <w:rStyle w:val="paratitle1"/>
                                  <w:b/>
                                  <w:bCs/>
                                </w:rPr>
                                <w:t>28) To execute the threads one after another</w:t>
                              </w:r>
                            </w:p>
                            <w:p w:rsidR="00DC7432" w:rsidRPr="00C75F55" w:rsidRDefault="00DC7432">
                              <w:r w:rsidRPr="00C75F55">
                                <w:lastRenderedPageBreak/>
                                <w:br/>
                                <w:t>A)  the keyword synchronize is used</w:t>
                              </w:r>
                              <w:r w:rsidRPr="00C75F55">
                                <w:br/>
                                <w:t>B) the keyword synchronizable is used</w:t>
                              </w:r>
                              <w:r w:rsidRPr="00C75F55">
                                <w:br/>
                                <w:t>C) the keyword synchronized is used</w:t>
                              </w:r>
                              <w:r w:rsidRPr="00C75F55">
                                <w:br/>
                                <w:t>D) None of the above</w:t>
                              </w:r>
                              <w:r w:rsidRPr="00C75F55">
                                <w:br/>
                              </w:r>
                              <w:r w:rsidRPr="00C75F55">
                                <w:br/>
                                <w:t>CORRECT ANSWER : Option C</w:t>
                              </w:r>
                            </w:p>
                            <w:p w:rsidR="00DC7432" w:rsidRPr="00C75F55" w:rsidRDefault="00DC7432"/>
                            <w:p w:rsidR="00DC7432" w:rsidRPr="00C75F55" w:rsidRDefault="00DC7432">
                              <w:pPr>
                                <w:rPr>
                                  <w:rStyle w:val="paratitle1"/>
                                  <w:b/>
                                  <w:bCs/>
                                </w:rPr>
                              </w:pPr>
                              <w:r w:rsidRPr="00C75F55">
                                <w:rPr>
                                  <w:rStyle w:val="paratitle1"/>
                                  <w:b/>
                                  <w:bCs/>
                                </w:rPr>
                                <w:t>29) When a thread terminates its processing, into what state that thread enters?</w:t>
                              </w:r>
                            </w:p>
                            <w:p w:rsidR="00DC7432" w:rsidRPr="00C75F55" w:rsidRDefault="00DC7432">
                              <w:r w:rsidRPr="00C75F55">
                                <w:br/>
                                <w:t>A) Running state</w:t>
                              </w:r>
                              <w:r w:rsidRPr="00C75F55">
                                <w:br/>
                                <w:t>B)Waiting state</w:t>
                              </w:r>
                              <w:r w:rsidRPr="00C75F55">
                                <w:br/>
                                <w:t>C)Dead state</w:t>
                              </w:r>
                              <w:r w:rsidRPr="00C75F55">
                                <w:br/>
                                <w:t>C) Beginning state</w:t>
                              </w:r>
                              <w:r w:rsidRPr="00C75F55">
                                <w:br/>
                              </w:r>
                              <w:r w:rsidRPr="00C75F55">
                                <w:br/>
                                <w:t>ANSWER : Option C</w:t>
                              </w:r>
                            </w:p>
                            <w:p w:rsidR="00DC7432" w:rsidRPr="00C75F55" w:rsidRDefault="00DC7432"/>
                            <w:p w:rsidR="00DC7432" w:rsidRPr="00C75F55" w:rsidRDefault="00DC7432">
                              <w:pPr>
                                <w:rPr>
                                  <w:rStyle w:val="paratitle1"/>
                                  <w:b/>
                                  <w:bCs/>
                                </w:rPr>
                              </w:pPr>
                              <w:r w:rsidRPr="00C75F55">
                                <w:t xml:space="preserve">30) </w:t>
                              </w:r>
                              <w:r w:rsidRPr="00C75F55">
                                <w:rPr>
                                  <w:rStyle w:val="paratitle1"/>
                                  <w:b/>
                                  <w:bCs/>
                                </w:rPr>
                                <w:t>If result = 2 + 3 * 5, what is the value and type of ‘result’ variable?</w:t>
                              </w:r>
                            </w:p>
                            <w:p w:rsidR="00DC7432" w:rsidRPr="00C75F55" w:rsidRDefault="00DC7432">
                              <w:r w:rsidRPr="00C75F55">
                                <w:br/>
                                <w:t>A)  17, byte</w:t>
                              </w:r>
                              <w:r w:rsidRPr="00C75F55">
                                <w:br/>
                                <w:t>B) 25, byte</w:t>
                              </w:r>
                              <w:r w:rsidRPr="00C75F55">
                                <w:br/>
                                <w:t>C) 17, int</w:t>
                              </w:r>
                              <w:r w:rsidRPr="00C75F55">
                                <w:br/>
                                <w:t>D) 25, int</w:t>
                              </w:r>
                            </w:p>
                            <w:p w:rsidR="00DC7432" w:rsidRPr="00C75F55" w:rsidRDefault="00DC7432"/>
                            <w:p w:rsidR="00DC7432" w:rsidRPr="00C75F55" w:rsidRDefault="00DC7432">
                              <w:r w:rsidRPr="00C75F55">
                                <w:t>ANSWER : Option C</w:t>
                              </w:r>
                            </w:p>
                            <w:p w:rsidR="00DC7432" w:rsidRPr="00C75F55" w:rsidRDefault="00DC7432"/>
                            <w:p w:rsidR="00DC7432" w:rsidRPr="00C75F55" w:rsidRDefault="00DC7432">
                              <w:pPr>
                                <w:rPr>
                                  <w:rStyle w:val="paratitle1"/>
                                  <w:b/>
                                  <w:bCs/>
                                </w:rPr>
                              </w:pPr>
                              <w:r w:rsidRPr="00C75F55">
                                <w:rPr>
                                  <w:rStyle w:val="paratitle1"/>
                                  <w:b/>
                                  <w:bCs/>
                                </w:rPr>
                                <w:t>31)Which of the following statements is true?</w:t>
                              </w:r>
                            </w:p>
                            <w:p w:rsidR="00DC7432" w:rsidRPr="00C75F55" w:rsidRDefault="00DC7432">
                              <w:r w:rsidRPr="00C75F55">
                                <w:br/>
                                <w:t>A)  The default char data type is a space( ‘ ‘ ) character.</w:t>
                              </w:r>
                              <w:r w:rsidRPr="00C75F55">
                                <w:br/>
                                <w:t>B) The default integer data type is ‘int’ and real data type is ‘float’</w:t>
                              </w:r>
                              <w:r w:rsidRPr="00C75F55">
                                <w:br/>
                                <w:t>C) The default integer data type is ‘long’ and real data type is ‘float’</w:t>
                              </w:r>
                              <w:r w:rsidRPr="00C75F55">
                                <w:br/>
                                <w:t>D) The default integer data type is ‘int’ and real data type is ‘double’</w:t>
                              </w:r>
                              <w:r w:rsidRPr="00C75F55">
                                <w:br/>
                              </w:r>
                              <w:r w:rsidRPr="00C75F55">
                                <w:br/>
                                <w:t>ANSWER : Option  D</w:t>
                              </w:r>
                            </w:p>
                            <w:p w:rsidR="00DC7432" w:rsidRPr="00C75F55" w:rsidRDefault="00DC7432"/>
                            <w:p w:rsidR="00DC7432" w:rsidRPr="00C75F55" w:rsidRDefault="00DC7432">
                              <w:r w:rsidRPr="00C75F55">
                                <w:t>32)</w:t>
                              </w:r>
                              <w:r w:rsidRPr="00C75F55">
                                <w:rPr>
                                  <w:rStyle w:val="paratitle1"/>
                                  <w:b/>
                                  <w:bCs/>
                                </w:rPr>
                                <w:t>What is the value of salaries [3]?</w:t>
                              </w:r>
                            </w:p>
                            <w:p w:rsidR="00DC7432" w:rsidRPr="00C75F55" w:rsidRDefault="00DC7432"/>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salaries[];</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index = 0;</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salaries = </w:t>
                              </w:r>
                              <w:r w:rsidRPr="00C75F55">
                                <w:rPr>
                                  <w:rFonts w:ascii="Consolas" w:hAnsi="Consolas" w:cs="Consolas"/>
                                  <w:b/>
                                  <w:bCs/>
                                  <w:lang w:bidi="te-IN"/>
                                </w:rPr>
                                <w:t>new</w:t>
                              </w:r>
                              <w:r w:rsidRPr="00C75F55">
                                <w:rPr>
                                  <w:rFonts w:ascii="Consolas" w:hAnsi="Consolas" w:cs="Consolas"/>
                                  <w:lang w:bidi="te-IN"/>
                                </w:rPr>
                                <w:t xml:space="preserve"> </w:t>
                              </w:r>
                              <w:r w:rsidRPr="00C75F55">
                                <w:rPr>
                                  <w:rFonts w:ascii="Consolas" w:hAnsi="Consolas" w:cs="Consolas"/>
                                  <w:b/>
                                  <w:bCs/>
                                  <w:lang w:bidi="te-IN"/>
                                </w:rPr>
                                <w:t>int</w:t>
                              </w:r>
                              <w:r w:rsidRPr="00C75F55">
                                <w:rPr>
                                  <w:rFonts w:ascii="Consolas" w:hAnsi="Consolas" w:cs="Consolas"/>
                                  <w:lang w:bidi="te-IN"/>
                                </w:rPr>
                                <w:t>[4];</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while</w:t>
                              </w:r>
                              <w:r w:rsidRPr="00C75F55">
                                <w:rPr>
                                  <w:rFonts w:ascii="Consolas" w:hAnsi="Consolas" w:cs="Consolas"/>
                                  <w:lang w:bidi="te-IN"/>
                                </w:rPr>
                                <w:t xml:space="preserve"> (index &lt; 4)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lang w:bidi="te-IN"/>
                                </w:rPr>
                                <w:tab/>
                                <w:t>salaries[index] = salaries[index] + 10000;</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lang w:bidi="te-IN"/>
                                </w:rPr>
                                <w:tab/>
                                <w:t>index++;</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.println(salaries[3]);</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10000</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20000</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30000</w:t>
                              </w:r>
                            </w:p>
                            <w:p w:rsidR="00DC7432" w:rsidRPr="00C75F55" w:rsidRDefault="00DC7432" w:rsidP="00C85BE0">
                              <w:pPr>
                                <w:pStyle w:val="ListParagraph"/>
                                <w:widowControl/>
                                <w:numPr>
                                  <w:ilvl w:val="0"/>
                                  <w:numId w:val="107"/>
                                </w:numPr>
                                <w:suppressAutoHyphens w:val="0"/>
                                <w:textAlignment w:val="auto"/>
                                <w:rPr>
                                  <w:szCs w:val="24"/>
                                </w:rPr>
                              </w:pPr>
                              <w:r w:rsidRPr="00C75F55">
                                <w:rPr>
                                  <w:szCs w:val="24"/>
                                </w:rPr>
                                <w:t>40000</w:t>
                              </w:r>
                            </w:p>
                            <w:p w:rsidR="00DC7432" w:rsidRPr="00C75F55" w:rsidRDefault="00DC7432">
                              <w:pPr>
                                <w:ind w:left="360"/>
                              </w:pPr>
                            </w:p>
                            <w:p w:rsidR="00DC7432" w:rsidRPr="00C75F55" w:rsidRDefault="00DC7432">
                              <w:pPr>
                                <w:ind w:left="360"/>
                              </w:pPr>
                              <w:r w:rsidRPr="00C75F55">
                                <w:t>Answer : Option A</w:t>
                              </w:r>
                            </w:p>
                            <w:p w:rsidR="00DC7432" w:rsidRPr="00C75F55" w:rsidRDefault="00DC7432">
                              <w:pPr>
                                <w:ind w:left="360"/>
                              </w:pPr>
                            </w:p>
                            <w:p w:rsidR="00DC7432" w:rsidRPr="00C75F55" w:rsidRDefault="00DC7432">
                              <w:pPr>
                                <w:rPr>
                                  <w:rFonts w:ascii="Times New Roman" w:eastAsia="Times New Roman" w:hAnsi="Times New Roman" w:cs="Times New Roman"/>
                                  <w:b/>
                                  <w:bCs/>
                                  <w:lang w:bidi="te-IN"/>
                                </w:rPr>
                              </w:pPr>
                              <w:r w:rsidRPr="00C75F55">
                                <w:t xml:space="preserve">33) </w:t>
                              </w:r>
                              <w:r w:rsidRPr="00C75F55">
                                <w:rPr>
                                  <w:rFonts w:ascii="Times New Roman" w:eastAsia="Times New Roman" w:hAnsi="Times New Roman" w:cs="Times New Roman"/>
                                  <w:b/>
                                  <w:bCs/>
                                  <w:lang w:bidi="te-IN"/>
                                </w:rPr>
                                <w:t>Which of the following is not a method of the Thread class.</w:t>
                              </w:r>
                            </w:p>
                            <w:p w:rsidR="00DC7432" w:rsidRPr="00C75F55" w:rsidRDefault="00DC7432">
                              <w:pPr>
                                <w:rPr>
                                  <w:rStyle w:val="paratitle1"/>
                                </w:rPr>
                              </w:pPr>
                              <w:r w:rsidRPr="00C75F55">
                                <w:rPr>
                                  <w:rFonts w:ascii="Times New Roman" w:eastAsia="Times New Roman" w:hAnsi="Times New Roman" w:cs="Times New Roman"/>
                                  <w:b/>
                                  <w:bCs/>
                                  <w:lang w:bidi="te-IN"/>
                                </w:rPr>
                                <w:t xml:space="preserve">A) </w:t>
                              </w:r>
                              <w:r w:rsidRPr="00C75F55">
                                <w:rPr>
                                  <w:rStyle w:val="paratitle1"/>
                                </w:rPr>
                                <w:t>public void run()</w:t>
                              </w:r>
                            </w:p>
                            <w:p w:rsidR="00DC7432" w:rsidRPr="00C75F55" w:rsidRDefault="00DC7432">
                              <w:pPr>
                                <w:rPr>
                                  <w:rStyle w:val="paratitle1"/>
                                </w:rPr>
                              </w:pPr>
                              <w:r w:rsidRPr="00C75F55">
                                <w:rPr>
                                  <w:rStyle w:val="paratitle1"/>
                                </w:rPr>
                                <w:t>B) public void start()</w:t>
                              </w:r>
                            </w:p>
                            <w:p w:rsidR="00DC7432" w:rsidRPr="00C75F55" w:rsidRDefault="00DC7432">
                              <w:pPr>
                                <w:rPr>
                                  <w:rStyle w:val="paratitle1"/>
                                </w:rPr>
                              </w:pPr>
                              <w:r w:rsidRPr="00C75F55">
                                <w:rPr>
                                  <w:rStyle w:val="paratitle1"/>
                                </w:rPr>
                                <w:t>C) public void exit()</w:t>
                              </w:r>
                            </w:p>
                            <w:p w:rsidR="00DC7432" w:rsidRPr="00C75F55" w:rsidRDefault="00DC7432">
                              <w:pPr>
                                <w:rPr>
                                  <w:rStyle w:val="paratitle1"/>
                                </w:rPr>
                              </w:pPr>
                              <w:r w:rsidRPr="00C75F55">
                                <w:rPr>
                                  <w:rStyle w:val="paratitle1"/>
                                </w:rPr>
                                <w:t>D) public final int getPriority()</w:t>
                              </w:r>
                            </w:p>
                            <w:p w:rsidR="00DC7432" w:rsidRPr="00C75F55" w:rsidRDefault="00DC7432">
                              <w:pPr>
                                <w:rPr>
                                  <w:rStyle w:val="paratitle1"/>
                                  <w:b/>
                                  <w:bCs/>
                                </w:rPr>
                              </w:pPr>
                              <w:r w:rsidRPr="00C75F55">
                                <w:rPr>
                                  <w:rStyle w:val="paratitle1"/>
                                  <w:b/>
                                  <w:bCs/>
                                </w:rPr>
                                <w:t xml:space="preserve">34) What is the output of the following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class</w:t>
                              </w:r>
                              <w:r w:rsidRPr="00C75F55">
                                <w:rPr>
                                  <w:rFonts w:ascii="Consolas" w:hAnsi="Consolas" w:cs="Consolas"/>
                                  <w:lang w:bidi="te-IN"/>
                                </w:rPr>
                                <w:t xml:space="preserve"> Test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b/>
                                  <w:bCs/>
                                  <w:lang w:bidi="te-IN"/>
                                </w:rPr>
                                <w:t>public</w:t>
                              </w:r>
                              <w:r w:rsidRPr="00C75F55">
                                <w:rPr>
                                  <w:rFonts w:ascii="Consolas" w:hAnsi="Consolas" w:cs="Consolas"/>
                                  <w:lang w:bidi="te-IN"/>
                                </w:rPr>
                                <w:t xml:space="preserve"> </w:t>
                              </w:r>
                              <w:r w:rsidRPr="00C75F55">
                                <w:rPr>
                                  <w:rFonts w:ascii="Consolas" w:hAnsi="Consolas" w:cs="Consolas"/>
                                  <w:b/>
                                  <w:bCs/>
                                  <w:lang w:bidi="te-IN"/>
                                </w:rPr>
                                <w:t>static</w:t>
                              </w:r>
                              <w:r w:rsidRPr="00C75F55">
                                <w:rPr>
                                  <w:rFonts w:ascii="Consolas" w:hAnsi="Consolas" w:cs="Consolas"/>
                                  <w:lang w:bidi="te-IN"/>
                                </w:rPr>
                                <w:t xml:space="preserve"> </w:t>
                              </w:r>
                              <w:r w:rsidRPr="00C75F55">
                                <w:rPr>
                                  <w:rFonts w:ascii="Consolas" w:hAnsi="Consolas" w:cs="Consolas"/>
                                  <w:b/>
                                  <w:bCs/>
                                  <w:lang w:bidi="te-IN"/>
                                </w:rPr>
                                <w:t>void</w:t>
                              </w:r>
                              <w:r w:rsidRPr="00C75F55">
                                <w:rPr>
                                  <w:rFonts w:ascii="Consolas" w:hAnsi="Consolas" w:cs="Consolas"/>
                                  <w:lang w:bidi="te-IN"/>
                                </w:rPr>
                                <w:t xml:space="preserve"> main(String[] args)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int</w:t>
                              </w:r>
                              <w:r w:rsidRPr="00C75F55">
                                <w:rPr>
                                  <w:rFonts w:ascii="Consolas" w:hAnsi="Consolas" w:cs="Consolas"/>
                                  <w:lang w:bidi="te-IN"/>
                                </w:rPr>
                                <w:t xml:space="preserve"> i=1;</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r>
                              <w:r w:rsidRPr="00C75F55">
                                <w:rPr>
                                  <w:rFonts w:ascii="Consolas" w:hAnsi="Consolas" w:cs="Consolas"/>
                                  <w:b/>
                                  <w:bCs/>
                                  <w:lang w:bidi="te-IN"/>
                                </w:rPr>
                                <w:t>while</w:t>
                              </w:r>
                              <w:r w:rsidRPr="00C75F55">
                                <w:rPr>
                                  <w:rFonts w:ascii="Consolas" w:hAnsi="Consolas" w:cs="Consolas"/>
                                  <w:lang w:bidi="te-IN"/>
                                </w:rPr>
                                <w:t>(i++&lt;=12);</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System.</w:t>
                              </w:r>
                              <w:r w:rsidRPr="00C75F55">
                                <w:rPr>
                                  <w:rFonts w:ascii="Consolas" w:hAnsi="Consolas" w:cs="Consolas"/>
                                  <w:b/>
                                  <w:bCs/>
                                  <w:i/>
                                  <w:iCs/>
                                  <w:lang w:bidi="te-IN"/>
                                </w:rPr>
                                <w:t>out</w:t>
                              </w:r>
                              <w:r w:rsidRPr="00C75F55">
                                <w:rPr>
                                  <w:rFonts w:ascii="Consolas" w:hAnsi="Consolas" w:cs="Consolas"/>
                                  <w:lang w:bidi="te-IN"/>
                                </w:rPr>
                                <w:t>.println(i);</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t>}</w:t>
                              </w:r>
                            </w:p>
                            <w:p w:rsidR="00DC7432" w:rsidRPr="00C75F55" w:rsidRDefault="00DC7432">
                              <w:pPr>
                                <w:rPr>
                                  <w:rFonts w:ascii="Times New Roman" w:eastAsia="Times New Roman" w:hAnsi="Times New Roman" w:cs="Times New Roman"/>
                                  <w:lang w:bidi="te-IN"/>
                                </w:rPr>
                              </w:pPr>
                              <w:r w:rsidRPr="00C75F55">
                                <w:rPr>
                                  <w:rFonts w:ascii="Consolas" w:hAnsi="Consolas" w:cs="Consolas"/>
                                  <w:lang w:bidi="te-IN"/>
                                </w:rPr>
                                <w:t>}</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12</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13</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14</w:t>
                              </w:r>
                            </w:p>
                            <w:p w:rsidR="00DC7432" w:rsidRPr="00C75F55" w:rsidRDefault="00DC7432" w:rsidP="00C85BE0">
                              <w:pPr>
                                <w:pStyle w:val="ListParagraph"/>
                                <w:widowControl/>
                                <w:numPr>
                                  <w:ilvl w:val="0"/>
                                  <w:numId w:val="108"/>
                                </w:numPr>
                                <w:suppressAutoHyphens w:val="0"/>
                                <w:textAlignment w:val="auto"/>
                                <w:rPr>
                                  <w:szCs w:val="24"/>
                                </w:rPr>
                              </w:pPr>
                              <w:r w:rsidRPr="00C75F55">
                                <w:rPr>
                                  <w:szCs w:val="24"/>
                                </w:rPr>
                                <w:t>Infinite loop</w:t>
                              </w:r>
                            </w:p>
                            <w:p w:rsidR="00DC7432" w:rsidRPr="00C75F55" w:rsidRDefault="00DC7432">
                              <w:pPr>
                                <w:ind w:left="360"/>
                              </w:pPr>
                            </w:p>
                            <w:p w:rsidR="00DC7432" w:rsidRPr="00C75F55" w:rsidRDefault="00DC7432">
                              <w:pPr>
                                <w:ind w:left="360"/>
                              </w:pPr>
                              <w:r w:rsidRPr="00C75F55">
                                <w:t>Answer : Option C</w:t>
                              </w:r>
                            </w:p>
                            <w:p w:rsidR="00DC7432" w:rsidRPr="00C75F55" w:rsidRDefault="00DC7432"/>
                            <w:p w:rsidR="00DC7432" w:rsidRPr="00C75F55" w:rsidRDefault="00DC7432">
                              <w:pPr>
                                <w:rPr>
                                  <w:rStyle w:val="paratitle1"/>
                                  <w:b/>
                                  <w:bCs/>
                                </w:rPr>
                              </w:pPr>
                              <w:r w:rsidRPr="00C75F55">
                                <w:rPr>
                                  <w:rStyle w:val="paratitle1"/>
                                  <w:b/>
                                  <w:bCs/>
                                </w:rPr>
                                <w:t>35) After the following code fragment, what is the value in fname?</w:t>
                              </w:r>
                              <w:r w:rsidRPr="00C75F55">
                                <w:rPr>
                                  <w:b/>
                                  <w:bCs/>
                                </w:rPr>
                                <w:br/>
                              </w:r>
                              <w:r w:rsidRPr="00C75F55">
                                <w:rPr>
                                  <w:b/>
                                  <w:bCs/>
                                </w:rPr>
                                <w:br/>
                              </w:r>
                              <w:r w:rsidRPr="00C75F55">
                                <w:rPr>
                                  <w:rStyle w:val="paratitle1"/>
                                  <w:b/>
                                  <w:bCs/>
                                </w:rPr>
                                <w:t>String str;</w:t>
                              </w:r>
                              <w:r w:rsidRPr="00C75F55">
                                <w:rPr>
                                  <w:b/>
                                  <w:bCs/>
                                </w:rPr>
                                <w:br/>
                              </w:r>
                              <w:r w:rsidRPr="00C75F55">
                                <w:rPr>
                                  <w:rStyle w:val="paratitle1"/>
                                  <w:b/>
                                  <w:bCs/>
                                </w:rPr>
                                <w:t>int fname;</w:t>
                              </w:r>
                              <w:r w:rsidRPr="00C75F55">
                                <w:rPr>
                                  <w:b/>
                                  <w:bCs/>
                                </w:rPr>
                                <w:br/>
                              </w:r>
                              <w:r w:rsidRPr="00C75F55">
                                <w:rPr>
                                  <w:rStyle w:val="paratitle1"/>
                                  <w:b/>
                                  <w:bCs/>
                                </w:rPr>
                                <w:t>str = "Foolish boy.";</w:t>
                              </w:r>
                              <w:r w:rsidRPr="00C75F55">
                                <w:rPr>
                                  <w:b/>
                                  <w:bCs/>
                                </w:rPr>
                                <w:br/>
                              </w:r>
                              <w:r w:rsidRPr="00C75F55">
                                <w:rPr>
                                  <w:rStyle w:val="paratitle1"/>
                                  <w:b/>
                                  <w:bCs/>
                                </w:rPr>
                                <w:t>fname = str.indexOf("fool");</w:t>
                              </w:r>
                            </w:p>
                            <w:p w:rsidR="00DC7432" w:rsidRPr="00C75F55" w:rsidRDefault="00DC7432">
                              <w:pPr>
                                <w:rPr>
                                  <w:rStyle w:val="paratitle1"/>
                                  <w:b/>
                                  <w:bCs/>
                                </w:rPr>
                              </w:pP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0</w:t>
                              </w: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1</w:t>
                              </w: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-1</w:t>
                              </w:r>
                            </w:p>
                            <w:p w:rsidR="00DC7432" w:rsidRPr="00C75F55" w:rsidRDefault="00DC7432" w:rsidP="00C85BE0">
                              <w:pPr>
                                <w:pStyle w:val="ListParagraph"/>
                                <w:widowControl/>
                                <w:numPr>
                                  <w:ilvl w:val="0"/>
                                  <w:numId w:val="109"/>
                                </w:numPr>
                                <w:suppressAutoHyphens w:val="0"/>
                                <w:textAlignment w:val="auto"/>
                                <w:rPr>
                                  <w:rFonts w:ascii="Times New Roman" w:eastAsia="Times New Roman" w:hAnsi="Times New Roman" w:cs="Times New Roman"/>
                                  <w:szCs w:val="24"/>
                                  <w:lang w:bidi="te-IN"/>
                                </w:rPr>
                              </w:pPr>
                              <w:r w:rsidRPr="00C75F55">
                                <w:rPr>
                                  <w:rFonts w:ascii="Times New Roman" w:eastAsia="Times New Roman" w:hAnsi="Times New Roman" w:cs="Times New Roman"/>
                                  <w:szCs w:val="24"/>
                                  <w:lang w:bidi="te-IN"/>
                                </w:rPr>
                                <w:t>2</w:t>
                              </w:r>
                            </w:p>
                            <w:p w:rsidR="00DC7432" w:rsidRPr="00C75F55" w:rsidRDefault="00DC7432">
                              <w:pPr>
                                <w:pStyle w:val="ListParagraph"/>
                                <w:rPr>
                                  <w:rFonts w:ascii="Times New Roman" w:eastAsia="Times New Roman" w:hAnsi="Times New Roman" w:cs="Times New Roman"/>
                                  <w:szCs w:val="24"/>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Answer : Option C</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36) Consider the following code snippet. What will be assigned to the variable fourthChar, if the code is executed?</w:t>
                              </w:r>
                              <w:r w:rsidRPr="00C75F55">
                                <w:rPr>
                                  <w:rFonts w:ascii="Times New Roman" w:eastAsia="Times New Roman" w:hAnsi="Times New Roman" w:cs="Times New Roman"/>
                                  <w:lang w:bidi="te-IN"/>
                                </w:rPr>
                                <w:br/>
                              </w:r>
                              <w:r w:rsidRPr="00C75F55">
                                <w:rPr>
                                  <w:rFonts w:ascii="Times New Roman" w:eastAsia="Times New Roman" w:hAnsi="Times New Roman" w:cs="Times New Roman"/>
                                  <w:lang w:bidi="te-IN"/>
                                </w:rPr>
                                <w:br/>
                                <w:t>String str = new String(“Java”);</w:t>
                              </w:r>
                              <w:r w:rsidRPr="00C75F55">
                                <w:rPr>
                                  <w:rFonts w:ascii="Times New Roman" w:eastAsia="Times New Roman" w:hAnsi="Times New Roman" w:cs="Times New Roman"/>
                                  <w:lang w:bidi="te-IN"/>
                                </w:rPr>
                                <w:br/>
                                <w:t>char fourthChar = str.charAt(4);</w:t>
                              </w:r>
                            </w:p>
                            <w:p w:rsidR="00DC7432" w:rsidRPr="00C75F55" w:rsidRDefault="00DC7432">
                              <w:r w:rsidRPr="00C75F55">
                                <w:rPr>
                                  <w:b/>
                                  <w:bCs/>
                                  <w:u w:val="single"/>
                                </w:rPr>
                                <w:t>Options</w:t>
                              </w:r>
                              <w:r w:rsidRPr="00C75F55">
                                <w:br/>
                                <w:t>A)  ‘a’</w:t>
                              </w:r>
                              <w:r w:rsidRPr="00C75F55">
                                <w:br/>
                              </w:r>
                              <w:r w:rsidRPr="00C75F55">
                                <w:lastRenderedPageBreak/>
                                <w:t>B) ‘v’</w:t>
                              </w:r>
                              <w:r w:rsidRPr="00C75F55">
                                <w:br/>
                                <w:t>C) throws StringIndexOutofBoundsException</w:t>
                              </w:r>
                              <w:r w:rsidRPr="00C75F55">
                                <w:br/>
                                <w:t>D) null characater</w:t>
                              </w:r>
                              <w:r w:rsidRPr="00C75F55">
                                <w:br/>
                              </w:r>
                              <w:r w:rsidRPr="00C75F55">
                                <w:br/>
                                <w:t>ANSWER : Option C</w:t>
                              </w:r>
                            </w:p>
                            <w:p w:rsidR="00DC7432" w:rsidRPr="00C75F55" w:rsidRDefault="00DC7432"/>
                            <w:p w:rsidR="00DC7432" w:rsidRPr="00C75F55" w:rsidRDefault="00DC7432">
                              <w:pPr>
                                <w:rPr>
                                  <w:b/>
                                  <w:bCs/>
                                </w:rPr>
                              </w:pPr>
                              <w:r w:rsidRPr="00C75F55">
                                <w:rPr>
                                  <w:b/>
                                  <w:bCs/>
                                </w:rPr>
                                <w:t>37) Which statement is true?</w:t>
                              </w:r>
                            </w:p>
                            <w:p w:rsidR="00DC7432" w:rsidRPr="00C75F55" w:rsidRDefault="00DC7432">
                              <w:r w:rsidRPr="00C75F55">
                                <w:br/>
                                <w:t>A) HashTable is a sub class of Dictionary</w:t>
                              </w:r>
                              <w:r w:rsidRPr="00C75F55">
                                <w:br/>
                                <w:t>B) ArrayList is a sub class of Vector</w:t>
                              </w:r>
                              <w:r w:rsidRPr="00C75F55">
                                <w:br/>
                                <w:t>C) LinkedList is a subclass of ArrayList</w:t>
                              </w:r>
                              <w:r w:rsidRPr="00C75F55">
                                <w:br/>
                                <w:t>D) Vector is a subclass of Stack</w:t>
                              </w:r>
                            </w:p>
                            <w:p w:rsidR="00DC7432" w:rsidRPr="00C75F55" w:rsidRDefault="00DC7432"/>
                            <w:p w:rsidR="00DC7432" w:rsidRPr="00C75F55" w:rsidRDefault="00DC7432">
                              <w:r w:rsidRPr="00C75F55">
                                <w:t>ANSWER : Option A</w:t>
                              </w:r>
                            </w:p>
                            <w:p w:rsidR="00DC7432" w:rsidRPr="00C75F55" w:rsidRDefault="00DC7432"/>
                            <w:p w:rsidR="00DC7432" w:rsidRPr="00C75F55" w:rsidRDefault="00DC7432">
                              <w:pPr>
                                <w:rPr>
                                  <w:b/>
                                  <w:bCs/>
                                </w:rPr>
                              </w:pPr>
                              <w:r w:rsidRPr="00C75F55">
                                <w:rPr>
                                  <w:b/>
                                  <w:bCs/>
                                </w:rPr>
                                <w:t>38)What kind of thread is the Garbage collector thread is?</w:t>
                              </w:r>
                            </w:p>
                            <w:p w:rsidR="00DC7432" w:rsidRPr="00C75F55" w:rsidRDefault="00DC7432">
                              <w:r w:rsidRPr="00C75F55">
                                <w:br/>
                                <w:t>A) Non daemon thread</w:t>
                              </w:r>
                              <w:r w:rsidRPr="00C75F55">
                                <w:br/>
                                <w:t>B) Daemon thread</w:t>
                              </w:r>
                              <w:r w:rsidRPr="00C75F55">
                                <w:br/>
                                <w:t>C)Thread with dead state</w:t>
                              </w:r>
                              <w:r w:rsidRPr="00C75F55">
                                <w:br/>
                                <w:t>D) None of the above</w:t>
                              </w:r>
                              <w:r w:rsidRPr="00C75F55">
                                <w:br/>
                              </w:r>
                              <w:r w:rsidRPr="00C75F55">
                                <w:br/>
                                <w:t>ANSWER : Option B</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39) Which of the following is used to obtain length of String object?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199"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length</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00"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size()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01"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capacity()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02"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length()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color w:val="0000FF"/>
                                  <w:u w:val="single"/>
                                  <w:lang w:bidi="te-IN"/>
                                </w:rPr>
                                <w:t>Answer :</w:t>
                              </w:r>
                              <w:r w:rsidRPr="00C75F55">
                                <w:rPr>
                                  <w:rFonts w:ascii="Times New Roman" w:eastAsia="Times New Roman" w:hAnsi="Times New Roman" w:cs="Times New Roman"/>
                                  <w:lang w:bidi="te-IN"/>
                                </w:rPr>
                                <w:t xml:space="preserve"> Option D</w:t>
                              </w:r>
                            </w:p>
                            <w:p w:rsidR="00DC7432" w:rsidRPr="00C75F55" w:rsidRDefault="00DC7432">
                              <w:r w:rsidRPr="00C75F55">
                                <w:t>40) What is the return type of split() in the string class</w:t>
                              </w:r>
                            </w:p>
                            <w:p w:rsidR="00DC7432" w:rsidRPr="00C75F55" w:rsidRDefault="00DC7432">
                              <w:r w:rsidRPr="00C75F55">
                                <w:t>A) String</w:t>
                              </w:r>
                            </w:p>
                            <w:p w:rsidR="00DC7432" w:rsidRPr="00C75F55" w:rsidRDefault="00DC7432">
                              <w:r w:rsidRPr="00C75F55">
                                <w:t xml:space="preserve">B) int </w:t>
                              </w:r>
                            </w:p>
                            <w:p w:rsidR="00DC7432" w:rsidRPr="00C75F55" w:rsidRDefault="00DC7432">
                              <w:r w:rsidRPr="00C75F55">
                                <w:t>C) String []</w:t>
                              </w:r>
                            </w:p>
                            <w:p w:rsidR="00DC7432" w:rsidRPr="00C75F55" w:rsidRDefault="00DC7432">
                              <w:r w:rsidRPr="00C75F55">
                                <w:t>D) boolean</w:t>
                              </w:r>
                            </w:p>
                            <w:p w:rsidR="00DC7432" w:rsidRPr="00C75F55" w:rsidRDefault="00DC7432">
                              <w:r w:rsidRPr="00C75F55">
                                <w:t>Answer : Option C</w:t>
                              </w:r>
                            </w:p>
                            <w:p w:rsidR="00DC7432" w:rsidRPr="00C75F55" w:rsidRDefault="00DC7432">
                              <w:pPr>
                                <w:rPr>
                                  <w:b/>
                                  <w:bCs/>
                                </w:rPr>
                              </w:pPr>
                              <w:r w:rsidRPr="00C75F55">
                                <w:rPr>
                                  <w:b/>
                                  <w:bCs/>
                                </w:rPr>
                                <w:t xml:space="preserve">41) What is the final vale of s1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String s1 = "one";</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s1.concat("two");</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p>
                            <w:p w:rsidR="00DC7432" w:rsidRPr="00C75F55" w:rsidRDefault="00DC7432">
                              <w:pPr>
                                <w:rPr>
                                  <w:rFonts w:ascii="Consolas" w:hAnsi="Consolas" w:cs="Consolas"/>
                                  <w:lang w:bidi="te-IN"/>
                                </w:rPr>
                              </w:pPr>
                              <w:r w:rsidRPr="00C75F55">
                                <w:rPr>
                                  <w:rFonts w:ascii="Consolas" w:hAnsi="Consolas" w:cs="Consolas"/>
                                  <w:lang w:bidi="te-IN"/>
                                </w:rPr>
                                <w:t>System.</w:t>
                              </w:r>
                              <w:r w:rsidRPr="00C75F55">
                                <w:rPr>
                                  <w:rFonts w:ascii="Consolas" w:hAnsi="Consolas" w:cs="Consolas"/>
                                  <w:b/>
                                  <w:bCs/>
                                  <w:i/>
                                  <w:iCs/>
                                  <w:lang w:bidi="te-IN"/>
                                </w:rPr>
                                <w:t>out</w:t>
                              </w:r>
                              <w:r w:rsidRPr="00C75F55">
                                <w:rPr>
                                  <w:rFonts w:ascii="Consolas" w:hAnsi="Consolas" w:cs="Consolas"/>
                                  <w:lang w:bidi="te-IN"/>
                                </w:rPr>
                                <w:t>.println(s1);</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t>onetwo</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t>one</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lastRenderedPageBreak/>
                                <w:t>twoone</w:t>
                              </w:r>
                            </w:p>
                            <w:p w:rsidR="00DC7432" w:rsidRPr="00C75F55" w:rsidRDefault="00DC7432" w:rsidP="00C85BE0">
                              <w:pPr>
                                <w:pStyle w:val="ListParagraph"/>
                                <w:widowControl/>
                                <w:numPr>
                                  <w:ilvl w:val="0"/>
                                  <w:numId w:val="110"/>
                                </w:numPr>
                                <w:suppressAutoHyphens w:val="0"/>
                                <w:spacing w:after="200" w:line="276" w:lineRule="auto"/>
                                <w:contextualSpacing/>
                                <w:textAlignment w:val="auto"/>
                                <w:rPr>
                                  <w:szCs w:val="24"/>
                                </w:rPr>
                              </w:pPr>
                              <w:r w:rsidRPr="00C75F55">
                                <w:rPr>
                                  <w:szCs w:val="24"/>
                                </w:rPr>
                                <w:t>two</w:t>
                              </w:r>
                            </w:p>
                            <w:p w:rsidR="00DC7432" w:rsidRPr="00C75F55" w:rsidRDefault="00DC7432">
                              <w:r w:rsidRPr="00C75F55">
                                <w:t>Answer : Option B</w:t>
                              </w:r>
                            </w:p>
                            <w:p w:rsidR="00DC7432" w:rsidRPr="00C75F55" w:rsidRDefault="00DC7432">
                              <w:pPr>
                                <w:rPr>
                                  <w:b/>
                                  <w:bCs/>
                                </w:rPr>
                              </w:pPr>
                              <w:r w:rsidRPr="00C75F55">
                                <w:rPr>
                                  <w:b/>
                                  <w:bCs/>
                                </w:rPr>
                                <w:t xml:space="preserve">41) What is the final vale of s1 </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String s1 = "hyderabad";</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String s2 =  s1.replace("bad1","abc");</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p>
                            <w:p w:rsidR="00DC7432" w:rsidRPr="00C75F55" w:rsidRDefault="00DC7432">
                              <w:r w:rsidRPr="00C75F55">
                                <w:rPr>
                                  <w:rFonts w:ascii="Consolas" w:hAnsi="Consolas" w:cs="Consolas"/>
                                  <w:lang w:bidi="te-IN"/>
                                </w:rPr>
                                <w:t>System.</w:t>
                              </w:r>
                              <w:r w:rsidRPr="00C75F55">
                                <w:rPr>
                                  <w:rFonts w:ascii="Consolas" w:hAnsi="Consolas" w:cs="Consolas"/>
                                  <w:b/>
                                  <w:bCs/>
                                  <w:i/>
                                  <w:iCs/>
                                  <w:lang w:bidi="te-IN"/>
                                </w:rPr>
                                <w:t>out</w:t>
                              </w:r>
                              <w:r w:rsidRPr="00C75F55">
                                <w:rPr>
                                  <w:rFonts w:ascii="Consolas" w:hAnsi="Consolas" w:cs="Consolas"/>
                                  <w:lang w:bidi="te-IN"/>
                                </w:rPr>
                                <w:t>.println(s2);</w:t>
                              </w:r>
                            </w:p>
                            <w:p w:rsidR="00DC7432" w:rsidRPr="00C75F55" w:rsidRDefault="00DC7432">
                              <w:pPr>
                                <w:pStyle w:val="ListParagraph"/>
                                <w:rPr>
                                  <w:szCs w:val="24"/>
                                </w:rPr>
                              </w:pP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hyderaabc</w:t>
                              </w: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hyderaabc1</w:t>
                              </w: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hyderabad1</w:t>
                              </w:r>
                            </w:p>
                            <w:p w:rsidR="00DC7432" w:rsidRPr="00C75F55" w:rsidRDefault="00DC7432" w:rsidP="00C85BE0">
                              <w:pPr>
                                <w:pStyle w:val="ListParagraph"/>
                                <w:widowControl/>
                                <w:numPr>
                                  <w:ilvl w:val="0"/>
                                  <w:numId w:val="111"/>
                                </w:numPr>
                                <w:suppressAutoHyphens w:val="0"/>
                                <w:spacing w:after="200" w:line="276" w:lineRule="auto"/>
                                <w:contextualSpacing/>
                                <w:textAlignment w:val="auto"/>
                                <w:rPr>
                                  <w:szCs w:val="24"/>
                                </w:rPr>
                              </w:pPr>
                              <w:r w:rsidRPr="00C75F55">
                                <w:rPr>
                                  <w:szCs w:val="24"/>
                                </w:rPr>
                                <w:t>hyderabad</w:t>
                              </w:r>
                            </w:p>
                            <w:p w:rsidR="00DC7432" w:rsidRPr="00C75F55" w:rsidRDefault="00DC7432">
                              <w:r w:rsidRPr="00C75F55">
                                <w:t>Answer : Option D</w:t>
                              </w:r>
                            </w:p>
                            <w:p w:rsidR="00DC7432" w:rsidRPr="00C75F55" w:rsidRDefault="00DC7432">
                              <w:pPr>
                                <w:rPr>
                                  <w:b/>
                                  <w:bCs/>
                                </w:rPr>
                              </w:pPr>
                              <w:r w:rsidRPr="00C75F55">
                                <w:rPr>
                                  <w:b/>
                                  <w:bCs/>
                                </w:rPr>
                                <w:t>42) In the following what are the  final values of s1 and s2</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highlight w:val="lightGray"/>
                                  <w:lang w:bidi="te-IN"/>
                                </w:rPr>
                                <w:t>StringBuffer</w:t>
                              </w:r>
                              <w:r w:rsidRPr="00C75F55">
                                <w:rPr>
                                  <w:rFonts w:ascii="Consolas" w:hAnsi="Consolas" w:cs="Consolas"/>
                                  <w:lang w:bidi="te-IN"/>
                                </w:rPr>
                                <w:t xml:space="preserve"> s1=</w:t>
                              </w:r>
                              <w:r w:rsidRPr="00C75F55">
                                <w:rPr>
                                  <w:rFonts w:ascii="Consolas" w:hAnsi="Consolas" w:cs="Consolas"/>
                                  <w:b/>
                                  <w:bCs/>
                                  <w:lang w:bidi="te-IN"/>
                                </w:rPr>
                                <w:t>new</w:t>
                              </w:r>
                              <w:r w:rsidRPr="00C75F55">
                                <w:rPr>
                                  <w:rFonts w:ascii="Consolas" w:hAnsi="Consolas" w:cs="Consolas"/>
                                  <w:lang w:bidi="te-IN"/>
                                </w:rPr>
                                <w:t xml:space="preserve"> </w:t>
                              </w:r>
                              <w:r w:rsidRPr="00C75F55">
                                <w:rPr>
                                  <w:rFonts w:ascii="Consolas" w:hAnsi="Consolas" w:cs="Consolas"/>
                                  <w:highlight w:val="lightGray"/>
                                  <w:lang w:bidi="te-IN"/>
                                </w:rPr>
                                <w:t>StringBuffer</w:t>
                              </w:r>
                              <w:r w:rsidRPr="00C75F55">
                                <w:rPr>
                                  <w:rFonts w:ascii="Consolas" w:hAnsi="Consolas" w:cs="Consolas"/>
                                  <w:lang w:bidi="te-IN"/>
                                </w:rPr>
                                <w:t>("one");</w:t>
                              </w:r>
                            </w:p>
                            <w:p w:rsidR="00DC7432" w:rsidRPr="00C75F55" w:rsidRDefault="00DC7432">
                              <w:pPr>
                                <w:autoSpaceDE w:val="0"/>
                                <w:autoSpaceDN w:val="0"/>
                                <w:adjustRightInd w:val="0"/>
                                <w:rPr>
                                  <w:rFonts w:ascii="Consolas" w:hAnsi="Consolas" w:cs="Consolas"/>
                                  <w:lang w:bidi="te-IN"/>
                                </w:rPr>
                              </w:pP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r w:rsidRPr="00C75F55">
                                <w:rPr>
                                  <w:rFonts w:ascii="Consolas" w:hAnsi="Consolas" w:cs="Consolas"/>
                                  <w:highlight w:val="lightGray"/>
                                  <w:lang w:bidi="te-IN"/>
                                </w:rPr>
                                <w:t>StringBuffer</w:t>
                              </w:r>
                              <w:r w:rsidRPr="00C75F55">
                                <w:rPr>
                                  <w:rFonts w:ascii="Consolas" w:hAnsi="Consolas" w:cs="Consolas"/>
                                  <w:lang w:bidi="te-IN"/>
                                </w:rPr>
                                <w:t xml:space="preserve"> s2 = s1.append("two");</w:t>
                              </w:r>
                            </w:p>
                            <w:p w:rsidR="00DC7432" w:rsidRPr="00C75F55" w:rsidRDefault="00DC7432">
                              <w:pPr>
                                <w:autoSpaceDE w:val="0"/>
                                <w:autoSpaceDN w:val="0"/>
                                <w:adjustRightInd w:val="0"/>
                                <w:rPr>
                                  <w:rFonts w:ascii="Consolas" w:hAnsi="Consolas" w:cs="Consolas"/>
                                  <w:lang w:bidi="te-IN"/>
                                </w:rPr>
                              </w:pPr>
                              <w:r w:rsidRPr="00C75F55">
                                <w:rPr>
                                  <w:rFonts w:ascii="Consolas" w:hAnsi="Consolas" w:cs="Consolas"/>
                                  <w:lang w:bidi="te-IN"/>
                                </w:rPr>
                                <w:tab/>
                              </w:r>
                              <w:r w:rsidRPr="00C75F55">
                                <w:rPr>
                                  <w:rFonts w:ascii="Consolas" w:hAnsi="Consolas" w:cs="Consolas"/>
                                  <w:lang w:bidi="te-IN"/>
                                </w:rPr>
                                <w:tab/>
                                <w:t xml:space="preserve"> </w:t>
                              </w:r>
                            </w:p>
                            <w:p w:rsidR="00DC7432" w:rsidRPr="00C75F55" w:rsidRDefault="00DC7432">
                              <w:r w:rsidRPr="00C75F55">
                                <w:rPr>
                                  <w:rFonts w:ascii="Consolas" w:hAnsi="Consolas" w:cs="Consolas"/>
                                  <w:lang w:bidi="te-IN"/>
                                </w:rPr>
                                <w:tab/>
                              </w:r>
                              <w:r w:rsidRPr="00C75F55">
                                <w:rPr>
                                  <w:rFonts w:ascii="Consolas" w:hAnsi="Consolas" w:cs="Consolas"/>
                                  <w:lang w:bidi="te-IN"/>
                                </w:rPr>
                                <w:tab/>
                              </w:r>
                              <w:r w:rsidRPr="00C75F55">
                                <w:t xml:space="preserve"> </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s1 value is “one” and s2 value is “two”</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both contains same</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s1 value is “one” and s2 value is “two”</w:t>
                              </w:r>
                            </w:p>
                            <w:p w:rsidR="00DC7432" w:rsidRPr="00C75F55" w:rsidRDefault="00DC7432" w:rsidP="00C85BE0">
                              <w:pPr>
                                <w:pStyle w:val="ListParagraph"/>
                                <w:widowControl/>
                                <w:numPr>
                                  <w:ilvl w:val="0"/>
                                  <w:numId w:val="112"/>
                                </w:numPr>
                                <w:suppressAutoHyphens w:val="0"/>
                                <w:spacing w:after="200" w:line="276" w:lineRule="auto"/>
                                <w:contextualSpacing/>
                                <w:textAlignment w:val="auto"/>
                                <w:rPr>
                                  <w:szCs w:val="24"/>
                                </w:rPr>
                              </w:pPr>
                              <w:r w:rsidRPr="00C75F55">
                                <w:rPr>
                                  <w:szCs w:val="24"/>
                                </w:rPr>
                                <w:t>s1 value is “one” and s2 value is “onetwo</w:t>
                              </w:r>
                            </w:p>
                            <w:p w:rsidR="00DC7432" w:rsidRPr="00C75F55" w:rsidRDefault="00DC7432">
                              <w:r w:rsidRPr="00C75F55">
                                <w:t>Answer : Option B</w:t>
                              </w: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43) Which of the following are incorrect form of StringBuffer class constructor? </w:t>
                              </w:r>
                            </w:p>
                            <w:p w:rsidR="00DC7432" w:rsidRPr="00C75F55" w:rsidRDefault="00DC7432">
                              <w:pPr>
                                <w:rPr>
                                  <w:rFonts w:ascii="Times New Roman" w:eastAsia="Times New Roman" w:hAnsi="Times New Roman" w:cs="Times New Roman"/>
                                  <w:lang w:bidi="te-IN"/>
                                </w:rPr>
                              </w:pPr>
                            </w:p>
                            <w:p w:rsidR="00DC7432" w:rsidRPr="00C75F55" w:rsidRDefault="007F5BB8">
                              <w:pPr>
                                <w:rPr>
                                  <w:rFonts w:ascii="Times New Roman" w:eastAsia="Times New Roman" w:hAnsi="Times New Roman" w:cs="Times New Roman"/>
                                  <w:lang w:bidi="te-IN"/>
                                </w:rPr>
                              </w:pPr>
                              <w:hyperlink r:id="rId203"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StringBuffer() </w:t>
                              </w:r>
                            </w:p>
                            <w:p w:rsidR="00DC7432" w:rsidRPr="00C75F55" w:rsidRDefault="007F5BB8">
                              <w:pPr>
                                <w:rPr>
                                  <w:rFonts w:ascii="Times New Roman" w:eastAsia="Times New Roman" w:hAnsi="Times New Roman" w:cs="Times New Roman"/>
                                  <w:lang w:bidi="te-IN"/>
                                </w:rPr>
                              </w:pPr>
                              <w:hyperlink r:id="rId204"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StringBuffer(int size) </w:t>
                              </w:r>
                            </w:p>
                            <w:p w:rsidR="00DC7432" w:rsidRPr="00C75F55" w:rsidRDefault="007F5BB8">
                              <w:pPr>
                                <w:rPr>
                                  <w:rFonts w:ascii="Times New Roman" w:eastAsia="Times New Roman" w:hAnsi="Times New Roman" w:cs="Times New Roman"/>
                                  <w:lang w:bidi="te-IN"/>
                                </w:rPr>
                              </w:pPr>
                              <w:hyperlink r:id="rId205"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StringBuffer(String str) </w:t>
                              </w:r>
                            </w:p>
                            <w:p w:rsidR="00DC7432" w:rsidRPr="00C75F55" w:rsidRDefault="007F5BB8">
                              <w:pPr>
                                <w:rPr>
                                  <w:rFonts w:ascii="Times New Roman" w:eastAsia="Times New Roman" w:hAnsi="Times New Roman" w:cs="Times New Roman"/>
                                  <w:lang w:bidi="te-IN"/>
                                </w:rPr>
                              </w:pPr>
                              <w:hyperlink r:id="rId206"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StringBuffer(int size , String str) </w:t>
                              </w:r>
                            </w:p>
                            <w:p w:rsidR="00DC7432" w:rsidRPr="00C75F55" w:rsidRDefault="00DC7432">
                              <w:pPr>
                                <w:rPr>
                                  <w:rFonts w:ascii="Times New Roman" w:eastAsia="Times New Roman" w:hAnsi="Times New Roman" w:cs="Times New Roman"/>
                                  <w:lang w:bidi="te-IN"/>
                                </w:rPr>
                              </w:pP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Answer: Option D</w:t>
                              </w:r>
                            </w:p>
                            <w:p w:rsidR="00DC7432" w:rsidRPr="00C75F55" w:rsidRDefault="00DC7432"/>
                            <w:p w:rsidR="00DC7432" w:rsidRPr="00C75F55" w:rsidRDefault="00DC7432">
                              <w:pPr>
                                <w:rPr>
                                  <w:b/>
                                  <w:bCs/>
                                </w:rPr>
                              </w:pPr>
                              <w:r w:rsidRPr="00C75F55">
                                <w:rPr>
                                  <w:rStyle w:val="sno"/>
                                  <w:b/>
                                  <w:bCs/>
                                </w:rPr>
                                <w:t>44) .</w:t>
                              </w:r>
                              <w:r w:rsidRPr="00C75F55">
                                <w:rPr>
                                  <w:b/>
                                  <w:bCs/>
                                </w:rPr>
                                <w:t xml:space="preserve"> Which of these process occur automatically by java run time system?</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A. Serialization </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w:t>
                              </w:r>
                              <w:hyperlink r:id="rId207" w:history="1">
                                <w:r w:rsidRPr="00C75F55">
                                  <w:rPr>
                                    <w:rStyle w:val="Hyperlink"/>
                                    <w:rFonts w:ascii="Times New Roman" w:eastAsia="Times New Roman" w:hAnsi="Times New Roman" w:cs="Times New Roman"/>
                                    <w:lang w:bidi="te-IN"/>
                                  </w:rPr>
                                  <w:t>B.</w:t>
                                </w:r>
                              </w:hyperlink>
                              <w:r w:rsidRPr="00C75F55">
                                <w:rPr>
                                  <w:rFonts w:ascii="Times New Roman" w:eastAsia="Times New Roman" w:hAnsi="Times New Roman" w:cs="Times New Roman"/>
                                  <w:lang w:bidi="te-IN"/>
                                </w:rPr>
                                <w:t xml:space="preserve"> Garbage collection </w:t>
                              </w:r>
                            </w:p>
                            <w:p w:rsidR="00DC7432" w:rsidRPr="00C75F55" w:rsidRDefault="007F5BB8">
                              <w:pPr>
                                <w:rPr>
                                  <w:rFonts w:ascii="Times New Roman" w:eastAsia="Times New Roman" w:hAnsi="Times New Roman" w:cs="Times New Roman"/>
                                  <w:lang w:bidi="te-IN"/>
                                </w:rPr>
                              </w:pPr>
                              <w:hyperlink r:id="rId208"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File Filtering </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 </w:t>
                              </w:r>
                              <w:hyperlink r:id="rId209" w:history="1">
                                <w:r w:rsidRPr="00C75F55">
                                  <w:rPr>
                                    <w:rStyle w:val="Hyperlink"/>
                                    <w:rFonts w:ascii="Times New Roman" w:eastAsia="Times New Roman" w:hAnsi="Times New Roman" w:cs="Times New Roman"/>
                                    <w:lang w:bidi="te-IN"/>
                                  </w:rPr>
                                  <w:t>D.</w:t>
                                </w:r>
                              </w:hyperlink>
                              <w:r w:rsidRPr="00C75F55">
                                <w:rPr>
                                  <w:rFonts w:ascii="Times New Roman" w:eastAsia="Times New Roman" w:hAnsi="Times New Roman" w:cs="Times New Roman"/>
                                  <w:lang w:bidi="te-IN"/>
                                </w:rPr>
                                <w:t xml:space="preserve"> All of the mentioned</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Answer: Option A</w:t>
                              </w:r>
                            </w:p>
                            <w:p w:rsidR="00DC7432" w:rsidRPr="00C75F55" w:rsidRDefault="00DC7432">
                              <w:pPr>
                                <w:spacing w:before="100" w:beforeAutospacing="1" w:after="100" w:afterAutospacing="1"/>
                                <w:rPr>
                                  <w:rFonts w:ascii="Times New Roman" w:eastAsia="Times New Roman" w:hAnsi="Times New Roman" w:cs="Times New Roman"/>
                                  <w:lang w:bidi="te-IN"/>
                                </w:rPr>
                              </w:pP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lastRenderedPageBreak/>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Serialization and deserialization occur automatically by java run time system, Garbage collection also occur automatically but is done by CPU or the operating system not by the java run time system.</w:t>
                              </w:r>
                            </w:p>
                            <w:p w:rsidR="00DC7432" w:rsidRPr="00C75F55" w:rsidRDefault="00DC7432">
                              <w:pPr>
                                <w:ind w:left="360"/>
                              </w:pP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45) Which of these is a method of ObjectOutput interface used to finalize the output state so that any buffers are cleared?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0"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clear()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1"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flush()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2"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fflush()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3"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close()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B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flush()</w:t>
                              </w:r>
                            </w:p>
                            <w:p w:rsidR="00DC7432" w:rsidRPr="00C75F55" w:rsidRDefault="00DC7432">
                              <w:pPr>
                                <w:rPr>
                                  <w:rFonts w:ascii="Times New Roman" w:eastAsia="Times New Roman" w:hAnsi="Times New Roman" w:cs="Times New Roman"/>
                                  <w:b/>
                                  <w:bCs/>
                                  <w:lang w:bidi="te-IN"/>
                                </w:rPr>
                              </w:pPr>
                              <w:r w:rsidRPr="00C75F55">
                                <w:rPr>
                                  <w:rFonts w:ascii="Times New Roman" w:eastAsia="Times New Roman" w:hAnsi="Times New Roman" w:cs="Times New Roman"/>
                                  <w:b/>
                                  <w:bCs/>
                                  <w:lang w:bidi="te-IN"/>
                                </w:rPr>
                                <w:t xml:space="preserve">46) Which of these is method of ObjectOutput interface used to write the object to input or output stream as required?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4"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write()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5"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Write()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6"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StreamWrite()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7"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writeObject()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D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writeObject() is used to write an object into invoking stream, it can be input stream or output stream.</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47) Which of these is a process of extracting/removing the state of an object from a stream?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8"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Serialization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19"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Externalization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0"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File Filtering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1"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Deserialization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D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Deserialization is a process by which the data written in the stream can be extracted out from the stream.</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48) Which of these is a method of ObjectInput interface used to deserialize an object from a stream?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2"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int read()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3"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void close()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4"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Object readObject()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5"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Object WriteObject()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C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Object readObject()</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49) When does Exceptions in Java arises in code sequence?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6"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Run Time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7"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Compilation Time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8"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Can Occur Any Time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29"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None of the mentioned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Answer: Option A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Explanation: </w:t>
                              </w:r>
                            </w:p>
                            <w:p w:rsidR="00DC7432" w:rsidRPr="00C75F55" w:rsidRDefault="00DC7432">
                              <w:pPr>
                                <w:spacing w:before="100" w:beforeAutospacing="1" w:after="100" w:afterAutospacing="1"/>
                                <w:rPr>
                                  <w:rFonts w:ascii="Times New Roman" w:eastAsia="Times New Roman" w:hAnsi="Times New Roman" w:cs="Times New Roman"/>
                                  <w:lang w:bidi="te-IN"/>
                                </w:rPr>
                              </w:pPr>
                              <w:r w:rsidRPr="00C75F55">
                                <w:rPr>
                                  <w:rFonts w:ascii="Times New Roman" w:eastAsia="Times New Roman" w:hAnsi="Times New Roman" w:cs="Times New Roman"/>
                                  <w:lang w:bidi="te-IN"/>
                                </w:rPr>
                                <w:t>Exceptions in java are run-time errors.</w:t>
                              </w:r>
                            </w:p>
                            <w:p w:rsidR="00DC7432" w:rsidRPr="00C75F55" w:rsidRDefault="00DC7432">
                              <w:pPr>
                                <w:rPr>
                                  <w:rFonts w:ascii="Times New Roman" w:eastAsia="Times New Roman" w:hAnsi="Times New Roman" w:cs="Times New Roman"/>
                                  <w:lang w:bidi="te-IN"/>
                                </w:rPr>
                              </w:pPr>
                              <w:r w:rsidRPr="00C75F55">
                                <w:rPr>
                                  <w:rFonts w:ascii="Times New Roman" w:eastAsia="Times New Roman" w:hAnsi="Times New Roman" w:cs="Times New Roman"/>
                                  <w:lang w:bidi="te-IN"/>
                                </w:rPr>
                                <w:t xml:space="preserve">50) Which of these keywords is not a part of exception handling?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30" w:history="1">
                                <w:r w:rsidR="00DC7432" w:rsidRPr="00C75F55">
                                  <w:rPr>
                                    <w:rStyle w:val="Hyperlink"/>
                                    <w:rFonts w:ascii="Times New Roman" w:eastAsia="Times New Roman" w:hAnsi="Times New Roman" w:cs="Times New Roman"/>
                                    <w:lang w:bidi="te-IN"/>
                                  </w:rPr>
                                  <w:t>A.</w:t>
                                </w:r>
                              </w:hyperlink>
                              <w:r w:rsidR="00DC7432" w:rsidRPr="00C75F55">
                                <w:rPr>
                                  <w:rFonts w:ascii="Times New Roman" w:eastAsia="Times New Roman" w:hAnsi="Times New Roman" w:cs="Times New Roman"/>
                                  <w:lang w:bidi="te-IN"/>
                                </w:rPr>
                                <w:t xml:space="preserve"> try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31" w:history="1">
                                <w:r w:rsidR="00DC7432" w:rsidRPr="00C75F55">
                                  <w:rPr>
                                    <w:rStyle w:val="Hyperlink"/>
                                    <w:rFonts w:ascii="Times New Roman" w:eastAsia="Times New Roman" w:hAnsi="Times New Roman" w:cs="Times New Roman"/>
                                    <w:lang w:bidi="te-IN"/>
                                  </w:rPr>
                                  <w:t>B.</w:t>
                                </w:r>
                              </w:hyperlink>
                              <w:r w:rsidR="00DC7432" w:rsidRPr="00C75F55">
                                <w:rPr>
                                  <w:rFonts w:ascii="Times New Roman" w:eastAsia="Times New Roman" w:hAnsi="Times New Roman" w:cs="Times New Roman"/>
                                  <w:lang w:bidi="te-IN"/>
                                </w:rPr>
                                <w:t xml:space="preserve"> final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32" w:history="1">
                                <w:r w:rsidR="00DC7432" w:rsidRPr="00C75F55">
                                  <w:rPr>
                                    <w:rStyle w:val="Hyperlink"/>
                                    <w:rFonts w:ascii="Times New Roman" w:eastAsia="Times New Roman" w:hAnsi="Times New Roman" w:cs="Times New Roman"/>
                                    <w:lang w:bidi="te-IN"/>
                                  </w:rPr>
                                  <w:t>C.</w:t>
                                </w:r>
                              </w:hyperlink>
                              <w:r w:rsidR="00DC7432" w:rsidRPr="00C75F55">
                                <w:rPr>
                                  <w:rFonts w:ascii="Times New Roman" w:eastAsia="Times New Roman" w:hAnsi="Times New Roman" w:cs="Times New Roman"/>
                                  <w:lang w:bidi="te-IN"/>
                                </w:rPr>
                                <w:t xml:space="preserve"> throws </w:t>
                              </w:r>
                            </w:p>
                            <w:p w:rsidR="00DC7432" w:rsidRPr="00C75F55" w:rsidRDefault="007F5BB8">
                              <w:pPr>
                                <w:spacing w:before="100" w:beforeAutospacing="1" w:after="100" w:afterAutospacing="1"/>
                                <w:ind w:left="720"/>
                                <w:rPr>
                                  <w:rFonts w:ascii="Times New Roman" w:eastAsia="Times New Roman" w:hAnsi="Times New Roman" w:cs="Times New Roman"/>
                                  <w:lang w:bidi="te-IN"/>
                                </w:rPr>
                              </w:pPr>
                              <w:hyperlink r:id="rId233" w:history="1">
                                <w:r w:rsidR="00DC7432" w:rsidRPr="00C75F55">
                                  <w:rPr>
                                    <w:rStyle w:val="Hyperlink"/>
                                    <w:rFonts w:ascii="Times New Roman" w:eastAsia="Times New Roman" w:hAnsi="Times New Roman" w:cs="Times New Roman"/>
                                    <w:lang w:bidi="te-IN"/>
                                  </w:rPr>
                                  <w:t>D.</w:t>
                                </w:r>
                              </w:hyperlink>
                              <w:r w:rsidR="00DC7432" w:rsidRPr="00C75F55">
                                <w:rPr>
                                  <w:rFonts w:ascii="Times New Roman" w:eastAsia="Times New Roman" w:hAnsi="Times New Roman" w:cs="Times New Roman"/>
                                  <w:lang w:bidi="te-IN"/>
                                </w:rPr>
                                <w:t xml:space="preserve"> catch </w:t>
                              </w:r>
                            </w:p>
                            <w:p w:rsidR="00DC7432" w:rsidRPr="00C75F55" w:rsidRDefault="00DC7432">
                              <w:pPr>
                                <w:spacing w:before="100" w:beforeAutospacing="1" w:after="100" w:afterAutospacing="1"/>
                                <w:rPr>
                                  <w:b/>
                                  <w:bCs/>
                                  <w:kern w:val="2"/>
                                </w:rPr>
                              </w:pPr>
                              <w:r w:rsidRPr="00C75F55">
                                <w:rPr>
                                  <w:rFonts w:ascii="Times New Roman" w:eastAsia="Times New Roman" w:hAnsi="Times New Roman" w:cs="Times New Roman"/>
                                  <w:lang w:bidi="te-IN"/>
                                </w:rPr>
                                <w:t>Answer: Option B</w:t>
                              </w: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pStyle w:val="ListParagraph"/>
                    <w:ind w:left="600"/>
                    <w:rPr>
                      <w:rFonts w:ascii="Times New Roman" w:eastAsia="Times New Roman" w:hAnsi="Times New Roman" w:cs="Times New Roman"/>
                      <w:kern w:val="2"/>
                      <w:szCs w:val="24"/>
                      <w:lang w:bidi="te-IN"/>
                    </w:rPr>
                  </w:pPr>
                </w:p>
                <w:tbl>
                  <w:tblPr>
                    <w:tblW w:w="0" w:type="auto"/>
                    <w:tblCellSpacing w:w="15" w:type="dxa"/>
                    <w:tblLook w:val="04A0"/>
                  </w:tblPr>
                  <w:tblGrid>
                    <w:gridCol w:w="96"/>
                  </w:tblGrid>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trPr>
                <w:trHeight w:val="30"/>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pPr>
              <w:spacing w:before="100" w:beforeAutospacing="1" w:after="100" w:afterAutospacing="1"/>
              <w:ind w:left="360"/>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r w:rsidR="00DC7432" w:rsidRPr="00C75F55" w:rsidTr="00DC7432">
        <w:trPr>
          <w:tblCellSpacing w:w="15" w:type="dxa"/>
        </w:trPr>
        <w:tc>
          <w:tcPr>
            <w:tcW w:w="0" w:type="auto"/>
            <w:tcMar>
              <w:top w:w="15" w:type="dxa"/>
              <w:left w:w="15" w:type="dxa"/>
              <w:bottom w:w="15" w:type="dxa"/>
              <w:right w:w="15" w:type="dxa"/>
            </w:tcMar>
            <w:vAlign w:val="center"/>
          </w:tcPr>
          <w:p w:rsidR="00DC7432" w:rsidRPr="00C75F55" w:rsidRDefault="00DC7432">
            <w:pPr>
              <w:rPr>
                <w:rFonts w:ascii="Times New Roman" w:eastAsia="Times New Roman" w:hAnsi="Times New Roman" w:cs="Times New Roman"/>
                <w:kern w:val="2"/>
                <w:lang w:bidi="te-IN"/>
              </w:rPr>
            </w:pPr>
          </w:p>
        </w:tc>
      </w:tr>
    </w:tbl>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Consolas" w:hAnsi="Consolas" w:cs="Consolas"/>
          <w:kern w:val="2"/>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outlineLvl w:val="2"/>
        <w:rPr>
          <w:rFonts w:ascii="Times New Roman" w:eastAsia="Times New Roman" w:hAnsi="Times New Roman" w:cs="Times New Roman"/>
          <w:b/>
          <w:bCs/>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Times New Roman" w:eastAsia="Times New Roman" w:hAnsi="Times New Roman" w:cs="Times New Roman"/>
          <w:lang w:bidi="te-IN"/>
        </w:rPr>
      </w:pPr>
    </w:p>
    <w:p w:rsidR="00DC7432" w:rsidRPr="00C75F55" w:rsidRDefault="00DC7432" w:rsidP="00DC7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C7432" w:rsidRPr="00C75F55" w:rsidRDefault="00DC7432" w:rsidP="00DC74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80" w:after="280"/>
        <w:rPr>
          <w:rFonts w:ascii="Times New Roman" w:hAnsi="Times New Roman" w:cs="Times New Roman"/>
        </w:rPr>
      </w:pPr>
    </w:p>
    <w:p w:rsidR="00DC7432" w:rsidRPr="00C75F55" w:rsidRDefault="00DC7432" w:rsidP="003461F7">
      <w:pPr>
        <w:pStyle w:val="Standard"/>
        <w:jc w:val="both"/>
        <w:rPr>
          <w:rFonts w:ascii="Times New Roman" w:hAnsi="Times New Roman" w:cs="Times New Roman"/>
          <w:b/>
          <w:bCs/>
        </w:rPr>
      </w:pPr>
    </w:p>
    <w:sectPr w:rsidR="00DC7432" w:rsidRPr="00C75F55" w:rsidSect="00B3598B">
      <w:headerReference w:type="default" r:id="rId234"/>
      <w:footerReference w:type="default" r:id="rId235"/>
      <w:pgSz w:w="11906" w:h="16838"/>
      <w:pgMar w:top="990" w:right="1080" w:bottom="1260" w:left="1080" w:header="0" w:footer="7"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612C" w:rsidRDefault="00BC612C">
      <w:r>
        <w:separator/>
      </w:r>
    </w:p>
  </w:endnote>
  <w:endnote w:type="continuationSeparator" w:id="1">
    <w:p w:rsidR="00BC612C" w:rsidRDefault="00BC61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libri">
    <w:altName w:val="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4C9" w:rsidRDefault="00C434C9" w:rsidP="002E52E9">
    <w:pPr>
      <w:pStyle w:val="Footer"/>
      <w:jc w:val="center"/>
      <w:rPr>
        <w:b/>
        <w:bCs/>
        <w:sz w:val="40"/>
        <w:szCs w:val="40"/>
      </w:rPr>
    </w:pPr>
    <w:r>
      <w:rPr>
        <w:b/>
        <w:bCs/>
        <w:sz w:val="40"/>
        <w:szCs w:val="40"/>
      </w:rPr>
      <w:t>Durga Soft</w:t>
    </w:r>
  </w:p>
  <w:p w:rsidR="00C434C9" w:rsidRDefault="00C434C9" w:rsidP="002E52E9">
    <w:pPr>
      <w:pStyle w:val="Footer"/>
      <w:jc w:val="center"/>
      <w:rPr>
        <w:b/>
        <w:bCs/>
        <w:sz w:val="22"/>
        <w:szCs w:val="22"/>
      </w:rPr>
    </w:pPr>
    <w:r>
      <w:rPr>
        <w:b/>
        <w:bCs/>
      </w:rPr>
      <w:t>#202, 2</w:t>
    </w:r>
    <w:r>
      <w:rPr>
        <w:b/>
        <w:bCs/>
        <w:vertAlign w:val="superscript"/>
      </w:rPr>
      <w:t>nd</w:t>
    </w:r>
    <w:r>
      <w:rPr>
        <w:b/>
        <w:bCs/>
      </w:rPr>
      <w:t xml:space="preserve"> Floor, HUDA Maithrivanam, Ameerpet, Hyderabad.</w:t>
    </w:r>
  </w:p>
  <w:p w:rsidR="00C434C9" w:rsidRPr="002E52E9" w:rsidRDefault="00C434C9" w:rsidP="002E52E9">
    <w:pPr>
      <w:pStyle w:val="Footer"/>
      <w:jc w:val="center"/>
      <w:rPr>
        <w:b/>
        <w:bCs/>
      </w:rPr>
    </w:pPr>
    <w:r>
      <w:rPr>
        <w:b/>
        <w:bCs/>
      </w:rPr>
      <w:t>040-6451 2786, 8096 9696 96, 9246 2121 43 | www.durgasoft.com</w:t>
    </w:r>
  </w:p>
  <w:p w:rsidR="00C434C9" w:rsidRPr="005570FD" w:rsidRDefault="00C434C9">
    <w:pPr>
      <w:pStyle w:val="Footer"/>
      <w:jc w:val="center"/>
      <w:rPr>
        <w:rFonts w:ascii="Times New Roman" w:hAnsi="Times New Roman" w:cs="Times New Roman"/>
        <w:color w:val="990000"/>
        <w:sz w:val="32"/>
        <w:szCs w:val="32"/>
        <w:shd w:val="clear" w:color="auto" w:fill="FFFF99"/>
      </w:rPr>
    </w:pPr>
  </w:p>
  <w:p w:rsidR="00C434C9" w:rsidRPr="004664C1" w:rsidRDefault="00C434C9">
    <w:pPr>
      <w:pStyle w:val="Footer"/>
      <w:jc w:val="center"/>
      <w:rPr>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612C" w:rsidRDefault="00BC612C">
      <w:r>
        <w:separator/>
      </w:r>
    </w:p>
  </w:footnote>
  <w:footnote w:type="continuationSeparator" w:id="1">
    <w:p w:rsidR="00BC612C" w:rsidRDefault="00BC61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4C9" w:rsidRDefault="00C434C9">
    <w:pPr>
      <w:pStyle w:val="Header"/>
      <w:pBdr>
        <w:bottom w:val="single" w:sz="4" w:space="1" w:color="C0C0C0"/>
      </w:pBdr>
    </w:pPr>
    <w:fldSimple w:instr=" PAGE ">
      <w:r w:rsidR="00F511DD">
        <w:rPr>
          <w:noProof/>
        </w:rPr>
        <w:t>321</w:t>
      </w:r>
    </w:fldSimple>
    <w:r>
      <w:rPr>
        <w:rFonts w:eastAsia="Liberation Serif" w:cs="Liberation Serif"/>
        <w:b/>
        <w:bCs/>
      </w:rPr>
      <w:t xml:space="preserve"> </w:t>
    </w:r>
    <w:r>
      <w:rPr>
        <w:b/>
        <w:bCs/>
      </w:rPr>
      <w:t xml:space="preserve">| </w:t>
    </w:r>
    <w:r>
      <w:rPr>
        <w:color w:val="808080"/>
        <w:spacing w:val="60"/>
      </w:rPr>
      <w:t>Page</w:t>
    </w:r>
  </w:p>
  <w:p w:rsidR="00C434C9" w:rsidRDefault="00C434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
    <w:nsid w:val="00000003"/>
    <w:multiLevelType w:val="singleLevel"/>
    <w:tmpl w:val="00000003"/>
    <w:name w:val="WW8Num2"/>
    <w:lvl w:ilvl="0">
      <w:start w:val="1"/>
      <w:numFmt w:val="decimal"/>
      <w:lvlText w:val="%1)"/>
      <w:lvlJc w:val="left"/>
      <w:pPr>
        <w:tabs>
          <w:tab w:val="num" w:pos="0"/>
        </w:tabs>
        <w:ind w:left="720" w:hanging="360"/>
      </w:pPr>
    </w:lvl>
  </w:abstractNum>
  <w:abstractNum w:abstractNumId="3">
    <w:nsid w:val="00000004"/>
    <w:multiLevelType w:val="singleLevel"/>
    <w:tmpl w:val="00000004"/>
    <w:name w:val="WW8Num3"/>
    <w:lvl w:ilvl="0">
      <w:start w:val="1"/>
      <w:numFmt w:val="decimal"/>
      <w:lvlText w:val="%1)"/>
      <w:lvlJc w:val="left"/>
      <w:pPr>
        <w:tabs>
          <w:tab w:val="num" w:pos="0"/>
        </w:tabs>
        <w:ind w:left="720" w:hanging="360"/>
      </w:pPr>
    </w:lvl>
  </w:abstractNum>
  <w:abstractNum w:abstractNumId="4">
    <w:nsid w:val="00000005"/>
    <w:multiLevelType w:val="multilevel"/>
    <w:tmpl w:val="00000005"/>
    <w:name w:val="WW8Num4"/>
    <w:lvl w:ilvl="0">
      <w:numFmt w:val="bullet"/>
      <w:lvlText w:val=""/>
      <w:lvlJc w:val="left"/>
      <w:pPr>
        <w:tabs>
          <w:tab w:val="num" w:pos="0"/>
        </w:tabs>
        <w:ind w:left="0" w:firstLine="0"/>
      </w:pPr>
      <w:rPr>
        <w:rFonts w:ascii="Symbol" w:hAnsi="Symbol" w:cs="Symbol"/>
        <w:sz w:val="20"/>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5">
    <w:nsid w:val="00000006"/>
    <w:multiLevelType w:val="multilevel"/>
    <w:tmpl w:val="00000006"/>
    <w:name w:val="WW8Num5"/>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
    <w:nsid w:val="00000007"/>
    <w:multiLevelType w:val="multilevel"/>
    <w:tmpl w:val="00000007"/>
    <w:name w:val="WW8Num6"/>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0000008"/>
    <w:multiLevelType w:val="multilevel"/>
    <w:tmpl w:val="00000008"/>
    <w:name w:val="WW8Num7"/>
    <w:lvl w:ilvl="0">
      <w:start w:val="1"/>
      <w:numFmt w:val="decimal"/>
      <w:lvlText w:val="%1."/>
      <w:lvlJc w:val="left"/>
      <w:pPr>
        <w:tabs>
          <w:tab w:val="num" w:pos="720"/>
        </w:tabs>
        <w:ind w:left="720" w:hanging="360"/>
      </w:pPr>
      <w:rPr>
        <w:rFonts w:ascii="Times New Roman" w:hAnsi="Times New Roman" w:cs="Times New Roman"/>
        <w:b w:val="0"/>
        <w:bCs w:val="0"/>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0000009"/>
    <w:multiLevelType w:val="singleLevel"/>
    <w:tmpl w:val="00000009"/>
    <w:name w:val="WW8Num8"/>
    <w:lvl w:ilvl="0">
      <w:start w:val="1"/>
      <w:numFmt w:val="decimal"/>
      <w:lvlText w:val="%1)"/>
      <w:lvlJc w:val="left"/>
      <w:pPr>
        <w:tabs>
          <w:tab w:val="num" w:pos="0"/>
        </w:tabs>
        <w:ind w:left="720" w:hanging="360"/>
      </w:pPr>
    </w:lvl>
  </w:abstractNum>
  <w:abstractNum w:abstractNumId="9">
    <w:nsid w:val="0000000A"/>
    <w:multiLevelType w:val="multilevel"/>
    <w:tmpl w:val="0000000A"/>
    <w:name w:val="WW8Num9"/>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000000B"/>
    <w:multiLevelType w:val="multilevel"/>
    <w:tmpl w:val="0000000B"/>
    <w:name w:val="WW8Num10"/>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1">
    <w:nsid w:val="0000000C"/>
    <w:multiLevelType w:val="singleLevel"/>
    <w:tmpl w:val="0000000C"/>
    <w:name w:val="WW8Num11"/>
    <w:lvl w:ilvl="0">
      <w:start w:val="1"/>
      <w:numFmt w:val="decimal"/>
      <w:lvlText w:val="%1)"/>
      <w:lvlJc w:val="left"/>
      <w:pPr>
        <w:tabs>
          <w:tab w:val="num" w:pos="0"/>
        </w:tabs>
        <w:ind w:left="720" w:hanging="360"/>
      </w:pPr>
    </w:lvl>
  </w:abstractNum>
  <w:abstractNum w:abstractNumId="12">
    <w:nsid w:val="0000000D"/>
    <w:multiLevelType w:val="multilevel"/>
    <w:tmpl w:val="0000000D"/>
    <w:name w:val="WW8Num1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3">
    <w:nsid w:val="0000000E"/>
    <w:multiLevelType w:val="multilevel"/>
    <w:tmpl w:val="0000000E"/>
    <w:name w:val="WW8Num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000000F"/>
    <w:multiLevelType w:val="multilevel"/>
    <w:tmpl w:val="0000000F"/>
    <w:name w:val="WW8Num1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5">
    <w:nsid w:val="00000010"/>
    <w:multiLevelType w:val="multilevel"/>
    <w:tmpl w:val="00000010"/>
    <w:name w:val="WW8Num15"/>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6">
    <w:nsid w:val="00000011"/>
    <w:multiLevelType w:val="singleLevel"/>
    <w:tmpl w:val="00000011"/>
    <w:name w:val="WW8Num16"/>
    <w:lvl w:ilvl="0">
      <w:start w:val="1"/>
      <w:numFmt w:val="decimal"/>
      <w:lvlText w:val="%1)"/>
      <w:lvlJc w:val="left"/>
      <w:pPr>
        <w:tabs>
          <w:tab w:val="num" w:pos="0"/>
        </w:tabs>
        <w:ind w:left="720" w:hanging="360"/>
      </w:pPr>
      <w:rPr>
        <w:rFonts w:ascii="Times New Roman" w:hAnsi="Times New Roman" w:cs="Times New Roman"/>
        <w:b/>
        <w:bCs/>
        <w:sz w:val="22"/>
        <w:szCs w:val="22"/>
      </w:rPr>
    </w:lvl>
  </w:abstractNum>
  <w:abstractNum w:abstractNumId="17">
    <w:nsid w:val="00000012"/>
    <w:multiLevelType w:val="multilevel"/>
    <w:tmpl w:val="00000012"/>
    <w:name w:val="WW8Num17"/>
    <w:lvl w:ilvl="0">
      <w:start w:val="1"/>
      <w:numFmt w:val="bullet"/>
      <w:lvlText w:val=""/>
      <w:lvlJc w:val="left"/>
      <w:pPr>
        <w:tabs>
          <w:tab w:val="num" w:pos="720"/>
        </w:tabs>
        <w:ind w:left="720" w:hanging="360"/>
      </w:pPr>
      <w:rPr>
        <w:rFonts w:ascii="Symbol" w:hAnsi="Symbol" w:cs="Symbol"/>
        <w:sz w:val="20"/>
        <w:szCs w:val="22"/>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8">
    <w:nsid w:val="00000013"/>
    <w:multiLevelType w:val="multilevel"/>
    <w:tmpl w:val="00000013"/>
    <w:name w:val="WW8Num18"/>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9">
    <w:nsid w:val="00000014"/>
    <w:multiLevelType w:val="multilevel"/>
    <w:tmpl w:val="00000014"/>
    <w:name w:val="WW8Num19"/>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20">
    <w:nsid w:val="00000015"/>
    <w:multiLevelType w:val="multilevel"/>
    <w:tmpl w:val="00000015"/>
    <w:name w:val="WW8Num20"/>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lowerLetter"/>
      <w:lvlText w:val="%2)"/>
      <w:lvlJc w:val="left"/>
      <w:pPr>
        <w:tabs>
          <w:tab w:val="num" w:pos="0"/>
        </w:tabs>
        <w:ind w:left="1440" w:hanging="360"/>
      </w:pPr>
      <w:rPr>
        <w:rFonts w:ascii="Times New Roman" w:hAnsi="Times New Roman" w:cs="Times New Roman"/>
        <w:b/>
        <w:sz w:val="22"/>
        <w:szCs w:val="22"/>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00000016"/>
    <w:multiLevelType w:val="multilevel"/>
    <w:tmpl w:val="00000016"/>
    <w:name w:val="WW8Num2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00000017"/>
    <w:multiLevelType w:val="multilevel"/>
    <w:tmpl w:val="00000017"/>
    <w:name w:val="WW8Num2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3">
    <w:nsid w:val="00000018"/>
    <w:multiLevelType w:val="multilevel"/>
    <w:tmpl w:val="00000018"/>
    <w:name w:val="WW8Num23"/>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4">
    <w:nsid w:val="00000019"/>
    <w:multiLevelType w:val="multilevel"/>
    <w:tmpl w:val="00000019"/>
    <w:name w:val="WW8Num24"/>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5">
    <w:nsid w:val="0000001A"/>
    <w:multiLevelType w:val="multilevel"/>
    <w:tmpl w:val="0000001A"/>
    <w:name w:val="WW8Num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0000001B"/>
    <w:multiLevelType w:val="multilevel"/>
    <w:tmpl w:val="0000001B"/>
    <w:name w:val="WW8Num26"/>
    <w:lvl w:ilvl="0">
      <w:start w:val="1"/>
      <w:numFmt w:val="bullet"/>
      <w:lvlText w:val=""/>
      <w:lvlJc w:val="left"/>
      <w:pPr>
        <w:tabs>
          <w:tab w:val="num" w:pos="720"/>
        </w:tabs>
        <w:ind w:left="720" w:hanging="360"/>
      </w:pPr>
      <w:rPr>
        <w:rFonts w:ascii="Symbol" w:hAnsi="Symbol" w:cs="Symbol"/>
        <w:kern w:val="1"/>
        <w:sz w:val="20"/>
        <w:szCs w:val="22"/>
        <w:lang w:val="en-US" w:eastAsia="en-US" w:bidi="te-IN"/>
      </w:rPr>
    </w:lvl>
    <w:lvl w:ilvl="1">
      <w:start w:val="1"/>
      <w:numFmt w:val="decimal"/>
      <w:lvlText w:val="%2."/>
      <w:lvlJc w:val="left"/>
      <w:pPr>
        <w:tabs>
          <w:tab w:val="num" w:pos="1440"/>
        </w:tabs>
        <w:ind w:left="1440" w:hanging="360"/>
      </w:pPr>
      <w:rPr>
        <w:rFonts w:ascii="Times New Roman" w:eastAsia="Times New Roman" w:hAnsi="Times New Roman" w:cs="Times New Roman"/>
        <w:kern w:val="1"/>
        <w:sz w:val="22"/>
        <w:szCs w:val="22"/>
        <w:lang w:val="en-US" w:eastAsia="en-US" w:bidi="te-IN"/>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7">
    <w:nsid w:val="0000001C"/>
    <w:multiLevelType w:val="singleLevel"/>
    <w:tmpl w:val="0000001C"/>
    <w:name w:val="WW8Num27"/>
    <w:lvl w:ilvl="0">
      <w:start w:val="1"/>
      <w:numFmt w:val="decimal"/>
      <w:lvlText w:val="%1)"/>
      <w:lvlJc w:val="left"/>
      <w:pPr>
        <w:tabs>
          <w:tab w:val="num" w:pos="0"/>
        </w:tabs>
        <w:ind w:left="720" w:hanging="360"/>
      </w:pPr>
    </w:lvl>
  </w:abstractNum>
  <w:abstractNum w:abstractNumId="28">
    <w:nsid w:val="0000001D"/>
    <w:multiLevelType w:val="multilevel"/>
    <w:tmpl w:val="0000001D"/>
    <w:name w:val="WW8Num28"/>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29">
    <w:nsid w:val="0000001E"/>
    <w:multiLevelType w:val="multilevel"/>
    <w:tmpl w:val="0000001E"/>
    <w:name w:val="WW8Num29"/>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30">
    <w:nsid w:val="0000001F"/>
    <w:multiLevelType w:val="multilevel"/>
    <w:tmpl w:val="0000001F"/>
    <w:name w:val="WW8Num31"/>
    <w:lvl w:ilvl="0">
      <w:start w:val="1"/>
      <w:numFmt w:val="decimal"/>
      <w:lvlText w:val="%1."/>
      <w:lvlJc w:val="left"/>
      <w:pPr>
        <w:tabs>
          <w:tab w:val="num" w:pos="720"/>
        </w:tabs>
        <w:ind w:left="720" w:hanging="360"/>
      </w:pPr>
      <w:rPr>
        <w:rFonts w:ascii="Times New Roman" w:eastAsia="Times New Roman" w:hAnsi="Times New Roman" w:cs="Times New Roman"/>
        <w:kern w:val="1"/>
        <w:sz w:val="22"/>
        <w:szCs w:val="22"/>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00000020"/>
    <w:multiLevelType w:val="multilevel"/>
    <w:tmpl w:val="00000020"/>
    <w:name w:val="WW8Num32"/>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00000021"/>
    <w:multiLevelType w:val="multilevel"/>
    <w:tmpl w:val="00000021"/>
    <w:name w:val="WW8Num3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00000022"/>
    <w:multiLevelType w:val="multilevel"/>
    <w:tmpl w:val="00000022"/>
    <w:name w:val="WW8Num34"/>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34">
    <w:nsid w:val="00000023"/>
    <w:multiLevelType w:val="multilevel"/>
    <w:tmpl w:val="00000023"/>
    <w:name w:val="WW8Num36"/>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00000024"/>
    <w:multiLevelType w:val="singleLevel"/>
    <w:tmpl w:val="00000024"/>
    <w:name w:val="WW8Num37"/>
    <w:lvl w:ilvl="0">
      <w:start w:val="1"/>
      <w:numFmt w:val="decimal"/>
      <w:lvlText w:val="%1)"/>
      <w:lvlJc w:val="left"/>
      <w:pPr>
        <w:tabs>
          <w:tab w:val="num" w:pos="0"/>
        </w:tabs>
        <w:ind w:left="720" w:hanging="360"/>
      </w:pPr>
      <w:rPr>
        <w:rFonts w:ascii="Times New Roman" w:eastAsia="Times New Roman" w:hAnsi="Times New Roman" w:cs="Times New Roman"/>
        <w:kern w:val="1"/>
        <w:sz w:val="22"/>
        <w:szCs w:val="22"/>
        <w:lang w:val="en-US" w:eastAsia="en-US" w:bidi="te-IN"/>
      </w:rPr>
    </w:lvl>
  </w:abstractNum>
  <w:abstractNum w:abstractNumId="36">
    <w:nsid w:val="00000025"/>
    <w:multiLevelType w:val="multilevel"/>
    <w:tmpl w:val="00000025"/>
    <w:name w:val="WW8Num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00000026"/>
    <w:multiLevelType w:val="multilevel"/>
    <w:tmpl w:val="00000026"/>
    <w:name w:val="WW8Num39"/>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38">
    <w:nsid w:val="00000027"/>
    <w:multiLevelType w:val="multilevel"/>
    <w:tmpl w:val="00000027"/>
    <w:name w:val="WW8Num40"/>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39">
    <w:nsid w:val="00000028"/>
    <w:multiLevelType w:val="singleLevel"/>
    <w:tmpl w:val="00000028"/>
    <w:name w:val="WW8Num41"/>
    <w:lvl w:ilvl="0">
      <w:start w:val="1"/>
      <w:numFmt w:val="decimal"/>
      <w:lvlText w:val="%1)"/>
      <w:lvlJc w:val="left"/>
      <w:pPr>
        <w:tabs>
          <w:tab w:val="num" w:pos="0"/>
        </w:tabs>
        <w:ind w:left="720" w:hanging="360"/>
      </w:pPr>
      <w:rPr>
        <w:rFonts w:ascii="Times New Roman" w:hAnsi="Times New Roman" w:cs="Times New Roman"/>
        <w:sz w:val="22"/>
        <w:szCs w:val="22"/>
      </w:rPr>
    </w:lvl>
  </w:abstractNum>
  <w:abstractNum w:abstractNumId="40">
    <w:nsid w:val="00000029"/>
    <w:multiLevelType w:val="multilevel"/>
    <w:tmpl w:val="00000029"/>
    <w:name w:val="WW8Num42"/>
    <w:lvl w:ilvl="0">
      <w:numFmt w:val="bullet"/>
      <w:lvlText w:val=""/>
      <w:lvlJc w:val="left"/>
      <w:pPr>
        <w:tabs>
          <w:tab w:val="num" w:pos="0"/>
        </w:tabs>
        <w:ind w:left="0" w:firstLine="0"/>
      </w:pPr>
      <w:rPr>
        <w:rFonts w:ascii="Wingdings" w:hAnsi="Wingdings" w:cs="Wingdings"/>
      </w:rPr>
    </w:lvl>
    <w:lvl w:ilvl="1">
      <w:numFmt w:val="bullet"/>
      <w:lvlText w:val="o"/>
      <w:lvlJc w:val="left"/>
      <w:pPr>
        <w:tabs>
          <w:tab w:val="num" w:pos="0"/>
        </w:tabs>
        <w:ind w:left="0" w:firstLine="0"/>
      </w:pPr>
      <w:rPr>
        <w:rFonts w:ascii="Courier New" w:hAnsi="Courier New" w:cs="Courier New"/>
      </w:rPr>
    </w:lvl>
    <w:lvl w:ilvl="2">
      <w:numFmt w:val="bullet"/>
      <w:lvlText w:val=""/>
      <w:lvlJc w:val="left"/>
      <w:pPr>
        <w:tabs>
          <w:tab w:val="num" w:pos="0"/>
        </w:tabs>
        <w:ind w:left="0" w:firstLine="0"/>
      </w:pPr>
      <w:rPr>
        <w:rFonts w:ascii="Wingdings" w:hAnsi="Wingdings" w:cs="Wingdings"/>
      </w:rPr>
    </w:lvl>
    <w:lvl w:ilvl="3">
      <w:numFmt w:val="bullet"/>
      <w:lvlText w:val=""/>
      <w:lvlJc w:val="left"/>
      <w:pPr>
        <w:tabs>
          <w:tab w:val="num" w:pos="0"/>
        </w:tabs>
        <w:ind w:left="0" w:firstLine="0"/>
      </w:pPr>
      <w:rPr>
        <w:rFonts w:ascii="Symbol" w:hAnsi="Symbol" w:cs="Symbol"/>
      </w:rPr>
    </w:lvl>
    <w:lvl w:ilvl="4">
      <w:numFmt w:val="bullet"/>
      <w:lvlText w:val="o"/>
      <w:lvlJc w:val="left"/>
      <w:pPr>
        <w:tabs>
          <w:tab w:val="num" w:pos="0"/>
        </w:tabs>
        <w:ind w:left="0" w:firstLine="0"/>
      </w:pPr>
      <w:rPr>
        <w:rFonts w:ascii="Courier New" w:hAnsi="Courier New" w:cs="Courier New"/>
      </w:rPr>
    </w:lvl>
    <w:lvl w:ilvl="5">
      <w:numFmt w:val="bullet"/>
      <w:lvlText w:val=""/>
      <w:lvlJc w:val="left"/>
      <w:pPr>
        <w:tabs>
          <w:tab w:val="num" w:pos="0"/>
        </w:tabs>
        <w:ind w:left="0" w:firstLine="0"/>
      </w:pPr>
      <w:rPr>
        <w:rFonts w:ascii="Wingdings" w:hAnsi="Wingdings" w:cs="Wingdings"/>
      </w:rPr>
    </w:lvl>
    <w:lvl w:ilvl="6">
      <w:numFmt w:val="bullet"/>
      <w:lvlText w:val=""/>
      <w:lvlJc w:val="left"/>
      <w:pPr>
        <w:tabs>
          <w:tab w:val="num" w:pos="0"/>
        </w:tabs>
        <w:ind w:left="0" w:firstLine="0"/>
      </w:pPr>
      <w:rPr>
        <w:rFonts w:ascii="Symbol" w:hAnsi="Symbol" w:cs="Symbol"/>
      </w:rPr>
    </w:lvl>
    <w:lvl w:ilvl="7">
      <w:numFmt w:val="bullet"/>
      <w:lvlText w:val="o"/>
      <w:lvlJc w:val="left"/>
      <w:pPr>
        <w:tabs>
          <w:tab w:val="num" w:pos="0"/>
        </w:tabs>
        <w:ind w:left="0" w:firstLine="0"/>
      </w:pPr>
      <w:rPr>
        <w:rFonts w:ascii="Courier New" w:hAnsi="Courier New" w:cs="Courier New"/>
      </w:rPr>
    </w:lvl>
    <w:lvl w:ilvl="8">
      <w:numFmt w:val="bullet"/>
      <w:lvlText w:val=""/>
      <w:lvlJc w:val="left"/>
      <w:pPr>
        <w:tabs>
          <w:tab w:val="num" w:pos="0"/>
        </w:tabs>
        <w:ind w:left="0" w:firstLine="0"/>
      </w:pPr>
      <w:rPr>
        <w:rFonts w:ascii="Wingdings" w:hAnsi="Wingdings" w:cs="Wingdings"/>
      </w:rPr>
    </w:lvl>
  </w:abstractNum>
  <w:abstractNum w:abstractNumId="41">
    <w:nsid w:val="0000002A"/>
    <w:multiLevelType w:val="singleLevel"/>
    <w:tmpl w:val="0000002A"/>
    <w:name w:val="WW8Num43"/>
    <w:lvl w:ilvl="0">
      <w:start w:val="1"/>
      <w:numFmt w:val="decimal"/>
      <w:lvlText w:val="%1)"/>
      <w:lvlJc w:val="left"/>
      <w:pPr>
        <w:tabs>
          <w:tab w:val="num" w:pos="0"/>
        </w:tabs>
        <w:ind w:left="720" w:hanging="360"/>
      </w:pPr>
    </w:lvl>
  </w:abstractNum>
  <w:abstractNum w:abstractNumId="42">
    <w:nsid w:val="0000002B"/>
    <w:multiLevelType w:val="multilevel"/>
    <w:tmpl w:val="0000002B"/>
    <w:name w:val="WW8Num4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0000002C"/>
    <w:multiLevelType w:val="multilevel"/>
    <w:tmpl w:val="0000002C"/>
    <w:name w:val="WW8Num46"/>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44">
    <w:nsid w:val="0000002D"/>
    <w:multiLevelType w:val="multilevel"/>
    <w:tmpl w:val="0000002D"/>
    <w:name w:val="WW8Num47"/>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45">
    <w:nsid w:val="0000002E"/>
    <w:multiLevelType w:val="singleLevel"/>
    <w:tmpl w:val="0000002E"/>
    <w:name w:val="WW8Num48"/>
    <w:lvl w:ilvl="0">
      <w:start w:val="1"/>
      <w:numFmt w:val="decimal"/>
      <w:lvlText w:val="%1)"/>
      <w:lvlJc w:val="left"/>
      <w:pPr>
        <w:tabs>
          <w:tab w:val="num" w:pos="0"/>
        </w:tabs>
        <w:ind w:left="720" w:hanging="360"/>
      </w:pPr>
      <w:rPr>
        <w:rFonts w:ascii="Times New Roman" w:hAnsi="Times New Roman" w:cs="Times New Roman"/>
        <w:sz w:val="22"/>
        <w:szCs w:val="22"/>
      </w:rPr>
    </w:lvl>
  </w:abstractNum>
  <w:abstractNum w:abstractNumId="46">
    <w:nsid w:val="0000002F"/>
    <w:multiLevelType w:val="multilevel"/>
    <w:tmpl w:val="0000002F"/>
    <w:name w:val="WW8Num49"/>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47">
    <w:nsid w:val="00000030"/>
    <w:multiLevelType w:val="multilevel"/>
    <w:tmpl w:val="00000030"/>
    <w:name w:val="WW8Num50"/>
    <w:lvl w:ilvl="0">
      <w:start w:val="1"/>
      <w:numFmt w:val="decimal"/>
      <w:lvlText w:val="%1."/>
      <w:lvlJc w:val="left"/>
      <w:pPr>
        <w:tabs>
          <w:tab w:val="num" w:pos="720"/>
        </w:tabs>
        <w:ind w:left="720" w:hanging="360"/>
      </w:pPr>
      <w:rPr>
        <w:rFonts w:ascii="Times New Roman" w:eastAsia="Times New Roman" w:hAnsi="Times New Roman" w:cs="Times New Roman"/>
        <w:kern w:val="1"/>
        <w:sz w:val="22"/>
        <w:szCs w:val="22"/>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nsid w:val="00000031"/>
    <w:multiLevelType w:val="multilevel"/>
    <w:tmpl w:val="00000031"/>
    <w:name w:val="WW8Num51"/>
    <w:lvl w:ilvl="0">
      <w:start w:val="1"/>
      <w:numFmt w:val="decimal"/>
      <w:lvlText w:val="%1."/>
      <w:lvlJc w:val="left"/>
      <w:pPr>
        <w:tabs>
          <w:tab w:val="num" w:pos="720"/>
        </w:tabs>
        <w:ind w:left="720" w:hanging="360"/>
      </w:pPr>
      <w:rPr>
        <w:rFonts w:ascii="Times New Roman" w:hAnsi="Times New Roman" w:cs="Times New Roman"/>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00000032"/>
    <w:multiLevelType w:val="singleLevel"/>
    <w:tmpl w:val="00000032"/>
    <w:name w:val="WW8Num52"/>
    <w:lvl w:ilvl="0">
      <w:start w:val="1"/>
      <w:numFmt w:val="decimal"/>
      <w:lvlText w:val="%1)"/>
      <w:lvlJc w:val="left"/>
      <w:pPr>
        <w:tabs>
          <w:tab w:val="num" w:pos="0"/>
        </w:tabs>
        <w:ind w:left="720" w:hanging="360"/>
      </w:pPr>
    </w:lvl>
  </w:abstractNum>
  <w:abstractNum w:abstractNumId="50">
    <w:nsid w:val="00000033"/>
    <w:multiLevelType w:val="multilevel"/>
    <w:tmpl w:val="00000033"/>
    <w:name w:val="WW8Num5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00000034"/>
    <w:multiLevelType w:val="multilevel"/>
    <w:tmpl w:val="00000034"/>
    <w:name w:val="WW8Num54"/>
    <w:lvl w:ilvl="0">
      <w:start w:val="1"/>
      <w:numFmt w:val="decimal"/>
      <w:lvlText w:val="%1."/>
      <w:lvlJc w:val="left"/>
      <w:pPr>
        <w:tabs>
          <w:tab w:val="num" w:pos="720"/>
        </w:tabs>
        <w:ind w:left="720" w:hanging="360"/>
      </w:pPr>
      <w:rPr>
        <w:rFonts w:ascii="Times New Roman" w:eastAsia="Times New Roman" w:hAnsi="Times New Roman" w:cs="Times New Roman"/>
        <w:kern w:val="1"/>
        <w:sz w:val="22"/>
        <w:szCs w:val="22"/>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00000035"/>
    <w:multiLevelType w:val="multilevel"/>
    <w:tmpl w:val="00000035"/>
    <w:name w:val="WW8Num5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3">
    <w:nsid w:val="00000036"/>
    <w:multiLevelType w:val="multilevel"/>
    <w:tmpl w:val="00000036"/>
    <w:name w:val="WW8Num5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nsid w:val="00000037"/>
    <w:multiLevelType w:val="multilevel"/>
    <w:tmpl w:val="00000037"/>
    <w:name w:val="WW8Num58"/>
    <w:lvl w:ilvl="0">
      <w:start w:val="1"/>
      <w:numFmt w:val="bullet"/>
      <w:lvlText w:val=""/>
      <w:lvlJc w:val="left"/>
      <w:pPr>
        <w:tabs>
          <w:tab w:val="num" w:pos="720"/>
        </w:tabs>
        <w:ind w:left="720" w:hanging="360"/>
      </w:pPr>
      <w:rPr>
        <w:rFonts w:ascii="Symbol" w:hAnsi="Symbol" w:cs="Symbol"/>
        <w:sz w:val="20"/>
        <w:szCs w:val="22"/>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55">
    <w:nsid w:val="00000038"/>
    <w:multiLevelType w:val="multilevel"/>
    <w:tmpl w:val="00000038"/>
    <w:name w:val="WW8Num60"/>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56">
    <w:nsid w:val="00000039"/>
    <w:multiLevelType w:val="singleLevel"/>
    <w:tmpl w:val="00000039"/>
    <w:name w:val="WW8Num61"/>
    <w:lvl w:ilvl="0">
      <w:start w:val="1"/>
      <w:numFmt w:val="decimal"/>
      <w:lvlText w:val="%1)"/>
      <w:lvlJc w:val="left"/>
      <w:pPr>
        <w:tabs>
          <w:tab w:val="num" w:pos="0"/>
        </w:tabs>
        <w:ind w:left="720" w:hanging="360"/>
      </w:pPr>
      <w:rPr>
        <w:rFonts w:cs="Symbol"/>
        <w:sz w:val="22"/>
        <w:szCs w:val="22"/>
      </w:rPr>
    </w:lvl>
  </w:abstractNum>
  <w:abstractNum w:abstractNumId="57">
    <w:nsid w:val="0000003A"/>
    <w:multiLevelType w:val="multilevel"/>
    <w:tmpl w:val="0000003A"/>
    <w:name w:val="WW8Num62"/>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58">
    <w:nsid w:val="0000003B"/>
    <w:multiLevelType w:val="singleLevel"/>
    <w:tmpl w:val="0000003B"/>
    <w:name w:val="WW8Num63"/>
    <w:lvl w:ilvl="0">
      <w:start w:val="1"/>
      <w:numFmt w:val="decimal"/>
      <w:lvlText w:val="%1)"/>
      <w:lvlJc w:val="left"/>
      <w:pPr>
        <w:tabs>
          <w:tab w:val="num" w:pos="0"/>
        </w:tabs>
        <w:ind w:left="1080" w:hanging="360"/>
      </w:pPr>
      <w:rPr>
        <w:b/>
      </w:rPr>
    </w:lvl>
  </w:abstractNum>
  <w:abstractNum w:abstractNumId="59">
    <w:nsid w:val="0000003C"/>
    <w:multiLevelType w:val="singleLevel"/>
    <w:tmpl w:val="0000003C"/>
    <w:name w:val="WW8Num64"/>
    <w:lvl w:ilvl="0">
      <w:start w:val="1"/>
      <w:numFmt w:val="decimal"/>
      <w:lvlText w:val="%1)"/>
      <w:lvlJc w:val="left"/>
      <w:pPr>
        <w:tabs>
          <w:tab w:val="num" w:pos="0"/>
        </w:tabs>
        <w:ind w:left="720" w:hanging="360"/>
      </w:pPr>
    </w:lvl>
  </w:abstractNum>
  <w:abstractNum w:abstractNumId="60">
    <w:nsid w:val="0000003D"/>
    <w:multiLevelType w:val="singleLevel"/>
    <w:tmpl w:val="0000003D"/>
    <w:name w:val="WW8Num65"/>
    <w:lvl w:ilvl="0">
      <w:start w:val="1"/>
      <w:numFmt w:val="decimal"/>
      <w:lvlText w:val="%1)"/>
      <w:lvlJc w:val="left"/>
      <w:pPr>
        <w:tabs>
          <w:tab w:val="num" w:pos="0"/>
        </w:tabs>
        <w:ind w:left="720" w:hanging="360"/>
      </w:pPr>
      <w:rPr>
        <w:rFonts w:ascii="Times New Roman" w:hAnsi="Times New Roman" w:cs="Times New Roman"/>
        <w:b/>
        <w:sz w:val="22"/>
        <w:szCs w:val="22"/>
      </w:rPr>
    </w:lvl>
  </w:abstractNum>
  <w:abstractNum w:abstractNumId="61">
    <w:nsid w:val="0000003E"/>
    <w:multiLevelType w:val="multilevel"/>
    <w:tmpl w:val="0000003E"/>
    <w:name w:val="WW8Num6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2">
    <w:nsid w:val="0000003F"/>
    <w:multiLevelType w:val="multilevel"/>
    <w:tmpl w:val="0000003F"/>
    <w:name w:val="WW8Num67"/>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63">
    <w:nsid w:val="00000040"/>
    <w:multiLevelType w:val="singleLevel"/>
    <w:tmpl w:val="00000040"/>
    <w:name w:val="WW8Num68"/>
    <w:lvl w:ilvl="0">
      <w:start w:val="1"/>
      <w:numFmt w:val="decimal"/>
      <w:lvlText w:val="%1)"/>
      <w:lvlJc w:val="left"/>
      <w:pPr>
        <w:tabs>
          <w:tab w:val="num" w:pos="0"/>
        </w:tabs>
        <w:ind w:left="720" w:hanging="360"/>
      </w:pPr>
      <w:rPr>
        <w:rFonts w:ascii="Times New Roman" w:hAnsi="Times New Roman" w:cs="Times New Roman"/>
        <w:sz w:val="22"/>
        <w:szCs w:val="22"/>
      </w:rPr>
    </w:lvl>
  </w:abstractNum>
  <w:abstractNum w:abstractNumId="64">
    <w:nsid w:val="00000041"/>
    <w:multiLevelType w:val="multilevel"/>
    <w:tmpl w:val="00000041"/>
    <w:name w:val="WW8Num69"/>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5">
    <w:nsid w:val="00000042"/>
    <w:multiLevelType w:val="singleLevel"/>
    <w:tmpl w:val="00000042"/>
    <w:name w:val="WW8Num71"/>
    <w:lvl w:ilvl="0">
      <w:start w:val="1"/>
      <w:numFmt w:val="decimal"/>
      <w:lvlText w:val="%1)"/>
      <w:lvlJc w:val="left"/>
      <w:pPr>
        <w:tabs>
          <w:tab w:val="num" w:pos="0"/>
        </w:tabs>
        <w:ind w:left="720" w:hanging="360"/>
      </w:pPr>
    </w:lvl>
  </w:abstractNum>
  <w:abstractNum w:abstractNumId="66">
    <w:nsid w:val="00000043"/>
    <w:multiLevelType w:val="singleLevel"/>
    <w:tmpl w:val="00000043"/>
    <w:name w:val="WW8Num72"/>
    <w:lvl w:ilvl="0">
      <w:start w:val="1"/>
      <w:numFmt w:val="decimal"/>
      <w:lvlText w:val="%1)"/>
      <w:lvlJc w:val="left"/>
      <w:pPr>
        <w:tabs>
          <w:tab w:val="num" w:pos="0"/>
        </w:tabs>
        <w:ind w:left="720" w:hanging="360"/>
      </w:pPr>
    </w:lvl>
  </w:abstractNum>
  <w:abstractNum w:abstractNumId="67">
    <w:nsid w:val="00000044"/>
    <w:multiLevelType w:val="multilevel"/>
    <w:tmpl w:val="00000044"/>
    <w:name w:val="WW8Num73"/>
    <w:lvl w:ilvl="0">
      <w:start w:val="1"/>
      <w:numFmt w:val="decimal"/>
      <w:lvlText w:val="%1."/>
      <w:lvlJc w:val="left"/>
      <w:pPr>
        <w:tabs>
          <w:tab w:val="num" w:pos="720"/>
        </w:tabs>
        <w:ind w:left="720" w:hanging="360"/>
      </w:pPr>
      <w:rPr>
        <w:rFonts w:ascii="Times New Roman" w:eastAsia="Times New Roman" w:hAnsi="Times New Roman" w:cs="Times New Roman"/>
        <w:kern w:val="1"/>
        <w:lang w:val="en-US" w:eastAsia="en-US" w:bidi="te-I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nsid w:val="00000045"/>
    <w:multiLevelType w:val="multilevel"/>
    <w:tmpl w:val="00000045"/>
    <w:name w:val="WW8Num7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69">
    <w:nsid w:val="00000046"/>
    <w:multiLevelType w:val="singleLevel"/>
    <w:tmpl w:val="00000046"/>
    <w:name w:val="WW8Num75"/>
    <w:lvl w:ilvl="0">
      <w:start w:val="1"/>
      <w:numFmt w:val="decimal"/>
      <w:lvlText w:val="%1)"/>
      <w:lvlJc w:val="left"/>
      <w:pPr>
        <w:tabs>
          <w:tab w:val="num" w:pos="0"/>
        </w:tabs>
        <w:ind w:left="720" w:hanging="360"/>
      </w:pPr>
    </w:lvl>
  </w:abstractNum>
  <w:abstractNum w:abstractNumId="70">
    <w:nsid w:val="00000047"/>
    <w:multiLevelType w:val="multilevel"/>
    <w:tmpl w:val="00000047"/>
    <w:name w:val="WW8Num76"/>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71">
    <w:nsid w:val="00000048"/>
    <w:multiLevelType w:val="singleLevel"/>
    <w:tmpl w:val="00000048"/>
    <w:name w:val="WW8Num77"/>
    <w:lvl w:ilvl="0">
      <w:start w:val="1"/>
      <w:numFmt w:val="decimal"/>
      <w:lvlText w:val="%1)"/>
      <w:lvlJc w:val="left"/>
      <w:pPr>
        <w:tabs>
          <w:tab w:val="num" w:pos="0"/>
        </w:tabs>
        <w:ind w:left="720" w:hanging="360"/>
      </w:pPr>
    </w:lvl>
  </w:abstractNum>
  <w:abstractNum w:abstractNumId="72">
    <w:nsid w:val="00000049"/>
    <w:multiLevelType w:val="multilevel"/>
    <w:tmpl w:val="00000049"/>
    <w:name w:val="WW8Num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0000004A"/>
    <w:multiLevelType w:val="multilevel"/>
    <w:tmpl w:val="0000004A"/>
    <w:name w:val="WW8Num79"/>
    <w:lvl w:ilvl="0">
      <w:start w:val="1"/>
      <w:numFmt w:val="decimal"/>
      <w:lvlText w:val="%1)"/>
      <w:lvlJc w:val="left"/>
      <w:pPr>
        <w:tabs>
          <w:tab w:val="num" w:pos="0"/>
        </w:tabs>
        <w:ind w:left="0" w:firstLine="0"/>
      </w:pPr>
      <w:rPr>
        <w:color w:val="000000"/>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74">
    <w:nsid w:val="0000004B"/>
    <w:multiLevelType w:val="multilevel"/>
    <w:tmpl w:val="0000004B"/>
    <w:name w:val="WW8Num80"/>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5">
    <w:nsid w:val="0000004C"/>
    <w:multiLevelType w:val="multilevel"/>
    <w:tmpl w:val="0000004C"/>
    <w:name w:val="WW8Num81"/>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76">
    <w:nsid w:val="0000004D"/>
    <w:multiLevelType w:val="multilevel"/>
    <w:tmpl w:val="0000004D"/>
    <w:name w:val="WW8Num82"/>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77">
    <w:nsid w:val="0000004E"/>
    <w:multiLevelType w:val="multilevel"/>
    <w:tmpl w:val="0000004E"/>
    <w:name w:val="WW8Num8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8">
    <w:nsid w:val="0000004F"/>
    <w:multiLevelType w:val="multilevel"/>
    <w:tmpl w:val="0000004F"/>
    <w:name w:val="WW8Num8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79">
    <w:nsid w:val="00000050"/>
    <w:multiLevelType w:val="singleLevel"/>
    <w:tmpl w:val="00000050"/>
    <w:name w:val="WW8Num85"/>
    <w:lvl w:ilvl="0">
      <w:start w:val="1"/>
      <w:numFmt w:val="decimal"/>
      <w:lvlText w:val="%1)"/>
      <w:lvlJc w:val="left"/>
      <w:pPr>
        <w:tabs>
          <w:tab w:val="num" w:pos="0"/>
        </w:tabs>
        <w:ind w:left="720" w:hanging="360"/>
      </w:pPr>
    </w:lvl>
  </w:abstractNum>
  <w:abstractNum w:abstractNumId="80">
    <w:nsid w:val="00000051"/>
    <w:multiLevelType w:val="multilevel"/>
    <w:tmpl w:val="00000051"/>
    <w:name w:val="WW8Num86"/>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81">
    <w:nsid w:val="00000052"/>
    <w:multiLevelType w:val="singleLevel"/>
    <w:tmpl w:val="00000052"/>
    <w:name w:val="WW8Num87"/>
    <w:lvl w:ilvl="0">
      <w:start w:val="1"/>
      <w:numFmt w:val="decimal"/>
      <w:lvlText w:val="%1)"/>
      <w:lvlJc w:val="left"/>
      <w:pPr>
        <w:tabs>
          <w:tab w:val="num" w:pos="0"/>
        </w:tabs>
        <w:ind w:left="720" w:hanging="360"/>
      </w:pPr>
    </w:lvl>
  </w:abstractNum>
  <w:abstractNum w:abstractNumId="82">
    <w:nsid w:val="00000053"/>
    <w:multiLevelType w:val="multilevel"/>
    <w:tmpl w:val="00000053"/>
    <w:name w:val="WW8Num88"/>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83">
    <w:nsid w:val="00000054"/>
    <w:multiLevelType w:val="multilevel"/>
    <w:tmpl w:val="00000054"/>
    <w:name w:val="WW8Num8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00000055"/>
    <w:multiLevelType w:val="singleLevel"/>
    <w:tmpl w:val="00000055"/>
    <w:name w:val="WW8Num90"/>
    <w:lvl w:ilvl="0">
      <w:start w:val="1"/>
      <w:numFmt w:val="decimal"/>
      <w:lvlText w:val="%1)"/>
      <w:lvlJc w:val="left"/>
      <w:pPr>
        <w:tabs>
          <w:tab w:val="num" w:pos="0"/>
        </w:tabs>
        <w:ind w:left="720" w:hanging="360"/>
      </w:pPr>
    </w:lvl>
  </w:abstractNum>
  <w:abstractNum w:abstractNumId="85">
    <w:nsid w:val="00000056"/>
    <w:multiLevelType w:val="singleLevel"/>
    <w:tmpl w:val="00000056"/>
    <w:name w:val="WW8Num91"/>
    <w:lvl w:ilvl="0">
      <w:start w:val="1"/>
      <w:numFmt w:val="decimal"/>
      <w:lvlText w:val="%1)"/>
      <w:lvlJc w:val="left"/>
      <w:pPr>
        <w:tabs>
          <w:tab w:val="num" w:pos="0"/>
        </w:tabs>
        <w:ind w:left="720" w:hanging="360"/>
      </w:pPr>
    </w:lvl>
  </w:abstractNum>
  <w:abstractNum w:abstractNumId="86">
    <w:nsid w:val="00000057"/>
    <w:multiLevelType w:val="multilevel"/>
    <w:tmpl w:val="00000057"/>
    <w:name w:val="WW8Num92"/>
    <w:lvl w:ilvl="0">
      <w:start w:val="1"/>
      <w:numFmt w:val="bullet"/>
      <w:lvlText w:val=""/>
      <w:lvlJc w:val="left"/>
      <w:pPr>
        <w:tabs>
          <w:tab w:val="num" w:pos="720"/>
        </w:tabs>
        <w:ind w:left="720" w:hanging="360"/>
      </w:pPr>
      <w:rPr>
        <w:rFonts w:ascii="Symbol" w:hAnsi="Symbol" w:cs="Symbol"/>
        <w:sz w:val="20"/>
        <w:szCs w:val="22"/>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87">
    <w:nsid w:val="00000058"/>
    <w:multiLevelType w:val="multilevel"/>
    <w:tmpl w:val="00000058"/>
    <w:name w:val="WW8Num9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88">
    <w:nsid w:val="00000059"/>
    <w:multiLevelType w:val="multilevel"/>
    <w:tmpl w:val="00000059"/>
    <w:name w:val="WW8Num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nsid w:val="0000005A"/>
    <w:multiLevelType w:val="singleLevel"/>
    <w:tmpl w:val="0000005A"/>
    <w:name w:val="WW8Num95"/>
    <w:lvl w:ilvl="0">
      <w:start w:val="1"/>
      <w:numFmt w:val="decimal"/>
      <w:lvlText w:val="%1)"/>
      <w:lvlJc w:val="left"/>
      <w:pPr>
        <w:tabs>
          <w:tab w:val="num" w:pos="0"/>
        </w:tabs>
        <w:ind w:left="1080" w:hanging="360"/>
      </w:pPr>
      <w:rPr>
        <w:color w:val="000000"/>
        <w:lang w:val="en-US"/>
      </w:rPr>
    </w:lvl>
  </w:abstractNum>
  <w:abstractNum w:abstractNumId="90">
    <w:nsid w:val="0000005B"/>
    <w:multiLevelType w:val="multilevel"/>
    <w:tmpl w:val="0000005B"/>
    <w:name w:val="WW8Num96"/>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91">
    <w:nsid w:val="0000005C"/>
    <w:multiLevelType w:val="multilevel"/>
    <w:tmpl w:val="0000005C"/>
    <w:name w:val="WW8Num97"/>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92">
    <w:nsid w:val="0000005D"/>
    <w:multiLevelType w:val="singleLevel"/>
    <w:tmpl w:val="0000005D"/>
    <w:name w:val="WW8Num98"/>
    <w:lvl w:ilvl="0">
      <w:start w:val="1"/>
      <w:numFmt w:val="decimal"/>
      <w:lvlText w:val="%1)"/>
      <w:lvlJc w:val="left"/>
      <w:pPr>
        <w:tabs>
          <w:tab w:val="num" w:pos="0"/>
        </w:tabs>
        <w:ind w:left="720" w:hanging="360"/>
      </w:pPr>
    </w:lvl>
  </w:abstractNum>
  <w:abstractNum w:abstractNumId="93">
    <w:nsid w:val="0000005E"/>
    <w:multiLevelType w:val="multilevel"/>
    <w:tmpl w:val="0000005E"/>
    <w:name w:val="WW8Num99"/>
    <w:lvl w:ilvl="0">
      <w:start w:val="1"/>
      <w:numFmt w:val="bullet"/>
      <w:lvlText w:val=""/>
      <w:lvlJc w:val="left"/>
      <w:pPr>
        <w:tabs>
          <w:tab w:val="num" w:pos="720"/>
        </w:tabs>
        <w:ind w:left="720" w:hanging="360"/>
      </w:pPr>
      <w:rPr>
        <w:rFonts w:ascii="Symbol" w:hAnsi="Symbol" w:cs="Symbol"/>
        <w:kern w:val="1"/>
        <w:sz w:val="20"/>
        <w:szCs w:val="22"/>
        <w:lang w:val="en-US" w:eastAsia="en-US" w:bidi="te-IN"/>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94">
    <w:nsid w:val="0000005F"/>
    <w:multiLevelType w:val="singleLevel"/>
    <w:tmpl w:val="0000005F"/>
    <w:name w:val="WW8Num100"/>
    <w:lvl w:ilvl="0">
      <w:start w:val="1"/>
      <w:numFmt w:val="decimal"/>
      <w:lvlText w:val="%1)"/>
      <w:lvlJc w:val="left"/>
      <w:pPr>
        <w:tabs>
          <w:tab w:val="num" w:pos="0"/>
        </w:tabs>
        <w:ind w:left="720" w:hanging="360"/>
      </w:pPr>
    </w:lvl>
  </w:abstractNum>
  <w:abstractNum w:abstractNumId="95">
    <w:nsid w:val="00000060"/>
    <w:multiLevelType w:val="multilevel"/>
    <w:tmpl w:val="00000060"/>
    <w:name w:val="WW8Num101"/>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96">
    <w:nsid w:val="00000061"/>
    <w:multiLevelType w:val="singleLevel"/>
    <w:tmpl w:val="00000061"/>
    <w:name w:val="WW8Num102"/>
    <w:lvl w:ilvl="0">
      <w:start w:val="1"/>
      <w:numFmt w:val="decimal"/>
      <w:lvlText w:val="%1)"/>
      <w:lvlJc w:val="left"/>
      <w:pPr>
        <w:tabs>
          <w:tab w:val="num" w:pos="0"/>
        </w:tabs>
        <w:ind w:left="720" w:hanging="360"/>
      </w:pPr>
    </w:lvl>
  </w:abstractNum>
  <w:abstractNum w:abstractNumId="97">
    <w:nsid w:val="00000062"/>
    <w:multiLevelType w:val="multilevel"/>
    <w:tmpl w:val="00000062"/>
    <w:name w:val="WW8Num103"/>
    <w:lvl w:ilvl="0">
      <w:start w:val="1"/>
      <w:numFmt w:val="decimal"/>
      <w:lvlText w:val="%1."/>
      <w:lvlJc w:val="left"/>
      <w:pPr>
        <w:tabs>
          <w:tab w:val="num" w:pos="720"/>
        </w:tabs>
        <w:ind w:left="720" w:hanging="360"/>
      </w:pPr>
      <w:rPr>
        <w:rFonts w:ascii="Times New Roman" w:hAnsi="Times New Roman" w:cs="Times New Roman"/>
        <w:sz w:val="22"/>
        <w:szCs w:val="22"/>
        <w:lang w:val="en-U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00000063"/>
    <w:multiLevelType w:val="singleLevel"/>
    <w:tmpl w:val="00000063"/>
    <w:name w:val="WW8Num104"/>
    <w:lvl w:ilvl="0">
      <w:start w:val="2"/>
      <w:numFmt w:val="decimal"/>
      <w:lvlText w:val="%1."/>
      <w:lvlJc w:val="left"/>
      <w:pPr>
        <w:tabs>
          <w:tab w:val="num" w:pos="0"/>
        </w:tabs>
        <w:ind w:left="720" w:hanging="360"/>
      </w:pPr>
    </w:lvl>
  </w:abstractNum>
  <w:abstractNum w:abstractNumId="99">
    <w:nsid w:val="00000064"/>
    <w:multiLevelType w:val="singleLevel"/>
    <w:tmpl w:val="00000064"/>
    <w:name w:val="WW8Num106"/>
    <w:lvl w:ilvl="0">
      <w:start w:val="1"/>
      <w:numFmt w:val="decimal"/>
      <w:lvlText w:val="%1)"/>
      <w:lvlJc w:val="left"/>
      <w:pPr>
        <w:tabs>
          <w:tab w:val="num" w:pos="0"/>
        </w:tabs>
        <w:ind w:left="720" w:hanging="360"/>
      </w:pPr>
    </w:lvl>
  </w:abstractNum>
  <w:abstractNum w:abstractNumId="100">
    <w:nsid w:val="00000065"/>
    <w:multiLevelType w:val="singleLevel"/>
    <w:tmpl w:val="00000065"/>
    <w:name w:val="WW8Num107"/>
    <w:lvl w:ilvl="0">
      <w:start w:val="1"/>
      <w:numFmt w:val="decimal"/>
      <w:lvlText w:val="%1)"/>
      <w:lvlJc w:val="left"/>
      <w:pPr>
        <w:tabs>
          <w:tab w:val="num" w:pos="0"/>
        </w:tabs>
        <w:ind w:left="720" w:hanging="360"/>
      </w:pPr>
      <w:rPr>
        <w:b/>
        <w:bCs/>
      </w:rPr>
    </w:lvl>
  </w:abstractNum>
  <w:abstractNum w:abstractNumId="101">
    <w:nsid w:val="00000066"/>
    <w:multiLevelType w:val="multilevel"/>
    <w:tmpl w:val="00000066"/>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02">
    <w:nsid w:val="00000067"/>
    <w:multiLevelType w:val="multilevel"/>
    <w:tmpl w:val="00000067"/>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03">
    <w:nsid w:val="00000068"/>
    <w:multiLevelType w:val="multilevel"/>
    <w:tmpl w:val="00000068"/>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04">
    <w:nsid w:val="00000069"/>
    <w:multiLevelType w:val="multilevel"/>
    <w:tmpl w:val="00000069"/>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5">
    <w:nsid w:val="0000006A"/>
    <w:multiLevelType w:val="multilevel"/>
    <w:tmpl w:val="0000006A"/>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6">
    <w:nsid w:val="0000006B"/>
    <w:multiLevelType w:val="multilevel"/>
    <w:tmpl w:val="0000006B"/>
    <w:lvl w:ilvl="0">
      <w:numFmt w:val="bullet"/>
      <w:lvlText w:val=""/>
      <w:lvlJc w:val="left"/>
      <w:pPr>
        <w:tabs>
          <w:tab w:val="num" w:pos="0"/>
        </w:tabs>
        <w:ind w:left="0" w:firstLine="0"/>
      </w:pPr>
      <w:rPr>
        <w:rFonts w:ascii="Wingdings" w:hAnsi="Wingdings" w:cs="Wingdings"/>
      </w:rPr>
    </w:lvl>
    <w:lvl w:ilvl="1">
      <w:numFmt w:val="bullet"/>
      <w:lvlText w:val="o"/>
      <w:lvlJc w:val="left"/>
      <w:pPr>
        <w:tabs>
          <w:tab w:val="num" w:pos="0"/>
        </w:tabs>
        <w:ind w:left="0" w:firstLine="0"/>
      </w:pPr>
      <w:rPr>
        <w:rFonts w:ascii="Courier New" w:hAnsi="Courier New" w:cs="Courier New"/>
      </w:rPr>
    </w:lvl>
    <w:lvl w:ilvl="2">
      <w:numFmt w:val="bullet"/>
      <w:lvlText w:val=""/>
      <w:lvlJc w:val="left"/>
      <w:pPr>
        <w:tabs>
          <w:tab w:val="num" w:pos="0"/>
        </w:tabs>
        <w:ind w:left="0" w:firstLine="0"/>
      </w:pPr>
      <w:rPr>
        <w:rFonts w:ascii="Wingdings" w:hAnsi="Wingdings" w:cs="Wingdings"/>
      </w:rPr>
    </w:lvl>
    <w:lvl w:ilvl="3">
      <w:numFmt w:val="bullet"/>
      <w:lvlText w:val=""/>
      <w:lvlJc w:val="left"/>
      <w:pPr>
        <w:tabs>
          <w:tab w:val="num" w:pos="0"/>
        </w:tabs>
        <w:ind w:left="0" w:firstLine="0"/>
      </w:pPr>
      <w:rPr>
        <w:rFonts w:ascii="Symbol" w:hAnsi="Symbol" w:cs="Symbol"/>
      </w:rPr>
    </w:lvl>
    <w:lvl w:ilvl="4">
      <w:numFmt w:val="bullet"/>
      <w:lvlText w:val="o"/>
      <w:lvlJc w:val="left"/>
      <w:pPr>
        <w:tabs>
          <w:tab w:val="num" w:pos="0"/>
        </w:tabs>
        <w:ind w:left="0" w:firstLine="0"/>
      </w:pPr>
      <w:rPr>
        <w:rFonts w:ascii="Courier New" w:hAnsi="Courier New" w:cs="Courier New"/>
      </w:rPr>
    </w:lvl>
    <w:lvl w:ilvl="5">
      <w:numFmt w:val="bullet"/>
      <w:lvlText w:val=""/>
      <w:lvlJc w:val="left"/>
      <w:pPr>
        <w:tabs>
          <w:tab w:val="num" w:pos="0"/>
        </w:tabs>
        <w:ind w:left="0" w:firstLine="0"/>
      </w:pPr>
      <w:rPr>
        <w:rFonts w:ascii="Wingdings" w:hAnsi="Wingdings" w:cs="Wingdings"/>
      </w:rPr>
    </w:lvl>
    <w:lvl w:ilvl="6">
      <w:numFmt w:val="bullet"/>
      <w:lvlText w:val=""/>
      <w:lvlJc w:val="left"/>
      <w:pPr>
        <w:tabs>
          <w:tab w:val="num" w:pos="0"/>
        </w:tabs>
        <w:ind w:left="0" w:firstLine="0"/>
      </w:pPr>
      <w:rPr>
        <w:rFonts w:ascii="Symbol" w:hAnsi="Symbol" w:cs="Symbol"/>
      </w:rPr>
    </w:lvl>
    <w:lvl w:ilvl="7">
      <w:numFmt w:val="bullet"/>
      <w:lvlText w:val="o"/>
      <w:lvlJc w:val="left"/>
      <w:pPr>
        <w:tabs>
          <w:tab w:val="num" w:pos="0"/>
        </w:tabs>
        <w:ind w:left="0" w:firstLine="0"/>
      </w:pPr>
      <w:rPr>
        <w:rFonts w:ascii="Courier New" w:hAnsi="Courier New" w:cs="Courier New"/>
      </w:rPr>
    </w:lvl>
    <w:lvl w:ilvl="8">
      <w:numFmt w:val="bullet"/>
      <w:lvlText w:val=""/>
      <w:lvlJc w:val="left"/>
      <w:pPr>
        <w:tabs>
          <w:tab w:val="num" w:pos="0"/>
        </w:tabs>
        <w:ind w:left="0" w:firstLine="0"/>
      </w:pPr>
      <w:rPr>
        <w:rFonts w:ascii="Wingdings" w:hAnsi="Wingdings" w:cs="Wingdings"/>
      </w:rPr>
    </w:lvl>
  </w:abstractNum>
  <w:abstractNum w:abstractNumId="107">
    <w:nsid w:val="0000006C"/>
    <w:multiLevelType w:val="multilevel"/>
    <w:tmpl w:val="0000006C"/>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8">
    <w:nsid w:val="0000006D"/>
    <w:multiLevelType w:val="multilevel"/>
    <w:tmpl w:val="0000006D"/>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09">
    <w:nsid w:val="0000006E"/>
    <w:multiLevelType w:val="multilevel"/>
    <w:tmpl w:val="0000006E"/>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0">
    <w:nsid w:val="0000006F"/>
    <w:multiLevelType w:val="multilevel"/>
    <w:tmpl w:val="0000006F"/>
    <w:lvl w:ilvl="0">
      <w:start w:val="1"/>
      <w:numFmt w:val="decimal"/>
      <w:lvlText w:val="%1)"/>
      <w:lvlJc w:val="left"/>
      <w:pPr>
        <w:tabs>
          <w:tab w:val="num" w:pos="0"/>
        </w:tabs>
        <w:ind w:left="0" w:firstLine="0"/>
      </w:pPr>
      <w:rPr>
        <w:color w:val="000000"/>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1">
    <w:nsid w:val="00000070"/>
    <w:multiLevelType w:val="multilevel"/>
    <w:tmpl w:val="00000070"/>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2">
    <w:nsid w:val="00000071"/>
    <w:multiLevelType w:val="multilevel"/>
    <w:tmpl w:val="00000071"/>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3">
    <w:nsid w:val="00000072"/>
    <w:multiLevelType w:val="multilevel"/>
    <w:tmpl w:val="00000072"/>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4">
    <w:nsid w:val="00000073"/>
    <w:multiLevelType w:val="multilevel"/>
    <w:tmpl w:val="00000073"/>
    <w:lvl w:ilvl="0">
      <w:start w:val="1"/>
      <w:numFmt w:val="decimal"/>
      <w:lvlText w:val="%1)"/>
      <w:lvlJc w:val="left"/>
      <w:pPr>
        <w:tabs>
          <w:tab w:val="num" w:pos="0"/>
        </w:tabs>
        <w:ind w:left="0" w:firstLine="0"/>
      </w:p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15">
    <w:nsid w:val="00000074"/>
    <w:multiLevelType w:val="multilevel"/>
    <w:tmpl w:val="00000074"/>
    <w:lvl w:ilvl="0">
      <w:start w:val="1"/>
      <w:numFmt w:val="decimal"/>
      <w:lvlText w:val="%1."/>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16">
    <w:nsid w:val="00000075"/>
    <w:multiLevelType w:val="multilevel"/>
    <w:tmpl w:val="00000075"/>
    <w:lvl w:ilvl="0">
      <w:numFmt w:val="bullet"/>
      <w:lvlText w:val=""/>
      <w:lvlJc w:val="left"/>
      <w:pPr>
        <w:tabs>
          <w:tab w:val="num" w:pos="0"/>
        </w:tabs>
        <w:ind w:left="0" w:firstLine="0"/>
      </w:pPr>
      <w:rPr>
        <w:rFonts w:ascii="Symbol" w:hAnsi="Symbol" w:cs="Symbol"/>
        <w:sz w:val="20"/>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17">
    <w:nsid w:val="00000076"/>
    <w:multiLevelType w:val="multilevel"/>
    <w:tmpl w:val="00000076"/>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18">
    <w:nsid w:val="00000077"/>
    <w:multiLevelType w:val="multilevel"/>
    <w:tmpl w:val="00000077"/>
    <w:lvl w:ilvl="0">
      <w:numFmt w:val="bullet"/>
      <w:lvlText w:val=""/>
      <w:lvlJc w:val="left"/>
      <w:pPr>
        <w:tabs>
          <w:tab w:val="num" w:pos="0"/>
        </w:tabs>
        <w:ind w:left="0" w:firstLine="0"/>
      </w:pPr>
      <w:rPr>
        <w:rFonts w:ascii="Symbol" w:hAnsi="Symbol" w:cs="Symbol"/>
        <w:sz w:val="20"/>
        <w:szCs w:val="22"/>
      </w:rPr>
    </w:lvl>
    <w:lvl w:ilvl="1">
      <w:numFmt w:val="bullet"/>
      <w:lvlText w:val="o"/>
      <w:lvlJc w:val="left"/>
      <w:pPr>
        <w:tabs>
          <w:tab w:val="num" w:pos="0"/>
        </w:tabs>
        <w:ind w:left="0" w:firstLine="0"/>
      </w:pPr>
      <w:rPr>
        <w:rFonts w:ascii="Courier New" w:hAnsi="Courier New" w:cs="Courier New"/>
        <w:sz w:val="20"/>
      </w:rPr>
    </w:lvl>
    <w:lvl w:ilvl="2">
      <w:numFmt w:val="bullet"/>
      <w:lvlText w:val=""/>
      <w:lvlJc w:val="left"/>
      <w:pPr>
        <w:tabs>
          <w:tab w:val="num" w:pos="0"/>
        </w:tabs>
        <w:ind w:left="0" w:firstLine="0"/>
      </w:pPr>
      <w:rPr>
        <w:rFonts w:ascii="Wingdings" w:hAnsi="Wingdings" w:cs="Wingdings"/>
        <w:sz w:val="20"/>
      </w:rPr>
    </w:lvl>
    <w:lvl w:ilvl="3">
      <w:numFmt w:val="bullet"/>
      <w:lvlText w:val=""/>
      <w:lvlJc w:val="left"/>
      <w:pPr>
        <w:tabs>
          <w:tab w:val="num" w:pos="0"/>
        </w:tabs>
        <w:ind w:left="0" w:firstLine="0"/>
      </w:pPr>
      <w:rPr>
        <w:rFonts w:ascii="Wingdings" w:hAnsi="Wingdings" w:cs="Wingdings"/>
        <w:sz w:val="20"/>
      </w:rPr>
    </w:lvl>
    <w:lvl w:ilvl="4">
      <w:numFmt w:val="bullet"/>
      <w:lvlText w:val=""/>
      <w:lvlJc w:val="left"/>
      <w:pPr>
        <w:tabs>
          <w:tab w:val="num" w:pos="0"/>
        </w:tabs>
        <w:ind w:left="0" w:firstLine="0"/>
      </w:pPr>
      <w:rPr>
        <w:rFonts w:ascii="Wingdings" w:hAnsi="Wingdings" w:cs="Wingdings"/>
        <w:sz w:val="20"/>
      </w:rPr>
    </w:lvl>
    <w:lvl w:ilvl="5">
      <w:numFmt w:val="bullet"/>
      <w:lvlText w:val=""/>
      <w:lvlJc w:val="left"/>
      <w:pPr>
        <w:tabs>
          <w:tab w:val="num" w:pos="0"/>
        </w:tabs>
        <w:ind w:left="0" w:firstLine="0"/>
      </w:pPr>
      <w:rPr>
        <w:rFonts w:ascii="Wingdings" w:hAnsi="Wingdings" w:cs="Wingdings"/>
        <w:sz w:val="20"/>
      </w:rPr>
    </w:lvl>
    <w:lvl w:ilvl="6">
      <w:numFmt w:val="bullet"/>
      <w:lvlText w:val=""/>
      <w:lvlJc w:val="left"/>
      <w:pPr>
        <w:tabs>
          <w:tab w:val="num" w:pos="0"/>
        </w:tabs>
        <w:ind w:left="0" w:firstLine="0"/>
      </w:pPr>
      <w:rPr>
        <w:rFonts w:ascii="Wingdings" w:hAnsi="Wingdings" w:cs="Wingdings"/>
        <w:sz w:val="20"/>
      </w:rPr>
    </w:lvl>
    <w:lvl w:ilvl="7">
      <w:numFmt w:val="bullet"/>
      <w:lvlText w:val=""/>
      <w:lvlJc w:val="left"/>
      <w:pPr>
        <w:tabs>
          <w:tab w:val="num" w:pos="0"/>
        </w:tabs>
        <w:ind w:left="0" w:firstLine="0"/>
      </w:pPr>
      <w:rPr>
        <w:rFonts w:ascii="Wingdings" w:hAnsi="Wingdings" w:cs="Wingdings"/>
        <w:sz w:val="20"/>
      </w:rPr>
    </w:lvl>
    <w:lvl w:ilvl="8">
      <w:numFmt w:val="bullet"/>
      <w:lvlText w:val=""/>
      <w:lvlJc w:val="left"/>
      <w:pPr>
        <w:tabs>
          <w:tab w:val="num" w:pos="0"/>
        </w:tabs>
        <w:ind w:left="0" w:firstLine="0"/>
      </w:pPr>
      <w:rPr>
        <w:rFonts w:ascii="Wingdings" w:hAnsi="Wingdings" w:cs="Wingdings"/>
        <w:sz w:val="20"/>
      </w:rPr>
    </w:lvl>
  </w:abstractNum>
  <w:abstractNum w:abstractNumId="119">
    <w:nsid w:val="00000078"/>
    <w:multiLevelType w:val="multilevel"/>
    <w:tmpl w:val="00000078"/>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decimal"/>
      <w:lvlText w:val="%2)"/>
      <w:lvlJc w:val="left"/>
      <w:pPr>
        <w:tabs>
          <w:tab w:val="num" w:pos="0"/>
        </w:tabs>
        <w:ind w:left="0" w:firstLine="0"/>
      </w:pPr>
    </w:lvl>
    <w:lvl w:ilvl="2">
      <w:start w:val="1"/>
      <w:numFmt w:val="decimal"/>
      <w:lvlText w:val="%3."/>
      <w:lvlJc w:val="left"/>
      <w:pPr>
        <w:tabs>
          <w:tab w:val="num" w:pos="0"/>
        </w:tabs>
        <w:ind w:left="0" w:firstLine="0"/>
      </w:pPr>
    </w:lvl>
    <w:lvl w:ilvl="3">
      <w:start w:val="1"/>
      <w:numFmt w:val="decimal"/>
      <w:lvlText w:val="%4."/>
      <w:lvlJc w:val="left"/>
      <w:pPr>
        <w:tabs>
          <w:tab w:val="num" w:pos="0"/>
        </w:tabs>
        <w:ind w:left="0" w:firstLine="0"/>
      </w:pPr>
    </w:lvl>
    <w:lvl w:ilvl="4">
      <w:start w:val="1"/>
      <w:numFmt w:val="decimal"/>
      <w:lvlText w:val="%5."/>
      <w:lvlJc w:val="left"/>
      <w:pPr>
        <w:tabs>
          <w:tab w:val="num" w:pos="0"/>
        </w:tabs>
        <w:ind w:left="0" w:firstLine="0"/>
      </w:pPr>
    </w:lvl>
    <w:lvl w:ilvl="5">
      <w:start w:val="1"/>
      <w:numFmt w:val="decimal"/>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decimal"/>
      <w:lvlText w:val="%8."/>
      <w:lvlJc w:val="left"/>
      <w:pPr>
        <w:tabs>
          <w:tab w:val="num" w:pos="0"/>
        </w:tabs>
        <w:ind w:left="0" w:firstLine="0"/>
      </w:pPr>
    </w:lvl>
    <w:lvl w:ilvl="8">
      <w:start w:val="1"/>
      <w:numFmt w:val="decimal"/>
      <w:lvlText w:val="%9."/>
      <w:lvlJc w:val="left"/>
      <w:pPr>
        <w:tabs>
          <w:tab w:val="num" w:pos="0"/>
        </w:tabs>
        <w:ind w:left="0" w:firstLine="0"/>
      </w:pPr>
    </w:lvl>
  </w:abstractNum>
  <w:abstractNum w:abstractNumId="120">
    <w:nsid w:val="00000079"/>
    <w:multiLevelType w:val="multilevel"/>
    <w:tmpl w:val="00000079"/>
    <w:lvl w:ilvl="0">
      <w:start w:val="1"/>
      <w:numFmt w:val="decimal"/>
      <w:lvlText w:val="%1)"/>
      <w:lvlJc w:val="left"/>
      <w:pPr>
        <w:tabs>
          <w:tab w:val="num" w:pos="0"/>
        </w:tabs>
        <w:ind w:left="0" w:firstLine="0"/>
      </w:pPr>
      <w:rPr>
        <w:rFonts w:ascii="Times New Roman" w:hAnsi="Times New Roman" w:cs="Times New Roman"/>
        <w:sz w:val="22"/>
        <w:szCs w:val="22"/>
      </w:rPr>
    </w:lvl>
    <w:lvl w:ilvl="1">
      <w:start w:val="1"/>
      <w:numFmt w:val="lowerLetter"/>
      <w:lvlText w:val="%2."/>
      <w:lvlJc w:val="left"/>
      <w:pPr>
        <w:tabs>
          <w:tab w:val="num" w:pos="0"/>
        </w:tabs>
        <w:ind w:left="0" w:firstLine="0"/>
      </w:pPr>
    </w:lvl>
    <w:lvl w:ilvl="2">
      <w:start w:val="1"/>
      <w:numFmt w:val="lowerRoman"/>
      <w:lvlText w:val="%3."/>
      <w:lvlJc w:val="right"/>
      <w:pPr>
        <w:tabs>
          <w:tab w:val="num" w:pos="0"/>
        </w:tabs>
        <w:ind w:left="0" w:firstLine="0"/>
      </w:pPr>
    </w:lvl>
    <w:lvl w:ilvl="3">
      <w:start w:val="1"/>
      <w:numFmt w:val="decimal"/>
      <w:lvlText w:val="%4."/>
      <w:lvlJc w:val="left"/>
      <w:pPr>
        <w:tabs>
          <w:tab w:val="num" w:pos="0"/>
        </w:tabs>
        <w:ind w:left="0" w:firstLine="0"/>
      </w:pPr>
    </w:lvl>
    <w:lvl w:ilvl="4">
      <w:start w:val="1"/>
      <w:numFmt w:val="lowerLetter"/>
      <w:lvlText w:val="%5."/>
      <w:lvlJc w:val="left"/>
      <w:pPr>
        <w:tabs>
          <w:tab w:val="num" w:pos="0"/>
        </w:tabs>
        <w:ind w:left="0" w:firstLine="0"/>
      </w:pPr>
    </w:lvl>
    <w:lvl w:ilvl="5">
      <w:start w:val="1"/>
      <w:numFmt w:val="lowerRoman"/>
      <w:lvlText w:val="%6."/>
      <w:lvlJc w:val="righ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right"/>
      <w:pPr>
        <w:tabs>
          <w:tab w:val="num" w:pos="0"/>
        </w:tabs>
        <w:ind w:left="0" w:firstLine="0"/>
      </w:pPr>
    </w:lvl>
  </w:abstractNum>
  <w:abstractNum w:abstractNumId="121">
    <w:nsid w:val="0000007A"/>
    <w:multiLevelType w:val="multilevel"/>
    <w:tmpl w:val="0000007A"/>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2">
    <w:nsid w:val="0000007B"/>
    <w:multiLevelType w:val="multilevel"/>
    <w:tmpl w:val="0000007B"/>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3">
    <w:nsid w:val="0000007C"/>
    <w:multiLevelType w:val="multilevel"/>
    <w:tmpl w:val="0000007C"/>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4">
    <w:nsid w:val="0000007D"/>
    <w:multiLevelType w:val="multilevel"/>
    <w:tmpl w:val="0000007D"/>
    <w:lvl w:ilvl="0">
      <w:numFmt w:val="bullet"/>
      <w:lvlText w:val=""/>
      <w:lvlJc w:val="left"/>
      <w:pPr>
        <w:tabs>
          <w:tab w:val="num" w:pos="0"/>
        </w:tabs>
        <w:ind w:left="0" w:firstLine="0"/>
      </w:pPr>
      <w:rPr>
        <w:rFonts w:ascii="Symbol" w:hAnsi="Symbol" w:cs="Symbol"/>
      </w:rPr>
    </w:lvl>
    <w:lvl w:ilvl="1">
      <w:numFmt w:val="bullet"/>
      <w:lvlText w:val="◦"/>
      <w:lvlJc w:val="left"/>
      <w:pPr>
        <w:tabs>
          <w:tab w:val="num" w:pos="0"/>
        </w:tabs>
        <w:ind w:left="0" w:firstLine="0"/>
      </w:pPr>
      <w:rPr>
        <w:rFonts w:ascii="OpenSymbol" w:hAnsi="OpenSymbol" w:cs="OpenSymbol"/>
      </w:rPr>
    </w:lvl>
    <w:lvl w:ilvl="2">
      <w:numFmt w:val="bullet"/>
      <w:lvlText w:val="▪"/>
      <w:lvlJc w:val="left"/>
      <w:pPr>
        <w:tabs>
          <w:tab w:val="num" w:pos="0"/>
        </w:tabs>
        <w:ind w:left="0" w:firstLine="0"/>
      </w:pPr>
      <w:rPr>
        <w:rFonts w:ascii="OpenSymbol" w:hAnsi="OpenSymbol" w:cs="OpenSymbol"/>
      </w:rPr>
    </w:lvl>
    <w:lvl w:ilvl="3">
      <w:numFmt w:val="bullet"/>
      <w:lvlText w:val=""/>
      <w:lvlJc w:val="left"/>
      <w:pPr>
        <w:tabs>
          <w:tab w:val="num" w:pos="0"/>
        </w:tabs>
        <w:ind w:left="0" w:firstLine="0"/>
      </w:pPr>
      <w:rPr>
        <w:rFonts w:ascii="Symbol" w:hAnsi="Symbol" w:cs="Symbol"/>
      </w:rPr>
    </w:lvl>
    <w:lvl w:ilvl="4">
      <w:numFmt w:val="bullet"/>
      <w:lvlText w:val="◦"/>
      <w:lvlJc w:val="left"/>
      <w:pPr>
        <w:tabs>
          <w:tab w:val="num" w:pos="0"/>
        </w:tabs>
        <w:ind w:left="0" w:firstLine="0"/>
      </w:pPr>
      <w:rPr>
        <w:rFonts w:ascii="OpenSymbol" w:hAnsi="OpenSymbol" w:cs="OpenSymbol"/>
      </w:rPr>
    </w:lvl>
    <w:lvl w:ilvl="5">
      <w:numFmt w:val="bullet"/>
      <w:lvlText w:val="▪"/>
      <w:lvlJc w:val="left"/>
      <w:pPr>
        <w:tabs>
          <w:tab w:val="num" w:pos="0"/>
        </w:tabs>
        <w:ind w:left="0" w:firstLine="0"/>
      </w:pPr>
      <w:rPr>
        <w:rFonts w:ascii="OpenSymbol" w:hAnsi="OpenSymbol" w:cs="OpenSymbol"/>
      </w:rPr>
    </w:lvl>
    <w:lvl w:ilvl="6">
      <w:numFmt w:val="bullet"/>
      <w:lvlText w:val=""/>
      <w:lvlJc w:val="left"/>
      <w:pPr>
        <w:tabs>
          <w:tab w:val="num" w:pos="0"/>
        </w:tabs>
        <w:ind w:left="0" w:firstLine="0"/>
      </w:pPr>
      <w:rPr>
        <w:rFonts w:ascii="Symbol" w:hAnsi="Symbol" w:cs="Symbol"/>
      </w:rPr>
    </w:lvl>
    <w:lvl w:ilvl="7">
      <w:numFmt w:val="bullet"/>
      <w:lvlText w:val="◦"/>
      <w:lvlJc w:val="left"/>
      <w:pPr>
        <w:tabs>
          <w:tab w:val="num" w:pos="0"/>
        </w:tabs>
        <w:ind w:left="0" w:firstLine="0"/>
      </w:pPr>
      <w:rPr>
        <w:rFonts w:ascii="OpenSymbol" w:hAnsi="OpenSymbol" w:cs="OpenSymbol"/>
      </w:rPr>
    </w:lvl>
    <w:lvl w:ilvl="8">
      <w:numFmt w:val="bullet"/>
      <w:lvlText w:val="▪"/>
      <w:lvlJc w:val="left"/>
      <w:pPr>
        <w:tabs>
          <w:tab w:val="num" w:pos="0"/>
        </w:tabs>
        <w:ind w:left="0" w:firstLine="0"/>
      </w:pPr>
      <w:rPr>
        <w:rFonts w:ascii="OpenSymbol" w:hAnsi="OpenSymbol" w:cs="OpenSymbol"/>
      </w:rPr>
    </w:lvl>
  </w:abstractNum>
  <w:abstractNum w:abstractNumId="125">
    <w:nsid w:val="02384B11"/>
    <w:multiLevelType w:val="multilevel"/>
    <w:tmpl w:val="365E3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nsid w:val="060F266B"/>
    <w:multiLevelType w:val="multilevel"/>
    <w:tmpl w:val="3E941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7">
    <w:nsid w:val="0A102C2F"/>
    <w:multiLevelType w:val="multilevel"/>
    <w:tmpl w:val="82463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nsid w:val="16FB4B34"/>
    <w:multiLevelType w:val="hybridMultilevel"/>
    <w:tmpl w:val="12747402"/>
    <w:lvl w:ilvl="0" w:tplc="1AF4423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9">
    <w:nsid w:val="17D74EB8"/>
    <w:multiLevelType w:val="multilevel"/>
    <w:tmpl w:val="49D6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nsid w:val="2023174D"/>
    <w:multiLevelType w:val="hybridMultilevel"/>
    <w:tmpl w:val="C98C82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14D2C42"/>
    <w:multiLevelType w:val="multilevel"/>
    <w:tmpl w:val="41A25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2">
    <w:nsid w:val="29CA7814"/>
    <w:multiLevelType w:val="hybridMultilevel"/>
    <w:tmpl w:val="6DD05044"/>
    <w:lvl w:ilvl="0" w:tplc="F4027114">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3">
    <w:nsid w:val="2C7A76EE"/>
    <w:multiLevelType w:val="multilevel"/>
    <w:tmpl w:val="95B4A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4">
    <w:nsid w:val="2CD53477"/>
    <w:multiLevelType w:val="hybridMultilevel"/>
    <w:tmpl w:val="3ABEFCF6"/>
    <w:lvl w:ilvl="0" w:tplc="C560A50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5">
    <w:nsid w:val="2D781A88"/>
    <w:multiLevelType w:val="multilevel"/>
    <w:tmpl w:val="26D8B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nsid w:val="33976B16"/>
    <w:multiLevelType w:val="multilevel"/>
    <w:tmpl w:val="D84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nsid w:val="38717DF4"/>
    <w:multiLevelType w:val="multilevel"/>
    <w:tmpl w:val="995A8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nsid w:val="3A186DBA"/>
    <w:multiLevelType w:val="hybridMultilevel"/>
    <w:tmpl w:val="8CCABC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9">
    <w:nsid w:val="3EC661E9"/>
    <w:multiLevelType w:val="hybridMultilevel"/>
    <w:tmpl w:val="3E187368"/>
    <w:lvl w:ilvl="0" w:tplc="EAEC040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nsid w:val="3F8B695C"/>
    <w:multiLevelType w:val="hybridMultilevel"/>
    <w:tmpl w:val="112AB6AA"/>
    <w:lvl w:ilvl="0" w:tplc="FB7EBD3A">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1">
    <w:nsid w:val="44262C8E"/>
    <w:multiLevelType w:val="hybridMultilevel"/>
    <w:tmpl w:val="EE9EAAD6"/>
    <w:lvl w:ilvl="0" w:tplc="549416B2">
      <w:start w:val="1"/>
      <w:numFmt w:val="upperLetter"/>
      <w:lvlText w:val="%1)"/>
      <w:lvlJc w:val="left"/>
      <w:pPr>
        <w:ind w:left="720" w:hanging="360"/>
      </w:pPr>
      <w:rPr>
        <w:rFonts w:ascii="Consolas" w:hAnsi="Consolas" w:cs="Consola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2">
    <w:nsid w:val="442873E2"/>
    <w:multiLevelType w:val="hybridMultilevel"/>
    <w:tmpl w:val="5F9657BE"/>
    <w:lvl w:ilvl="0" w:tplc="289AF20C">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3">
    <w:nsid w:val="47E1562D"/>
    <w:multiLevelType w:val="hybridMultilevel"/>
    <w:tmpl w:val="1180A7A0"/>
    <w:lvl w:ilvl="0" w:tplc="B6EC22E4">
      <w:start w:val="1"/>
      <w:numFmt w:val="upperLetter"/>
      <w:lvlText w:val="%1)"/>
      <w:lvlJc w:val="left"/>
      <w:pPr>
        <w:ind w:left="720" w:hanging="360"/>
      </w:pPr>
      <w:rPr>
        <w:rFonts w:ascii="Calibri" w:eastAsia="Calibri" w:hAnsi="Calibri" w:cs="Gautami" w:hint="default"/>
        <w:b/>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4">
    <w:nsid w:val="49CC665B"/>
    <w:multiLevelType w:val="hybridMultilevel"/>
    <w:tmpl w:val="72CA3A44"/>
    <w:lvl w:ilvl="0" w:tplc="5C14EE02">
      <w:start w:val="1"/>
      <w:numFmt w:val="upperLetter"/>
      <w:lvlText w:val="%1)"/>
      <w:lvlJc w:val="left"/>
      <w:pPr>
        <w:ind w:left="600" w:hanging="360"/>
      </w:pPr>
    </w:lvl>
    <w:lvl w:ilvl="1" w:tplc="04090019">
      <w:start w:val="1"/>
      <w:numFmt w:val="lowerLetter"/>
      <w:lvlText w:val="%2."/>
      <w:lvlJc w:val="left"/>
      <w:pPr>
        <w:ind w:left="1320" w:hanging="360"/>
      </w:pPr>
    </w:lvl>
    <w:lvl w:ilvl="2" w:tplc="0409001B">
      <w:start w:val="1"/>
      <w:numFmt w:val="lowerRoman"/>
      <w:lvlText w:val="%3."/>
      <w:lvlJc w:val="right"/>
      <w:pPr>
        <w:ind w:left="2040" w:hanging="180"/>
      </w:pPr>
    </w:lvl>
    <w:lvl w:ilvl="3" w:tplc="0409000F">
      <w:start w:val="1"/>
      <w:numFmt w:val="decimal"/>
      <w:lvlText w:val="%4."/>
      <w:lvlJc w:val="left"/>
      <w:pPr>
        <w:ind w:left="2760" w:hanging="360"/>
      </w:pPr>
    </w:lvl>
    <w:lvl w:ilvl="4" w:tplc="04090019">
      <w:start w:val="1"/>
      <w:numFmt w:val="lowerLetter"/>
      <w:lvlText w:val="%5."/>
      <w:lvlJc w:val="left"/>
      <w:pPr>
        <w:ind w:left="3480" w:hanging="360"/>
      </w:pPr>
    </w:lvl>
    <w:lvl w:ilvl="5" w:tplc="0409001B">
      <w:start w:val="1"/>
      <w:numFmt w:val="lowerRoman"/>
      <w:lvlText w:val="%6."/>
      <w:lvlJc w:val="right"/>
      <w:pPr>
        <w:ind w:left="4200" w:hanging="180"/>
      </w:pPr>
    </w:lvl>
    <w:lvl w:ilvl="6" w:tplc="0409000F">
      <w:start w:val="1"/>
      <w:numFmt w:val="decimal"/>
      <w:lvlText w:val="%7."/>
      <w:lvlJc w:val="left"/>
      <w:pPr>
        <w:ind w:left="4920" w:hanging="360"/>
      </w:pPr>
    </w:lvl>
    <w:lvl w:ilvl="7" w:tplc="04090019">
      <w:start w:val="1"/>
      <w:numFmt w:val="lowerLetter"/>
      <w:lvlText w:val="%8."/>
      <w:lvlJc w:val="left"/>
      <w:pPr>
        <w:ind w:left="5640" w:hanging="360"/>
      </w:pPr>
    </w:lvl>
    <w:lvl w:ilvl="8" w:tplc="0409001B">
      <w:start w:val="1"/>
      <w:numFmt w:val="lowerRoman"/>
      <w:lvlText w:val="%9."/>
      <w:lvlJc w:val="right"/>
      <w:pPr>
        <w:ind w:left="6360" w:hanging="180"/>
      </w:pPr>
    </w:lvl>
  </w:abstractNum>
  <w:abstractNum w:abstractNumId="145">
    <w:nsid w:val="53703A8A"/>
    <w:multiLevelType w:val="hybridMultilevel"/>
    <w:tmpl w:val="F916894E"/>
    <w:lvl w:ilvl="0" w:tplc="A134DAD0">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6">
    <w:nsid w:val="54755160"/>
    <w:multiLevelType w:val="hybridMultilevel"/>
    <w:tmpl w:val="52DC2C4E"/>
    <w:lvl w:ilvl="0" w:tplc="8AE0317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7">
    <w:nsid w:val="631A3301"/>
    <w:multiLevelType w:val="hybridMultilevel"/>
    <w:tmpl w:val="F364CCA4"/>
    <w:lvl w:ilvl="0" w:tplc="368269B8">
      <w:start w:val="1"/>
      <w:numFmt w:val="upperLetter"/>
      <w:lvlText w:val="%1)"/>
      <w:lvlJc w:val="left"/>
      <w:pPr>
        <w:ind w:left="720" w:hanging="360"/>
      </w:pPr>
      <w:rPr>
        <w:rFonts w:ascii="Times New Roman" w:eastAsia="Times New Roman" w:hAnsi="Times New Roman" w:cs="Times New Roman"/>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8">
    <w:nsid w:val="69982D5A"/>
    <w:multiLevelType w:val="hybridMultilevel"/>
    <w:tmpl w:val="2900387A"/>
    <w:lvl w:ilvl="0" w:tplc="67E42202">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9">
    <w:nsid w:val="71B03C4C"/>
    <w:multiLevelType w:val="multilevel"/>
    <w:tmpl w:val="E14A8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nsid w:val="74390650"/>
    <w:multiLevelType w:val="multilevel"/>
    <w:tmpl w:val="AA16A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1">
    <w:nsid w:val="77D505CF"/>
    <w:multiLevelType w:val="multilevel"/>
    <w:tmpl w:val="2CC60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nsid w:val="798F2B37"/>
    <w:multiLevelType w:val="hybridMultilevel"/>
    <w:tmpl w:val="54CA4878"/>
    <w:lvl w:ilvl="0" w:tplc="0000005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8"/>
  </w:num>
  <w:num w:numId="3">
    <w:abstractNumId w:val="11"/>
  </w:num>
  <w:num w:numId="4">
    <w:abstractNumId w:val="27"/>
  </w:num>
  <w:num w:numId="5">
    <w:abstractNumId w:val="39"/>
  </w:num>
  <w:num w:numId="6">
    <w:abstractNumId w:val="41"/>
  </w:num>
  <w:num w:numId="7">
    <w:abstractNumId w:val="45"/>
  </w:num>
  <w:num w:numId="8">
    <w:abstractNumId w:val="49"/>
  </w:num>
  <w:num w:numId="9">
    <w:abstractNumId w:val="60"/>
  </w:num>
  <w:num w:numId="10">
    <w:abstractNumId w:val="65"/>
  </w:num>
  <w:num w:numId="11">
    <w:abstractNumId w:val="66"/>
  </w:num>
  <w:num w:numId="12">
    <w:abstractNumId w:val="67"/>
  </w:num>
  <w:num w:numId="13">
    <w:abstractNumId w:val="69"/>
  </w:num>
  <w:num w:numId="14">
    <w:abstractNumId w:val="71"/>
  </w:num>
  <w:num w:numId="15">
    <w:abstractNumId w:val="79"/>
  </w:num>
  <w:num w:numId="16">
    <w:abstractNumId w:val="84"/>
  </w:num>
  <w:num w:numId="17">
    <w:abstractNumId w:val="89"/>
  </w:num>
  <w:num w:numId="18">
    <w:abstractNumId w:val="93"/>
  </w:num>
  <w:num w:numId="19">
    <w:abstractNumId w:val="96"/>
  </w:num>
  <w:num w:numId="20">
    <w:abstractNumId w:val="101"/>
  </w:num>
  <w:num w:numId="21">
    <w:abstractNumId w:val="102"/>
  </w:num>
  <w:num w:numId="22">
    <w:abstractNumId w:val="103"/>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0"/>
    <w:lvlOverride w:ilvl="0">
      <w:startOverride w:val="1"/>
    </w:lvlOverride>
  </w:num>
  <w:num w:numId="25">
    <w:abstractNumId w:val="94"/>
    <w:lvlOverride w:ilvl="0">
      <w:startOverride w:val="1"/>
    </w:lvlOverride>
  </w:num>
  <w:num w:numId="26">
    <w:abstractNumId w:val="59"/>
    <w:lvlOverride w:ilvl="0">
      <w:startOverride w:val="1"/>
    </w:lvlOverride>
  </w:num>
  <w:num w:numId="27">
    <w:abstractNumId w:val="85"/>
    <w:lvlOverride w:ilvl="0">
      <w:startOverride w:val="1"/>
    </w:lvlOverride>
  </w:num>
  <w:num w:numId="28">
    <w:abstractNumId w:val="1"/>
  </w:num>
  <w:num w:numId="29">
    <w:abstractNumId w:val="98"/>
    <w:lvlOverride w:ilvl="0">
      <w:startOverride w:val="2"/>
    </w:lvlOverride>
  </w:num>
  <w:num w:numId="3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6"/>
  </w:num>
  <w:num w:numId="33">
    <w:abstractNumId w:val="3"/>
    <w:lvlOverride w:ilvl="0">
      <w:startOverride w:val="1"/>
    </w:lvlOverride>
  </w:num>
  <w:num w:numId="34">
    <w:abstractNumId w:val="2"/>
    <w:lvlOverride w:ilvl="0">
      <w:startOverride w:val="1"/>
    </w:lvlOverride>
  </w:num>
  <w:num w:numId="3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8"/>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num>
  <w:num w:numId="48">
    <w:abstractNumId w:val="117"/>
  </w:num>
  <w:num w:numId="49">
    <w:abstractNumId w:val="118"/>
  </w:num>
  <w:num w:numId="50">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1"/>
  </w:num>
  <w:num w:numId="53">
    <w:abstractNumId w:val="122"/>
  </w:num>
  <w:num w:numId="5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3"/>
  </w:num>
  <w:num w:numId="56">
    <w:abstractNumId w:val="124"/>
  </w:num>
  <w:num w:numId="5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4"/>
  </w:num>
  <w:num w:numId="59">
    <w:abstractNumId w:val="52"/>
  </w:num>
  <w:num w:numId="60">
    <w:abstractNumId w:val="87"/>
  </w:num>
  <w:num w:numId="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6"/>
    <w:lvlOverride w:ilvl="0">
      <w:startOverride w:val="1"/>
    </w:lvlOverride>
  </w:num>
  <w:num w:numId="68">
    <w:abstractNumId w:val="58"/>
    <w:lvlOverride w:ilvl="0">
      <w:startOverride w:val="1"/>
    </w:lvlOverride>
  </w:num>
  <w:num w:numId="69">
    <w:abstractNumId w:val="86"/>
  </w:num>
  <w:num w:numId="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4"/>
  </w:num>
  <w:num w:numId="73">
    <w:abstractNumId w:val="61"/>
  </w:num>
  <w:num w:numId="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num>
  <w:num w:numId="77">
    <w:abstractNumId w:val="26"/>
    <w:lvlOverride w:ilvl="0"/>
    <w:lvlOverride w:ilvl="1">
      <w:startOverride w:val="1"/>
    </w:lvlOverride>
    <w:lvlOverride w:ilvl="2"/>
    <w:lvlOverride w:ilvl="3"/>
    <w:lvlOverride w:ilvl="4"/>
    <w:lvlOverride w:ilvl="5"/>
    <w:lvlOverride w:ilvl="6"/>
    <w:lvlOverride w:ilvl="7"/>
    <w:lvlOverride w:ilvl="8"/>
  </w:num>
  <w:num w:numId="78">
    <w:abstractNumId w:val="91"/>
  </w:num>
  <w:num w:numId="7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
  </w:num>
  <w:num w:numId="82">
    <w:abstractNumId w:val="46"/>
  </w:num>
  <w:num w:numId="83">
    <w:abstractNumId w:val="12"/>
  </w:num>
  <w:num w:numId="84">
    <w:abstractNumId w:val="64"/>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33"/>
  </w:num>
  <w:num w:numId="89">
    <w:abstractNumId w:val="149"/>
  </w:num>
  <w:num w:numId="90">
    <w:abstractNumId w:val="136"/>
  </w:num>
  <w:num w:numId="91">
    <w:abstractNumId w:val="150"/>
  </w:num>
  <w:num w:numId="92">
    <w:abstractNumId w:val="129"/>
  </w:num>
  <w:num w:numId="93">
    <w:abstractNumId w:val="131"/>
  </w:num>
  <w:num w:numId="94">
    <w:abstractNumId w:val="126"/>
  </w:num>
  <w:num w:numId="95">
    <w:abstractNumId w:val="137"/>
  </w:num>
  <w:num w:numId="96">
    <w:abstractNumId w:val="135"/>
  </w:num>
  <w:num w:numId="97">
    <w:abstractNumId w:val="151"/>
  </w:num>
  <w:num w:numId="98">
    <w:abstractNumId w:val="127"/>
  </w:num>
  <w:num w:numId="99">
    <w:abstractNumId w:val="125"/>
  </w:num>
  <w:num w:numId="100">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embedSystemFonts/>
  <w:hideSpellingErrors/>
  <w:hideGrammaticalError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0"/>
    <w:footnote w:id="1"/>
  </w:footnotePr>
  <w:endnotePr>
    <w:endnote w:id="0"/>
    <w:endnote w:id="1"/>
  </w:endnotePr>
  <w:compat/>
  <w:rsids>
    <w:rsidRoot w:val="00F36060"/>
    <w:rsid w:val="00000CDC"/>
    <w:rsid w:val="000017E6"/>
    <w:rsid w:val="0000277F"/>
    <w:rsid w:val="000035A8"/>
    <w:rsid w:val="00003FC1"/>
    <w:rsid w:val="00006276"/>
    <w:rsid w:val="00007095"/>
    <w:rsid w:val="000071AB"/>
    <w:rsid w:val="00011F51"/>
    <w:rsid w:val="0001645A"/>
    <w:rsid w:val="00020C94"/>
    <w:rsid w:val="00035D75"/>
    <w:rsid w:val="00045C66"/>
    <w:rsid w:val="000537C8"/>
    <w:rsid w:val="00056B23"/>
    <w:rsid w:val="00061F8C"/>
    <w:rsid w:val="0006399A"/>
    <w:rsid w:val="000641B1"/>
    <w:rsid w:val="00066E71"/>
    <w:rsid w:val="00076905"/>
    <w:rsid w:val="000837FA"/>
    <w:rsid w:val="00084D15"/>
    <w:rsid w:val="000910D9"/>
    <w:rsid w:val="000A2EF1"/>
    <w:rsid w:val="000A3384"/>
    <w:rsid w:val="000A3DC8"/>
    <w:rsid w:val="000B1264"/>
    <w:rsid w:val="000B4F41"/>
    <w:rsid w:val="000C0AAD"/>
    <w:rsid w:val="000C4F13"/>
    <w:rsid w:val="000C5721"/>
    <w:rsid w:val="000C5D03"/>
    <w:rsid w:val="000C7032"/>
    <w:rsid w:val="000D51AD"/>
    <w:rsid w:val="000D63F1"/>
    <w:rsid w:val="000E05FD"/>
    <w:rsid w:val="000E6A0D"/>
    <w:rsid w:val="00102F4F"/>
    <w:rsid w:val="0011065D"/>
    <w:rsid w:val="00110662"/>
    <w:rsid w:val="0011079C"/>
    <w:rsid w:val="001123E7"/>
    <w:rsid w:val="00112858"/>
    <w:rsid w:val="00117527"/>
    <w:rsid w:val="0012646E"/>
    <w:rsid w:val="00134A7D"/>
    <w:rsid w:val="0013591B"/>
    <w:rsid w:val="0013713B"/>
    <w:rsid w:val="0014053B"/>
    <w:rsid w:val="0014077F"/>
    <w:rsid w:val="00143CF3"/>
    <w:rsid w:val="00146151"/>
    <w:rsid w:val="00150869"/>
    <w:rsid w:val="0015326C"/>
    <w:rsid w:val="0015629B"/>
    <w:rsid w:val="001718E4"/>
    <w:rsid w:val="00173590"/>
    <w:rsid w:val="00191248"/>
    <w:rsid w:val="00192ABA"/>
    <w:rsid w:val="001951C3"/>
    <w:rsid w:val="001A3557"/>
    <w:rsid w:val="001A7769"/>
    <w:rsid w:val="001B3648"/>
    <w:rsid w:val="001B5550"/>
    <w:rsid w:val="001C2A64"/>
    <w:rsid w:val="001C3E38"/>
    <w:rsid w:val="001D0C09"/>
    <w:rsid w:val="001D4A74"/>
    <w:rsid w:val="001E431C"/>
    <w:rsid w:val="001E6009"/>
    <w:rsid w:val="001E7153"/>
    <w:rsid w:val="001E73FD"/>
    <w:rsid w:val="001F3657"/>
    <w:rsid w:val="00200DD6"/>
    <w:rsid w:val="00202C93"/>
    <w:rsid w:val="00207A59"/>
    <w:rsid w:val="00210618"/>
    <w:rsid w:val="0021290C"/>
    <w:rsid w:val="00215166"/>
    <w:rsid w:val="00221CB4"/>
    <w:rsid w:val="002242C3"/>
    <w:rsid w:val="002272AC"/>
    <w:rsid w:val="00230BC2"/>
    <w:rsid w:val="00234F85"/>
    <w:rsid w:val="002353C4"/>
    <w:rsid w:val="00236988"/>
    <w:rsid w:val="002450D5"/>
    <w:rsid w:val="0025287E"/>
    <w:rsid w:val="00255077"/>
    <w:rsid w:val="002613F5"/>
    <w:rsid w:val="00267955"/>
    <w:rsid w:val="0027328A"/>
    <w:rsid w:val="002837A1"/>
    <w:rsid w:val="00283FEB"/>
    <w:rsid w:val="002908F6"/>
    <w:rsid w:val="00290E4D"/>
    <w:rsid w:val="002A1F2D"/>
    <w:rsid w:val="002A55CD"/>
    <w:rsid w:val="002B008C"/>
    <w:rsid w:val="002B411F"/>
    <w:rsid w:val="002B4E3A"/>
    <w:rsid w:val="002E2414"/>
    <w:rsid w:val="002E3051"/>
    <w:rsid w:val="002E52E9"/>
    <w:rsid w:val="002F11BC"/>
    <w:rsid w:val="002F1B7B"/>
    <w:rsid w:val="002F657A"/>
    <w:rsid w:val="003004E9"/>
    <w:rsid w:val="00300FCF"/>
    <w:rsid w:val="00310D46"/>
    <w:rsid w:val="003138AD"/>
    <w:rsid w:val="00314BF9"/>
    <w:rsid w:val="00331BC5"/>
    <w:rsid w:val="003332C1"/>
    <w:rsid w:val="003428BF"/>
    <w:rsid w:val="003461F7"/>
    <w:rsid w:val="00350CA5"/>
    <w:rsid w:val="003515AF"/>
    <w:rsid w:val="003515C3"/>
    <w:rsid w:val="00361ED4"/>
    <w:rsid w:val="00362EA2"/>
    <w:rsid w:val="003645F0"/>
    <w:rsid w:val="003841FE"/>
    <w:rsid w:val="003860B9"/>
    <w:rsid w:val="0039626B"/>
    <w:rsid w:val="003A2B89"/>
    <w:rsid w:val="003A7087"/>
    <w:rsid w:val="003B0777"/>
    <w:rsid w:val="003C1088"/>
    <w:rsid w:val="003C3D74"/>
    <w:rsid w:val="003C46D4"/>
    <w:rsid w:val="003D4487"/>
    <w:rsid w:val="003D6547"/>
    <w:rsid w:val="003E62E5"/>
    <w:rsid w:val="003E6A99"/>
    <w:rsid w:val="003F2150"/>
    <w:rsid w:val="003F663C"/>
    <w:rsid w:val="00406877"/>
    <w:rsid w:val="0040723C"/>
    <w:rsid w:val="00407788"/>
    <w:rsid w:val="00410BBD"/>
    <w:rsid w:val="00413E61"/>
    <w:rsid w:val="00414867"/>
    <w:rsid w:val="004175C1"/>
    <w:rsid w:val="00420B56"/>
    <w:rsid w:val="0042465F"/>
    <w:rsid w:val="00437029"/>
    <w:rsid w:val="004372BE"/>
    <w:rsid w:val="00437AC5"/>
    <w:rsid w:val="00440DBF"/>
    <w:rsid w:val="00443A88"/>
    <w:rsid w:val="00443F9A"/>
    <w:rsid w:val="00444334"/>
    <w:rsid w:val="00445B71"/>
    <w:rsid w:val="004464BF"/>
    <w:rsid w:val="004530B6"/>
    <w:rsid w:val="004569EE"/>
    <w:rsid w:val="00463004"/>
    <w:rsid w:val="00463909"/>
    <w:rsid w:val="004664C1"/>
    <w:rsid w:val="00470DE1"/>
    <w:rsid w:val="0047585C"/>
    <w:rsid w:val="004759C5"/>
    <w:rsid w:val="00491A14"/>
    <w:rsid w:val="004925E2"/>
    <w:rsid w:val="00495F94"/>
    <w:rsid w:val="00495FEC"/>
    <w:rsid w:val="004B1C76"/>
    <w:rsid w:val="004B7466"/>
    <w:rsid w:val="004C137B"/>
    <w:rsid w:val="004C15D7"/>
    <w:rsid w:val="004C3C74"/>
    <w:rsid w:val="004C76EE"/>
    <w:rsid w:val="004D0B59"/>
    <w:rsid w:val="004D2F82"/>
    <w:rsid w:val="004D7723"/>
    <w:rsid w:val="004E4440"/>
    <w:rsid w:val="004F0DC3"/>
    <w:rsid w:val="004F4993"/>
    <w:rsid w:val="00504EEF"/>
    <w:rsid w:val="00513C63"/>
    <w:rsid w:val="005206D3"/>
    <w:rsid w:val="00526FC0"/>
    <w:rsid w:val="00527FF4"/>
    <w:rsid w:val="00530F6E"/>
    <w:rsid w:val="0054211D"/>
    <w:rsid w:val="00543582"/>
    <w:rsid w:val="00546359"/>
    <w:rsid w:val="005570FD"/>
    <w:rsid w:val="005635E9"/>
    <w:rsid w:val="00563FFD"/>
    <w:rsid w:val="005702E7"/>
    <w:rsid w:val="00575FF6"/>
    <w:rsid w:val="005824D4"/>
    <w:rsid w:val="00582CA0"/>
    <w:rsid w:val="005876ED"/>
    <w:rsid w:val="00590DBC"/>
    <w:rsid w:val="0059606C"/>
    <w:rsid w:val="005964DF"/>
    <w:rsid w:val="005A4826"/>
    <w:rsid w:val="005C1068"/>
    <w:rsid w:val="005C699E"/>
    <w:rsid w:val="005D00B2"/>
    <w:rsid w:val="005D2806"/>
    <w:rsid w:val="005D7581"/>
    <w:rsid w:val="005D7995"/>
    <w:rsid w:val="005E5473"/>
    <w:rsid w:val="005E54B9"/>
    <w:rsid w:val="005E5E0B"/>
    <w:rsid w:val="005F1510"/>
    <w:rsid w:val="005F2BAC"/>
    <w:rsid w:val="005F3F4F"/>
    <w:rsid w:val="005F473B"/>
    <w:rsid w:val="005F5FEE"/>
    <w:rsid w:val="00602716"/>
    <w:rsid w:val="00602786"/>
    <w:rsid w:val="00616329"/>
    <w:rsid w:val="00616388"/>
    <w:rsid w:val="00622299"/>
    <w:rsid w:val="0062597C"/>
    <w:rsid w:val="00627449"/>
    <w:rsid w:val="00631E49"/>
    <w:rsid w:val="00644F51"/>
    <w:rsid w:val="00650D59"/>
    <w:rsid w:val="0065713B"/>
    <w:rsid w:val="00665A95"/>
    <w:rsid w:val="00666A12"/>
    <w:rsid w:val="0067350C"/>
    <w:rsid w:val="00673EC6"/>
    <w:rsid w:val="00676D06"/>
    <w:rsid w:val="0068256A"/>
    <w:rsid w:val="0068758F"/>
    <w:rsid w:val="00690A4F"/>
    <w:rsid w:val="0069254A"/>
    <w:rsid w:val="0069492A"/>
    <w:rsid w:val="006A11CE"/>
    <w:rsid w:val="006A79A2"/>
    <w:rsid w:val="006B56C6"/>
    <w:rsid w:val="006B7D0E"/>
    <w:rsid w:val="006C3677"/>
    <w:rsid w:val="006C3DE1"/>
    <w:rsid w:val="006D3FE6"/>
    <w:rsid w:val="006D71AC"/>
    <w:rsid w:val="006D7E69"/>
    <w:rsid w:val="006E5D2D"/>
    <w:rsid w:val="006F21C3"/>
    <w:rsid w:val="006F3C78"/>
    <w:rsid w:val="006F3CB8"/>
    <w:rsid w:val="006F7610"/>
    <w:rsid w:val="00706A5A"/>
    <w:rsid w:val="007119F7"/>
    <w:rsid w:val="007120CC"/>
    <w:rsid w:val="00714A40"/>
    <w:rsid w:val="007171BE"/>
    <w:rsid w:val="007317A3"/>
    <w:rsid w:val="00734DDD"/>
    <w:rsid w:val="00736591"/>
    <w:rsid w:val="00745621"/>
    <w:rsid w:val="00747564"/>
    <w:rsid w:val="00750594"/>
    <w:rsid w:val="00751A1A"/>
    <w:rsid w:val="00755D4B"/>
    <w:rsid w:val="007564F4"/>
    <w:rsid w:val="00762035"/>
    <w:rsid w:val="00762D5E"/>
    <w:rsid w:val="00771798"/>
    <w:rsid w:val="00772DD3"/>
    <w:rsid w:val="00790FD9"/>
    <w:rsid w:val="007B23E6"/>
    <w:rsid w:val="007B244C"/>
    <w:rsid w:val="007B2FE8"/>
    <w:rsid w:val="007B5F71"/>
    <w:rsid w:val="007C0490"/>
    <w:rsid w:val="007C0F2E"/>
    <w:rsid w:val="007C15B3"/>
    <w:rsid w:val="007C3360"/>
    <w:rsid w:val="007D070A"/>
    <w:rsid w:val="007D4E34"/>
    <w:rsid w:val="007D7BCC"/>
    <w:rsid w:val="007E621F"/>
    <w:rsid w:val="007F5BB8"/>
    <w:rsid w:val="00800922"/>
    <w:rsid w:val="00806DA1"/>
    <w:rsid w:val="00810CA4"/>
    <w:rsid w:val="008242D8"/>
    <w:rsid w:val="0082777C"/>
    <w:rsid w:val="00834811"/>
    <w:rsid w:val="0083614F"/>
    <w:rsid w:val="008372B1"/>
    <w:rsid w:val="00841786"/>
    <w:rsid w:val="008423AC"/>
    <w:rsid w:val="008463C6"/>
    <w:rsid w:val="00850929"/>
    <w:rsid w:val="00853566"/>
    <w:rsid w:val="0086122C"/>
    <w:rsid w:val="00866985"/>
    <w:rsid w:val="00872EEF"/>
    <w:rsid w:val="00873721"/>
    <w:rsid w:val="00873A7D"/>
    <w:rsid w:val="008757A3"/>
    <w:rsid w:val="00883954"/>
    <w:rsid w:val="00884548"/>
    <w:rsid w:val="00887A19"/>
    <w:rsid w:val="0089163A"/>
    <w:rsid w:val="008A3A3C"/>
    <w:rsid w:val="008A5180"/>
    <w:rsid w:val="008A602E"/>
    <w:rsid w:val="008B3684"/>
    <w:rsid w:val="008B6420"/>
    <w:rsid w:val="008C3882"/>
    <w:rsid w:val="008C5443"/>
    <w:rsid w:val="008D2C19"/>
    <w:rsid w:val="008D37B0"/>
    <w:rsid w:val="008F2143"/>
    <w:rsid w:val="008F397C"/>
    <w:rsid w:val="00901879"/>
    <w:rsid w:val="00905775"/>
    <w:rsid w:val="00910F3B"/>
    <w:rsid w:val="00912616"/>
    <w:rsid w:val="00913E6C"/>
    <w:rsid w:val="00914A30"/>
    <w:rsid w:val="00917D83"/>
    <w:rsid w:val="00924B92"/>
    <w:rsid w:val="009337F9"/>
    <w:rsid w:val="00933D82"/>
    <w:rsid w:val="009361F3"/>
    <w:rsid w:val="00941F71"/>
    <w:rsid w:val="00954494"/>
    <w:rsid w:val="00955862"/>
    <w:rsid w:val="009564BE"/>
    <w:rsid w:val="00960174"/>
    <w:rsid w:val="0096056F"/>
    <w:rsid w:val="00962C37"/>
    <w:rsid w:val="0096649A"/>
    <w:rsid w:val="009668E4"/>
    <w:rsid w:val="00970314"/>
    <w:rsid w:val="009715DF"/>
    <w:rsid w:val="009775F8"/>
    <w:rsid w:val="00981B41"/>
    <w:rsid w:val="00985E1B"/>
    <w:rsid w:val="00993456"/>
    <w:rsid w:val="009A1872"/>
    <w:rsid w:val="009A56A1"/>
    <w:rsid w:val="009A7DB1"/>
    <w:rsid w:val="009B071E"/>
    <w:rsid w:val="009B0F92"/>
    <w:rsid w:val="009B4BE0"/>
    <w:rsid w:val="009C0DE9"/>
    <w:rsid w:val="009C4BF8"/>
    <w:rsid w:val="009E1DCF"/>
    <w:rsid w:val="009E1F6D"/>
    <w:rsid w:val="009E4EB7"/>
    <w:rsid w:val="009E5CEA"/>
    <w:rsid w:val="009E6269"/>
    <w:rsid w:val="009F1CD9"/>
    <w:rsid w:val="009F1DAD"/>
    <w:rsid w:val="009F1E32"/>
    <w:rsid w:val="009F290B"/>
    <w:rsid w:val="00A04557"/>
    <w:rsid w:val="00A0483F"/>
    <w:rsid w:val="00A05BFF"/>
    <w:rsid w:val="00A100B5"/>
    <w:rsid w:val="00A140B0"/>
    <w:rsid w:val="00A14599"/>
    <w:rsid w:val="00A20738"/>
    <w:rsid w:val="00A2301C"/>
    <w:rsid w:val="00A31919"/>
    <w:rsid w:val="00A37FD6"/>
    <w:rsid w:val="00A409EF"/>
    <w:rsid w:val="00A456FD"/>
    <w:rsid w:val="00A47C1C"/>
    <w:rsid w:val="00A5244F"/>
    <w:rsid w:val="00A575BA"/>
    <w:rsid w:val="00A6479D"/>
    <w:rsid w:val="00A71F68"/>
    <w:rsid w:val="00A745C4"/>
    <w:rsid w:val="00A75127"/>
    <w:rsid w:val="00A75B05"/>
    <w:rsid w:val="00A8000E"/>
    <w:rsid w:val="00A8033A"/>
    <w:rsid w:val="00A80E55"/>
    <w:rsid w:val="00A8106F"/>
    <w:rsid w:val="00A81EA6"/>
    <w:rsid w:val="00A87567"/>
    <w:rsid w:val="00A90141"/>
    <w:rsid w:val="00A92D2A"/>
    <w:rsid w:val="00A962D1"/>
    <w:rsid w:val="00A96436"/>
    <w:rsid w:val="00A97E38"/>
    <w:rsid w:val="00AB0CC7"/>
    <w:rsid w:val="00AB13DC"/>
    <w:rsid w:val="00AB4D6E"/>
    <w:rsid w:val="00AB797E"/>
    <w:rsid w:val="00AC51D9"/>
    <w:rsid w:val="00AD269B"/>
    <w:rsid w:val="00AE19FE"/>
    <w:rsid w:val="00AE2059"/>
    <w:rsid w:val="00AE3A91"/>
    <w:rsid w:val="00AE4728"/>
    <w:rsid w:val="00AF7015"/>
    <w:rsid w:val="00B007DC"/>
    <w:rsid w:val="00B01FB1"/>
    <w:rsid w:val="00B04633"/>
    <w:rsid w:val="00B10E1C"/>
    <w:rsid w:val="00B13524"/>
    <w:rsid w:val="00B15D26"/>
    <w:rsid w:val="00B1721E"/>
    <w:rsid w:val="00B268DF"/>
    <w:rsid w:val="00B34A07"/>
    <w:rsid w:val="00B34CE7"/>
    <w:rsid w:val="00B3598B"/>
    <w:rsid w:val="00B3697D"/>
    <w:rsid w:val="00B4163F"/>
    <w:rsid w:val="00B43976"/>
    <w:rsid w:val="00B45093"/>
    <w:rsid w:val="00B50444"/>
    <w:rsid w:val="00B50976"/>
    <w:rsid w:val="00B605EB"/>
    <w:rsid w:val="00B616BC"/>
    <w:rsid w:val="00B64303"/>
    <w:rsid w:val="00B74AEF"/>
    <w:rsid w:val="00B7703D"/>
    <w:rsid w:val="00B84C25"/>
    <w:rsid w:val="00B852DD"/>
    <w:rsid w:val="00B916B2"/>
    <w:rsid w:val="00B9383E"/>
    <w:rsid w:val="00B953F3"/>
    <w:rsid w:val="00BA471B"/>
    <w:rsid w:val="00BB4CD8"/>
    <w:rsid w:val="00BB64D3"/>
    <w:rsid w:val="00BC612C"/>
    <w:rsid w:val="00BD0D28"/>
    <w:rsid w:val="00BE09C0"/>
    <w:rsid w:val="00BE2251"/>
    <w:rsid w:val="00BE5D42"/>
    <w:rsid w:val="00BE64F1"/>
    <w:rsid w:val="00BE6793"/>
    <w:rsid w:val="00BE74E5"/>
    <w:rsid w:val="00BF07B0"/>
    <w:rsid w:val="00BF08CB"/>
    <w:rsid w:val="00BF1AAF"/>
    <w:rsid w:val="00BF4726"/>
    <w:rsid w:val="00BF6879"/>
    <w:rsid w:val="00C00686"/>
    <w:rsid w:val="00C00DFB"/>
    <w:rsid w:val="00C05775"/>
    <w:rsid w:val="00C14021"/>
    <w:rsid w:val="00C141BB"/>
    <w:rsid w:val="00C2247B"/>
    <w:rsid w:val="00C268C4"/>
    <w:rsid w:val="00C271D2"/>
    <w:rsid w:val="00C3251D"/>
    <w:rsid w:val="00C420DB"/>
    <w:rsid w:val="00C434C9"/>
    <w:rsid w:val="00C44C5A"/>
    <w:rsid w:val="00C46AF0"/>
    <w:rsid w:val="00C54E68"/>
    <w:rsid w:val="00C5511B"/>
    <w:rsid w:val="00C640D9"/>
    <w:rsid w:val="00C72296"/>
    <w:rsid w:val="00C75F55"/>
    <w:rsid w:val="00C85BE0"/>
    <w:rsid w:val="00C872BC"/>
    <w:rsid w:val="00C96C65"/>
    <w:rsid w:val="00CA0CA0"/>
    <w:rsid w:val="00CA2AE9"/>
    <w:rsid w:val="00CA4316"/>
    <w:rsid w:val="00CA5553"/>
    <w:rsid w:val="00CB1FC2"/>
    <w:rsid w:val="00CC3E50"/>
    <w:rsid w:val="00CC4C01"/>
    <w:rsid w:val="00CD03EF"/>
    <w:rsid w:val="00CE342D"/>
    <w:rsid w:val="00CE3E3D"/>
    <w:rsid w:val="00CF0174"/>
    <w:rsid w:val="00CF2E78"/>
    <w:rsid w:val="00D00379"/>
    <w:rsid w:val="00D02A16"/>
    <w:rsid w:val="00D05022"/>
    <w:rsid w:val="00D05701"/>
    <w:rsid w:val="00D11B7A"/>
    <w:rsid w:val="00D20C35"/>
    <w:rsid w:val="00D21788"/>
    <w:rsid w:val="00D21C66"/>
    <w:rsid w:val="00D71C63"/>
    <w:rsid w:val="00D755DC"/>
    <w:rsid w:val="00D77316"/>
    <w:rsid w:val="00D80431"/>
    <w:rsid w:val="00D824B4"/>
    <w:rsid w:val="00D8383B"/>
    <w:rsid w:val="00D83B22"/>
    <w:rsid w:val="00D84723"/>
    <w:rsid w:val="00D87840"/>
    <w:rsid w:val="00D90E2F"/>
    <w:rsid w:val="00D91CA6"/>
    <w:rsid w:val="00D952BB"/>
    <w:rsid w:val="00D95F2C"/>
    <w:rsid w:val="00D960DF"/>
    <w:rsid w:val="00D967A1"/>
    <w:rsid w:val="00DA32F3"/>
    <w:rsid w:val="00DA47DF"/>
    <w:rsid w:val="00DA4BA4"/>
    <w:rsid w:val="00DA4D32"/>
    <w:rsid w:val="00DC3AEB"/>
    <w:rsid w:val="00DC5F81"/>
    <w:rsid w:val="00DC7432"/>
    <w:rsid w:val="00DE4472"/>
    <w:rsid w:val="00DE4AAB"/>
    <w:rsid w:val="00DE688B"/>
    <w:rsid w:val="00DE7F22"/>
    <w:rsid w:val="00DF10C0"/>
    <w:rsid w:val="00DF422A"/>
    <w:rsid w:val="00DF45F3"/>
    <w:rsid w:val="00E079F9"/>
    <w:rsid w:val="00E11B40"/>
    <w:rsid w:val="00E1200C"/>
    <w:rsid w:val="00E13890"/>
    <w:rsid w:val="00E166F8"/>
    <w:rsid w:val="00E2342F"/>
    <w:rsid w:val="00E31969"/>
    <w:rsid w:val="00E32A1F"/>
    <w:rsid w:val="00E32AD9"/>
    <w:rsid w:val="00E540F3"/>
    <w:rsid w:val="00E576A8"/>
    <w:rsid w:val="00E629C6"/>
    <w:rsid w:val="00E64486"/>
    <w:rsid w:val="00E647BE"/>
    <w:rsid w:val="00E7040C"/>
    <w:rsid w:val="00E742D0"/>
    <w:rsid w:val="00E810B0"/>
    <w:rsid w:val="00E86B8E"/>
    <w:rsid w:val="00E90F47"/>
    <w:rsid w:val="00E96B5B"/>
    <w:rsid w:val="00E96CF0"/>
    <w:rsid w:val="00E97271"/>
    <w:rsid w:val="00EA1DE3"/>
    <w:rsid w:val="00EB315E"/>
    <w:rsid w:val="00EC4EAB"/>
    <w:rsid w:val="00ED0DC9"/>
    <w:rsid w:val="00ED51D3"/>
    <w:rsid w:val="00EE112C"/>
    <w:rsid w:val="00EE1EA7"/>
    <w:rsid w:val="00EF1CB7"/>
    <w:rsid w:val="00F00321"/>
    <w:rsid w:val="00F046CF"/>
    <w:rsid w:val="00F12713"/>
    <w:rsid w:val="00F23D33"/>
    <w:rsid w:val="00F27955"/>
    <w:rsid w:val="00F33A88"/>
    <w:rsid w:val="00F36060"/>
    <w:rsid w:val="00F37774"/>
    <w:rsid w:val="00F45035"/>
    <w:rsid w:val="00F4720F"/>
    <w:rsid w:val="00F4724F"/>
    <w:rsid w:val="00F50C13"/>
    <w:rsid w:val="00F511DD"/>
    <w:rsid w:val="00F546EF"/>
    <w:rsid w:val="00F550B1"/>
    <w:rsid w:val="00F61D61"/>
    <w:rsid w:val="00F66337"/>
    <w:rsid w:val="00F67E65"/>
    <w:rsid w:val="00F721CB"/>
    <w:rsid w:val="00F74498"/>
    <w:rsid w:val="00F74AD8"/>
    <w:rsid w:val="00F7544D"/>
    <w:rsid w:val="00F77B67"/>
    <w:rsid w:val="00F81D0E"/>
    <w:rsid w:val="00F8277C"/>
    <w:rsid w:val="00F90792"/>
    <w:rsid w:val="00F920A6"/>
    <w:rsid w:val="00FA5DAE"/>
    <w:rsid w:val="00FB704B"/>
    <w:rsid w:val="00FC1971"/>
    <w:rsid w:val="00FC25E2"/>
    <w:rsid w:val="00FC3EFA"/>
    <w:rsid w:val="00FC4B70"/>
    <w:rsid w:val="00FD0819"/>
    <w:rsid w:val="00FD1AE9"/>
    <w:rsid w:val="00FD219F"/>
    <w:rsid w:val="00FD2478"/>
    <w:rsid w:val="00FD4B89"/>
    <w:rsid w:val="00FD5B38"/>
    <w:rsid w:val="00FE513A"/>
    <w:rsid w:val="00FE6B49"/>
    <w:rsid w:val="00FF4528"/>
    <w:rsid w:val="00FF4EBE"/>
    <w:rsid w:val="00FF63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nhideWhenUsed="0" w:qFormat="1"/>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0" w:unhideWhenUsed="0" w:qFormat="1"/>
    <w:lsdException w:name="HTML Code"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98B"/>
    <w:pPr>
      <w:widowControl w:val="0"/>
      <w:suppressAutoHyphens/>
      <w:textAlignment w:val="baseline"/>
    </w:pPr>
    <w:rPr>
      <w:rFonts w:ascii="Liberation Serif" w:eastAsia="Droid Sans Fallback" w:hAnsi="Liberation Serif" w:cs="FreeSans"/>
      <w:kern w:val="1"/>
      <w:sz w:val="24"/>
      <w:szCs w:val="24"/>
      <w:lang w:val="en-IN" w:eastAsia="zh-CN" w:bidi="hi-IN"/>
    </w:rPr>
  </w:style>
  <w:style w:type="paragraph" w:styleId="Heading1">
    <w:name w:val="heading 1"/>
    <w:basedOn w:val="Heading"/>
    <w:next w:val="BodyText"/>
    <w:qFormat/>
    <w:rsid w:val="00B3598B"/>
    <w:pPr>
      <w:tabs>
        <w:tab w:val="num" w:pos="432"/>
      </w:tabs>
      <w:ind w:left="432" w:hanging="432"/>
      <w:outlineLvl w:val="0"/>
    </w:pPr>
    <w:rPr>
      <w:b/>
      <w:bCs/>
    </w:rPr>
  </w:style>
  <w:style w:type="paragraph" w:styleId="Heading2">
    <w:name w:val="heading 2"/>
    <w:basedOn w:val="Heading"/>
    <w:next w:val="BodyText"/>
    <w:uiPriority w:val="9"/>
    <w:qFormat/>
    <w:rsid w:val="00B3598B"/>
    <w:pPr>
      <w:tabs>
        <w:tab w:val="num" w:pos="576"/>
      </w:tabs>
      <w:spacing w:before="200"/>
      <w:ind w:left="576" w:hanging="576"/>
      <w:outlineLvl w:val="1"/>
    </w:pPr>
    <w:rPr>
      <w:b/>
      <w:bCs/>
    </w:rPr>
  </w:style>
  <w:style w:type="paragraph" w:styleId="Heading3">
    <w:name w:val="heading 3"/>
    <w:basedOn w:val="Heading"/>
    <w:next w:val="BodyText"/>
    <w:uiPriority w:val="9"/>
    <w:qFormat/>
    <w:rsid w:val="00B3598B"/>
    <w:pPr>
      <w:numPr>
        <w:ilvl w:val="2"/>
        <w:numId w:val="1"/>
      </w:numPr>
      <w:spacing w:before="140"/>
      <w:outlineLvl w:val="2"/>
    </w:pPr>
    <w:rPr>
      <w:b/>
      <w:bCs/>
      <w:color w:val="808080"/>
    </w:rPr>
  </w:style>
  <w:style w:type="paragraph" w:styleId="Heading4">
    <w:name w:val="heading 4"/>
    <w:basedOn w:val="Standard"/>
    <w:next w:val="Standard"/>
    <w:qFormat/>
    <w:rsid w:val="00B3598B"/>
    <w:pPr>
      <w:keepNext/>
      <w:keepLines/>
      <w:tabs>
        <w:tab w:val="num" w:pos="864"/>
      </w:tabs>
      <w:spacing w:before="200"/>
      <w:ind w:left="864" w:hanging="864"/>
      <w:outlineLvl w:val="3"/>
    </w:pPr>
    <w:rPr>
      <w:rFonts w:ascii="Cambria" w:hAnsi="Cambria" w:cs="Mangal"/>
      <w:b/>
      <w:bCs/>
      <w:i/>
      <w:iCs/>
      <w:color w:val="4F81BD"/>
      <w:szCs w:val="21"/>
    </w:rPr>
  </w:style>
  <w:style w:type="paragraph" w:styleId="Heading5">
    <w:name w:val="heading 5"/>
    <w:basedOn w:val="Normal"/>
    <w:next w:val="Normal"/>
    <w:qFormat/>
    <w:rsid w:val="00B3598B"/>
    <w:pPr>
      <w:tabs>
        <w:tab w:val="num" w:pos="1008"/>
      </w:tabs>
      <w:spacing w:before="240" w:after="60"/>
      <w:ind w:left="1008" w:hanging="1008"/>
      <w:outlineLvl w:val="4"/>
    </w:pPr>
    <w:rPr>
      <w:rFonts w:ascii="Calibri" w:eastAsia="Times New Roman" w:hAnsi="Calibri" w:cs="Mangal"/>
      <w:b/>
      <w:bCs/>
      <w:i/>
      <w:iCs/>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B3598B"/>
    <w:rPr>
      <w:rFonts w:ascii="Symbol" w:hAnsi="Symbol" w:cs="Symbol"/>
      <w:sz w:val="20"/>
    </w:rPr>
  </w:style>
  <w:style w:type="character" w:customStyle="1" w:styleId="WW8Num1z1">
    <w:name w:val="WW8Num1z1"/>
    <w:rsid w:val="00B3598B"/>
    <w:rPr>
      <w:rFonts w:ascii="Courier New" w:hAnsi="Courier New" w:cs="Courier New"/>
      <w:sz w:val="20"/>
    </w:rPr>
  </w:style>
  <w:style w:type="character" w:customStyle="1" w:styleId="WW8Num1z2">
    <w:name w:val="WW8Num1z2"/>
    <w:rsid w:val="00B3598B"/>
    <w:rPr>
      <w:rFonts w:ascii="Wingdings" w:hAnsi="Wingdings" w:cs="Wingdings"/>
      <w:sz w:val="20"/>
    </w:rPr>
  </w:style>
  <w:style w:type="character" w:customStyle="1" w:styleId="WW8Num2z0">
    <w:name w:val="WW8Num2z0"/>
    <w:rsid w:val="00B3598B"/>
  </w:style>
  <w:style w:type="character" w:customStyle="1" w:styleId="WW8Num2z1">
    <w:name w:val="WW8Num2z1"/>
    <w:rsid w:val="00B3598B"/>
  </w:style>
  <w:style w:type="character" w:customStyle="1" w:styleId="WW8Num2z2">
    <w:name w:val="WW8Num2z2"/>
    <w:rsid w:val="00B3598B"/>
  </w:style>
  <w:style w:type="character" w:customStyle="1" w:styleId="WW8Num2z3">
    <w:name w:val="WW8Num2z3"/>
    <w:rsid w:val="00B3598B"/>
  </w:style>
  <w:style w:type="character" w:customStyle="1" w:styleId="WW8Num2z4">
    <w:name w:val="WW8Num2z4"/>
    <w:rsid w:val="00B3598B"/>
  </w:style>
  <w:style w:type="character" w:customStyle="1" w:styleId="WW8Num2z5">
    <w:name w:val="WW8Num2z5"/>
    <w:rsid w:val="00B3598B"/>
  </w:style>
  <w:style w:type="character" w:customStyle="1" w:styleId="WW8Num2z6">
    <w:name w:val="WW8Num2z6"/>
    <w:rsid w:val="00B3598B"/>
  </w:style>
  <w:style w:type="character" w:customStyle="1" w:styleId="WW8Num2z7">
    <w:name w:val="WW8Num2z7"/>
    <w:rsid w:val="00B3598B"/>
  </w:style>
  <w:style w:type="character" w:customStyle="1" w:styleId="WW8Num2z8">
    <w:name w:val="WW8Num2z8"/>
    <w:rsid w:val="00B3598B"/>
  </w:style>
  <w:style w:type="character" w:customStyle="1" w:styleId="WW8Num3z0">
    <w:name w:val="WW8Num3z0"/>
    <w:rsid w:val="00B3598B"/>
  </w:style>
  <w:style w:type="character" w:customStyle="1" w:styleId="WW8Num3z1">
    <w:name w:val="WW8Num3z1"/>
    <w:rsid w:val="00B3598B"/>
  </w:style>
  <w:style w:type="character" w:customStyle="1" w:styleId="WW8Num3z2">
    <w:name w:val="WW8Num3z2"/>
    <w:rsid w:val="00B3598B"/>
  </w:style>
  <w:style w:type="character" w:customStyle="1" w:styleId="WW8Num3z3">
    <w:name w:val="WW8Num3z3"/>
    <w:rsid w:val="00B3598B"/>
  </w:style>
  <w:style w:type="character" w:customStyle="1" w:styleId="WW8Num3z4">
    <w:name w:val="WW8Num3z4"/>
    <w:rsid w:val="00B3598B"/>
  </w:style>
  <w:style w:type="character" w:customStyle="1" w:styleId="WW8Num3z5">
    <w:name w:val="WW8Num3z5"/>
    <w:rsid w:val="00B3598B"/>
  </w:style>
  <w:style w:type="character" w:customStyle="1" w:styleId="WW8Num3z6">
    <w:name w:val="WW8Num3z6"/>
    <w:rsid w:val="00B3598B"/>
  </w:style>
  <w:style w:type="character" w:customStyle="1" w:styleId="WW8Num3z7">
    <w:name w:val="WW8Num3z7"/>
    <w:rsid w:val="00B3598B"/>
  </w:style>
  <w:style w:type="character" w:customStyle="1" w:styleId="WW8Num3z8">
    <w:name w:val="WW8Num3z8"/>
    <w:rsid w:val="00B3598B"/>
  </w:style>
  <w:style w:type="character" w:customStyle="1" w:styleId="WW8Num4z0">
    <w:name w:val="WW8Num4z0"/>
    <w:rsid w:val="00B3598B"/>
    <w:rPr>
      <w:rFonts w:ascii="Symbol" w:hAnsi="Symbol" w:cs="Symbol"/>
      <w:sz w:val="20"/>
    </w:rPr>
  </w:style>
  <w:style w:type="character" w:customStyle="1" w:styleId="WW8Num4z1">
    <w:name w:val="WW8Num4z1"/>
    <w:rsid w:val="00B3598B"/>
    <w:rPr>
      <w:rFonts w:ascii="Courier New" w:hAnsi="Courier New" w:cs="Courier New"/>
      <w:sz w:val="20"/>
    </w:rPr>
  </w:style>
  <w:style w:type="character" w:customStyle="1" w:styleId="WW8Num4z2">
    <w:name w:val="WW8Num4z2"/>
    <w:rsid w:val="00B3598B"/>
    <w:rPr>
      <w:rFonts w:ascii="Wingdings" w:hAnsi="Wingdings" w:cs="Wingdings"/>
      <w:sz w:val="20"/>
    </w:rPr>
  </w:style>
  <w:style w:type="character" w:customStyle="1" w:styleId="WW8Num5z0">
    <w:name w:val="WW8Num5z0"/>
    <w:rsid w:val="00B3598B"/>
    <w:rPr>
      <w:rFonts w:ascii="Symbol" w:hAnsi="Symbol" w:cs="Symbol"/>
      <w:sz w:val="20"/>
    </w:rPr>
  </w:style>
  <w:style w:type="character" w:customStyle="1" w:styleId="WW8Num5z1">
    <w:name w:val="WW8Num5z1"/>
    <w:rsid w:val="00B3598B"/>
    <w:rPr>
      <w:rFonts w:ascii="Courier New" w:hAnsi="Courier New" w:cs="Courier New"/>
      <w:sz w:val="20"/>
    </w:rPr>
  </w:style>
  <w:style w:type="character" w:customStyle="1" w:styleId="WW8Num5z2">
    <w:name w:val="WW8Num5z2"/>
    <w:rsid w:val="00B3598B"/>
    <w:rPr>
      <w:rFonts w:ascii="Wingdings" w:hAnsi="Wingdings" w:cs="Wingdings"/>
      <w:sz w:val="20"/>
    </w:rPr>
  </w:style>
  <w:style w:type="character" w:customStyle="1" w:styleId="WW8Num6z0">
    <w:name w:val="WW8Num6z0"/>
    <w:rsid w:val="00B3598B"/>
    <w:rPr>
      <w:rFonts w:ascii="Times New Roman" w:hAnsi="Times New Roman" w:cs="Times New Roman"/>
      <w:sz w:val="22"/>
      <w:szCs w:val="22"/>
    </w:rPr>
  </w:style>
  <w:style w:type="character" w:customStyle="1" w:styleId="WW8Num6z1">
    <w:name w:val="WW8Num6z1"/>
    <w:rsid w:val="00B3598B"/>
  </w:style>
  <w:style w:type="character" w:customStyle="1" w:styleId="WW8Num6z2">
    <w:name w:val="WW8Num6z2"/>
    <w:rsid w:val="00B3598B"/>
  </w:style>
  <w:style w:type="character" w:customStyle="1" w:styleId="WW8Num6z3">
    <w:name w:val="WW8Num6z3"/>
    <w:rsid w:val="00B3598B"/>
  </w:style>
  <w:style w:type="character" w:customStyle="1" w:styleId="WW8Num6z4">
    <w:name w:val="WW8Num6z4"/>
    <w:rsid w:val="00B3598B"/>
  </w:style>
  <w:style w:type="character" w:customStyle="1" w:styleId="WW8Num6z5">
    <w:name w:val="WW8Num6z5"/>
    <w:rsid w:val="00B3598B"/>
  </w:style>
  <w:style w:type="character" w:customStyle="1" w:styleId="WW8Num6z6">
    <w:name w:val="WW8Num6z6"/>
    <w:rsid w:val="00B3598B"/>
  </w:style>
  <w:style w:type="character" w:customStyle="1" w:styleId="WW8Num6z7">
    <w:name w:val="WW8Num6z7"/>
    <w:rsid w:val="00B3598B"/>
  </w:style>
  <w:style w:type="character" w:customStyle="1" w:styleId="WW8Num6z8">
    <w:name w:val="WW8Num6z8"/>
    <w:rsid w:val="00B3598B"/>
  </w:style>
  <w:style w:type="character" w:customStyle="1" w:styleId="WW8Num7z0">
    <w:name w:val="WW8Num7z0"/>
    <w:rsid w:val="00B3598B"/>
    <w:rPr>
      <w:rFonts w:ascii="Times New Roman" w:hAnsi="Times New Roman" w:cs="Times New Roman"/>
      <w:b w:val="0"/>
      <w:bCs w:val="0"/>
      <w:sz w:val="22"/>
      <w:szCs w:val="22"/>
    </w:rPr>
  </w:style>
  <w:style w:type="character" w:customStyle="1" w:styleId="WW8Num7z1">
    <w:name w:val="WW8Num7z1"/>
    <w:rsid w:val="00B3598B"/>
  </w:style>
  <w:style w:type="character" w:customStyle="1" w:styleId="WW8Num7z2">
    <w:name w:val="WW8Num7z2"/>
    <w:rsid w:val="00B3598B"/>
  </w:style>
  <w:style w:type="character" w:customStyle="1" w:styleId="WW8Num7z3">
    <w:name w:val="WW8Num7z3"/>
    <w:rsid w:val="00B3598B"/>
  </w:style>
  <w:style w:type="character" w:customStyle="1" w:styleId="WW8Num7z4">
    <w:name w:val="WW8Num7z4"/>
    <w:rsid w:val="00B3598B"/>
  </w:style>
  <w:style w:type="character" w:customStyle="1" w:styleId="WW8Num7z5">
    <w:name w:val="WW8Num7z5"/>
    <w:rsid w:val="00B3598B"/>
  </w:style>
  <w:style w:type="character" w:customStyle="1" w:styleId="WW8Num7z6">
    <w:name w:val="WW8Num7z6"/>
    <w:rsid w:val="00B3598B"/>
  </w:style>
  <w:style w:type="character" w:customStyle="1" w:styleId="WW8Num7z7">
    <w:name w:val="WW8Num7z7"/>
    <w:rsid w:val="00B3598B"/>
  </w:style>
  <w:style w:type="character" w:customStyle="1" w:styleId="WW8Num7z8">
    <w:name w:val="WW8Num7z8"/>
    <w:rsid w:val="00B3598B"/>
  </w:style>
  <w:style w:type="character" w:customStyle="1" w:styleId="WW8Num8z0">
    <w:name w:val="WW8Num8z0"/>
    <w:rsid w:val="00B3598B"/>
  </w:style>
  <w:style w:type="character" w:customStyle="1" w:styleId="WW8Num8z1">
    <w:name w:val="WW8Num8z1"/>
    <w:rsid w:val="00B3598B"/>
  </w:style>
  <w:style w:type="character" w:customStyle="1" w:styleId="WW8Num8z2">
    <w:name w:val="WW8Num8z2"/>
    <w:rsid w:val="00B3598B"/>
  </w:style>
  <w:style w:type="character" w:customStyle="1" w:styleId="WW8Num8z3">
    <w:name w:val="WW8Num8z3"/>
    <w:rsid w:val="00B3598B"/>
  </w:style>
  <w:style w:type="character" w:customStyle="1" w:styleId="WW8Num8z4">
    <w:name w:val="WW8Num8z4"/>
    <w:rsid w:val="00B3598B"/>
  </w:style>
  <w:style w:type="character" w:customStyle="1" w:styleId="WW8Num8z5">
    <w:name w:val="WW8Num8z5"/>
    <w:rsid w:val="00B3598B"/>
  </w:style>
  <w:style w:type="character" w:customStyle="1" w:styleId="WW8Num8z6">
    <w:name w:val="WW8Num8z6"/>
    <w:rsid w:val="00B3598B"/>
  </w:style>
  <w:style w:type="character" w:customStyle="1" w:styleId="WW8Num8z7">
    <w:name w:val="WW8Num8z7"/>
    <w:rsid w:val="00B3598B"/>
  </w:style>
  <w:style w:type="character" w:customStyle="1" w:styleId="WW8Num8z8">
    <w:name w:val="WW8Num8z8"/>
    <w:rsid w:val="00B3598B"/>
  </w:style>
  <w:style w:type="character" w:customStyle="1" w:styleId="WW8Num9z0">
    <w:name w:val="WW8Num9z0"/>
    <w:rsid w:val="00B3598B"/>
    <w:rPr>
      <w:rFonts w:ascii="Times New Roman" w:hAnsi="Times New Roman" w:cs="Times New Roman"/>
      <w:sz w:val="22"/>
      <w:szCs w:val="22"/>
    </w:rPr>
  </w:style>
  <w:style w:type="character" w:customStyle="1" w:styleId="WW8Num9z1">
    <w:name w:val="WW8Num9z1"/>
    <w:rsid w:val="00B3598B"/>
  </w:style>
  <w:style w:type="character" w:customStyle="1" w:styleId="WW8Num9z2">
    <w:name w:val="WW8Num9z2"/>
    <w:rsid w:val="00B3598B"/>
  </w:style>
  <w:style w:type="character" w:customStyle="1" w:styleId="WW8Num9z3">
    <w:name w:val="WW8Num9z3"/>
    <w:rsid w:val="00B3598B"/>
  </w:style>
  <w:style w:type="character" w:customStyle="1" w:styleId="WW8Num9z4">
    <w:name w:val="WW8Num9z4"/>
    <w:rsid w:val="00B3598B"/>
  </w:style>
  <w:style w:type="character" w:customStyle="1" w:styleId="WW8Num9z5">
    <w:name w:val="WW8Num9z5"/>
    <w:rsid w:val="00B3598B"/>
  </w:style>
  <w:style w:type="character" w:customStyle="1" w:styleId="WW8Num9z6">
    <w:name w:val="WW8Num9z6"/>
    <w:rsid w:val="00B3598B"/>
  </w:style>
  <w:style w:type="character" w:customStyle="1" w:styleId="WW8Num9z7">
    <w:name w:val="WW8Num9z7"/>
    <w:rsid w:val="00B3598B"/>
  </w:style>
  <w:style w:type="character" w:customStyle="1" w:styleId="WW8Num9z8">
    <w:name w:val="WW8Num9z8"/>
    <w:rsid w:val="00B3598B"/>
  </w:style>
  <w:style w:type="character" w:customStyle="1" w:styleId="WW8Num10z0">
    <w:name w:val="WW8Num10z0"/>
    <w:rsid w:val="00B3598B"/>
    <w:rPr>
      <w:rFonts w:ascii="Symbol" w:hAnsi="Symbol" w:cs="Symbol"/>
      <w:sz w:val="20"/>
    </w:rPr>
  </w:style>
  <w:style w:type="character" w:customStyle="1" w:styleId="WW8Num10z1">
    <w:name w:val="WW8Num10z1"/>
    <w:rsid w:val="00B3598B"/>
    <w:rPr>
      <w:rFonts w:ascii="Courier New" w:hAnsi="Courier New" w:cs="Courier New"/>
      <w:sz w:val="20"/>
    </w:rPr>
  </w:style>
  <w:style w:type="character" w:customStyle="1" w:styleId="WW8Num10z2">
    <w:name w:val="WW8Num10z2"/>
    <w:rsid w:val="00B3598B"/>
    <w:rPr>
      <w:rFonts w:ascii="Wingdings" w:hAnsi="Wingdings" w:cs="Wingdings"/>
      <w:sz w:val="20"/>
    </w:rPr>
  </w:style>
  <w:style w:type="character" w:customStyle="1" w:styleId="WW8Num11z0">
    <w:name w:val="WW8Num11z0"/>
    <w:rsid w:val="00B3598B"/>
  </w:style>
  <w:style w:type="character" w:customStyle="1" w:styleId="WW8Num11z1">
    <w:name w:val="WW8Num11z1"/>
    <w:rsid w:val="00B3598B"/>
  </w:style>
  <w:style w:type="character" w:customStyle="1" w:styleId="WW8Num11z2">
    <w:name w:val="WW8Num11z2"/>
    <w:rsid w:val="00B3598B"/>
  </w:style>
  <w:style w:type="character" w:customStyle="1" w:styleId="WW8Num11z3">
    <w:name w:val="WW8Num11z3"/>
    <w:rsid w:val="00B3598B"/>
  </w:style>
  <w:style w:type="character" w:customStyle="1" w:styleId="WW8Num11z4">
    <w:name w:val="WW8Num11z4"/>
    <w:rsid w:val="00B3598B"/>
  </w:style>
  <w:style w:type="character" w:customStyle="1" w:styleId="WW8Num11z5">
    <w:name w:val="WW8Num11z5"/>
    <w:rsid w:val="00B3598B"/>
  </w:style>
  <w:style w:type="character" w:customStyle="1" w:styleId="WW8Num11z6">
    <w:name w:val="WW8Num11z6"/>
    <w:rsid w:val="00B3598B"/>
  </w:style>
  <w:style w:type="character" w:customStyle="1" w:styleId="WW8Num11z7">
    <w:name w:val="WW8Num11z7"/>
    <w:rsid w:val="00B3598B"/>
  </w:style>
  <w:style w:type="character" w:customStyle="1" w:styleId="WW8Num11z8">
    <w:name w:val="WW8Num11z8"/>
    <w:rsid w:val="00B3598B"/>
  </w:style>
  <w:style w:type="character" w:customStyle="1" w:styleId="WW8Num12z0">
    <w:name w:val="WW8Num12z0"/>
    <w:rsid w:val="00B3598B"/>
    <w:rPr>
      <w:rFonts w:ascii="Symbol" w:hAnsi="Symbol" w:cs="Symbol"/>
      <w:sz w:val="20"/>
    </w:rPr>
  </w:style>
  <w:style w:type="character" w:customStyle="1" w:styleId="WW8Num12z1">
    <w:name w:val="WW8Num12z1"/>
    <w:rsid w:val="00B3598B"/>
    <w:rPr>
      <w:rFonts w:ascii="Courier New" w:hAnsi="Courier New" w:cs="Courier New"/>
      <w:sz w:val="20"/>
    </w:rPr>
  </w:style>
  <w:style w:type="character" w:customStyle="1" w:styleId="WW8Num12z2">
    <w:name w:val="WW8Num12z2"/>
    <w:rsid w:val="00B3598B"/>
    <w:rPr>
      <w:rFonts w:ascii="Wingdings" w:hAnsi="Wingdings" w:cs="Wingdings"/>
      <w:sz w:val="20"/>
    </w:rPr>
  </w:style>
  <w:style w:type="character" w:customStyle="1" w:styleId="WW8Num13z0">
    <w:name w:val="WW8Num13z0"/>
    <w:rsid w:val="00B3598B"/>
  </w:style>
  <w:style w:type="character" w:customStyle="1" w:styleId="WW8Num13z1">
    <w:name w:val="WW8Num13z1"/>
    <w:rsid w:val="00B3598B"/>
  </w:style>
  <w:style w:type="character" w:customStyle="1" w:styleId="WW8Num13z2">
    <w:name w:val="WW8Num13z2"/>
    <w:rsid w:val="00B3598B"/>
  </w:style>
  <w:style w:type="character" w:customStyle="1" w:styleId="WW8Num13z3">
    <w:name w:val="WW8Num13z3"/>
    <w:rsid w:val="00B3598B"/>
  </w:style>
  <w:style w:type="character" w:customStyle="1" w:styleId="WW8Num13z4">
    <w:name w:val="WW8Num13z4"/>
    <w:rsid w:val="00B3598B"/>
  </w:style>
  <w:style w:type="character" w:customStyle="1" w:styleId="WW8Num13z5">
    <w:name w:val="WW8Num13z5"/>
    <w:rsid w:val="00B3598B"/>
  </w:style>
  <w:style w:type="character" w:customStyle="1" w:styleId="WW8Num13z6">
    <w:name w:val="WW8Num13z6"/>
    <w:rsid w:val="00B3598B"/>
  </w:style>
  <w:style w:type="character" w:customStyle="1" w:styleId="WW8Num13z7">
    <w:name w:val="WW8Num13z7"/>
    <w:rsid w:val="00B3598B"/>
  </w:style>
  <w:style w:type="character" w:customStyle="1" w:styleId="WW8Num13z8">
    <w:name w:val="WW8Num13z8"/>
    <w:rsid w:val="00B3598B"/>
  </w:style>
  <w:style w:type="character" w:customStyle="1" w:styleId="WW8Num14z0">
    <w:name w:val="WW8Num14z0"/>
    <w:rsid w:val="00B3598B"/>
    <w:rPr>
      <w:rFonts w:ascii="Symbol" w:hAnsi="Symbol" w:cs="Symbol"/>
      <w:sz w:val="20"/>
    </w:rPr>
  </w:style>
  <w:style w:type="character" w:customStyle="1" w:styleId="WW8Num14z1">
    <w:name w:val="WW8Num14z1"/>
    <w:rsid w:val="00B3598B"/>
    <w:rPr>
      <w:rFonts w:ascii="Courier New" w:hAnsi="Courier New" w:cs="Courier New"/>
      <w:sz w:val="20"/>
    </w:rPr>
  </w:style>
  <w:style w:type="character" w:customStyle="1" w:styleId="WW8Num14z2">
    <w:name w:val="WW8Num14z2"/>
    <w:rsid w:val="00B3598B"/>
    <w:rPr>
      <w:rFonts w:ascii="Wingdings" w:hAnsi="Wingdings" w:cs="Wingdings"/>
      <w:sz w:val="20"/>
    </w:rPr>
  </w:style>
  <w:style w:type="character" w:customStyle="1" w:styleId="WW8Num15z0">
    <w:name w:val="WW8Num15z0"/>
    <w:rsid w:val="00B3598B"/>
    <w:rPr>
      <w:rFonts w:ascii="Symbol" w:hAnsi="Symbol" w:cs="Symbol"/>
      <w:sz w:val="20"/>
      <w:szCs w:val="22"/>
    </w:rPr>
  </w:style>
  <w:style w:type="character" w:customStyle="1" w:styleId="WW8Num15z1">
    <w:name w:val="WW8Num15z1"/>
    <w:rsid w:val="00B3598B"/>
    <w:rPr>
      <w:rFonts w:ascii="Courier New" w:hAnsi="Courier New" w:cs="Courier New"/>
      <w:sz w:val="20"/>
    </w:rPr>
  </w:style>
  <w:style w:type="character" w:customStyle="1" w:styleId="WW8Num15z2">
    <w:name w:val="WW8Num15z2"/>
    <w:rsid w:val="00B3598B"/>
    <w:rPr>
      <w:rFonts w:ascii="Wingdings" w:hAnsi="Wingdings" w:cs="Wingdings"/>
      <w:sz w:val="20"/>
    </w:rPr>
  </w:style>
  <w:style w:type="character" w:customStyle="1" w:styleId="WW8Num16z0">
    <w:name w:val="WW8Num16z0"/>
    <w:rsid w:val="00B3598B"/>
    <w:rPr>
      <w:rFonts w:ascii="Times New Roman" w:hAnsi="Times New Roman" w:cs="Times New Roman"/>
      <w:b/>
      <w:bCs/>
      <w:sz w:val="22"/>
      <w:szCs w:val="22"/>
    </w:rPr>
  </w:style>
  <w:style w:type="character" w:customStyle="1" w:styleId="WW8Num16z1">
    <w:name w:val="WW8Num16z1"/>
    <w:rsid w:val="00B3598B"/>
  </w:style>
  <w:style w:type="character" w:customStyle="1" w:styleId="WW8Num16z2">
    <w:name w:val="WW8Num16z2"/>
    <w:rsid w:val="00B3598B"/>
  </w:style>
  <w:style w:type="character" w:customStyle="1" w:styleId="WW8Num16z3">
    <w:name w:val="WW8Num16z3"/>
    <w:rsid w:val="00B3598B"/>
  </w:style>
  <w:style w:type="character" w:customStyle="1" w:styleId="WW8Num16z4">
    <w:name w:val="WW8Num16z4"/>
    <w:rsid w:val="00B3598B"/>
  </w:style>
  <w:style w:type="character" w:customStyle="1" w:styleId="WW8Num16z5">
    <w:name w:val="WW8Num16z5"/>
    <w:rsid w:val="00B3598B"/>
  </w:style>
  <w:style w:type="character" w:customStyle="1" w:styleId="WW8Num16z6">
    <w:name w:val="WW8Num16z6"/>
    <w:rsid w:val="00B3598B"/>
  </w:style>
  <w:style w:type="character" w:customStyle="1" w:styleId="WW8Num16z7">
    <w:name w:val="WW8Num16z7"/>
    <w:rsid w:val="00B3598B"/>
  </w:style>
  <w:style w:type="character" w:customStyle="1" w:styleId="WW8Num16z8">
    <w:name w:val="WW8Num16z8"/>
    <w:rsid w:val="00B3598B"/>
  </w:style>
  <w:style w:type="character" w:customStyle="1" w:styleId="WW8Num17z0">
    <w:name w:val="WW8Num17z0"/>
    <w:rsid w:val="00B3598B"/>
    <w:rPr>
      <w:rFonts w:ascii="Symbol" w:hAnsi="Symbol" w:cs="Symbol"/>
      <w:sz w:val="20"/>
      <w:szCs w:val="22"/>
    </w:rPr>
  </w:style>
  <w:style w:type="character" w:customStyle="1" w:styleId="WW8Num17z1">
    <w:name w:val="WW8Num17z1"/>
    <w:rsid w:val="00B3598B"/>
    <w:rPr>
      <w:rFonts w:ascii="Courier New" w:hAnsi="Courier New" w:cs="Courier New"/>
      <w:sz w:val="20"/>
    </w:rPr>
  </w:style>
  <w:style w:type="character" w:customStyle="1" w:styleId="WW8Num17z2">
    <w:name w:val="WW8Num17z2"/>
    <w:rsid w:val="00B3598B"/>
    <w:rPr>
      <w:rFonts w:ascii="Wingdings" w:hAnsi="Wingdings" w:cs="Wingdings"/>
      <w:sz w:val="20"/>
    </w:rPr>
  </w:style>
  <w:style w:type="character" w:customStyle="1" w:styleId="WW8Num18z0">
    <w:name w:val="WW8Num18z0"/>
    <w:rsid w:val="00B3598B"/>
  </w:style>
  <w:style w:type="character" w:customStyle="1" w:styleId="WW8Num18z1">
    <w:name w:val="WW8Num18z1"/>
    <w:rsid w:val="00B3598B"/>
  </w:style>
  <w:style w:type="character" w:customStyle="1" w:styleId="WW8Num18z2">
    <w:name w:val="WW8Num18z2"/>
    <w:rsid w:val="00B3598B"/>
  </w:style>
  <w:style w:type="character" w:customStyle="1" w:styleId="WW8Num18z3">
    <w:name w:val="WW8Num18z3"/>
    <w:rsid w:val="00B3598B"/>
  </w:style>
  <w:style w:type="character" w:customStyle="1" w:styleId="WW8Num18z4">
    <w:name w:val="WW8Num18z4"/>
    <w:rsid w:val="00B3598B"/>
  </w:style>
  <w:style w:type="character" w:customStyle="1" w:styleId="WW8Num18z5">
    <w:name w:val="WW8Num18z5"/>
    <w:rsid w:val="00B3598B"/>
  </w:style>
  <w:style w:type="character" w:customStyle="1" w:styleId="WW8Num18z6">
    <w:name w:val="WW8Num18z6"/>
    <w:rsid w:val="00B3598B"/>
  </w:style>
  <w:style w:type="character" w:customStyle="1" w:styleId="WW8Num18z7">
    <w:name w:val="WW8Num18z7"/>
    <w:rsid w:val="00B3598B"/>
  </w:style>
  <w:style w:type="character" w:customStyle="1" w:styleId="WW8Num18z8">
    <w:name w:val="WW8Num18z8"/>
    <w:rsid w:val="00B3598B"/>
  </w:style>
  <w:style w:type="character" w:customStyle="1" w:styleId="WW8Num19z0">
    <w:name w:val="WW8Num19z0"/>
    <w:rsid w:val="00B3598B"/>
    <w:rPr>
      <w:rFonts w:ascii="Symbol" w:hAnsi="Symbol" w:cs="Symbol"/>
    </w:rPr>
  </w:style>
  <w:style w:type="character" w:customStyle="1" w:styleId="WW8Num19z1">
    <w:name w:val="WW8Num19z1"/>
    <w:rsid w:val="00B3598B"/>
    <w:rPr>
      <w:rFonts w:ascii="OpenSymbol" w:hAnsi="OpenSymbol" w:cs="OpenSymbol"/>
    </w:rPr>
  </w:style>
  <w:style w:type="character" w:customStyle="1" w:styleId="WW8Num20z0">
    <w:name w:val="WW8Num20z0"/>
    <w:rsid w:val="00B3598B"/>
    <w:rPr>
      <w:rFonts w:ascii="Times New Roman" w:hAnsi="Times New Roman" w:cs="Times New Roman"/>
      <w:sz w:val="22"/>
      <w:szCs w:val="22"/>
    </w:rPr>
  </w:style>
  <w:style w:type="character" w:customStyle="1" w:styleId="WW8Num20z1">
    <w:name w:val="WW8Num20z1"/>
    <w:rsid w:val="00B3598B"/>
    <w:rPr>
      <w:rFonts w:ascii="Times New Roman" w:hAnsi="Times New Roman" w:cs="Times New Roman"/>
      <w:b/>
      <w:sz w:val="22"/>
      <w:szCs w:val="22"/>
    </w:rPr>
  </w:style>
  <w:style w:type="character" w:customStyle="1" w:styleId="WW8Num20z2">
    <w:name w:val="WW8Num20z2"/>
    <w:rsid w:val="00B3598B"/>
  </w:style>
  <w:style w:type="character" w:customStyle="1" w:styleId="WW8Num20z3">
    <w:name w:val="WW8Num20z3"/>
    <w:rsid w:val="00B3598B"/>
  </w:style>
  <w:style w:type="character" w:customStyle="1" w:styleId="WW8Num20z4">
    <w:name w:val="WW8Num20z4"/>
    <w:rsid w:val="00B3598B"/>
  </w:style>
  <w:style w:type="character" w:customStyle="1" w:styleId="WW8Num20z5">
    <w:name w:val="WW8Num20z5"/>
    <w:rsid w:val="00B3598B"/>
  </w:style>
  <w:style w:type="character" w:customStyle="1" w:styleId="WW8Num20z6">
    <w:name w:val="WW8Num20z6"/>
    <w:rsid w:val="00B3598B"/>
  </w:style>
  <w:style w:type="character" w:customStyle="1" w:styleId="WW8Num20z7">
    <w:name w:val="WW8Num20z7"/>
    <w:rsid w:val="00B3598B"/>
  </w:style>
  <w:style w:type="character" w:customStyle="1" w:styleId="WW8Num20z8">
    <w:name w:val="WW8Num20z8"/>
    <w:rsid w:val="00B3598B"/>
  </w:style>
  <w:style w:type="character" w:customStyle="1" w:styleId="WW8Num21z0">
    <w:name w:val="WW8Num21z0"/>
    <w:rsid w:val="00B3598B"/>
  </w:style>
  <w:style w:type="character" w:customStyle="1" w:styleId="WW8Num21z1">
    <w:name w:val="WW8Num21z1"/>
    <w:rsid w:val="00B3598B"/>
  </w:style>
  <w:style w:type="character" w:customStyle="1" w:styleId="WW8Num21z2">
    <w:name w:val="WW8Num21z2"/>
    <w:rsid w:val="00B3598B"/>
  </w:style>
  <w:style w:type="character" w:customStyle="1" w:styleId="WW8Num21z3">
    <w:name w:val="WW8Num21z3"/>
    <w:rsid w:val="00B3598B"/>
  </w:style>
  <w:style w:type="character" w:customStyle="1" w:styleId="WW8Num21z4">
    <w:name w:val="WW8Num21z4"/>
    <w:rsid w:val="00B3598B"/>
  </w:style>
  <w:style w:type="character" w:customStyle="1" w:styleId="WW8Num21z5">
    <w:name w:val="WW8Num21z5"/>
    <w:rsid w:val="00B3598B"/>
  </w:style>
  <w:style w:type="character" w:customStyle="1" w:styleId="WW8Num21z6">
    <w:name w:val="WW8Num21z6"/>
    <w:rsid w:val="00B3598B"/>
  </w:style>
  <w:style w:type="character" w:customStyle="1" w:styleId="WW8Num21z7">
    <w:name w:val="WW8Num21z7"/>
    <w:rsid w:val="00B3598B"/>
  </w:style>
  <w:style w:type="character" w:customStyle="1" w:styleId="WW8Num21z8">
    <w:name w:val="WW8Num21z8"/>
    <w:rsid w:val="00B3598B"/>
  </w:style>
  <w:style w:type="character" w:customStyle="1" w:styleId="WW8Num22z0">
    <w:name w:val="WW8Num22z0"/>
    <w:rsid w:val="00B3598B"/>
    <w:rPr>
      <w:rFonts w:ascii="Symbol" w:hAnsi="Symbol" w:cs="Symbol"/>
      <w:sz w:val="20"/>
    </w:rPr>
  </w:style>
  <w:style w:type="character" w:customStyle="1" w:styleId="WW8Num22z1">
    <w:name w:val="WW8Num22z1"/>
    <w:rsid w:val="00B3598B"/>
    <w:rPr>
      <w:rFonts w:ascii="Courier New" w:hAnsi="Courier New" w:cs="Courier New"/>
      <w:sz w:val="20"/>
    </w:rPr>
  </w:style>
  <w:style w:type="character" w:customStyle="1" w:styleId="WW8Num22z2">
    <w:name w:val="WW8Num22z2"/>
    <w:rsid w:val="00B3598B"/>
    <w:rPr>
      <w:rFonts w:ascii="Wingdings" w:hAnsi="Wingdings" w:cs="Wingdings"/>
      <w:sz w:val="20"/>
    </w:rPr>
  </w:style>
  <w:style w:type="character" w:customStyle="1" w:styleId="WW8Num23z0">
    <w:name w:val="WW8Num23z0"/>
    <w:rsid w:val="00B3598B"/>
    <w:rPr>
      <w:rFonts w:ascii="Times New Roman" w:hAnsi="Times New Roman" w:cs="Times New Roman"/>
      <w:sz w:val="22"/>
      <w:szCs w:val="22"/>
    </w:rPr>
  </w:style>
  <w:style w:type="character" w:customStyle="1" w:styleId="WW8Num23z1">
    <w:name w:val="WW8Num23z1"/>
    <w:rsid w:val="00B3598B"/>
  </w:style>
  <w:style w:type="character" w:customStyle="1" w:styleId="WW8Num23z2">
    <w:name w:val="WW8Num23z2"/>
    <w:rsid w:val="00B3598B"/>
  </w:style>
  <w:style w:type="character" w:customStyle="1" w:styleId="WW8Num23z3">
    <w:name w:val="WW8Num23z3"/>
    <w:rsid w:val="00B3598B"/>
  </w:style>
  <w:style w:type="character" w:customStyle="1" w:styleId="WW8Num23z4">
    <w:name w:val="WW8Num23z4"/>
    <w:rsid w:val="00B3598B"/>
  </w:style>
  <w:style w:type="character" w:customStyle="1" w:styleId="WW8Num23z5">
    <w:name w:val="WW8Num23z5"/>
    <w:rsid w:val="00B3598B"/>
  </w:style>
  <w:style w:type="character" w:customStyle="1" w:styleId="WW8Num23z6">
    <w:name w:val="WW8Num23z6"/>
    <w:rsid w:val="00B3598B"/>
  </w:style>
  <w:style w:type="character" w:customStyle="1" w:styleId="WW8Num23z7">
    <w:name w:val="WW8Num23z7"/>
    <w:rsid w:val="00B3598B"/>
  </w:style>
  <w:style w:type="character" w:customStyle="1" w:styleId="WW8Num23z8">
    <w:name w:val="WW8Num23z8"/>
    <w:rsid w:val="00B3598B"/>
  </w:style>
  <w:style w:type="character" w:customStyle="1" w:styleId="WW8Num24z0">
    <w:name w:val="WW8Num24z0"/>
    <w:rsid w:val="00B3598B"/>
  </w:style>
  <w:style w:type="character" w:customStyle="1" w:styleId="WW8Num24z1">
    <w:name w:val="WW8Num24z1"/>
    <w:rsid w:val="00B3598B"/>
  </w:style>
  <w:style w:type="character" w:customStyle="1" w:styleId="WW8Num24z2">
    <w:name w:val="WW8Num24z2"/>
    <w:rsid w:val="00B3598B"/>
  </w:style>
  <w:style w:type="character" w:customStyle="1" w:styleId="WW8Num24z3">
    <w:name w:val="WW8Num24z3"/>
    <w:rsid w:val="00B3598B"/>
  </w:style>
  <w:style w:type="character" w:customStyle="1" w:styleId="WW8Num24z4">
    <w:name w:val="WW8Num24z4"/>
    <w:rsid w:val="00B3598B"/>
  </w:style>
  <w:style w:type="character" w:customStyle="1" w:styleId="WW8Num24z5">
    <w:name w:val="WW8Num24z5"/>
    <w:rsid w:val="00B3598B"/>
  </w:style>
  <w:style w:type="character" w:customStyle="1" w:styleId="WW8Num24z6">
    <w:name w:val="WW8Num24z6"/>
    <w:rsid w:val="00B3598B"/>
  </w:style>
  <w:style w:type="character" w:customStyle="1" w:styleId="WW8Num24z7">
    <w:name w:val="WW8Num24z7"/>
    <w:rsid w:val="00B3598B"/>
  </w:style>
  <w:style w:type="character" w:customStyle="1" w:styleId="WW8Num24z8">
    <w:name w:val="WW8Num24z8"/>
    <w:rsid w:val="00B3598B"/>
  </w:style>
  <w:style w:type="character" w:customStyle="1" w:styleId="WW8Num25z0">
    <w:name w:val="WW8Num25z0"/>
    <w:rsid w:val="00B3598B"/>
  </w:style>
  <w:style w:type="character" w:customStyle="1" w:styleId="WW8Num25z1">
    <w:name w:val="WW8Num25z1"/>
    <w:rsid w:val="00B3598B"/>
  </w:style>
  <w:style w:type="character" w:customStyle="1" w:styleId="WW8Num25z2">
    <w:name w:val="WW8Num25z2"/>
    <w:rsid w:val="00B3598B"/>
  </w:style>
  <w:style w:type="character" w:customStyle="1" w:styleId="WW8Num25z3">
    <w:name w:val="WW8Num25z3"/>
    <w:rsid w:val="00B3598B"/>
  </w:style>
  <w:style w:type="character" w:customStyle="1" w:styleId="WW8Num25z4">
    <w:name w:val="WW8Num25z4"/>
    <w:rsid w:val="00B3598B"/>
  </w:style>
  <w:style w:type="character" w:customStyle="1" w:styleId="WW8Num25z5">
    <w:name w:val="WW8Num25z5"/>
    <w:rsid w:val="00B3598B"/>
  </w:style>
  <w:style w:type="character" w:customStyle="1" w:styleId="WW8Num25z6">
    <w:name w:val="WW8Num25z6"/>
    <w:rsid w:val="00B3598B"/>
  </w:style>
  <w:style w:type="character" w:customStyle="1" w:styleId="WW8Num25z7">
    <w:name w:val="WW8Num25z7"/>
    <w:rsid w:val="00B3598B"/>
  </w:style>
  <w:style w:type="character" w:customStyle="1" w:styleId="WW8Num25z8">
    <w:name w:val="WW8Num25z8"/>
    <w:rsid w:val="00B3598B"/>
  </w:style>
  <w:style w:type="character" w:customStyle="1" w:styleId="WW8Num26z0">
    <w:name w:val="WW8Num26z0"/>
    <w:rsid w:val="00B3598B"/>
    <w:rPr>
      <w:rFonts w:ascii="Symbol" w:eastAsia="Times New Roman" w:hAnsi="Symbol" w:cs="Symbol"/>
      <w:kern w:val="1"/>
      <w:sz w:val="20"/>
      <w:szCs w:val="22"/>
      <w:lang w:val="en-US" w:eastAsia="en-US" w:bidi="te-IN"/>
    </w:rPr>
  </w:style>
  <w:style w:type="character" w:customStyle="1" w:styleId="WW8Num26z1">
    <w:name w:val="WW8Num26z1"/>
    <w:rsid w:val="00B3598B"/>
    <w:rPr>
      <w:rFonts w:ascii="Times New Roman" w:eastAsia="Times New Roman" w:hAnsi="Times New Roman" w:cs="Times New Roman"/>
      <w:kern w:val="1"/>
      <w:sz w:val="22"/>
      <w:szCs w:val="22"/>
      <w:lang w:val="en-US" w:eastAsia="en-US" w:bidi="te-IN"/>
    </w:rPr>
  </w:style>
  <w:style w:type="character" w:customStyle="1" w:styleId="WW8Num26z2">
    <w:name w:val="WW8Num26z2"/>
    <w:rsid w:val="00B3598B"/>
    <w:rPr>
      <w:rFonts w:ascii="Wingdings" w:hAnsi="Wingdings" w:cs="Wingdings"/>
      <w:sz w:val="20"/>
    </w:rPr>
  </w:style>
  <w:style w:type="character" w:customStyle="1" w:styleId="WW8Num27z0">
    <w:name w:val="WW8Num27z0"/>
    <w:rsid w:val="00B3598B"/>
  </w:style>
  <w:style w:type="character" w:customStyle="1" w:styleId="WW8Num27z1">
    <w:name w:val="WW8Num27z1"/>
    <w:rsid w:val="00B3598B"/>
  </w:style>
  <w:style w:type="character" w:customStyle="1" w:styleId="WW8Num27z2">
    <w:name w:val="WW8Num27z2"/>
    <w:rsid w:val="00B3598B"/>
  </w:style>
  <w:style w:type="character" w:customStyle="1" w:styleId="WW8Num27z3">
    <w:name w:val="WW8Num27z3"/>
    <w:rsid w:val="00B3598B"/>
  </w:style>
  <w:style w:type="character" w:customStyle="1" w:styleId="WW8Num27z4">
    <w:name w:val="WW8Num27z4"/>
    <w:rsid w:val="00B3598B"/>
  </w:style>
  <w:style w:type="character" w:customStyle="1" w:styleId="WW8Num27z5">
    <w:name w:val="WW8Num27z5"/>
    <w:rsid w:val="00B3598B"/>
  </w:style>
  <w:style w:type="character" w:customStyle="1" w:styleId="WW8Num27z6">
    <w:name w:val="WW8Num27z6"/>
    <w:rsid w:val="00B3598B"/>
  </w:style>
  <w:style w:type="character" w:customStyle="1" w:styleId="WW8Num27z7">
    <w:name w:val="WW8Num27z7"/>
    <w:rsid w:val="00B3598B"/>
  </w:style>
  <w:style w:type="character" w:customStyle="1" w:styleId="WW8Num27z8">
    <w:name w:val="WW8Num27z8"/>
    <w:rsid w:val="00B3598B"/>
  </w:style>
  <w:style w:type="character" w:customStyle="1" w:styleId="WW8Num28z0">
    <w:name w:val="WW8Num28z0"/>
    <w:rsid w:val="00B3598B"/>
  </w:style>
  <w:style w:type="character" w:customStyle="1" w:styleId="WW8Num28z1">
    <w:name w:val="WW8Num28z1"/>
    <w:rsid w:val="00B3598B"/>
  </w:style>
  <w:style w:type="character" w:customStyle="1" w:styleId="WW8Num28z2">
    <w:name w:val="WW8Num28z2"/>
    <w:rsid w:val="00B3598B"/>
  </w:style>
  <w:style w:type="character" w:customStyle="1" w:styleId="WW8Num28z3">
    <w:name w:val="WW8Num28z3"/>
    <w:rsid w:val="00B3598B"/>
  </w:style>
  <w:style w:type="character" w:customStyle="1" w:styleId="WW8Num28z4">
    <w:name w:val="WW8Num28z4"/>
    <w:rsid w:val="00B3598B"/>
  </w:style>
  <w:style w:type="character" w:customStyle="1" w:styleId="WW8Num28z5">
    <w:name w:val="WW8Num28z5"/>
    <w:rsid w:val="00B3598B"/>
  </w:style>
  <w:style w:type="character" w:customStyle="1" w:styleId="WW8Num28z6">
    <w:name w:val="WW8Num28z6"/>
    <w:rsid w:val="00B3598B"/>
  </w:style>
  <w:style w:type="character" w:customStyle="1" w:styleId="WW8Num28z7">
    <w:name w:val="WW8Num28z7"/>
    <w:rsid w:val="00B3598B"/>
  </w:style>
  <w:style w:type="character" w:customStyle="1" w:styleId="WW8Num28z8">
    <w:name w:val="WW8Num28z8"/>
    <w:rsid w:val="00B3598B"/>
  </w:style>
  <w:style w:type="character" w:customStyle="1" w:styleId="WW8Num29z0">
    <w:name w:val="WW8Num29z0"/>
    <w:rsid w:val="00B3598B"/>
    <w:rPr>
      <w:rFonts w:ascii="Symbol" w:hAnsi="Symbol" w:cs="Symbol"/>
      <w:sz w:val="20"/>
    </w:rPr>
  </w:style>
  <w:style w:type="character" w:customStyle="1" w:styleId="WW8Num29z1">
    <w:name w:val="WW8Num29z1"/>
    <w:rsid w:val="00B3598B"/>
    <w:rPr>
      <w:rFonts w:ascii="Courier New" w:hAnsi="Courier New" w:cs="Courier New"/>
      <w:sz w:val="20"/>
    </w:rPr>
  </w:style>
  <w:style w:type="character" w:customStyle="1" w:styleId="WW8Num29z2">
    <w:name w:val="WW8Num29z2"/>
    <w:rsid w:val="00B3598B"/>
    <w:rPr>
      <w:rFonts w:ascii="Wingdings" w:hAnsi="Wingdings" w:cs="Wingdings"/>
      <w:sz w:val="20"/>
    </w:rPr>
  </w:style>
  <w:style w:type="character" w:customStyle="1" w:styleId="WW8Num30z0">
    <w:name w:val="WW8Num30z0"/>
    <w:rsid w:val="00B3598B"/>
  </w:style>
  <w:style w:type="character" w:customStyle="1" w:styleId="WW8Num30z1">
    <w:name w:val="WW8Num30z1"/>
    <w:rsid w:val="00B3598B"/>
  </w:style>
  <w:style w:type="character" w:customStyle="1" w:styleId="WW8Num30z2">
    <w:name w:val="WW8Num30z2"/>
    <w:rsid w:val="00B3598B"/>
  </w:style>
  <w:style w:type="character" w:customStyle="1" w:styleId="WW8Num30z3">
    <w:name w:val="WW8Num30z3"/>
    <w:rsid w:val="00B3598B"/>
  </w:style>
  <w:style w:type="character" w:customStyle="1" w:styleId="WW8Num30z4">
    <w:name w:val="WW8Num30z4"/>
    <w:rsid w:val="00B3598B"/>
  </w:style>
  <w:style w:type="character" w:customStyle="1" w:styleId="WW8Num30z5">
    <w:name w:val="WW8Num30z5"/>
    <w:rsid w:val="00B3598B"/>
  </w:style>
  <w:style w:type="character" w:customStyle="1" w:styleId="WW8Num30z6">
    <w:name w:val="WW8Num30z6"/>
    <w:rsid w:val="00B3598B"/>
  </w:style>
  <w:style w:type="character" w:customStyle="1" w:styleId="WW8Num30z7">
    <w:name w:val="WW8Num30z7"/>
    <w:rsid w:val="00B3598B"/>
  </w:style>
  <w:style w:type="character" w:customStyle="1" w:styleId="WW8Num30z8">
    <w:name w:val="WW8Num30z8"/>
    <w:rsid w:val="00B3598B"/>
  </w:style>
  <w:style w:type="character" w:customStyle="1" w:styleId="WW8Num31z0">
    <w:name w:val="WW8Num31z0"/>
    <w:rsid w:val="00B3598B"/>
    <w:rPr>
      <w:rFonts w:ascii="Times New Roman" w:eastAsia="Times New Roman" w:hAnsi="Times New Roman" w:cs="Times New Roman"/>
      <w:kern w:val="1"/>
      <w:sz w:val="22"/>
      <w:szCs w:val="22"/>
      <w:lang w:val="en-US" w:eastAsia="en-US" w:bidi="te-IN"/>
    </w:rPr>
  </w:style>
  <w:style w:type="character" w:customStyle="1" w:styleId="WW8Num31z1">
    <w:name w:val="WW8Num31z1"/>
    <w:rsid w:val="00B3598B"/>
  </w:style>
  <w:style w:type="character" w:customStyle="1" w:styleId="WW8Num31z2">
    <w:name w:val="WW8Num31z2"/>
    <w:rsid w:val="00B3598B"/>
  </w:style>
  <w:style w:type="character" w:customStyle="1" w:styleId="WW8Num31z3">
    <w:name w:val="WW8Num31z3"/>
    <w:rsid w:val="00B3598B"/>
  </w:style>
  <w:style w:type="character" w:customStyle="1" w:styleId="WW8Num31z4">
    <w:name w:val="WW8Num31z4"/>
    <w:rsid w:val="00B3598B"/>
  </w:style>
  <w:style w:type="character" w:customStyle="1" w:styleId="WW8Num31z5">
    <w:name w:val="WW8Num31z5"/>
    <w:rsid w:val="00B3598B"/>
  </w:style>
  <w:style w:type="character" w:customStyle="1" w:styleId="WW8Num31z6">
    <w:name w:val="WW8Num31z6"/>
    <w:rsid w:val="00B3598B"/>
  </w:style>
  <w:style w:type="character" w:customStyle="1" w:styleId="WW8Num31z7">
    <w:name w:val="WW8Num31z7"/>
    <w:rsid w:val="00B3598B"/>
  </w:style>
  <w:style w:type="character" w:customStyle="1" w:styleId="WW8Num31z8">
    <w:name w:val="WW8Num31z8"/>
    <w:rsid w:val="00B3598B"/>
  </w:style>
  <w:style w:type="character" w:customStyle="1" w:styleId="WW8Num32z0">
    <w:name w:val="WW8Num32z0"/>
    <w:rsid w:val="00B3598B"/>
    <w:rPr>
      <w:rFonts w:ascii="Times New Roman" w:hAnsi="Times New Roman" w:cs="Times New Roman"/>
      <w:sz w:val="22"/>
      <w:szCs w:val="22"/>
    </w:rPr>
  </w:style>
  <w:style w:type="character" w:customStyle="1" w:styleId="WW8Num32z1">
    <w:name w:val="WW8Num32z1"/>
    <w:rsid w:val="00B3598B"/>
  </w:style>
  <w:style w:type="character" w:customStyle="1" w:styleId="WW8Num32z2">
    <w:name w:val="WW8Num32z2"/>
    <w:rsid w:val="00B3598B"/>
  </w:style>
  <w:style w:type="character" w:customStyle="1" w:styleId="WW8Num32z3">
    <w:name w:val="WW8Num32z3"/>
    <w:rsid w:val="00B3598B"/>
  </w:style>
  <w:style w:type="character" w:customStyle="1" w:styleId="WW8Num32z4">
    <w:name w:val="WW8Num32z4"/>
    <w:rsid w:val="00B3598B"/>
  </w:style>
  <w:style w:type="character" w:customStyle="1" w:styleId="WW8Num32z5">
    <w:name w:val="WW8Num32z5"/>
    <w:rsid w:val="00B3598B"/>
  </w:style>
  <w:style w:type="character" w:customStyle="1" w:styleId="WW8Num32z6">
    <w:name w:val="WW8Num32z6"/>
    <w:rsid w:val="00B3598B"/>
  </w:style>
  <w:style w:type="character" w:customStyle="1" w:styleId="WW8Num32z7">
    <w:name w:val="WW8Num32z7"/>
    <w:rsid w:val="00B3598B"/>
  </w:style>
  <w:style w:type="character" w:customStyle="1" w:styleId="WW8Num32z8">
    <w:name w:val="WW8Num32z8"/>
    <w:rsid w:val="00B3598B"/>
  </w:style>
  <w:style w:type="character" w:customStyle="1" w:styleId="WW8Num33z0">
    <w:name w:val="WW8Num33z0"/>
    <w:rsid w:val="00B3598B"/>
  </w:style>
  <w:style w:type="character" w:customStyle="1" w:styleId="WW8Num33z1">
    <w:name w:val="WW8Num33z1"/>
    <w:rsid w:val="00B3598B"/>
  </w:style>
  <w:style w:type="character" w:customStyle="1" w:styleId="WW8Num33z2">
    <w:name w:val="WW8Num33z2"/>
    <w:rsid w:val="00B3598B"/>
  </w:style>
  <w:style w:type="character" w:customStyle="1" w:styleId="WW8Num33z3">
    <w:name w:val="WW8Num33z3"/>
    <w:rsid w:val="00B3598B"/>
  </w:style>
  <w:style w:type="character" w:customStyle="1" w:styleId="WW8Num33z4">
    <w:name w:val="WW8Num33z4"/>
    <w:rsid w:val="00B3598B"/>
  </w:style>
  <w:style w:type="character" w:customStyle="1" w:styleId="WW8Num33z5">
    <w:name w:val="WW8Num33z5"/>
    <w:rsid w:val="00B3598B"/>
  </w:style>
  <w:style w:type="character" w:customStyle="1" w:styleId="WW8Num33z6">
    <w:name w:val="WW8Num33z6"/>
    <w:rsid w:val="00B3598B"/>
  </w:style>
  <w:style w:type="character" w:customStyle="1" w:styleId="WW8Num33z7">
    <w:name w:val="WW8Num33z7"/>
    <w:rsid w:val="00B3598B"/>
  </w:style>
  <w:style w:type="character" w:customStyle="1" w:styleId="WW8Num33z8">
    <w:name w:val="WW8Num33z8"/>
    <w:rsid w:val="00B3598B"/>
  </w:style>
  <w:style w:type="character" w:customStyle="1" w:styleId="WW8Num34z0">
    <w:name w:val="WW8Num34z0"/>
    <w:rsid w:val="00B3598B"/>
  </w:style>
  <w:style w:type="character" w:customStyle="1" w:styleId="WW8Num34z1">
    <w:name w:val="WW8Num34z1"/>
    <w:rsid w:val="00B3598B"/>
  </w:style>
  <w:style w:type="character" w:customStyle="1" w:styleId="WW8Num34z2">
    <w:name w:val="WW8Num34z2"/>
    <w:rsid w:val="00B3598B"/>
  </w:style>
  <w:style w:type="character" w:customStyle="1" w:styleId="WW8Num34z3">
    <w:name w:val="WW8Num34z3"/>
    <w:rsid w:val="00B3598B"/>
  </w:style>
  <w:style w:type="character" w:customStyle="1" w:styleId="WW8Num34z4">
    <w:name w:val="WW8Num34z4"/>
    <w:rsid w:val="00B3598B"/>
  </w:style>
  <w:style w:type="character" w:customStyle="1" w:styleId="WW8Num34z5">
    <w:name w:val="WW8Num34z5"/>
    <w:rsid w:val="00B3598B"/>
  </w:style>
  <w:style w:type="character" w:customStyle="1" w:styleId="WW8Num34z6">
    <w:name w:val="WW8Num34z6"/>
    <w:rsid w:val="00B3598B"/>
  </w:style>
  <w:style w:type="character" w:customStyle="1" w:styleId="WW8Num34z7">
    <w:name w:val="WW8Num34z7"/>
    <w:rsid w:val="00B3598B"/>
  </w:style>
  <w:style w:type="character" w:customStyle="1" w:styleId="WW8Num34z8">
    <w:name w:val="WW8Num34z8"/>
    <w:rsid w:val="00B3598B"/>
  </w:style>
  <w:style w:type="character" w:customStyle="1" w:styleId="WW8Num35z0">
    <w:name w:val="WW8Num35z0"/>
    <w:rsid w:val="00B3598B"/>
  </w:style>
  <w:style w:type="character" w:customStyle="1" w:styleId="WW8Num35z1">
    <w:name w:val="WW8Num35z1"/>
    <w:rsid w:val="00B3598B"/>
  </w:style>
  <w:style w:type="character" w:customStyle="1" w:styleId="WW8Num35z2">
    <w:name w:val="WW8Num35z2"/>
    <w:rsid w:val="00B3598B"/>
  </w:style>
  <w:style w:type="character" w:customStyle="1" w:styleId="WW8Num35z3">
    <w:name w:val="WW8Num35z3"/>
    <w:rsid w:val="00B3598B"/>
  </w:style>
  <w:style w:type="character" w:customStyle="1" w:styleId="WW8Num35z4">
    <w:name w:val="WW8Num35z4"/>
    <w:rsid w:val="00B3598B"/>
  </w:style>
  <w:style w:type="character" w:customStyle="1" w:styleId="WW8Num35z5">
    <w:name w:val="WW8Num35z5"/>
    <w:rsid w:val="00B3598B"/>
  </w:style>
  <w:style w:type="character" w:customStyle="1" w:styleId="WW8Num35z6">
    <w:name w:val="WW8Num35z6"/>
    <w:rsid w:val="00B3598B"/>
  </w:style>
  <w:style w:type="character" w:customStyle="1" w:styleId="WW8Num35z7">
    <w:name w:val="WW8Num35z7"/>
    <w:rsid w:val="00B3598B"/>
  </w:style>
  <w:style w:type="character" w:customStyle="1" w:styleId="WW8Num35z8">
    <w:name w:val="WW8Num35z8"/>
    <w:rsid w:val="00B3598B"/>
  </w:style>
  <w:style w:type="character" w:customStyle="1" w:styleId="WW8Num36z0">
    <w:name w:val="WW8Num36z0"/>
    <w:rsid w:val="00B3598B"/>
    <w:rPr>
      <w:rFonts w:ascii="Times New Roman" w:hAnsi="Times New Roman" w:cs="Times New Roman"/>
      <w:sz w:val="22"/>
      <w:szCs w:val="22"/>
    </w:rPr>
  </w:style>
  <w:style w:type="character" w:customStyle="1" w:styleId="WW8Num36z1">
    <w:name w:val="WW8Num36z1"/>
    <w:rsid w:val="00B3598B"/>
  </w:style>
  <w:style w:type="character" w:customStyle="1" w:styleId="WW8Num36z2">
    <w:name w:val="WW8Num36z2"/>
    <w:rsid w:val="00B3598B"/>
  </w:style>
  <w:style w:type="character" w:customStyle="1" w:styleId="WW8Num36z3">
    <w:name w:val="WW8Num36z3"/>
    <w:rsid w:val="00B3598B"/>
  </w:style>
  <w:style w:type="character" w:customStyle="1" w:styleId="WW8Num36z4">
    <w:name w:val="WW8Num36z4"/>
    <w:rsid w:val="00B3598B"/>
  </w:style>
  <w:style w:type="character" w:customStyle="1" w:styleId="WW8Num36z5">
    <w:name w:val="WW8Num36z5"/>
    <w:rsid w:val="00B3598B"/>
  </w:style>
  <w:style w:type="character" w:customStyle="1" w:styleId="WW8Num36z6">
    <w:name w:val="WW8Num36z6"/>
    <w:rsid w:val="00B3598B"/>
  </w:style>
  <w:style w:type="character" w:customStyle="1" w:styleId="WW8Num36z7">
    <w:name w:val="WW8Num36z7"/>
    <w:rsid w:val="00B3598B"/>
  </w:style>
  <w:style w:type="character" w:customStyle="1" w:styleId="WW8Num36z8">
    <w:name w:val="WW8Num36z8"/>
    <w:rsid w:val="00B3598B"/>
  </w:style>
  <w:style w:type="character" w:customStyle="1" w:styleId="WW8Num37z0">
    <w:name w:val="WW8Num37z0"/>
    <w:rsid w:val="00B3598B"/>
    <w:rPr>
      <w:rFonts w:ascii="Times New Roman" w:eastAsia="Times New Roman" w:hAnsi="Times New Roman" w:cs="Times New Roman"/>
      <w:kern w:val="1"/>
      <w:sz w:val="22"/>
      <w:szCs w:val="22"/>
      <w:lang w:val="en-US" w:eastAsia="en-US" w:bidi="te-IN"/>
    </w:rPr>
  </w:style>
  <w:style w:type="character" w:customStyle="1" w:styleId="WW8Num37z1">
    <w:name w:val="WW8Num37z1"/>
    <w:rsid w:val="00B3598B"/>
  </w:style>
  <w:style w:type="character" w:customStyle="1" w:styleId="WW8Num37z2">
    <w:name w:val="WW8Num37z2"/>
    <w:rsid w:val="00B3598B"/>
  </w:style>
  <w:style w:type="character" w:customStyle="1" w:styleId="WW8Num37z3">
    <w:name w:val="WW8Num37z3"/>
    <w:rsid w:val="00B3598B"/>
  </w:style>
  <w:style w:type="character" w:customStyle="1" w:styleId="WW8Num37z4">
    <w:name w:val="WW8Num37z4"/>
    <w:rsid w:val="00B3598B"/>
  </w:style>
  <w:style w:type="character" w:customStyle="1" w:styleId="WW8Num37z5">
    <w:name w:val="WW8Num37z5"/>
    <w:rsid w:val="00B3598B"/>
  </w:style>
  <w:style w:type="character" w:customStyle="1" w:styleId="WW8Num37z6">
    <w:name w:val="WW8Num37z6"/>
    <w:rsid w:val="00B3598B"/>
  </w:style>
  <w:style w:type="character" w:customStyle="1" w:styleId="WW8Num37z7">
    <w:name w:val="WW8Num37z7"/>
    <w:rsid w:val="00B3598B"/>
  </w:style>
  <w:style w:type="character" w:customStyle="1" w:styleId="WW8Num37z8">
    <w:name w:val="WW8Num37z8"/>
    <w:rsid w:val="00B3598B"/>
  </w:style>
  <w:style w:type="character" w:customStyle="1" w:styleId="WW8Num38z0">
    <w:name w:val="WW8Num38z0"/>
    <w:rsid w:val="00B3598B"/>
  </w:style>
  <w:style w:type="character" w:customStyle="1" w:styleId="WW8Num38z1">
    <w:name w:val="WW8Num38z1"/>
    <w:rsid w:val="00B3598B"/>
  </w:style>
  <w:style w:type="character" w:customStyle="1" w:styleId="WW8Num38z2">
    <w:name w:val="WW8Num38z2"/>
    <w:rsid w:val="00B3598B"/>
  </w:style>
  <w:style w:type="character" w:customStyle="1" w:styleId="WW8Num38z3">
    <w:name w:val="WW8Num38z3"/>
    <w:rsid w:val="00B3598B"/>
  </w:style>
  <w:style w:type="character" w:customStyle="1" w:styleId="WW8Num38z4">
    <w:name w:val="WW8Num38z4"/>
    <w:rsid w:val="00B3598B"/>
  </w:style>
  <w:style w:type="character" w:customStyle="1" w:styleId="WW8Num38z5">
    <w:name w:val="WW8Num38z5"/>
    <w:rsid w:val="00B3598B"/>
  </w:style>
  <w:style w:type="character" w:customStyle="1" w:styleId="WW8Num38z6">
    <w:name w:val="WW8Num38z6"/>
    <w:rsid w:val="00B3598B"/>
  </w:style>
  <w:style w:type="character" w:customStyle="1" w:styleId="WW8Num38z7">
    <w:name w:val="WW8Num38z7"/>
    <w:rsid w:val="00B3598B"/>
  </w:style>
  <w:style w:type="character" w:customStyle="1" w:styleId="WW8Num38z8">
    <w:name w:val="WW8Num38z8"/>
    <w:rsid w:val="00B3598B"/>
  </w:style>
  <w:style w:type="character" w:customStyle="1" w:styleId="WW8Num39z0">
    <w:name w:val="WW8Num39z0"/>
    <w:rsid w:val="00B3598B"/>
    <w:rPr>
      <w:rFonts w:ascii="Times New Roman" w:hAnsi="Times New Roman" w:cs="Times New Roman"/>
      <w:sz w:val="22"/>
      <w:szCs w:val="22"/>
    </w:rPr>
  </w:style>
  <w:style w:type="character" w:customStyle="1" w:styleId="WW8Num39z1">
    <w:name w:val="WW8Num39z1"/>
    <w:rsid w:val="00B3598B"/>
  </w:style>
  <w:style w:type="character" w:customStyle="1" w:styleId="WW8Num39z2">
    <w:name w:val="WW8Num39z2"/>
    <w:rsid w:val="00B3598B"/>
  </w:style>
  <w:style w:type="character" w:customStyle="1" w:styleId="WW8Num39z3">
    <w:name w:val="WW8Num39z3"/>
    <w:rsid w:val="00B3598B"/>
  </w:style>
  <w:style w:type="character" w:customStyle="1" w:styleId="WW8Num39z4">
    <w:name w:val="WW8Num39z4"/>
    <w:rsid w:val="00B3598B"/>
  </w:style>
  <w:style w:type="character" w:customStyle="1" w:styleId="WW8Num39z5">
    <w:name w:val="WW8Num39z5"/>
    <w:rsid w:val="00B3598B"/>
  </w:style>
  <w:style w:type="character" w:customStyle="1" w:styleId="WW8Num39z6">
    <w:name w:val="WW8Num39z6"/>
    <w:rsid w:val="00B3598B"/>
  </w:style>
  <w:style w:type="character" w:customStyle="1" w:styleId="WW8Num39z7">
    <w:name w:val="WW8Num39z7"/>
    <w:rsid w:val="00B3598B"/>
  </w:style>
  <w:style w:type="character" w:customStyle="1" w:styleId="WW8Num39z8">
    <w:name w:val="WW8Num39z8"/>
    <w:rsid w:val="00B3598B"/>
  </w:style>
  <w:style w:type="character" w:customStyle="1" w:styleId="WW8Num40z0">
    <w:name w:val="WW8Num40z0"/>
    <w:rsid w:val="00B3598B"/>
  </w:style>
  <w:style w:type="character" w:customStyle="1" w:styleId="WW8Num40z1">
    <w:name w:val="WW8Num40z1"/>
    <w:rsid w:val="00B3598B"/>
  </w:style>
  <w:style w:type="character" w:customStyle="1" w:styleId="WW8Num40z2">
    <w:name w:val="WW8Num40z2"/>
    <w:rsid w:val="00B3598B"/>
  </w:style>
  <w:style w:type="character" w:customStyle="1" w:styleId="WW8Num40z3">
    <w:name w:val="WW8Num40z3"/>
    <w:rsid w:val="00B3598B"/>
  </w:style>
  <w:style w:type="character" w:customStyle="1" w:styleId="WW8Num40z4">
    <w:name w:val="WW8Num40z4"/>
    <w:rsid w:val="00B3598B"/>
  </w:style>
  <w:style w:type="character" w:customStyle="1" w:styleId="WW8Num40z5">
    <w:name w:val="WW8Num40z5"/>
    <w:rsid w:val="00B3598B"/>
  </w:style>
  <w:style w:type="character" w:customStyle="1" w:styleId="WW8Num40z6">
    <w:name w:val="WW8Num40z6"/>
    <w:rsid w:val="00B3598B"/>
  </w:style>
  <w:style w:type="character" w:customStyle="1" w:styleId="WW8Num40z7">
    <w:name w:val="WW8Num40z7"/>
    <w:rsid w:val="00B3598B"/>
  </w:style>
  <w:style w:type="character" w:customStyle="1" w:styleId="WW8Num40z8">
    <w:name w:val="WW8Num40z8"/>
    <w:rsid w:val="00B3598B"/>
  </w:style>
  <w:style w:type="character" w:customStyle="1" w:styleId="WW8Num41z0">
    <w:name w:val="WW8Num41z0"/>
    <w:rsid w:val="00B3598B"/>
    <w:rPr>
      <w:rFonts w:ascii="Times New Roman" w:hAnsi="Times New Roman" w:cs="Times New Roman"/>
      <w:sz w:val="22"/>
      <w:szCs w:val="22"/>
    </w:rPr>
  </w:style>
  <w:style w:type="character" w:customStyle="1" w:styleId="WW8Num41z1">
    <w:name w:val="WW8Num41z1"/>
    <w:rsid w:val="00B3598B"/>
  </w:style>
  <w:style w:type="character" w:customStyle="1" w:styleId="WW8Num41z2">
    <w:name w:val="WW8Num41z2"/>
    <w:rsid w:val="00B3598B"/>
  </w:style>
  <w:style w:type="character" w:customStyle="1" w:styleId="WW8Num41z3">
    <w:name w:val="WW8Num41z3"/>
    <w:rsid w:val="00B3598B"/>
  </w:style>
  <w:style w:type="character" w:customStyle="1" w:styleId="WW8Num41z4">
    <w:name w:val="WW8Num41z4"/>
    <w:rsid w:val="00B3598B"/>
  </w:style>
  <w:style w:type="character" w:customStyle="1" w:styleId="WW8Num41z5">
    <w:name w:val="WW8Num41z5"/>
    <w:rsid w:val="00B3598B"/>
  </w:style>
  <w:style w:type="character" w:customStyle="1" w:styleId="WW8Num41z6">
    <w:name w:val="WW8Num41z6"/>
    <w:rsid w:val="00B3598B"/>
  </w:style>
  <w:style w:type="character" w:customStyle="1" w:styleId="WW8Num41z7">
    <w:name w:val="WW8Num41z7"/>
    <w:rsid w:val="00B3598B"/>
  </w:style>
  <w:style w:type="character" w:customStyle="1" w:styleId="WW8Num41z8">
    <w:name w:val="WW8Num41z8"/>
    <w:rsid w:val="00B3598B"/>
  </w:style>
  <w:style w:type="character" w:customStyle="1" w:styleId="WW8Num42z0">
    <w:name w:val="WW8Num42z0"/>
    <w:rsid w:val="00B3598B"/>
    <w:rPr>
      <w:rFonts w:ascii="Wingdings" w:hAnsi="Wingdings" w:cs="Wingdings"/>
    </w:rPr>
  </w:style>
  <w:style w:type="character" w:customStyle="1" w:styleId="WW8Num42z1">
    <w:name w:val="WW8Num42z1"/>
    <w:rsid w:val="00B3598B"/>
    <w:rPr>
      <w:rFonts w:ascii="Courier New" w:hAnsi="Courier New" w:cs="Courier New"/>
    </w:rPr>
  </w:style>
  <w:style w:type="character" w:customStyle="1" w:styleId="WW8Num42z3">
    <w:name w:val="WW8Num42z3"/>
    <w:rsid w:val="00B3598B"/>
    <w:rPr>
      <w:rFonts w:ascii="Symbol" w:hAnsi="Symbol" w:cs="Symbol"/>
    </w:rPr>
  </w:style>
  <w:style w:type="character" w:customStyle="1" w:styleId="WW8Num43z0">
    <w:name w:val="WW8Num43z0"/>
    <w:rsid w:val="00B3598B"/>
  </w:style>
  <w:style w:type="character" w:customStyle="1" w:styleId="WW8Num43z1">
    <w:name w:val="WW8Num43z1"/>
    <w:rsid w:val="00B3598B"/>
  </w:style>
  <w:style w:type="character" w:customStyle="1" w:styleId="WW8Num43z2">
    <w:name w:val="WW8Num43z2"/>
    <w:rsid w:val="00B3598B"/>
  </w:style>
  <w:style w:type="character" w:customStyle="1" w:styleId="WW8Num43z3">
    <w:name w:val="WW8Num43z3"/>
    <w:rsid w:val="00B3598B"/>
  </w:style>
  <w:style w:type="character" w:customStyle="1" w:styleId="WW8Num43z4">
    <w:name w:val="WW8Num43z4"/>
    <w:rsid w:val="00B3598B"/>
  </w:style>
  <w:style w:type="character" w:customStyle="1" w:styleId="WW8Num43z5">
    <w:name w:val="WW8Num43z5"/>
    <w:rsid w:val="00B3598B"/>
  </w:style>
  <w:style w:type="character" w:customStyle="1" w:styleId="WW8Num43z6">
    <w:name w:val="WW8Num43z6"/>
    <w:rsid w:val="00B3598B"/>
  </w:style>
  <w:style w:type="character" w:customStyle="1" w:styleId="WW8Num43z7">
    <w:name w:val="WW8Num43z7"/>
    <w:rsid w:val="00B3598B"/>
  </w:style>
  <w:style w:type="character" w:customStyle="1" w:styleId="WW8Num43z8">
    <w:name w:val="WW8Num43z8"/>
    <w:rsid w:val="00B3598B"/>
  </w:style>
  <w:style w:type="character" w:customStyle="1" w:styleId="WW8Num44z0">
    <w:name w:val="WW8Num44z0"/>
    <w:rsid w:val="00B3598B"/>
    <w:rPr>
      <w:rFonts w:ascii="Wingdings" w:hAnsi="Wingdings" w:cs="Wingdings"/>
      <w:sz w:val="27"/>
    </w:rPr>
  </w:style>
  <w:style w:type="character" w:customStyle="1" w:styleId="WW8Num45z0">
    <w:name w:val="WW8Num45z0"/>
    <w:rsid w:val="00B3598B"/>
  </w:style>
  <w:style w:type="character" w:customStyle="1" w:styleId="WW8Num45z1">
    <w:name w:val="WW8Num45z1"/>
    <w:rsid w:val="00B3598B"/>
  </w:style>
  <w:style w:type="character" w:customStyle="1" w:styleId="WW8Num45z2">
    <w:name w:val="WW8Num45z2"/>
    <w:rsid w:val="00B3598B"/>
  </w:style>
  <w:style w:type="character" w:customStyle="1" w:styleId="WW8Num45z3">
    <w:name w:val="WW8Num45z3"/>
    <w:rsid w:val="00B3598B"/>
  </w:style>
  <w:style w:type="character" w:customStyle="1" w:styleId="WW8Num45z4">
    <w:name w:val="WW8Num45z4"/>
    <w:rsid w:val="00B3598B"/>
  </w:style>
  <w:style w:type="character" w:customStyle="1" w:styleId="WW8Num45z5">
    <w:name w:val="WW8Num45z5"/>
    <w:rsid w:val="00B3598B"/>
  </w:style>
  <w:style w:type="character" w:customStyle="1" w:styleId="WW8Num45z6">
    <w:name w:val="WW8Num45z6"/>
    <w:rsid w:val="00B3598B"/>
  </w:style>
  <w:style w:type="character" w:customStyle="1" w:styleId="WW8Num45z7">
    <w:name w:val="WW8Num45z7"/>
    <w:rsid w:val="00B3598B"/>
  </w:style>
  <w:style w:type="character" w:customStyle="1" w:styleId="WW8Num45z8">
    <w:name w:val="WW8Num45z8"/>
    <w:rsid w:val="00B3598B"/>
  </w:style>
  <w:style w:type="character" w:customStyle="1" w:styleId="WW8Num46z0">
    <w:name w:val="WW8Num46z0"/>
    <w:rsid w:val="00B3598B"/>
    <w:rPr>
      <w:rFonts w:ascii="Times New Roman" w:hAnsi="Times New Roman" w:cs="Times New Roman"/>
      <w:sz w:val="22"/>
      <w:szCs w:val="22"/>
    </w:rPr>
  </w:style>
  <w:style w:type="character" w:customStyle="1" w:styleId="WW8Num46z1">
    <w:name w:val="WW8Num46z1"/>
    <w:rsid w:val="00B3598B"/>
  </w:style>
  <w:style w:type="character" w:customStyle="1" w:styleId="WW8Num46z2">
    <w:name w:val="WW8Num46z2"/>
    <w:rsid w:val="00B3598B"/>
  </w:style>
  <w:style w:type="character" w:customStyle="1" w:styleId="WW8Num46z3">
    <w:name w:val="WW8Num46z3"/>
    <w:rsid w:val="00B3598B"/>
  </w:style>
  <w:style w:type="character" w:customStyle="1" w:styleId="WW8Num46z4">
    <w:name w:val="WW8Num46z4"/>
    <w:rsid w:val="00B3598B"/>
  </w:style>
  <w:style w:type="character" w:customStyle="1" w:styleId="WW8Num46z5">
    <w:name w:val="WW8Num46z5"/>
    <w:rsid w:val="00B3598B"/>
  </w:style>
  <w:style w:type="character" w:customStyle="1" w:styleId="WW8Num46z6">
    <w:name w:val="WW8Num46z6"/>
    <w:rsid w:val="00B3598B"/>
  </w:style>
  <w:style w:type="character" w:customStyle="1" w:styleId="WW8Num46z7">
    <w:name w:val="WW8Num46z7"/>
    <w:rsid w:val="00B3598B"/>
  </w:style>
  <w:style w:type="character" w:customStyle="1" w:styleId="WW8Num46z8">
    <w:name w:val="WW8Num46z8"/>
    <w:rsid w:val="00B3598B"/>
  </w:style>
  <w:style w:type="character" w:customStyle="1" w:styleId="WW8Num47z0">
    <w:name w:val="WW8Num47z0"/>
    <w:rsid w:val="00B3598B"/>
    <w:rPr>
      <w:rFonts w:ascii="Symbol" w:hAnsi="Symbol" w:cs="Symbol"/>
      <w:sz w:val="20"/>
    </w:rPr>
  </w:style>
  <w:style w:type="character" w:customStyle="1" w:styleId="WW8Num47z1">
    <w:name w:val="WW8Num47z1"/>
    <w:rsid w:val="00B3598B"/>
    <w:rPr>
      <w:rFonts w:ascii="Courier New" w:hAnsi="Courier New" w:cs="Courier New"/>
      <w:sz w:val="20"/>
    </w:rPr>
  </w:style>
  <w:style w:type="character" w:customStyle="1" w:styleId="WW8Num47z2">
    <w:name w:val="WW8Num47z2"/>
    <w:rsid w:val="00B3598B"/>
    <w:rPr>
      <w:rFonts w:ascii="Wingdings" w:hAnsi="Wingdings" w:cs="Wingdings"/>
      <w:sz w:val="20"/>
    </w:rPr>
  </w:style>
  <w:style w:type="character" w:customStyle="1" w:styleId="WW8Num48z0">
    <w:name w:val="WW8Num48z0"/>
    <w:rsid w:val="00B3598B"/>
    <w:rPr>
      <w:rFonts w:ascii="Times New Roman" w:hAnsi="Times New Roman" w:cs="Times New Roman"/>
      <w:sz w:val="22"/>
      <w:szCs w:val="22"/>
    </w:rPr>
  </w:style>
  <w:style w:type="character" w:customStyle="1" w:styleId="WW8Num48z1">
    <w:name w:val="WW8Num48z1"/>
    <w:rsid w:val="00B3598B"/>
  </w:style>
  <w:style w:type="character" w:customStyle="1" w:styleId="WW8Num48z2">
    <w:name w:val="WW8Num48z2"/>
    <w:rsid w:val="00B3598B"/>
  </w:style>
  <w:style w:type="character" w:customStyle="1" w:styleId="WW8Num48z3">
    <w:name w:val="WW8Num48z3"/>
    <w:rsid w:val="00B3598B"/>
  </w:style>
  <w:style w:type="character" w:customStyle="1" w:styleId="WW8Num48z4">
    <w:name w:val="WW8Num48z4"/>
    <w:rsid w:val="00B3598B"/>
  </w:style>
  <w:style w:type="character" w:customStyle="1" w:styleId="WW8Num48z5">
    <w:name w:val="WW8Num48z5"/>
    <w:rsid w:val="00B3598B"/>
  </w:style>
  <w:style w:type="character" w:customStyle="1" w:styleId="WW8Num48z6">
    <w:name w:val="WW8Num48z6"/>
    <w:rsid w:val="00B3598B"/>
  </w:style>
  <w:style w:type="character" w:customStyle="1" w:styleId="WW8Num48z7">
    <w:name w:val="WW8Num48z7"/>
    <w:rsid w:val="00B3598B"/>
  </w:style>
  <w:style w:type="character" w:customStyle="1" w:styleId="WW8Num48z8">
    <w:name w:val="WW8Num48z8"/>
    <w:rsid w:val="00B3598B"/>
  </w:style>
  <w:style w:type="character" w:customStyle="1" w:styleId="WW8Num49z0">
    <w:name w:val="WW8Num49z0"/>
    <w:rsid w:val="00B3598B"/>
    <w:rPr>
      <w:rFonts w:ascii="Symbol" w:hAnsi="Symbol" w:cs="Symbol"/>
      <w:sz w:val="20"/>
    </w:rPr>
  </w:style>
  <w:style w:type="character" w:customStyle="1" w:styleId="WW8Num49z1">
    <w:name w:val="WW8Num49z1"/>
    <w:rsid w:val="00B3598B"/>
    <w:rPr>
      <w:rFonts w:ascii="Courier New" w:hAnsi="Courier New" w:cs="Courier New"/>
      <w:sz w:val="20"/>
    </w:rPr>
  </w:style>
  <w:style w:type="character" w:customStyle="1" w:styleId="WW8Num49z2">
    <w:name w:val="WW8Num49z2"/>
    <w:rsid w:val="00B3598B"/>
    <w:rPr>
      <w:rFonts w:ascii="Wingdings" w:hAnsi="Wingdings" w:cs="Wingdings"/>
      <w:sz w:val="20"/>
    </w:rPr>
  </w:style>
  <w:style w:type="character" w:customStyle="1" w:styleId="WW8Num50z0">
    <w:name w:val="WW8Num50z0"/>
    <w:rsid w:val="00B3598B"/>
    <w:rPr>
      <w:rFonts w:ascii="Times New Roman" w:eastAsia="Times New Roman" w:hAnsi="Times New Roman" w:cs="Times New Roman"/>
      <w:kern w:val="1"/>
      <w:sz w:val="22"/>
      <w:szCs w:val="22"/>
      <w:lang w:val="en-US" w:eastAsia="en-US" w:bidi="te-IN"/>
    </w:rPr>
  </w:style>
  <w:style w:type="character" w:customStyle="1" w:styleId="WW8Num50z1">
    <w:name w:val="WW8Num50z1"/>
    <w:rsid w:val="00B3598B"/>
  </w:style>
  <w:style w:type="character" w:customStyle="1" w:styleId="WW8Num50z2">
    <w:name w:val="WW8Num50z2"/>
    <w:rsid w:val="00B3598B"/>
  </w:style>
  <w:style w:type="character" w:customStyle="1" w:styleId="WW8Num50z3">
    <w:name w:val="WW8Num50z3"/>
    <w:rsid w:val="00B3598B"/>
  </w:style>
  <w:style w:type="character" w:customStyle="1" w:styleId="WW8Num50z4">
    <w:name w:val="WW8Num50z4"/>
    <w:rsid w:val="00B3598B"/>
  </w:style>
  <w:style w:type="character" w:customStyle="1" w:styleId="WW8Num50z5">
    <w:name w:val="WW8Num50z5"/>
    <w:rsid w:val="00B3598B"/>
  </w:style>
  <w:style w:type="character" w:customStyle="1" w:styleId="WW8Num50z6">
    <w:name w:val="WW8Num50z6"/>
    <w:rsid w:val="00B3598B"/>
  </w:style>
  <w:style w:type="character" w:customStyle="1" w:styleId="WW8Num50z7">
    <w:name w:val="WW8Num50z7"/>
    <w:rsid w:val="00B3598B"/>
  </w:style>
  <w:style w:type="character" w:customStyle="1" w:styleId="WW8Num50z8">
    <w:name w:val="WW8Num50z8"/>
    <w:rsid w:val="00B3598B"/>
  </w:style>
  <w:style w:type="character" w:customStyle="1" w:styleId="WW8Num51z0">
    <w:name w:val="WW8Num51z0"/>
    <w:rsid w:val="00B3598B"/>
    <w:rPr>
      <w:rFonts w:ascii="Times New Roman" w:hAnsi="Times New Roman" w:cs="Times New Roman"/>
      <w:sz w:val="22"/>
      <w:szCs w:val="22"/>
    </w:rPr>
  </w:style>
  <w:style w:type="character" w:customStyle="1" w:styleId="WW8Num51z1">
    <w:name w:val="WW8Num51z1"/>
    <w:rsid w:val="00B3598B"/>
  </w:style>
  <w:style w:type="character" w:customStyle="1" w:styleId="WW8Num51z2">
    <w:name w:val="WW8Num51z2"/>
    <w:rsid w:val="00B3598B"/>
  </w:style>
  <w:style w:type="character" w:customStyle="1" w:styleId="WW8Num51z3">
    <w:name w:val="WW8Num51z3"/>
    <w:rsid w:val="00B3598B"/>
  </w:style>
  <w:style w:type="character" w:customStyle="1" w:styleId="WW8Num51z4">
    <w:name w:val="WW8Num51z4"/>
    <w:rsid w:val="00B3598B"/>
  </w:style>
  <w:style w:type="character" w:customStyle="1" w:styleId="WW8Num51z5">
    <w:name w:val="WW8Num51z5"/>
    <w:rsid w:val="00B3598B"/>
  </w:style>
  <w:style w:type="character" w:customStyle="1" w:styleId="WW8Num51z6">
    <w:name w:val="WW8Num51z6"/>
    <w:rsid w:val="00B3598B"/>
  </w:style>
  <w:style w:type="character" w:customStyle="1" w:styleId="WW8Num51z7">
    <w:name w:val="WW8Num51z7"/>
    <w:rsid w:val="00B3598B"/>
  </w:style>
  <w:style w:type="character" w:customStyle="1" w:styleId="WW8Num51z8">
    <w:name w:val="WW8Num51z8"/>
    <w:rsid w:val="00B3598B"/>
  </w:style>
  <w:style w:type="character" w:customStyle="1" w:styleId="WW8Num52z0">
    <w:name w:val="WW8Num52z0"/>
    <w:rsid w:val="00B3598B"/>
  </w:style>
  <w:style w:type="character" w:customStyle="1" w:styleId="WW8Num52z1">
    <w:name w:val="WW8Num52z1"/>
    <w:rsid w:val="00B3598B"/>
  </w:style>
  <w:style w:type="character" w:customStyle="1" w:styleId="WW8Num52z2">
    <w:name w:val="WW8Num52z2"/>
    <w:rsid w:val="00B3598B"/>
  </w:style>
  <w:style w:type="character" w:customStyle="1" w:styleId="WW8Num52z3">
    <w:name w:val="WW8Num52z3"/>
    <w:rsid w:val="00B3598B"/>
  </w:style>
  <w:style w:type="character" w:customStyle="1" w:styleId="WW8Num52z4">
    <w:name w:val="WW8Num52z4"/>
    <w:rsid w:val="00B3598B"/>
  </w:style>
  <w:style w:type="character" w:customStyle="1" w:styleId="WW8Num52z5">
    <w:name w:val="WW8Num52z5"/>
    <w:rsid w:val="00B3598B"/>
  </w:style>
  <w:style w:type="character" w:customStyle="1" w:styleId="WW8Num52z6">
    <w:name w:val="WW8Num52z6"/>
    <w:rsid w:val="00B3598B"/>
  </w:style>
  <w:style w:type="character" w:customStyle="1" w:styleId="WW8Num52z7">
    <w:name w:val="WW8Num52z7"/>
    <w:rsid w:val="00B3598B"/>
  </w:style>
  <w:style w:type="character" w:customStyle="1" w:styleId="WW8Num52z8">
    <w:name w:val="WW8Num52z8"/>
    <w:rsid w:val="00B3598B"/>
  </w:style>
  <w:style w:type="character" w:customStyle="1" w:styleId="WW8Num53z0">
    <w:name w:val="WW8Num53z0"/>
    <w:rsid w:val="00B3598B"/>
  </w:style>
  <w:style w:type="character" w:customStyle="1" w:styleId="WW8Num53z1">
    <w:name w:val="WW8Num53z1"/>
    <w:rsid w:val="00B3598B"/>
  </w:style>
  <w:style w:type="character" w:customStyle="1" w:styleId="WW8Num53z2">
    <w:name w:val="WW8Num53z2"/>
    <w:rsid w:val="00B3598B"/>
  </w:style>
  <w:style w:type="character" w:customStyle="1" w:styleId="WW8Num53z3">
    <w:name w:val="WW8Num53z3"/>
    <w:rsid w:val="00B3598B"/>
  </w:style>
  <w:style w:type="character" w:customStyle="1" w:styleId="WW8Num53z4">
    <w:name w:val="WW8Num53z4"/>
    <w:rsid w:val="00B3598B"/>
  </w:style>
  <w:style w:type="character" w:customStyle="1" w:styleId="WW8Num53z5">
    <w:name w:val="WW8Num53z5"/>
    <w:rsid w:val="00B3598B"/>
  </w:style>
  <w:style w:type="character" w:customStyle="1" w:styleId="WW8Num53z6">
    <w:name w:val="WW8Num53z6"/>
    <w:rsid w:val="00B3598B"/>
  </w:style>
  <w:style w:type="character" w:customStyle="1" w:styleId="WW8Num53z7">
    <w:name w:val="WW8Num53z7"/>
    <w:rsid w:val="00B3598B"/>
  </w:style>
  <w:style w:type="character" w:customStyle="1" w:styleId="WW8Num53z8">
    <w:name w:val="WW8Num53z8"/>
    <w:rsid w:val="00B3598B"/>
  </w:style>
  <w:style w:type="character" w:customStyle="1" w:styleId="WW8Num54z0">
    <w:name w:val="WW8Num54z0"/>
    <w:rsid w:val="00B3598B"/>
    <w:rPr>
      <w:rFonts w:ascii="Times New Roman" w:eastAsia="Times New Roman" w:hAnsi="Times New Roman" w:cs="Times New Roman"/>
      <w:kern w:val="1"/>
      <w:sz w:val="22"/>
      <w:szCs w:val="22"/>
      <w:lang w:val="en-US" w:eastAsia="en-US" w:bidi="te-IN"/>
    </w:rPr>
  </w:style>
  <w:style w:type="character" w:customStyle="1" w:styleId="WW8Num54z1">
    <w:name w:val="WW8Num54z1"/>
    <w:rsid w:val="00B3598B"/>
  </w:style>
  <w:style w:type="character" w:customStyle="1" w:styleId="WW8Num54z2">
    <w:name w:val="WW8Num54z2"/>
    <w:rsid w:val="00B3598B"/>
  </w:style>
  <w:style w:type="character" w:customStyle="1" w:styleId="WW8Num54z3">
    <w:name w:val="WW8Num54z3"/>
    <w:rsid w:val="00B3598B"/>
  </w:style>
  <w:style w:type="character" w:customStyle="1" w:styleId="WW8Num54z4">
    <w:name w:val="WW8Num54z4"/>
    <w:rsid w:val="00B3598B"/>
  </w:style>
  <w:style w:type="character" w:customStyle="1" w:styleId="WW8Num54z5">
    <w:name w:val="WW8Num54z5"/>
    <w:rsid w:val="00B3598B"/>
  </w:style>
  <w:style w:type="character" w:customStyle="1" w:styleId="WW8Num54z6">
    <w:name w:val="WW8Num54z6"/>
    <w:rsid w:val="00B3598B"/>
  </w:style>
  <w:style w:type="character" w:customStyle="1" w:styleId="WW8Num54z7">
    <w:name w:val="WW8Num54z7"/>
    <w:rsid w:val="00B3598B"/>
  </w:style>
  <w:style w:type="character" w:customStyle="1" w:styleId="WW8Num54z8">
    <w:name w:val="WW8Num54z8"/>
    <w:rsid w:val="00B3598B"/>
  </w:style>
  <w:style w:type="character" w:customStyle="1" w:styleId="WW8Num55z0">
    <w:name w:val="WW8Num55z0"/>
    <w:rsid w:val="00B3598B"/>
  </w:style>
  <w:style w:type="character" w:customStyle="1" w:styleId="WW8Num55z1">
    <w:name w:val="WW8Num55z1"/>
    <w:rsid w:val="00B3598B"/>
  </w:style>
  <w:style w:type="character" w:customStyle="1" w:styleId="WW8Num55z2">
    <w:name w:val="WW8Num55z2"/>
    <w:rsid w:val="00B3598B"/>
  </w:style>
  <w:style w:type="character" w:customStyle="1" w:styleId="WW8Num55z3">
    <w:name w:val="WW8Num55z3"/>
    <w:rsid w:val="00B3598B"/>
  </w:style>
  <w:style w:type="character" w:customStyle="1" w:styleId="WW8Num55z4">
    <w:name w:val="WW8Num55z4"/>
    <w:rsid w:val="00B3598B"/>
  </w:style>
  <w:style w:type="character" w:customStyle="1" w:styleId="WW8Num55z5">
    <w:name w:val="WW8Num55z5"/>
    <w:rsid w:val="00B3598B"/>
  </w:style>
  <w:style w:type="character" w:customStyle="1" w:styleId="WW8Num55z6">
    <w:name w:val="WW8Num55z6"/>
    <w:rsid w:val="00B3598B"/>
  </w:style>
  <w:style w:type="character" w:customStyle="1" w:styleId="WW8Num55z7">
    <w:name w:val="WW8Num55z7"/>
    <w:rsid w:val="00B3598B"/>
  </w:style>
  <w:style w:type="character" w:customStyle="1" w:styleId="WW8Num55z8">
    <w:name w:val="WW8Num55z8"/>
    <w:rsid w:val="00B3598B"/>
  </w:style>
  <w:style w:type="character" w:customStyle="1" w:styleId="WW8Num56z0">
    <w:name w:val="WW8Num56z0"/>
    <w:rsid w:val="00B3598B"/>
    <w:rPr>
      <w:rFonts w:ascii="Symbol" w:hAnsi="Symbol" w:cs="Symbol"/>
      <w:sz w:val="20"/>
    </w:rPr>
  </w:style>
  <w:style w:type="character" w:customStyle="1" w:styleId="WW8Num56z1">
    <w:name w:val="WW8Num56z1"/>
    <w:rsid w:val="00B3598B"/>
    <w:rPr>
      <w:rFonts w:ascii="Courier New" w:hAnsi="Courier New" w:cs="Courier New"/>
      <w:sz w:val="20"/>
    </w:rPr>
  </w:style>
  <w:style w:type="character" w:customStyle="1" w:styleId="WW8Num56z2">
    <w:name w:val="WW8Num56z2"/>
    <w:rsid w:val="00B3598B"/>
    <w:rPr>
      <w:rFonts w:ascii="Wingdings" w:hAnsi="Wingdings" w:cs="Wingdings"/>
      <w:sz w:val="20"/>
    </w:rPr>
  </w:style>
  <w:style w:type="character" w:customStyle="1" w:styleId="WW8Num57z0">
    <w:name w:val="WW8Num57z0"/>
    <w:rsid w:val="00B3598B"/>
  </w:style>
  <w:style w:type="character" w:customStyle="1" w:styleId="WW8Num57z1">
    <w:name w:val="WW8Num57z1"/>
    <w:rsid w:val="00B3598B"/>
  </w:style>
  <w:style w:type="character" w:customStyle="1" w:styleId="WW8Num57z2">
    <w:name w:val="WW8Num57z2"/>
    <w:rsid w:val="00B3598B"/>
  </w:style>
  <w:style w:type="character" w:customStyle="1" w:styleId="WW8Num57z3">
    <w:name w:val="WW8Num57z3"/>
    <w:rsid w:val="00B3598B"/>
  </w:style>
  <w:style w:type="character" w:customStyle="1" w:styleId="WW8Num57z4">
    <w:name w:val="WW8Num57z4"/>
    <w:rsid w:val="00B3598B"/>
  </w:style>
  <w:style w:type="character" w:customStyle="1" w:styleId="WW8Num57z5">
    <w:name w:val="WW8Num57z5"/>
    <w:rsid w:val="00B3598B"/>
  </w:style>
  <w:style w:type="character" w:customStyle="1" w:styleId="WW8Num57z6">
    <w:name w:val="WW8Num57z6"/>
    <w:rsid w:val="00B3598B"/>
  </w:style>
  <w:style w:type="character" w:customStyle="1" w:styleId="WW8Num57z7">
    <w:name w:val="WW8Num57z7"/>
    <w:rsid w:val="00B3598B"/>
  </w:style>
  <w:style w:type="character" w:customStyle="1" w:styleId="WW8Num57z8">
    <w:name w:val="WW8Num57z8"/>
    <w:rsid w:val="00B3598B"/>
  </w:style>
  <w:style w:type="character" w:customStyle="1" w:styleId="WW8Num58z0">
    <w:name w:val="WW8Num58z0"/>
    <w:rsid w:val="00B3598B"/>
    <w:rPr>
      <w:rFonts w:ascii="Symbol" w:hAnsi="Symbol" w:cs="Symbol"/>
      <w:sz w:val="20"/>
      <w:szCs w:val="22"/>
    </w:rPr>
  </w:style>
  <w:style w:type="character" w:customStyle="1" w:styleId="WW8Num58z1">
    <w:name w:val="WW8Num58z1"/>
    <w:rsid w:val="00B3598B"/>
    <w:rPr>
      <w:rFonts w:ascii="Courier New" w:hAnsi="Courier New" w:cs="Courier New"/>
      <w:sz w:val="20"/>
    </w:rPr>
  </w:style>
  <w:style w:type="character" w:customStyle="1" w:styleId="WW8Num58z2">
    <w:name w:val="WW8Num58z2"/>
    <w:rsid w:val="00B3598B"/>
    <w:rPr>
      <w:rFonts w:ascii="Wingdings" w:hAnsi="Wingdings" w:cs="Wingdings"/>
      <w:sz w:val="20"/>
    </w:rPr>
  </w:style>
  <w:style w:type="character" w:customStyle="1" w:styleId="WW8Num59z0">
    <w:name w:val="WW8Num59z0"/>
    <w:rsid w:val="00B3598B"/>
  </w:style>
  <w:style w:type="character" w:customStyle="1" w:styleId="WW8Num59z1">
    <w:name w:val="WW8Num59z1"/>
    <w:rsid w:val="00B3598B"/>
  </w:style>
  <w:style w:type="character" w:customStyle="1" w:styleId="WW8Num59z2">
    <w:name w:val="WW8Num59z2"/>
    <w:rsid w:val="00B3598B"/>
  </w:style>
  <w:style w:type="character" w:customStyle="1" w:styleId="WW8Num59z3">
    <w:name w:val="WW8Num59z3"/>
    <w:rsid w:val="00B3598B"/>
  </w:style>
  <w:style w:type="character" w:customStyle="1" w:styleId="WW8Num59z4">
    <w:name w:val="WW8Num59z4"/>
    <w:rsid w:val="00B3598B"/>
  </w:style>
  <w:style w:type="character" w:customStyle="1" w:styleId="WW8Num59z5">
    <w:name w:val="WW8Num59z5"/>
    <w:rsid w:val="00B3598B"/>
  </w:style>
  <w:style w:type="character" w:customStyle="1" w:styleId="WW8Num59z6">
    <w:name w:val="WW8Num59z6"/>
    <w:rsid w:val="00B3598B"/>
  </w:style>
  <w:style w:type="character" w:customStyle="1" w:styleId="WW8Num59z7">
    <w:name w:val="WW8Num59z7"/>
    <w:rsid w:val="00B3598B"/>
  </w:style>
  <w:style w:type="character" w:customStyle="1" w:styleId="WW8Num59z8">
    <w:name w:val="WW8Num59z8"/>
    <w:rsid w:val="00B3598B"/>
  </w:style>
  <w:style w:type="character" w:customStyle="1" w:styleId="WW8Num60z0">
    <w:name w:val="WW8Num60z0"/>
    <w:rsid w:val="00B3598B"/>
    <w:rPr>
      <w:rFonts w:ascii="Symbol" w:hAnsi="Symbol" w:cs="Symbol"/>
    </w:rPr>
  </w:style>
  <w:style w:type="character" w:customStyle="1" w:styleId="WW8Num60z1">
    <w:name w:val="WW8Num60z1"/>
    <w:rsid w:val="00B3598B"/>
    <w:rPr>
      <w:rFonts w:ascii="OpenSymbol" w:hAnsi="OpenSymbol" w:cs="OpenSymbol"/>
    </w:rPr>
  </w:style>
  <w:style w:type="character" w:customStyle="1" w:styleId="WW8Num61z0">
    <w:name w:val="WW8Num61z0"/>
    <w:rsid w:val="00B3598B"/>
    <w:rPr>
      <w:rFonts w:cs="Symbol"/>
      <w:sz w:val="22"/>
      <w:szCs w:val="22"/>
    </w:rPr>
  </w:style>
  <w:style w:type="character" w:customStyle="1" w:styleId="WW8Num61z1">
    <w:name w:val="WW8Num61z1"/>
    <w:rsid w:val="00B3598B"/>
  </w:style>
  <w:style w:type="character" w:customStyle="1" w:styleId="WW8Num61z2">
    <w:name w:val="WW8Num61z2"/>
    <w:rsid w:val="00B3598B"/>
  </w:style>
  <w:style w:type="character" w:customStyle="1" w:styleId="WW8Num61z3">
    <w:name w:val="WW8Num61z3"/>
    <w:rsid w:val="00B3598B"/>
  </w:style>
  <w:style w:type="character" w:customStyle="1" w:styleId="WW8Num61z4">
    <w:name w:val="WW8Num61z4"/>
    <w:rsid w:val="00B3598B"/>
  </w:style>
  <w:style w:type="character" w:customStyle="1" w:styleId="WW8Num61z5">
    <w:name w:val="WW8Num61z5"/>
    <w:rsid w:val="00B3598B"/>
  </w:style>
  <w:style w:type="character" w:customStyle="1" w:styleId="WW8Num61z6">
    <w:name w:val="WW8Num61z6"/>
    <w:rsid w:val="00B3598B"/>
  </w:style>
  <w:style w:type="character" w:customStyle="1" w:styleId="WW8Num61z7">
    <w:name w:val="WW8Num61z7"/>
    <w:rsid w:val="00B3598B"/>
  </w:style>
  <w:style w:type="character" w:customStyle="1" w:styleId="WW8Num61z8">
    <w:name w:val="WW8Num61z8"/>
    <w:rsid w:val="00B3598B"/>
  </w:style>
  <w:style w:type="character" w:customStyle="1" w:styleId="WW8Num62z0">
    <w:name w:val="WW8Num62z0"/>
    <w:rsid w:val="00B3598B"/>
  </w:style>
  <w:style w:type="character" w:customStyle="1" w:styleId="WW8Num62z1">
    <w:name w:val="WW8Num62z1"/>
    <w:rsid w:val="00B3598B"/>
  </w:style>
  <w:style w:type="character" w:customStyle="1" w:styleId="WW8Num62z2">
    <w:name w:val="WW8Num62z2"/>
    <w:rsid w:val="00B3598B"/>
  </w:style>
  <w:style w:type="character" w:customStyle="1" w:styleId="WW8Num62z3">
    <w:name w:val="WW8Num62z3"/>
    <w:rsid w:val="00B3598B"/>
  </w:style>
  <w:style w:type="character" w:customStyle="1" w:styleId="WW8Num62z4">
    <w:name w:val="WW8Num62z4"/>
    <w:rsid w:val="00B3598B"/>
  </w:style>
  <w:style w:type="character" w:customStyle="1" w:styleId="WW8Num62z5">
    <w:name w:val="WW8Num62z5"/>
    <w:rsid w:val="00B3598B"/>
  </w:style>
  <w:style w:type="character" w:customStyle="1" w:styleId="WW8Num62z6">
    <w:name w:val="WW8Num62z6"/>
    <w:rsid w:val="00B3598B"/>
  </w:style>
  <w:style w:type="character" w:customStyle="1" w:styleId="WW8Num62z7">
    <w:name w:val="WW8Num62z7"/>
    <w:rsid w:val="00B3598B"/>
  </w:style>
  <w:style w:type="character" w:customStyle="1" w:styleId="WW8Num62z8">
    <w:name w:val="WW8Num62z8"/>
    <w:rsid w:val="00B3598B"/>
  </w:style>
  <w:style w:type="character" w:customStyle="1" w:styleId="WW8Num63z0">
    <w:name w:val="WW8Num63z0"/>
    <w:rsid w:val="00B3598B"/>
    <w:rPr>
      <w:b/>
    </w:rPr>
  </w:style>
  <w:style w:type="character" w:customStyle="1" w:styleId="WW8Num63z1">
    <w:name w:val="WW8Num63z1"/>
    <w:rsid w:val="00B3598B"/>
  </w:style>
  <w:style w:type="character" w:customStyle="1" w:styleId="WW8Num63z2">
    <w:name w:val="WW8Num63z2"/>
    <w:rsid w:val="00B3598B"/>
  </w:style>
  <w:style w:type="character" w:customStyle="1" w:styleId="WW8Num63z3">
    <w:name w:val="WW8Num63z3"/>
    <w:rsid w:val="00B3598B"/>
  </w:style>
  <w:style w:type="character" w:customStyle="1" w:styleId="WW8Num63z4">
    <w:name w:val="WW8Num63z4"/>
    <w:rsid w:val="00B3598B"/>
  </w:style>
  <w:style w:type="character" w:customStyle="1" w:styleId="WW8Num63z5">
    <w:name w:val="WW8Num63z5"/>
    <w:rsid w:val="00B3598B"/>
  </w:style>
  <w:style w:type="character" w:customStyle="1" w:styleId="WW8Num63z6">
    <w:name w:val="WW8Num63z6"/>
    <w:rsid w:val="00B3598B"/>
  </w:style>
  <w:style w:type="character" w:customStyle="1" w:styleId="WW8Num63z7">
    <w:name w:val="WW8Num63z7"/>
    <w:rsid w:val="00B3598B"/>
  </w:style>
  <w:style w:type="character" w:customStyle="1" w:styleId="WW8Num63z8">
    <w:name w:val="WW8Num63z8"/>
    <w:rsid w:val="00B3598B"/>
  </w:style>
  <w:style w:type="character" w:customStyle="1" w:styleId="WW8Num64z0">
    <w:name w:val="WW8Num64z0"/>
    <w:rsid w:val="00B3598B"/>
  </w:style>
  <w:style w:type="character" w:customStyle="1" w:styleId="WW8Num64z1">
    <w:name w:val="WW8Num64z1"/>
    <w:rsid w:val="00B3598B"/>
  </w:style>
  <w:style w:type="character" w:customStyle="1" w:styleId="WW8Num64z2">
    <w:name w:val="WW8Num64z2"/>
    <w:rsid w:val="00B3598B"/>
  </w:style>
  <w:style w:type="character" w:customStyle="1" w:styleId="WW8Num64z3">
    <w:name w:val="WW8Num64z3"/>
    <w:rsid w:val="00B3598B"/>
  </w:style>
  <w:style w:type="character" w:customStyle="1" w:styleId="WW8Num64z4">
    <w:name w:val="WW8Num64z4"/>
    <w:rsid w:val="00B3598B"/>
  </w:style>
  <w:style w:type="character" w:customStyle="1" w:styleId="WW8Num64z5">
    <w:name w:val="WW8Num64z5"/>
    <w:rsid w:val="00B3598B"/>
  </w:style>
  <w:style w:type="character" w:customStyle="1" w:styleId="WW8Num64z6">
    <w:name w:val="WW8Num64z6"/>
    <w:rsid w:val="00B3598B"/>
  </w:style>
  <w:style w:type="character" w:customStyle="1" w:styleId="WW8Num64z7">
    <w:name w:val="WW8Num64z7"/>
    <w:rsid w:val="00B3598B"/>
  </w:style>
  <w:style w:type="character" w:customStyle="1" w:styleId="WW8Num64z8">
    <w:name w:val="WW8Num64z8"/>
    <w:rsid w:val="00B3598B"/>
  </w:style>
  <w:style w:type="character" w:customStyle="1" w:styleId="WW8Num65z0">
    <w:name w:val="WW8Num65z0"/>
    <w:rsid w:val="00B3598B"/>
    <w:rPr>
      <w:rFonts w:ascii="Times New Roman" w:hAnsi="Times New Roman" w:cs="Times New Roman"/>
      <w:b/>
      <w:sz w:val="22"/>
      <w:szCs w:val="22"/>
    </w:rPr>
  </w:style>
  <w:style w:type="character" w:customStyle="1" w:styleId="WW8Num65z1">
    <w:name w:val="WW8Num65z1"/>
    <w:rsid w:val="00B3598B"/>
  </w:style>
  <w:style w:type="character" w:customStyle="1" w:styleId="WW8Num65z2">
    <w:name w:val="WW8Num65z2"/>
    <w:rsid w:val="00B3598B"/>
  </w:style>
  <w:style w:type="character" w:customStyle="1" w:styleId="WW8Num65z3">
    <w:name w:val="WW8Num65z3"/>
    <w:rsid w:val="00B3598B"/>
  </w:style>
  <w:style w:type="character" w:customStyle="1" w:styleId="WW8Num65z4">
    <w:name w:val="WW8Num65z4"/>
    <w:rsid w:val="00B3598B"/>
  </w:style>
  <w:style w:type="character" w:customStyle="1" w:styleId="WW8Num65z5">
    <w:name w:val="WW8Num65z5"/>
    <w:rsid w:val="00B3598B"/>
  </w:style>
  <w:style w:type="character" w:customStyle="1" w:styleId="WW8Num65z6">
    <w:name w:val="WW8Num65z6"/>
    <w:rsid w:val="00B3598B"/>
  </w:style>
  <w:style w:type="character" w:customStyle="1" w:styleId="WW8Num65z7">
    <w:name w:val="WW8Num65z7"/>
    <w:rsid w:val="00B3598B"/>
  </w:style>
  <w:style w:type="character" w:customStyle="1" w:styleId="WW8Num65z8">
    <w:name w:val="WW8Num65z8"/>
    <w:rsid w:val="00B3598B"/>
  </w:style>
  <w:style w:type="character" w:customStyle="1" w:styleId="WW8Num66z0">
    <w:name w:val="WW8Num66z0"/>
    <w:rsid w:val="00B3598B"/>
    <w:rPr>
      <w:rFonts w:ascii="Symbol" w:hAnsi="Symbol" w:cs="Symbol"/>
      <w:sz w:val="20"/>
    </w:rPr>
  </w:style>
  <w:style w:type="character" w:customStyle="1" w:styleId="WW8Num66z1">
    <w:name w:val="WW8Num66z1"/>
    <w:rsid w:val="00B3598B"/>
    <w:rPr>
      <w:rFonts w:ascii="Courier New" w:hAnsi="Courier New" w:cs="Courier New"/>
      <w:sz w:val="20"/>
    </w:rPr>
  </w:style>
  <w:style w:type="character" w:customStyle="1" w:styleId="WW8Num66z2">
    <w:name w:val="WW8Num66z2"/>
    <w:rsid w:val="00B3598B"/>
    <w:rPr>
      <w:rFonts w:ascii="Wingdings" w:hAnsi="Wingdings" w:cs="Wingdings"/>
      <w:sz w:val="20"/>
    </w:rPr>
  </w:style>
  <w:style w:type="character" w:customStyle="1" w:styleId="WW8Num67z0">
    <w:name w:val="WW8Num67z0"/>
    <w:rsid w:val="00B3598B"/>
    <w:rPr>
      <w:rFonts w:ascii="Symbol" w:hAnsi="Symbol" w:cs="Symbol"/>
      <w:sz w:val="20"/>
      <w:szCs w:val="22"/>
    </w:rPr>
  </w:style>
  <w:style w:type="character" w:customStyle="1" w:styleId="WW8Num67z1">
    <w:name w:val="WW8Num67z1"/>
    <w:rsid w:val="00B3598B"/>
    <w:rPr>
      <w:rFonts w:ascii="Courier New" w:hAnsi="Courier New" w:cs="Courier New"/>
      <w:sz w:val="20"/>
    </w:rPr>
  </w:style>
  <w:style w:type="character" w:customStyle="1" w:styleId="WW8Num67z2">
    <w:name w:val="WW8Num67z2"/>
    <w:rsid w:val="00B3598B"/>
    <w:rPr>
      <w:rFonts w:ascii="Wingdings" w:hAnsi="Wingdings" w:cs="Wingdings"/>
      <w:sz w:val="20"/>
    </w:rPr>
  </w:style>
  <w:style w:type="character" w:customStyle="1" w:styleId="WW8Num68z0">
    <w:name w:val="WW8Num68z0"/>
    <w:rsid w:val="00B3598B"/>
    <w:rPr>
      <w:rFonts w:ascii="Times New Roman" w:hAnsi="Times New Roman" w:cs="Times New Roman"/>
      <w:sz w:val="22"/>
      <w:szCs w:val="22"/>
    </w:rPr>
  </w:style>
  <w:style w:type="character" w:customStyle="1" w:styleId="WW8Num68z1">
    <w:name w:val="WW8Num68z1"/>
    <w:rsid w:val="00B3598B"/>
  </w:style>
  <w:style w:type="character" w:customStyle="1" w:styleId="WW8Num68z2">
    <w:name w:val="WW8Num68z2"/>
    <w:rsid w:val="00B3598B"/>
  </w:style>
  <w:style w:type="character" w:customStyle="1" w:styleId="WW8Num68z3">
    <w:name w:val="WW8Num68z3"/>
    <w:rsid w:val="00B3598B"/>
  </w:style>
  <w:style w:type="character" w:customStyle="1" w:styleId="WW8Num68z4">
    <w:name w:val="WW8Num68z4"/>
    <w:rsid w:val="00B3598B"/>
  </w:style>
  <w:style w:type="character" w:customStyle="1" w:styleId="WW8Num68z5">
    <w:name w:val="WW8Num68z5"/>
    <w:rsid w:val="00B3598B"/>
  </w:style>
  <w:style w:type="character" w:customStyle="1" w:styleId="WW8Num68z6">
    <w:name w:val="WW8Num68z6"/>
    <w:rsid w:val="00B3598B"/>
  </w:style>
  <w:style w:type="character" w:customStyle="1" w:styleId="WW8Num68z7">
    <w:name w:val="WW8Num68z7"/>
    <w:rsid w:val="00B3598B"/>
  </w:style>
  <w:style w:type="character" w:customStyle="1" w:styleId="WW8Num68z8">
    <w:name w:val="WW8Num68z8"/>
    <w:rsid w:val="00B3598B"/>
  </w:style>
  <w:style w:type="character" w:customStyle="1" w:styleId="WW8Num69z0">
    <w:name w:val="WW8Num69z0"/>
    <w:rsid w:val="00B3598B"/>
    <w:rPr>
      <w:rFonts w:ascii="Symbol" w:hAnsi="Symbol" w:cs="Symbol"/>
      <w:sz w:val="20"/>
    </w:rPr>
  </w:style>
  <w:style w:type="character" w:customStyle="1" w:styleId="WW8Num69z1">
    <w:name w:val="WW8Num69z1"/>
    <w:rsid w:val="00B3598B"/>
    <w:rPr>
      <w:rFonts w:ascii="Courier New" w:hAnsi="Courier New" w:cs="Courier New"/>
      <w:sz w:val="20"/>
    </w:rPr>
  </w:style>
  <w:style w:type="character" w:customStyle="1" w:styleId="WW8Num69z2">
    <w:name w:val="WW8Num69z2"/>
    <w:rsid w:val="00B3598B"/>
    <w:rPr>
      <w:rFonts w:ascii="Wingdings" w:hAnsi="Wingdings" w:cs="Wingdings"/>
      <w:sz w:val="20"/>
    </w:rPr>
  </w:style>
  <w:style w:type="character" w:customStyle="1" w:styleId="WW8Num70z0">
    <w:name w:val="WW8Num70z0"/>
    <w:rsid w:val="00B3598B"/>
  </w:style>
  <w:style w:type="character" w:customStyle="1" w:styleId="WW8Num70z1">
    <w:name w:val="WW8Num70z1"/>
    <w:rsid w:val="00B3598B"/>
  </w:style>
  <w:style w:type="character" w:customStyle="1" w:styleId="WW8Num70z2">
    <w:name w:val="WW8Num70z2"/>
    <w:rsid w:val="00B3598B"/>
  </w:style>
  <w:style w:type="character" w:customStyle="1" w:styleId="WW8Num70z3">
    <w:name w:val="WW8Num70z3"/>
    <w:rsid w:val="00B3598B"/>
  </w:style>
  <w:style w:type="character" w:customStyle="1" w:styleId="WW8Num70z4">
    <w:name w:val="WW8Num70z4"/>
    <w:rsid w:val="00B3598B"/>
  </w:style>
  <w:style w:type="character" w:customStyle="1" w:styleId="WW8Num70z5">
    <w:name w:val="WW8Num70z5"/>
    <w:rsid w:val="00B3598B"/>
  </w:style>
  <w:style w:type="character" w:customStyle="1" w:styleId="WW8Num70z6">
    <w:name w:val="WW8Num70z6"/>
    <w:rsid w:val="00B3598B"/>
  </w:style>
  <w:style w:type="character" w:customStyle="1" w:styleId="WW8Num70z7">
    <w:name w:val="WW8Num70z7"/>
    <w:rsid w:val="00B3598B"/>
  </w:style>
  <w:style w:type="character" w:customStyle="1" w:styleId="WW8Num70z8">
    <w:name w:val="WW8Num70z8"/>
    <w:rsid w:val="00B3598B"/>
  </w:style>
  <w:style w:type="character" w:customStyle="1" w:styleId="WW8Num71z0">
    <w:name w:val="WW8Num71z0"/>
    <w:rsid w:val="00B3598B"/>
  </w:style>
  <w:style w:type="character" w:customStyle="1" w:styleId="WW8Num71z1">
    <w:name w:val="WW8Num71z1"/>
    <w:rsid w:val="00B3598B"/>
  </w:style>
  <w:style w:type="character" w:customStyle="1" w:styleId="WW8Num71z2">
    <w:name w:val="WW8Num71z2"/>
    <w:rsid w:val="00B3598B"/>
  </w:style>
  <w:style w:type="character" w:customStyle="1" w:styleId="WW8Num71z3">
    <w:name w:val="WW8Num71z3"/>
    <w:rsid w:val="00B3598B"/>
  </w:style>
  <w:style w:type="character" w:customStyle="1" w:styleId="WW8Num71z4">
    <w:name w:val="WW8Num71z4"/>
    <w:rsid w:val="00B3598B"/>
  </w:style>
  <w:style w:type="character" w:customStyle="1" w:styleId="WW8Num71z5">
    <w:name w:val="WW8Num71z5"/>
    <w:rsid w:val="00B3598B"/>
  </w:style>
  <w:style w:type="character" w:customStyle="1" w:styleId="WW8Num71z6">
    <w:name w:val="WW8Num71z6"/>
    <w:rsid w:val="00B3598B"/>
  </w:style>
  <w:style w:type="character" w:customStyle="1" w:styleId="WW8Num71z7">
    <w:name w:val="WW8Num71z7"/>
    <w:rsid w:val="00B3598B"/>
  </w:style>
  <w:style w:type="character" w:customStyle="1" w:styleId="WW8Num71z8">
    <w:name w:val="WW8Num71z8"/>
    <w:rsid w:val="00B3598B"/>
  </w:style>
  <w:style w:type="character" w:customStyle="1" w:styleId="WW8Num72z0">
    <w:name w:val="WW8Num72z0"/>
    <w:rsid w:val="00B3598B"/>
  </w:style>
  <w:style w:type="character" w:customStyle="1" w:styleId="WW8Num72z1">
    <w:name w:val="WW8Num72z1"/>
    <w:rsid w:val="00B3598B"/>
  </w:style>
  <w:style w:type="character" w:customStyle="1" w:styleId="WW8Num72z2">
    <w:name w:val="WW8Num72z2"/>
    <w:rsid w:val="00B3598B"/>
  </w:style>
  <w:style w:type="character" w:customStyle="1" w:styleId="WW8Num72z3">
    <w:name w:val="WW8Num72z3"/>
    <w:rsid w:val="00B3598B"/>
  </w:style>
  <w:style w:type="character" w:customStyle="1" w:styleId="WW8Num72z4">
    <w:name w:val="WW8Num72z4"/>
    <w:rsid w:val="00B3598B"/>
  </w:style>
  <w:style w:type="character" w:customStyle="1" w:styleId="WW8Num72z5">
    <w:name w:val="WW8Num72z5"/>
    <w:rsid w:val="00B3598B"/>
  </w:style>
  <w:style w:type="character" w:customStyle="1" w:styleId="WW8Num72z6">
    <w:name w:val="WW8Num72z6"/>
    <w:rsid w:val="00B3598B"/>
  </w:style>
  <w:style w:type="character" w:customStyle="1" w:styleId="WW8Num72z7">
    <w:name w:val="WW8Num72z7"/>
    <w:rsid w:val="00B3598B"/>
  </w:style>
  <w:style w:type="character" w:customStyle="1" w:styleId="WW8Num72z8">
    <w:name w:val="WW8Num72z8"/>
    <w:rsid w:val="00B3598B"/>
  </w:style>
  <w:style w:type="character" w:customStyle="1" w:styleId="WW8Num73z0">
    <w:name w:val="WW8Num73z0"/>
    <w:rsid w:val="00B3598B"/>
    <w:rPr>
      <w:rFonts w:ascii="Times New Roman" w:eastAsia="Times New Roman" w:hAnsi="Times New Roman" w:cs="Times New Roman"/>
      <w:kern w:val="1"/>
      <w:lang w:val="en-US" w:eastAsia="en-US" w:bidi="te-IN"/>
    </w:rPr>
  </w:style>
  <w:style w:type="character" w:customStyle="1" w:styleId="WW8Num73z1">
    <w:name w:val="WW8Num73z1"/>
    <w:rsid w:val="00B3598B"/>
  </w:style>
  <w:style w:type="character" w:customStyle="1" w:styleId="WW8Num73z2">
    <w:name w:val="WW8Num73z2"/>
    <w:rsid w:val="00B3598B"/>
  </w:style>
  <w:style w:type="character" w:customStyle="1" w:styleId="WW8Num73z3">
    <w:name w:val="WW8Num73z3"/>
    <w:rsid w:val="00B3598B"/>
  </w:style>
  <w:style w:type="character" w:customStyle="1" w:styleId="WW8Num73z4">
    <w:name w:val="WW8Num73z4"/>
    <w:rsid w:val="00B3598B"/>
  </w:style>
  <w:style w:type="character" w:customStyle="1" w:styleId="WW8Num73z5">
    <w:name w:val="WW8Num73z5"/>
    <w:rsid w:val="00B3598B"/>
  </w:style>
  <w:style w:type="character" w:customStyle="1" w:styleId="WW8Num73z6">
    <w:name w:val="WW8Num73z6"/>
    <w:rsid w:val="00B3598B"/>
  </w:style>
  <w:style w:type="character" w:customStyle="1" w:styleId="WW8Num73z7">
    <w:name w:val="WW8Num73z7"/>
    <w:rsid w:val="00B3598B"/>
  </w:style>
  <w:style w:type="character" w:customStyle="1" w:styleId="WW8Num73z8">
    <w:name w:val="WW8Num73z8"/>
    <w:rsid w:val="00B3598B"/>
  </w:style>
  <w:style w:type="character" w:customStyle="1" w:styleId="WW8Num74z0">
    <w:name w:val="WW8Num74z0"/>
    <w:rsid w:val="00B3598B"/>
    <w:rPr>
      <w:rFonts w:ascii="Symbol" w:hAnsi="Symbol" w:cs="Symbol"/>
      <w:sz w:val="20"/>
    </w:rPr>
  </w:style>
  <w:style w:type="character" w:customStyle="1" w:styleId="WW8Num74z1">
    <w:name w:val="WW8Num74z1"/>
    <w:rsid w:val="00B3598B"/>
    <w:rPr>
      <w:rFonts w:ascii="Courier New" w:hAnsi="Courier New" w:cs="Courier New"/>
      <w:sz w:val="20"/>
    </w:rPr>
  </w:style>
  <w:style w:type="character" w:customStyle="1" w:styleId="WW8Num74z2">
    <w:name w:val="WW8Num74z2"/>
    <w:rsid w:val="00B3598B"/>
    <w:rPr>
      <w:rFonts w:ascii="Wingdings" w:hAnsi="Wingdings" w:cs="Wingdings"/>
      <w:sz w:val="20"/>
    </w:rPr>
  </w:style>
  <w:style w:type="character" w:customStyle="1" w:styleId="WW8Num75z0">
    <w:name w:val="WW8Num75z0"/>
    <w:rsid w:val="00B3598B"/>
  </w:style>
  <w:style w:type="character" w:customStyle="1" w:styleId="WW8Num75z1">
    <w:name w:val="WW8Num75z1"/>
    <w:rsid w:val="00B3598B"/>
  </w:style>
  <w:style w:type="character" w:customStyle="1" w:styleId="WW8Num75z2">
    <w:name w:val="WW8Num75z2"/>
    <w:rsid w:val="00B3598B"/>
  </w:style>
  <w:style w:type="character" w:customStyle="1" w:styleId="WW8Num75z3">
    <w:name w:val="WW8Num75z3"/>
    <w:rsid w:val="00B3598B"/>
  </w:style>
  <w:style w:type="character" w:customStyle="1" w:styleId="WW8Num75z4">
    <w:name w:val="WW8Num75z4"/>
    <w:rsid w:val="00B3598B"/>
  </w:style>
  <w:style w:type="character" w:customStyle="1" w:styleId="WW8Num75z5">
    <w:name w:val="WW8Num75z5"/>
    <w:rsid w:val="00B3598B"/>
  </w:style>
  <w:style w:type="character" w:customStyle="1" w:styleId="WW8Num75z6">
    <w:name w:val="WW8Num75z6"/>
    <w:rsid w:val="00B3598B"/>
  </w:style>
  <w:style w:type="character" w:customStyle="1" w:styleId="WW8Num75z7">
    <w:name w:val="WW8Num75z7"/>
    <w:rsid w:val="00B3598B"/>
  </w:style>
  <w:style w:type="character" w:customStyle="1" w:styleId="WW8Num75z8">
    <w:name w:val="WW8Num75z8"/>
    <w:rsid w:val="00B3598B"/>
  </w:style>
  <w:style w:type="character" w:customStyle="1" w:styleId="WW8Num76z0">
    <w:name w:val="WW8Num76z0"/>
    <w:rsid w:val="00B3598B"/>
    <w:rPr>
      <w:rFonts w:ascii="Symbol" w:hAnsi="Symbol" w:cs="Symbol"/>
    </w:rPr>
  </w:style>
  <w:style w:type="character" w:customStyle="1" w:styleId="WW8Num76z1">
    <w:name w:val="WW8Num76z1"/>
    <w:rsid w:val="00B3598B"/>
    <w:rPr>
      <w:rFonts w:ascii="OpenSymbol" w:hAnsi="OpenSymbol" w:cs="OpenSymbol"/>
    </w:rPr>
  </w:style>
  <w:style w:type="character" w:customStyle="1" w:styleId="WW8Num77z0">
    <w:name w:val="WW8Num77z0"/>
    <w:rsid w:val="00B3598B"/>
  </w:style>
  <w:style w:type="character" w:customStyle="1" w:styleId="WW8Num77z1">
    <w:name w:val="WW8Num77z1"/>
    <w:rsid w:val="00B3598B"/>
  </w:style>
  <w:style w:type="character" w:customStyle="1" w:styleId="WW8Num77z2">
    <w:name w:val="WW8Num77z2"/>
    <w:rsid w:val="00B3598B"/>
  </w:style>
  <w:style w:type="character" w:customStyle="1" w:styleId="WW8Num77z3">
    <w:name w:val="WW8Num77z3"/>
    <w:rsid w:val="00B3598B"/>
  </w:style>
  <w:style w:type="character" w:customStyle="1" w:styleId="WW8Num77z4">
    <w:name w:val="WW8Num77z4"/>
    <w:rsid w:val="00B3598B"/>
  </w:style>
  <w:style w:type="character" w:customStyle="1" w:styleId="WW8Num77z5">
    <w:name w:val="WW8Num77z5"/>
    <w:rsid w:val="00B3598B"/>
  </w:style>
  <w:style w:type="character" w:customStyle="1" w:styleId="WW8Num77z6">
    <w:name w:val="WW8Num77z6"/>
    <w:rsid w:val="00B3598B"/>
  </w:style>
  <w:style w:type="character" w:customStyle="1" w:styleId="WW8Num77z7">
    <w:name w:val="WW8Num77z7"/>
    <w:rsid w:val="00B3598B"/>
  </w:style>
  <w:style w:type="character" w:customStyle="1" w:styleId="WW8Num77z8">
    <w:name w:val="WW8Num77z8"/>
    <w:rsid w:val="00B3598B"/>
  </w:style>
  <w:style w:type="character" w:customStyle="1" w:styleId="WW8Num78z0">
    <w:name w:val="WW8Num78z0"/>
    <w:rsid w:val="00B3598B"/>
  </w:style>
  <w:style w:type="character" w:customStyle="1" w:styleId="WW8Num78z1">
    <w:name w:val="WW8Num78z1"/>
    <w:rsid w:val="00B3598B"/>
  </w:style>
  <w:style w:type="character" w:customStyle="1" w:styleId="WW8Num78z2">
    <w:name w:val="WW8Num78z2"/>
    <w:rsid w:val="00B3598B"/>
  </w:style>
  <w:style w:type="character" w:customStyle="1" w:styleId="WW8Num78z3">
    <w:name w:val="WW8Num78z3"/>
    <w:rsid w:val="00B3598B"/>
  </w:style>
  <w:style w:type="character" w:customStyle="1" w:styleId="WW8Num78z4">
    <w:name w:val="WW8Num78z4"/>
    <w:rsid w:val="00B3598B"/>
  </w:style>
  <w:style w:type="character" w:customStyle="1" w:styleId="WW8Num78z5">
    <w:name w:val="WW8Num78z5"/>
    <w:rsid w:val="00B3598B"/>
  </w:style>
  <w:style w:type="character" w:customStyle="1" w:styleId="WW8Num78z6">
    <w:name w:val="WW8Num78z6"/>
    <w:rsid w:val="00B3598B"/>
  </w:style>
  <w:style w:type="character" w:customStyle="1" w:styleId="WW8Num78z7">
    <w:name w:val="WW8Num78z7"/>
    <w:rsid w:val="00B3598B"/>
  </w:style>
  <w:style w:type="character" w:customStyle="1" w:styleId="WW8Num78z8">
    <w:name w:val="WW8Num78z8"/>
    <w:rsid w:val="00B3598B"/>
  </w:style>
  <w:style w:type="character" w:customStyle="1" w:styleId="WW8Num79z0">
    <w:name w:val="WW8Num79z0"/>
    <w:rsid w:val="00B3598B"/>
    <w:rPr>
      <w:color w:val="000000"/>
    </w:rPr>
  </w:style>
  <w:style w:type="character" w:customStyle="1" w:styleId="WW8Num79z1">
    <w:name w:val="WW8Num79z1"/>
    <w:rsid w:val="00B3598B"/>
  </w:style>
  <w:style w:type="character" w:customStyle="1" w:styleId="WW8Num79z2">
    <w:name w:val="WW8Num79z2"/>
    <w:rsid w:val="00B3598B"/>
  </w:style>
  <w:style w:type="character" w:customStyle="1" w:styleId="WW8Num79z3">
    <w:name w:val="WW8Num79z3"/>
    <w:rsid w:val="00B3598B"/>
  </w:style>
  <w:style w:type="character" w:customStyle="1" w:styleId="WW8Num79z4">
    <w:name w:val="WW8Num79z4"/>
    <w:rsid w:val="00B3598B"/>
  </w:style>
  <w:style w:type="character" w:customStyle="1" w:styleId="WW8Num79z5">
    <w:name w:val="WW8Num79z5"/>
    <w:rsid w:val="00B3598B"/>
  </w:style>
  <w:style w:type="character" w:customStyle="1" w:styleId="WW8Num79z6">
    <w:name w:val="WW8Num79z6"/>
    <w:rsid w:val="00B3598B"/>
  </w:style>
  <w:style w:type="character" w:customStyle="1" w:styleId="WW8Num79z7">
    <w:name w:val="WW8Num79z7"/>
    <w:rsid w:val="00B3598B"/>
  </w:style>
  <w:style w:type="character" w:customStyle="1" w:styleId="WW8Num79z8">
    <w:name w:val="WW8Num79z8"/>
    <w:rsid w:val="00B3598B"/>
  </w:style>
  <w:style w:type="character" w:customStyle="1" w:styleId="WW8Num80z0">
    <w:name w:val="WW8Num80z0"/>
    <w:rsid w:val="00B3598B"/>
    <w:rPr>
      <w:rFonts w:ascii="Symbol" w:hAnsi="Symbol" w:cs="Symbol"/>
      <w:sz w:val="20"/>
    </w:rPr>
  </w:style>
  <w:style w:type="character" w:customStyle="1" w:styleId="WW8Num80z1">
    <w:name w:val="WW8Num80z1"/>
    <w:rsid w:val="00B3598B"/>
    <w:rPr>
      <w:rFonts w:ascii="Courier New" w:hAnsi="Courier New" w:cs="Courier New"/>
      <w:sz w:val="20"/>
    </w:rPr>
  </w:style>
  <w:style w:type="character" w:customStyle="1" w:styleId="WW8Num80z2">
    <w:name w:val="WW8Num80z2"/>
    <w:rsid w:val="00B3598B"/>
    <w:rPr>
      <w:rFonts w:ascii="Wingdings" w:hAnsi="Wingdings" w:cs="Wingdings"/>
      <w:sz w:val="20"/>
    </w:rPr>
  </w:style>
  <w:style w:type="character" w:customStyle="1" w:styleId="WW8Num81z0">
    <w:name w:val="WW8Num81z0"/>
    <w:rsid w:val="00B3598B"/>
    <w:rPr>
      <w:rFonts w:ascii="Times New Roman" w:hAnsi="Times New Roman" w:cs="Times New Roman"/>
      <w:sz w:val="22"/>
      <w:szCs w:val="22"/>
    </w:rPr>
  </w:style>
  <w:style w:type="character" w:customStyle="1" w:styleId="WW8Num81z1">
    <w:name w:val="WW8Num81z1"/>
    <w:rsid w:val="00B3598B"/>
  </w:style>
  <w:style w:type="character" w:customStyle="1" w:styleId="WW8Num81z2">
    <w:name w:val="WW8Num81z2"/>
    <w:rsid w:val="00B3598B"/>
  </w:style>
  <w:style w:type="character" w:customStyle="1" w:styleId="WW8Num81z3">
    <w:name w:val="WW8Num81z3"/>
    <w:rsid w:val="00B3598B"/>
  </w:style>
  <w:style w:type="character" w:customStyle="1" w:styleId="WW8Num81z4">
    <w:name w:val="WW8Num81z4"/>
    <w:rsid w:val="00B3598B"/>
  </w:style>
  <w:style w:type="character" w:customStyle="1" w:styleId="WW8Num81z5">
    <w:name w:val="WW8Num81z5"/>
    <w:rsid w:val="00B3598B"/>
  </w:style>
  <w:style w:type="character" w:customStyle="1" w:styleId="WW8Num81z6">
    <w:name w:val="WW8Num81z6"/>
    <w:rsid w:val="00B3598B"/>
  </w:style>
  <w:style w:type="character" w:customStyle="1" w:styleId="WW8Num81z7">
    <w:name w:val="WW8Num81z7"/>
    <w:rsid w:val="00B3598B"/>
  </w:style>
  <w:style w:type="character" w:customStyle="1" w:styleId="WW8Num81z8">
    <w:name w:val="WW8Num81z8"/>
    <w:rsid w:val="00B3598B"/>
  </w:style>
  <w:style w:type="character" w:customStyle="1" w:styleId="WW8Num82z0">
    <w:name w:val="WW8Num82z0"/>
    <w:rsid w:val="00B3598B"/>
    <w:rPr>
      <w:rFonts w:ascii="Symbol" w:hAnsi="Symbol" w:cs="Symbol"/>
    </w:rPr>
  </w:style>
  <w:style w:type="character" w:customStyle="1" w:styleId="WW8Num82z1">
    <w:name w:val="WW8Num82z1"/>
    <w:rsid w:val="00B3598B"/>
    <w:rPr>
      <w:rFonts w:ascii="OpenSymbol" w:hAnsi="OpenSymbol" w:cs="OpenSymbol"/>
    </w:rPr>
  </w:style>
  <w:style w:type="character" w:customStyle="1" w:styleId="WW8Num83z0">
    <w:name w:val="WW8Num83z0"/>
    <w:rsid w:val="00B3598B"/>
    <w:rPr>
      <w:rFonts w:ascii="Symbol" w:hAnsi="Symbol" w:cs="Symbol"/>
      <w:sz w:val="20"/>
    </w:rPr>
  </w:style>
  <w:style w:type="character" w:customStyle="1" w:styleId="WW8Num83z1">
    <w:name w:val="WW8Num83z1"/>
    <w:rsid w:val="00B3598B"/>
    <w:rPr>
      <w:rFonts w:ascii="Courier New" w:hAnsi="Courier New" w:cs="Courier New"/>
      <w:sz w:val="20"/>
    </w:rPr>
  </w:style>
  <w:style w:type="character" w:customStyle="1" w:styleId="WW8Num83z2">
    <w:name w:val="WW8Num83z2"/>
    <w:rsid w:val="00B3598B"/>
    <w:rPr>
      <w:rFonts w:ascii="Wingdings" w:hAnsi="Wingdings" w:cs="Wingdings"/>
      <w:sz w:val="20"/>
    </w:rPr>
  </w:style>
  <w:style w:type="character" w:customStyle="1" w:styleId="WW8Num84z0">
    <w:name w:val="WW8Num84z0"/>
    <w:rsid w:val="00B3598B"/>
    <w:rPr>
      <w:rFonts w:ascii="Symbol" w:hAnsi="Symbol" w:cs="Symbol"/>
      <w:sz w:val="20"/>
    </w:rPr>
  </w:style>
  <w:style w:type="character" w:customStyle="1" w:styleId="WW8Num84z1">
    <w:name w:val="WW8Num84z1"/>
    <w:rsid w:val="00B3598B"/>
    <w:rPr>
      <w:rFonts w:ascii="Courier New" w:hAnsi="Courier New" w:cs="Courier New"/>
      <w:sz w:val="20"/>
    </w:rPr>
  </w:style>
  <w:style w:type="character" w:customStyle="1" w:styleId="WW8Num84z2">
    <w:name w:val="WW8Num84z2"/>
    <w:rsid w:val="00B3598B"/>
    <w:rPr>
      <w:rFonts w:ascii="Wingdings" w:hAnsi="Wingdings" w:cs="Wingdings"/>
      <w:sz w:val="20"/>
    </w:rPr>
  </w:style>
  <w:style w:type="character" w:customStyle="1" w:styleId="WW8Num85z0">
    <w:name w:val="WW8Num85z0"/>
    <w:rsid w:val="00B3598B"/>
  </w:style>
  <w:style w:type="character" w:customStyle="1" w:styleId="WW8Num85z1">
    <w:name w:val="WW8Num85z1"/>
    <w:rsid w:val="00B3598B"/>
  </w:style>
  <w:style w:type="character" w:customStyle="1" w:styleId="WW8Num85z2">
    <w:name w:val="WW8Num85z2"/>
    <w:rsid w:val="00B3598B"/>
  </w:style>
  <w:style w:type="character" w:customStyle="1" w:styleId="WW8Num85z3">
    <w:name w:val="WW8Num85z3"/>
    <w:rsid w:val="00B3598B"/>
  </w:style>
  <w:style w:type="character" w:customStyle="1" w:styleId="WW8Num85z4">
    <w:name w:val="WW8Num85z4"/>
    <w:rsid w:val="00B3598B"/>
  </w:style>
  <w:style w:type="character" w:customStyle="1" w:styleId="WW8Num85z5">
    <w:name w:val="WW8Num85z5"/>
    <w:rsid w:val="00B3598B"/>
  </w:style>
  <w:style w:type="character" w:customStyle="1" w:styleId="WW8Num85z6">
    <w:name w:val="WW8Num85z6"/>
    <w:rsid w:val="00B3598B"/>
  </w:style>
  <w:style w:type="character" w:customStyle="1" w:styleId="WW8Num85z7">
    <w:name w:val="WW8Num85z7"/>
    <w:rsid w:val="00B3598B"/>
  </w:style>
  <w:style w:type="character" w:customStyle="1" w:styleId="WW8Num85z8">
    <w:name w:val="WW8Num85z8"/>
    <w:rsid w:val="00B3598B"/>
  </w:style>
  <w:style w:type="character" w:customStyle="1" w:styleId="WW8Num86z0">
    <w:name w:val="WW8Num86z0"/>
    <w:rsid w:val="00B3598B"/>
    <w:rPr>
      <w:rFonts w:ascii="Times New Roman" w:hAnsi="Times New Roman" w:cs="Times New Roman"/>
      <w:sz w:val="22"/>
      <w:szCs w:val="22"/>
    </w:rPr>
  </w:style>
  <w:style w:type="character" w:customStyle="1" w:styleId="WW8Num86z1">
    <w:name w:val="WW8Num86z1"/>
    <w:rsid w:val="00B3598B"/>
  </w:style>
  <w:style w:type="character" w:customStyle="1" w:styleId="WW8Num86z2">
    <w:name w:val="WW8Num86z2"/>
    <w:rsid w:val="00B3598B"/>
  </w:style>
  <w:style w:type="character" w:customStyle="1" w:styleId="WW8Num86z3">
    <w:name w:val="WW8Num86z3"/>
    <w:rsid w:val="00B3598B"/>
  </w:style>
  <w:style w:type="character" w:customStyle="1" w:styleId="WW8Num86z4">
    <w:name w:val="WW8Num86z4"/>
    <w:rsid w:val="00B3598B"/>
  </w:style>
  <w:style w:type="character" w:customStyle="1" w:styleId="WW8Num86z5">
    <w:name w:val="WW8Num86z5"/>
    <w:rsid w:val="00B3598B"/>
  </w:style>
  <w:style w:type="character" w:customStyle="1" w:styleId="WW8Num86z6">
    <w:name w:val="WW8Num86z6"/>
    <w:rsid w:val="00B3598B"/>
  </w:style>
  <w:style w:type="character" w:customStyle="1" w:styleId="WW8Num86z7">
    <w:name w:val="WW8Num86z7"/>
    <w:rsid w:val="00B3598B"/>
  </w:style>
  <w:style w:type="character" w:customStyle="1" w:styleId="WW8Num86z8">
    <w:name w:val="WW8Num86z8"/>
    <w:rsid w:val="00B3598B"/>
  </w:style>
  <w:style w:type="character" w:customStyle="1" w:styleId="WW8Num87z0">
    <w:name w:val="WW8Num87z0"/>
    <w:rsid w:val="00B3598B"/>
  </w:style>
  <w:style w:type="character" w:customStyle="1" w:styleId="WW8Num87z1">
    <w:name w:val="WW8Num87z1"/>
    <w:rsid w:val="00B3598B"/>
  </w:style>
  <w:style w:type="character" w:customStyle="1" w:styleId="WW8Num87z2">
    <w:name w:val="WW8Num87z2"/>
    <w:rsid w:val="00B3598B"/>
  </w:style>
  <w:style w:type="character" w:customStyle="1" w:styleId="WW8Num87z3">
    <w:name w:val="WW8Num87z3"/>
    <w:rsid w:val="00B3598B"/>
  </w:style>
  <w:style w:type="character" w:customStyle="1" w:styleId="WW8Num87z4">
    <w:name w:val="WW8Num87z4"/>
    <w:rsid w:val="00B3598B"/>
  </w:style>
  <w:style w:type="character" w:customStyle="1" w:styleId="WW8Num87z5">
    <w:name w:val="WW8Num87z5"/>
    <w:rsid w:val="00B3598B"/>
  </w:style>
  <w:style w:type="character" w:customStyle="1" w:styleId="WW8Num87z6">
    <w:name w:val="WW8Num87z6"/>
    <w:rsid w:val="00B3598B"/>
  </w:style>
  <w:style w:type="character" w:customStyle="1" w:styleId="WW8Num87z7">
    <w:name w:val="WW8Num87z7"/>
    <w:rsid w:val="00B3598B"/>
  </w:style>
  <w:style w:type="character" w:customStyle="1" w:styleId="WW8Num87z8">
    <w:name w:val="WW8Num87z8"/>
    <w:rsid w:val="00B3598B"/>
  </w:style>
  <w:style w:type="character" w:customStyle="1" w:styleId="WW8Num88z0">
    <w:name w:val="WW8Num88z0"/>
    <w:rsid w:val="00B3598B"/>
  </w:style>
  <w:style w:type="character" w:customStyle="1" w:styleId="WW8Num88z1">
    <w:name w:val="WW8Num88z1"/>
    <w:rsid w:val="00B3598B"/>
  </w:style>
  <w:style w:type="character" w:customStyle="1" w:styleId="WW8Num88z2">
    <w:name w:val="WW8Num88z2"/>
    <w:rsid w:val="00B3598B"/>
  </w:style>
  <w:style w:type="character" w:customStyle="1" w:styleId="WW8Num88z3">
    <w:name w:val="WW8Num88z3"/>
    <w:rsid w:val="00B3598B"/>
  </w:style>
  <w:style w:type="character" w:customStyle="1" w:styleId="WW8Num88z4">
    <w:name w:val="WW8Num88z4"/>
    <w:rsid w:val="00B3598B"/>
  </w:style>
  <w:style w:type="character" w:customStyle="1" w:styleId="WW8Num88z5">
    <w:name w:val="WW8Num88z5"/>
    <w:rsid w:val="00B3598B"/>
  </w:style>
  <w:style w:type="character" w:customStyle="1" w:styleId="WW8Num88z6">
    <w:name w:val="WW8Num88z6"/>
    <w:rsid w:val="00B3598B"/>
  </w:style>
  <w:style w:type="character" w:customStyle="1" w:styleId="WW8Num88z7">
    <w:name w:val="WW8Num88z7"/>
    <w:rsid w:val="00B3598B"/>
  </w:style>
  <w:style w:type="character" w:customStyle="1" w:styleId="WW8Num88z8">
    <w:name w:val="WW8Num88z8"/>
    <w:rsid w:val="00B3598B"/>
  </w:style>
  <w:style w:type="character" w:customStyle="1" w:styleId="WW8Num89z0">
    <w:name w:val="WW8Num89z0"/>
    <w:rsid w:val="00B3598B"/>
  </w:style>
  <w:style w:type="character" w:customStyle="1" w:styleId="WW8Num89z1">
    <w:name w:val="WW8Num89z1"/>
    <w:rsid w:val="00B3598B"/>
  </w:style>
  <w:style w:type="character" w:customStyle="1" w:styleId="WW8Num89z2">
    <w:name w:val="WW8Num89z2"/>
    <w:rsid w:val="00B3598B"/>
  </w:style>
  <w:style w:type="character" w:customStyle="1" w:styleId="WW8Num89z3">
    <w:name w:val="WW8Num89z3"/>
    <w:rsid w:val="00B3598B"/>
  </w:style>
  <w:style w:type="character" w:customStyle="1" w:styleId="WW8Num89z4">
    <w:name w:val="WW8Num89z4"/>
    <w:rsid w:val="00B3598B"/>
  </w:style>
  <w:style w:type="character" w:customStyle="1" w:styleId="WW8Num89z5">
    <w:name w:val="WW8Num89z5"/>
    <w:rsid w:val="00B3598B"/>
  </w:style>
  <w:style w:type="character" w:customStyle="1" w:styleId="WW8Num89z6">
    <w:name w:val="WW8Num89z6"/>
    <w:rsid w:val="00B3598B"/>
  </w:style>
  <w:style w:type="character" w:customStyle="1" w:styleId="WW8Num89z7">
    <w:name w:val="WW8Num89z7"/>
    <w:rsid w:val="00B3598B"/>
  </w:style>
  <w:style w:type="character" w:customStyle="1" w:styleId="WW8Num89z8">
    <w:name w:val="WW8Num89z8"/>
    <w:rsid w:val="00B3598B"/>
  </w:style>
  <w:style w:type="character" w:customStyle="1" w:styleId="WW8Num90z0">
    <w:name w:val="WW8Num90z0"/>
    <w:rsid w:val="00B3598B"/>
  </w:style>
  <w:style w:type="character" w:customStyle="1" w:styleId="WW8Num90z1">
    <w:name w:val="WW8Num90z1"/>
    <w:rsid w:val="00B3598B"/>
  </w:style>
  <w:style w:type="character" w:customStyle="1" w:styleId="WW8Num90z2">
    <w:name w:val="WW8Num90z2"/>
    <w:rsid w:val="00B3598B"/>
  </w:style>
  <w:style w:type="character" w:customStyle="1" w:styleId="WW8Num90z3">
    <w:name w:val="WW8Num90z3"/>
    <w:rsid w:val="00B3598B"/>
  </w:style>
  <w:style w:type="character" w:customStyle="1" w:styleId="WW8Num90z4">
    <w:name w:val="WW8Num90z4"/>
    <w:rsid w:val="00B3598B"/>
  </w:style>
  <w:style w:type="character" w:customStyle="1" w:styleId="WW8Num90z5">
    <w:name w:val="WW8Num90z5"/>
    <w:rsid w:val="00B3598B"/>
  </w:style>
  <w:style w:type="character" w:customStyle="1" w:styleId="WW8Num90z6">
    <w:name w:val="WW8Num90z6"/>
    <w:rsid w:val="00B3598B"/>
  </w:style>
  <w:style w:type="character" w:customStyle="1" w:styleId="WW8Num90z7">
    <w:name w:val="WW8Num90z7"/>
    <w:rsid w:val="00B3598B"/>
  </w:style>
  <w:style w:type="character" w:customStyle="1" w:styleId="WW8Num90z8">
    <w:name w:val="WW8Num90z8"/>
    <w:rsid w:val="00B3598B"/>
  </w:style>
  <w:style w:type="character" w:customStyle="1" w:styleId="WW8Num91z0">
    <w:name w:val="WW8Num91z0"/>
    <w:rsid w:val="00B3598B"/>
  </w:style>
  <w:style w:type="character" w:customStyle="1" w:styleId="WW8Num91z1">
    <w:name w:val="WW8Num91z1"/>
    <w:rsid w:val="00B3598B"/>
  </w:style>
  <w:style w:type="character" w:customStyle="1" w:styleId="WW8Num91z2">
    <w:name w:val="WW8Num91z2"/>
    <w:rsid w:val="00B3598B"/>
  </w:style>
  <w:style w:type="character" w:customStyle="1" w:styleId="WW8Num91z3">
    <w:name w:val="WW8Num91z3"/>
    <w:rsid w:val="00B3598B"/>
  </w:style>
  <w:style w:type="character" w:customStyle="1" w:styleId="WW8Num91z4">
    <w:name w:val="WW8Num91z4"/>
    <w:rsid w:val="00B3598B"/>
  </w:style>
  <w:style w:type="character" w:customStyle="1" w:styleId="WW8Num91z5">
    <w:name w:val="WW8Num91z5"/>
    <w:rsid w:val="00B3598B"/>
  </w:style>
  <w:style w:type="character" w:customStyle="1" w:styleId="WW8Num91z6">
    <w:name w:val="WW8Num91z6"/>
    <w:rsid w:val="00B3598B"/>
  </w:style>
  <w:style w:type="character" w:customStyle="1" w:styleId="WW8Num91z7">
    <w:name w:val="WW8Num91z7"/>
    <w:rsid w:val="00B3598B"/>
  </w:style>
  <w:style w:type="character" w:customStyle="1" w:styleId="WW8Num91z8">
    <w:name w:val="WW8Num91z8"/>
    <w:rsid w:val="00B3598B"/>
  </w:style>
  <w:style w:type="character" w:customStyle="1" w:styleId="WW8Num92z0">
    <w:name w:val="WW8Num92z0"/>
    <w:rsid w:val="00B3598B"/>
    <w:rPr>
      <w:rFonts w:ascii="Symbol" w:hAnsi="Symbol" w:cs="Symbol"/>
      <w:sz w:val="20"/>
      <w:szCs w:val="22"/>
    </w:rPr>
  </w:style>
  <w:style w:type="character" w:customStyle="1" w:styleId="WW8Num92z1">
    <w:name w:val="WW8Num92z1"/>
    <w:rsid w:val="00B3598B"/>
    <w:rPr>
      <w:rFonts w:ascii="Courier New" w:hAnsi="Courier New" w:cs="Courier New"/>
      <w:sz w:val="20"/>
    </w:rPr>
  </w:style>
  <w:style w:type="character" w:customStyle="1" w:styleId="WW8Num92z2">
    <w:name w:val="WW8Num92z2"/>
    <w:rsid w:val="00B3598B"/>
    <w:rPr>
      <w:rFonts w:ascii="Wingdings" w:hAnsi="Wingdings" w:cs="Wingdings"/>
      <w:sz w:val="20"/>
    </w:rPr>
  </w:style>
  <w:style w:type="character" w:customStyle="1" w:styleId="WW8Num93z0">
    <w:name w:val="WW8Num93z0"/>
    <w:rsid w:val="00B3598B"/>
    <w:rPr>
      <w:rFonts w:ascii="Symbol" w:hAnsi="Symbol" w:cs="Symbol"/>
      <w:sz w:val="20"/>
    </w:rPr>
  </w:style>
  <w:style w:type="character" w:customStyle="1" w:styleId="WW8Num93z1">
    <w:name w:val="WW8Num93z1"/>
    <w:rsid w:val="00B3598B"/>
    <w:rPr>
      <w:rFonts w:ascii="Courier New" w:hAnsi="Courier New" w:cs="Courier New"/>
      <w:sz w:val="20"/>
    </w:rPr>
  </w:style>
  <w:style w:type="character" w:customStyle="1" w:styleId="WW8Num93z2">
    <w:name w:val="WW8Num93z2"/>
    <w:rsid w:val="00B3598B"/>
    <w:rPr>
      <w:rFonts w:ascii="Wingdings" w:hAnsi="Wingdings" w:cs="Wingdings"/>
      <w:sz w:val="20"/>
    </w:rPr>
  </w:style>
  <w:style w:type="character" w:customStyle="1" w:styleId="WW8Num94z0">
    <w:name w:val="WW8Num94z0"/>
    <w:rsid w:val="00B3598B"/>
  </w:style>
  <w:style w:type="character" w:customStyle="1" w:styleId="WW8Num94z1">
    <w:name w:val="WW8Num94z1"/>
    <w:rsid w:val="00B3598B"/>
  </w:style>
  <w:style w:type="character" w:customStyle="1" w:styleId="WW8Num94z2">
    <w:name w:val="WW8Num94z2"/>
    <w:rsid w:val="00B3598B"/>
  </w:style>
  <w:style w:type="character" w:customStyle="1" w:styleId="WW8Num94z3">
    <w:name w:val="WW8Num94z3"/>
    <w:rsid w:val="00B3598B"/>
  </w:style>
  <w:style w:type="character" w:customStyle="1" w:styleId="WW8Num94z4">
    <w:name w:val="WW8Num94z4"/>
    <w:rsid w:val="00B3598B"/>
  </w:style>
  <w:style w:type="character" w:customStyle="1" w:styleId="WW8Num94z5">
    <w:name w:val="WW8Num94z5"/>
    <w:rsid w:val="00B3598B"/>
  </w:style>
  <w:style w:type="character" w:customStyle="1" w:styleId="WW8Num94z6">
    <w:name w:val="WW8Num94z6"/>
    <w:rsid w:val="00B3598B"/>
  </w:style>
  <w:style w:type="character" w:customStyle="1" w:styleId="WW8Num94z7">
    <w:name w:val="WW8Num94z7"/>
    <w:rsid w:val="00B3598B"/>
  </w:style>
  <w:style w:type="character" w:customStyle="1" w:styleId="WW8Num94z8">
    <w:name w:val="WW8Num94z8"/>
    <w:rsid w:val="00B3598B"/>
  </w:style>
  <w:style w:type="character" w:customStyle="1" w:styleId="WW8Num95z0">
    <w:name w:val="WW8Num95z0"/>
    <w:rsid w:val="00B3598B"/>
    <w:rPr>
      <w:color w:val="000000"/>
      <w:lang w:val="en-US"/>
    </w:rPr>
  </w:style>
  <w:style w:type="character" w:customStyle="1" w:styleId="WW8Num95z1">
    <w:name w:val="WW8Num95z1"/>
    <w:rsid w:val="00B3598B"/>
  </w:style>
  <w:style w:type="character" w:customStyle="1" w:styleId="WW8Num95z2">
    <w:name w:val="WW8Num95z2"/>
    <w:rsid w:val="00B3598B"/>
  </w:style>
  <w:style w:type="character" w:customStyle="1" w:styleId="WW8Num95z3">
    <w:name w:val="WW8Num95z3"/>
    <w:rsid w:val="00B3598B"/>
  </w:style>
  <w:style w:type="character" w:customStyle="1" w:styleId="WW8Num95z4">
    <w:name w:val="WW8Num95z4"/>
    <w:rsid w:val="00B3598B"/>
  </w:style>
  <w:style w:type="character" w:customStyle="1" w:styleId="WW8Num95z5">
    <w:name w:val="WW8Num95z5"/>
    <w:rsid w:val="00B3598B"/>
  </w:style>
  <w:style w:type="character" w:customStyle="1" w:styleId="WW8Num95z6">
    <w:name w:val="WW8Num95z6"/>
    <w:rsid w:val="00B3598B"/>
  </w:style>
  <w:style w:type="character" w:customStyle="1" w:styleId="WW8Num95z7">
    <w:name w:val="WW8Num95z7"/>
    <w:rsid w:val="00B3598B"/>
  </w:style>
  <w:style w:type="character" w:customStyle="1" w:styleId="WW8Num95z8">
    <w:name w:val="WW8Num95z8"/>
    <w:rsid w:val="00B3598B"/>
  </w:style>
  <w:style w:type="character" w:customStyle="1" w:styleId="WW8Num96z0">
    <w:name w:val="WW8Num96z0"/>
    <w:rsid w:val="00B3598B"/>
    <w:rPr>
      <w:rFonts w:ascii="Times New Roman" w:hAnsi="Times New Roman" w:cs="Times New Roman"/>
      <w:sz w:val="22"/>
      <w:szCs w:val="22"/>
    </w:rPr>
  </w:style>
  <w:style w:type="character" w:customStyle="1" w:styleId="WW8Num96z1">
    <w:name w:val="WW8Num96z1"/>
    <w:rsid w:val="00B3598B"/>
  </w:style>
  <w:style w:type="character" w:customStyle="1" w:styleId="WW8Num96z2">
    <w:name w:val="WW8Num96z2"/>
    <w:rsid w:val="00B3598B"/>
  </w:style>
  <w:style w:type="character" w:customStyle="1" w:styleId="WW8Num96z3">
    <w:name w:val="WW8Num96z3"/>
    <w:rsid w:val="00B3598B"/>
  </w:style>
  <w:style w:type="character" w:customStyle="1" w:styleId="WW8Num96z4">
    <w:name w:val="WW8Num96z4"/>
    <w:rsid w:val="00B3598B"/>
  </w:style>
  <w:style w:type="character" w:customStyle="1" w:styleId="WW8Num96z5">
    <w:name w:val="WW8Num96z5"/>
    <w:rsid w:val="00B3598B"/>
  </w:style>
  <w:style w:type="character" w:customStyle="1" w:styleId="WW8Num96z6">
    <w:name w:val="WW8Num96z6"/>
    <w:rsid w:val="00B3598B"/>
  </w:style>
  <w:style w:type="character" w:customStyle="1" w:styleId="WW8Num96z7">
    <w:name w:val="WW8Num96z7"/>
    <w:rsid w:val="00B3598B"/>
  </w:style>
  <w:style w:type="character" w:customStyle="1" w:styleId="WW8Num96z8">
    <w:name w:val="WW8Num96z8"/>
    <w:rsid w:val="00B3598B"/>
  </w:style>
  <w:style w:type="character" w:customStyle="1" w:styleId="WW8Num97z0">
    <w:name w:val="WW8Num97z0"/>
    <w:rsid w:val="00B3598B"/>
    <w:rPr>
      <w:rFonts w:ascii="Symbol" w:hAnsi="Symbol" w:cs="Symbol"/>
      <w:sz w:val="20"/>
    </w:rPr>
  </w:style>
  <w:style w:type="character" w:customStyle="1" w:styleId="WW8Num97z1">
    <w:name w:val="WW8Num97z1"/>
    <w:rsid w:val="00B3598B"/>
    <w:rPr>
      <w:rFonts w:ascii="Courier New" w:hAnsi="Courier New" w:cs="Courier New"/>
      <w:sz w:val="20"/>
    </w:rPr>
  </w:style>
  <w:style w:type="character" w:customStyle="1" w:styleId="WW8Num97z2">
    <w:name w:val="WW8Num97z2"/>
    <w:rsid w:val="00B3598B"/>
    <w:rPr>
      <w:rFonts w:ascii="Wingdings" w:hAnsi="Wingdings" w:cs="Wingdings"/>
      <w:sz w:val="20"/>
    </w:rPr>
  </w:style>
  <w:style w:type="character" w:customStyle="1" w:styleId="WW8Num98z0">
    <w:name w:val="WW8Num98z0"/>
    <w:rsid w:val="00B3598B"/>
  </w:style>
  <w:style w:type="character" w:customStyle="1" w:styleId="WW8Num98z1">
    <w:name w:val="WW8Num98z1"/>
    <w:rsid w:val="00B3598B"/>
  </w:style>
  <w:style w:type="character" w:customStyle="1" w:styleId="WW8Num98z2">
    <w:name w:val="WW8Num98z2"/>
    <w:rsid w:val="00B3598B"/>
  </w:style>
  <w:style w:type="character" w:customStyle="1" w:styleId="WW8Num98z3">
    <w:name w:val="WW8Num98z3"/>
    <w:rsid w:val="00B3598B"/>
  </w:style>
  <w:style w:type="character" w:customStyle="1" w:styleId="WW8Num98z4">
    <w:name w:val="WW8Num98z4"/>
    <w:rsid w:val="00B3598B"/>
  </w:style>
  <w:style w:type="character" w:customStyle="1" w:styleId="WW8Num98z5">
    <w:name w:val="WW8Num98z5"/>
    <w:rsid w:val="00B3598B"/>
  </w:style>
  <w:style w:type="character" w:customStyle="1" w:styleId="WW8Num98z6">
    <w:name w:val="WW8Num98z6"/>
    <w:rsid w:val="00B3598B"/>
  </w:style>
  <w:style w:type="character" w:customStyle="1" w:styleId="WW8Num98z7">
    <w:name w:val="WW8Num98z7"/>
    <w:rsid w:val="00B3598B"/>
  </w:style>
  <w:style w:type="character" w:customStyle="1" w:styleId="WW8Num98z8">
    <w:name w:val="WW8Num98z8"/>
    <w:rsid w:val="00B3598B"/>
  </w:style>
  <w:style w:type="character" w:customStyle="1" w:styleId="WW8Num99z0">
    <w:name w:val="WW8Num99z0"/>
    <w:rsid w:val="00B3598B"/>
    <w:rPr>
      <w:rFonts w:ascii="Symbol" w:eastAsia="Times New Roman" w:hAnsi="Symbol" w:cs="Symbol"/>
      <w:kern w:val="1"/>
      <w:sz w:val="20"/>
      <w:szCs w:val="22"/>
      <w:lang w:val="en-US" w:eastAsia="en-US" w:bidi="te-IN"/>
    </w:rPr>
  </w:style>
  <w:style w:type="character" w:customStyle="1" w:styleId="WW8Num99z1">
    <w:name w:val="WW8Num99z1"/>
    <w:rsid w:val="00B3598B"/>
    <w:rPr>
      <w:rFonts w:ascii="Courier New" w:hAnsi="Courier New" w:cs="Courier New"/>
      <w:sz w:val="20"/>
    </w:rPr>
  </w:style>
  <w:style w:type="character" w:customStyle="1" w:styleId="WW8Num99z2">
    <w:name w:val="WW8Num99z2"/>
    <w:rsid w:val="00B3598B"/>
    <w:rPr>
      <w:rFonts w:ascii="Wingdings" w:hAnsi="Wingdings" w:cs="Wingdings"/>
      <w:sz w:val="20"/>
    </w:rPr>
  </w:style>
  <w:style w:type="character" w:customStyle="1" w:styleId="WW8Num100z0">
    <w:name w:val="WW8Num100z0"/>
    <w:rsid w:val="00B3598B"/>
  </w:style>
  <w:style w:type="character" w:customStyle="1" w:styleId="WW8Num100z1">
    <w:name w:val="WW8Num100z1"/>
    <w:rsid w:val="00B3598B"/>
  </w:style>
  <w:style w:type="character" w:customStyle="1" w:styleId="WW8Num100z2">
    <w:name w:val="WW8Num100z2"/>
    <w:rsid w:val="00B3598B"/>
  </w:style>
  <w:style w:type="character" w:customStyle="1" w:styleId="WW8Num100z3">
    <w:name w:val="WW8Num100z3"/>
    <w:rsid w:val="00B3598B"/>
  </w:style>
  <w:style w:type="character" w:customStyle="1" w:styleId="WW8Num100z4">
    <w:name w:val="WW8Num100z4"/>
    <w:rsid w:val="00B3598B"/>
  </w:style>
  <w:style w:type="character" w:customStyle="1" w:styleId="WW8Num100z5">
    <w:name w:val="WW8Num100z5"/>
    <w:rsid w:val="00B3598B"/>
  </w:style>
  <w:style w:type="character" w:customStyle="1" w:styleId="WW8Num100z6">
    <w:name w:val="WW8Num100z6"/>
    <w:rsid w:val="00B3598B"/>
  </w:style>
  <w:style w:type="character" w:customStyle="1" w:styleId="WW8Num100z7">
    <w:name w:val="WW8Num100z7"/>
    <w:rsid w:val="00B3598B"/>
  </w:style>
  <w:style w:type="character" w:customStyle="1" w:styleId="WW8Num100z8">
    <w:name w:val="WW8Num100z8"/>
    <w:rsid w:val="00B3598B"/>
  </w:style>
  <w:style w:type="character" w:customStyle="1" w:styleId="WW8Num101z0">
    <w:name w:val="WW8Num101z0"/>
    <w:rsid w:val="00B3598B"/>
  </w:style>
  <w:style w:type="character" w:customStyle="1" w:styleId="WW8Num101z1">
    <w:name w:val="WW8Num101z1"/>
    <w:rsid w:val="00B3598B"/>
  </w:style>
  <w:style w:type="character" w:customStyle="1" w:styleId="WW8Num101z2">
    <w:name w:val="WW8Num101z2"/>
    <w:rsid w:val="00B3598B"/>
  </w:style>
  <w:style w:type="character" w:customStyle="1" w:styleId="WW8Num101z3">
    <w:name w:val="WW8Num101z3"/>
    <w:rsid w:val="00B3598B"/>
  </w:style>
  <w:style w:type="character" w:customStyle="1" w:styleId="WW8Num101z4">
    <w:name w:val="WW8Num101z4"/>
    <w:rsid w:val="00B3598B"/>
  </w:style>
  <w:style w:type="character" w:customStyle="1" w:styleId="WW8Num101z5">
    <w:name w:val="WW8Num101z5"/>
    <w:rsid w:val="00B3598B"/>
  </w:style>
  <w:style w:type="character" w:customStyle="1" w:styleId="WW8Num101z6">
    <w:name w:val="WW8Num101z6"/>
    <w:rsid w:val="00B3598B"/>
  </w:style>
  <w:style w:type="character" w:customStyle="1" w:styleId="WW8Num101z7">
    <w:name w:val="WW8Num101z7"/>
    <w:rsid w:val="00B3598B"/>
  </w:style>
  <w:style w:type="character" w:customStyle="1" w:styleId="WW8Num101z8">
    <w:name w:val="WW8Num101z8"/>
    <w:rsid w:val="00B3598B"/>
  </w:style>
  <w:style w:type="character" w:customStyle="1" w:styleId="WW8Num102z0">
    <w:name w:val="WW8Num102z0"/>
    <w:rsid w:val="00B3598B"/>
  </w:style>
  <w:style w:type="character" w:customStyle="1" w:styleId="WW8Num102z1">
    <w:name w:val="WW8Num102z1"/>
    <w:rsid w:val="00B3598B"/>
  </w:style>
  <w:style w:type="character" w:customStyle="1" w:styleId="WW8Num102z2">
    <w:name w:val="WW8Num102z2"/>
    <w:rsid w:val="00B3598B"/>
  </w:style>
  <w:style w:type="character" w:customStyle="1" w:styleId="WW8Num102z3">
    <w:name w:val="WW8Num102z3"/>
    <w:rsid w:val="00B3598B"/>
  </w:style>
  <w:style w:type="character" w:customStyle="1" w:styleId="WW8Num102z4">
    <w:name w:val="WW8Num102z4"/>
    <w:rsid w:val="00B3598B"/>
  </w:style>
  <w:style w:type="character" w:customStyle="1" w:styleId="WW8Num102z5">
    <w:name w:val="WW8Num102z5"/>
    <w:rsid w:val="00B3598B"/>
  </w:style>
  <w:style w:type="character" w:customStyle="1" w:styleId="WW8Num102z6">
    <w:name w:val="WW8Num102z6"/>
    <w:rsid w:val="00B3598B"/>
  </w:style>
  <w:style w:type="character" w:customStyle="1" w:styleId="WW8Num102z7">
    <w:name w:val="WW8Num102z7"/>
    <w:rsid w:val="00B3598B"/>
  </w:style>
  <w:style w:type="character" w:customStyle="1" w:styleId="WW8Num102z8">
    <w:name w:val="WW8Num102z8"/>
    <w:rsid w:val="00B3598B"/>
  </w:style>
  <w:style w:type="character" w:customStyle="1" w:styleId="WW8Num103z0">
    <w:name w:val="WW8Num103z0"/>
    <w:rsid w:val="00B3598B"/>
    <w:rPr>
      <w:rFonts w:ascii="Times New Roman" w:hAnsi="Times New Roman" w:cs="Times New Roman"/>
      <w:sz w:val="22"/>
      <w:szCs w:val="22"/>
      <w:lang w:val="en-US"/>
    </w:rPr>
  </w:style>
  <w:style w:type="character" w:customStyle="1" w:styleId="WW8Num103z1">
    <w:name w:val="WW8Num103z1"/>
    <w:rsid w:val="00B3598B"/>
  </w:style>
  <w:style w:type="character" w:customStyle="1" w:styleId="WW8Num103z2">
    <w:name w:val="WW8Num103z2"/>
    <w:rsid w:val="00B3598B"/>
  </w:style>
  <w:style w:type="character" w:customStyle="1" w:styleId="WW8Num103z3">
    <w:name w:val="WW8Num103z3"/>
    <w:rsid w:val="00B3598B"/>
  </w:style>
  <w:style w:type="character" w:customStyle="1" w:styleId="WW8Num103z4">
    <w:name w:val="WW8Num103z4"/>
    <w:rsid w:val="00B3598B"/>
  </w:style>
  <w:style w:type="character" w:customStyle="1" w:styleId="WW8Num103z5">
    <w:name w:val="WW8Num103z5"/>
    <w:rsid w:val="00B3598B"/>
  </w:style>
  <w:style w:type="character" w:customStyle="1" w:styleId="WW8Num103z6">
    <w:name w:val="WW8Num103z6"/>
    <w:rsid w:val="00B3598B"/>
  </w:style>
  <w:style w:type="character" w:customStyle="1" w:styleId="WW8Num103z7">
    <w:name w:val="WW8Num103z7"/>
    <w:rsid w:val="00B3598B"/>
  </w:style>
  <w:style w:type="character" w:customStyle="1" w:styleId="WW8Num103z8">
    <w:name w:val="WW8Num103z8"/>
    <w:rsid w:val="00B3598B"/>
  </w:style>
  <w:style w:type="character" w:customStyle="1" w:styleId="WW8Num104z0">
    <w:name w:val="WW8Num104z0"/>
    <w:rsid w:val="00B3598B"/>
  </w:style>
  <w:style w:type="character" w:customStyle="1" w:styleId="WW8Num104z1">
    <w:name w:val="WW8Num104z1"/>
    <w:rsid w:val="00B3598B"/>
  </w:style>
  <w:style w:type="character" w:customStyle="1" w:styleId="WW8Num104z2">
    <w:name w:val="WW8Num104z2"/>
    <w:rsid w:val="00B3598B"/>
  </w:style>
  <w:style w:type="character" w:customStyle="1" w:styleId="WW8Num104z3">
    <w:name w:val="WW8Num104z3"/>
    <w:rsid w:val="00B3598B"/>
  </w:style>
  <w:style w:type="character" w:customStyle="1" w:styleId="WW8Num104z4">
    <w:name w:val="WW8Num104z4"/>
    <w:rsid w:val="00B3598B"/>
  </w:style>
  <w:style w:type="character" w:customStyle="1" w:styleId="WW8Num104z5">
    <w:name w:val="WW8Num104z5"/>
    <w:rsid w:val="00B3598B"/>
  </w:style>
  <w:style w:type="character" w:customStyle="1" w:styleId="WW8Num104z6">
    <w:name w:val="WW8Num104z6"/>
    <w:rsid w:val="00B3598B"/>
  </w:style>
  <w:style w:type="character" w:customStyle="1" w:styleId="WW8Num104z7">
    <w:name w:val="WW8Num104z7"/>
    <w:rsid w:val="00B3598B"/>
  </w:style>
  <w:style w:type="character" w:customStyle="1" w:styleId="WW8Num104z8">
    <w:name w:val="WW8Num104z8"/>
    <w:rsid w:val="00B3598B"/>
  </w:style>
  <w:style w:type="character" w:customStyle="1" w:styleId="WW8Num105z0">
    <w:name w:val="WW8Num105z0"/>
    <w:rsid w:val="00B3598B"/>
  </w:style>
  <w:style w:type="character" w:customStyle="1" w:styleId="WW8Num105z1">
    <w:name w:val="WW8Num105z1"/>
    <w:rsid w:val="00B3598B"/>
  </w:style>
  <w:style w:type="character" w:customStyle="1" w:styleId="WW8Num105z2">
    <w:name w:val="WW8Num105z2"/>
    <w:rsid w:val="00B3598B"/>
  </w:style>
  <w:style w:type="character" w:customStyle="1" w:styleId="WW8Num105z3">
    <w:name w:val="WW8Num105z3"/>
    <w:rsid w:val="00B3598B"/>
  </w:style>
  <w:style w:type="character" w:customStyle="1" w:styleId="WW8Num105z4">
    <w:name w:val="WW8Num105z4"/>
    <w:rsid w:val="00B3598B"/>
  </w:style>
  <w:style w:type="character" w:customStyle="1" w:styleId="WW8Num105z5">
    <w:name w:val="WW8Num105z5"/>
    <w:rsid w:val="00B3598B"/>
  </w:style>
  <w:style w:type="character" w:customStyle="1" w:styleId="WW8Num105z6">
    <w:name w:val="WW8Num105z6"/>
    <w:rsid w:val="00B3598B"/>
  </w:style>
  <w:style w:type="character" w:customStyle="1" w:styleId="WW8Num105z7">
    <w:name w:val="WW8Num105z7"/>
    <w:rsid w:val="00B3598B"/>
  </w:style>
  <w:style w:type="character" w:customStyle="1" w:styleId="WW8Num105z8">
    <w:name w:val="WW8Num105z8"/>
    <w:rsid w:val="00B3598B"/>
  </w:style>
  <w:style w:type="character" w:customStyle="1" w:styleId="WW8Num106z0">
    <w:name w:val="WW8Num106z0"/>
    <w:rsid w:val="00B3598B"/>
  </w:style>
  <w:style w:type="character" w:customStyle="1" w:styleId="WW8Num106z1">
    <w:name w:val="WW8Num106z1"/>
    <w:rsid w:val="00B3598B"/>
  </w:style>
  <w:style w:type="character" w:customStyle="1" w:styleId="WW8Num106z2">
    <w:name w:val="WW8Num106z2"/>
    <w:rsid w:val="00B3598B"/>
  </w:style>
  <w:style w:type="character" w:customStyle="1" w:styleId="WW8Num106z3">
    <w:name w:val="WW8Num106z3"/>
    <w:rsid w:val="00B3598B"/>
  </w:style>
  <w:style w:type="character" w:customStyle="1" w:styleId="WW8Num106z4">
    <w:name w:val="WW8Num106z4"/>
    <w:rsid w:val="00B3598B"/>
  </w:style>
  <w:style w:type="character" w:customStyle="1" w:styleId="WW8Num106z5">
    <w:name w:val="WW8Num106z5"/>
    <w:rsid w:val="00B3598B"/>
  </w:style>
  <w:style w:type="character" w:customStyle="1" w:styleId="WW8Num106z6">
    <w:name w:val="WW8Num106z6"/>
    <w:rsid w:val="00B3598B"/>
  </w:style>
  <w:style w:type="character" w:customStyle="1" w:styleId="WW8Num106z7">
    <w:name w:val="WW8Num106z7"/>
    <w:rsid w:val="00B3598B"/>
  </w:style>
  <w:style w:type="character" w:customStyle="1" w:styleId="WW8Num106z8">
    <w:name w:val="WW8Num106z8"/>
    <w:rsid w:val="00B3598B"/>
  </w:style>
  <w:style w:type="character" w:customStyle="1" w:styleId="WW8Num107z0">
    <w:name w:val="WW8Num107z0"/>
    <w:rsid w:val="00B3598B"/>
    <w:rPr>
      <w:b/>
      <w:bCs/>
    </w:rPr>
  </w:style>
  <w:style w:type="character" w:customStyle="1" w:styleId="WW8Num107z1">
    <w:name w:val="WW8Num107z1"/>
    <w:rsid w:val="00B3598B"/>
  </w:style>
  <w:style w:type="character" w:customStyle="1" w:styleId="WW8Num107z2">
    <w:name w:val="WW8Num107z2"/>
    <w:rsid w:val="00B3598B"/>
  </w:style>
  <w:style w:type="character" w:customStyle="1" w:styleId="WW8Num107z3">
    <w:name w:val="WW8Num107z3"/>
    <w:rsid w:val="00B3598B"/>
  </w:style>
  <w:style w:type="character" w:customStyle="1" w:styleId="WW8Num107z4">
    <w:name w:val="WW8Num107z4"/>
    <w:rsid w:val="00B3598B"/>
  </w:style>
  <w:style w:type="character" w:customStyle="1" w:styleId="WW8Num107z5">
    <w:name w:val="WW8Num107z5"/>
    <w:rsid w:val="00B3598B"/>
  </w:style>
  <w:style w:type="character" w:customStyle="1" w:styleId="WW8Num107z6">
    <w:name w:val="WW8Num107z6"/>
    <w:rsid w:val="00B3598B"/>
  </w:style>
  <w:style w:type="character" w:customStyle="1" w:styleId="WW8Num107z7">
    <w:name w:val="WW8Num107z7"/>
    <w:rsid w:val="00B3598B"/>
  </w:style>
  <w:style w:type="character" w:customStyle="1" w:styleId="WW8Num107z8">
    <w:name w:val="WW8Num107z8"/>
    <w:rsid w:val="00B3598B"/>
  </w:style>
  <w:style w:type="character" w:customStyle="1" w:styleId="NumberingSymbols">
    <w:name w:val="Numbering Symbols"/>
    <w:rsid w:val="00B3598B"/>
  </w:style>
  <w:style w:type="character" w:customStyle="1" w:styleId="BulletSymbols">
    <w:name w:val="Bullet Symbols"/>
    <w:rsid w:val="00B3598B"/>
    <w:rPr>
      <w:rFonts w:ascii="OpenSymbol" w:eastAsia="OpenSymbol" w:hAnsi="OpenSymbol" w:cs="OpenSymbol"/>
    </w:rPr>
  </w:style>
  <w:style w:type="character" w:customStyle="1" w:styleId="HeaderChar">
    <w:name w:val="Header Char"/>
    <w:rsid w:val="00B3598B"/>
    <w:rPr>
      <w:rFonts w:cs="Mangal"/>
      <w:szCs w:val="21"/>
    </w:rPr>
  </w:style>
  <w:style w:type="character" w:customStyle="1" w:styleId="FooterChar">
    <w:name w:val="Footer Char"/>
    <w:uiPriority w:val="99"/>
    <w:rsid w:val="00B3598B"/>
    <w:rPr>
      <w:rFonts w:cs="Mangal"/>
      <w:szCs w:val="21"/>
    </w:rPr>
  </w:style>
  <w:style w:type="character" w:customStyle="1" w:styleId="BalloonTextChar">
    <w:name w:val="Balloon Text Char"/>
    <w:rsid w:val="00B3598B"/>
    <w:rPr>
      <w:rFonts w:ascii="Tahoma" w:hAnsi="Tahoma" w:cs="Mangal"/>
      <w:sz w:val="16"/>
      <w:szCs w:val="14"/>
    </w:rPr>
  </w:style>
  <w:style w:type="character" w:customStyle="1" w:styleId="Internetlink">
    <w:name w:val="Internet link"/>
    <w:rsid w:val="00B3598B"/>
    <w:rPr>
      <w:color w:val="000080"/>
      <w:u w:val="single"/>
    </w:rPr>
  </w:style>
  <w:style w:type="character" w:customStyle="1" w:styleId="Heading1Char">
    <w:name w:val="Heading 1 Char"/>
    <w:rsid w:val="00B3598B"/>
    <w:rPr>
      <w:rFonts w:ascii="Liberation Sans" w:hAnsi="Liberation Sans" w:cs="Liberation Sans"/>
      <w:b/>
      <w:bCs/>
      <w:sz w:val="28"/>
      <w:szCs w:val="28"/>
    </w:rPr>
  </w:style>
  <w:style w:type="character" w:customStyle="1" w:styleId="Heading2Char">
    <w:name w:val="Heading 2 Char"/>
    <w:uiPriority w:val="9"/>
    <w:rsid w:val="00B3598B"/>
    <w:rPr>
      <w:rFonts w:ascii="Liberation Sans" w:hAnsi="Liberation Sans" w:cs="Liberation Sans"/>
      <w:b/>
      <w:bCs/>
      <w:sz w:val="28"/>
      <w:szCs w:val="28"/>
    </w:rPr>
  </w:style>
  <w:style w:type="character" w:customStyle="1" w:styleId="Heading3Char">
    <w:name w:val="Heading 3 Char"/>
    <w:uiPriority w:val="9"/>
    <w:rsid w:val="00B3598B"/>
    <w:rPr>
      <w:rFonts w:ascii="Liberation Sans" w:hAnsi="Liberation Sans" w:cs="Liberation Sans"/>
      <w:b/>
      <w:bCs/>
      <w:color w:val="808080"/>
      <w:sz w:val="28"/>
      <w:szCs w:val="28"/>
    </w:rPr>
  </w:style>
  <w:style w:type="character" w:customStyle="1" w:styleId="Heading4Char">
    <w:name w:val="Heading 4 Char"/>
    <w:rsid w:val="00B3598B"/>
    <w:rPr>
      <w:rFonts w:ascii="Cambria" w:hAnsi="Cambria" w:cs="Mangal"/>
      <w:b/>
      <w:bCs/>
      <w:i/>
      <w:iCs/>
      <w:color w:val="4F81BD"/>
      <w:szCs w:val="21"/>
    </w:rPr>
  </w:style>
  <w:style w:type="character" w:customStyle="1" w:styleId="TitleChar">
    <w:name w:val="Title Char"/>
    <w:rsid w:val="00B3598B"/>
    <w:rPr>
      <w:rFonts w:ascii="Liberation Sans" w:hAnsi="Liberation Sans" w:cs="Liberation Sans"/>
      <w:b/>
      <w:bCs/>
      <w:sz w:val="56"/>
      <w:szCs w:val="56"/>
    </w:rPr>
  </w:style>
  <w:style w:type="character" w:customStyle="1" w:styleId="SubtitleChar">
    <w:name w:val="Subtitle Char"/>
    <w:rsid w:val="00B3598B"/>
    <w:rPr>
      <w:rFonts w:ascii="Liberation Sans" w:hAnsi="Liberation Sans" w:cs="Liberation Sans"/>
      <w:sz w:val="36"/>
      <w:szCs w:val="36"/>
    </w:rPr>
  </w:style>
  <w:style w:type="character" w:customStyle="1" w:styleId="keyword">
    <w:name w:val="keyword"/>
    <w:basedOn w:val="DefaultParagraphFont"/>
    <w:rsid w:val="00B3598B"/>
  </w:style>
  <w:style w:type="character" w:customStyle="1" w:styleId="string">
    <w:name w:val="string"/>
    <w:basedOn w:val="DefaultParagraphFont"/>
    <w:rsid w:val="00B3598B"/>
  </w:style>
  <w:style w:type="character" w:customStyle="1" w:styleId="number">
    <w:name w:val="number"/>
    <w:basedOn w:val="DefaultParagraphFont"/>
    <w:rsid w:val="00B3598B"/>
  </w:style>
  <w:style w:type="character" w:styleId="Strong">
    <w:name w:val="Strong"/>
    <w:qFormat/>
    <w:rsid w:val="00B3598B"/>
    <w:rPr>
      <w:b/>
      <w:bCs/>
    </w:rPr>
  </w:style>
  <w:style w:type="character" w:customStyle="1" w:styleId="comment">
    <w:name w:val="comment"/>
    <w:basedOn w:val="DefaultParagraphFont"/>
    <w:rsid w:val="00B3598B"/>
  </w:style>
  <w:style w:type="character" w:styleId="Emphasis">
    <w:name w:val="Emphasis"/>
    <w:qFormat/>
    <w:rsid w:val="00B3598B"/>
    <w:rPr>
      <w:i/>
      <w:iCs/>
    </w:rPr>
  </w:style>
  <w:style w:type="character" w:customStyle="1" w:styleId="ListLabel1">
    <w:name w:val="ListLabel 1"/>
    <w:rsid w:val="00B3598B"/>
    <w:rPr>
      <w:rFonts w:cs="Symbol"/>
    </w:rPr>
  </w:style>
  <w:style w:type="character" w:customStyle="1" w:styleId="ListLabel2">
    <w:name w:val="ListLabel 2"/>
    <w:rsid w:val="00B3598B"/>
    <w:rPr>
      <w:rFonts w:cs="OpenSymbol"/>
    </w:rPr>
  </w:style>
  <w:style w:type="character" w:customStyle="1" w:styleId="ListLabel3">
    <w:name w:val="ListLabel 3"/>
    <w:rsid w:val="00B3598B"/>
    <w:rPr>
      <w:sz w:val="27"/>
    </w:rPr>
  </w:style>
  <w:style w:type="character" w:customStyle="1" w:styleId="ListLabel4">
    <w:name w:val="ListLabel 4"/>
    <w:rsid w:val="00B3598B"/>
    <w:rPr>
      <w:sz w:val="20"/>
    </w:rPr>
  </w:style>
  <w:style w:type="character" w:customStyle="1" w:styleId="ListLabel5">
    <w:name w:val="ListLabel 5"/>
    <w:rsid w:val="00B3598B"/>
    <w:rPr>
      <w:rFonts w:eastAsia="Droid Sans Fallback" w:cs="FreeSans"/>
    </w:rPr>
  </w:style>
  <w:style w:type="character" w:customStyle="1" w:styleId="ListLabel6">
    <w:name w:val="ListLabel 6"/>
    <w:rsid w:val="00B3598B"/>
    <w:rPr>
      <w:rFonts w:cs="Consolas"/>
      <w:color w:val="000000"/>
    </w:rPr>
  </w:style>
  <w:style w:type="character" w:customStyle="1" w:styleId="ListLabel7">
    <w:name w:val="ListLabel 7"/>
    <w:rsid w:val="00B3598B"/>
    <w:rPr>
      <w:rFonts w:eastAsia="Droid Sans Fallback" w:cs="Mangal"/>
    </w:rPr>
  </w:style>
  <w:style w:type="character" w:customStyle="1" w:styleId="ListLabel8">
    <w:name w:val="ListLabel 8"/>
    <w:rsid w:val="00B3598B"/>
    <w:rPr>
      <w:rFonts w:cs="Courier New"/>
    </w:rPr>
  </w:style>
  <w:style w:type="character" w:customStyle="1" w:styleId="ListLabel9">
    <w:name w:val="ListLabel 9"/>
    <w:rsid w:val="00B3598B"/>
    <w:rPr>
      <w:rFonts w:cs="Symbol"/>
    </w:rPr>
  </w:style>
  <w:style w:type="character" w:customStyle="1" w:styleId="ListLabel10">
    <w:name w:val="ListLabel 10"/>
    <w:rsid w:val="00B3598B"/>
    <w:rPr>
      <w:rFonts w:cs="OpenSymbol"/>
    </w:rPr>
  </w:style>
  <w:style w:type="character" w:customStyle="1" w:styleId="ListLabel11">
    <w:name w:val="ListLabel 11"/>
    <w:rsid w:val="00B3598B"/>
    <w:rPr>
      <w:rFonts w:cs="Wingdings"/>
      <w:sz w:val="27"/>
    </w:rPr>
  </w:style>
  <w:style w:type="character" w:customStyle="1" w:styleId="ListLabel12">
    <w:name w:val="ListLabel 12"/>
    <w:rsid w:val="00B3598B"/>
    <w:rPr>
      <w:rFonts w:cs="Symbol"/>
      <w:sz w:val="20"/>
    </w:rPr>
  </w:style>
  <w:style w:type="character" w:customStyle="1" w:styleId="ListLabel13">
    <w:name w:val="ListLabel 13"/>
    <w:rsid w:val="00B3598B"/>
    <w:rPr>
      <w:rFonts w:cs="Courier New"/>
      <w:sz w:val="20"/>
    </w:rPr>
  </w:style>
  <w:style w:type="character" w:customStyle="1" w:styleId="ListLabel14">
    <w:name w:val="ListLabel 14"/>
    <w:rsid w:val="00B3598B"/>
    <w:rPr>
      <w:rFonts w:cs="Wingdings"/>
      <w:sz w:val="20"/>
    </w:rPr>
  </w:style>
  <w:style w:type="character" w:customStyle="1" w:styleId="ListLabel15">
    <w:name w:val="ListLabel 15"/>
    <w:rsid w:val="00B3598B"/>
    <w:rPr>
      <w:color w:val="000000"/>
    </w:rPr>
  </w:style>
  <w:style w:type="character" w:customStyle="1" w:styleId="ListLabel16">
    <w:name w:val="ListLabel 16"/>
    <w:rsid w:val="00B3598B"/>
    <w:rPr>
      <w:rFonts w:cs="Wingdings"/>
    </w:rPr>
  </w:style>
  <w:style w:type="character" w:customStyle="1" w:styleId="ListLabel17">
    <w:name w:val="ListLabel 17"/>
    <w:rsid w:val="00B3598B"/>
    <w:rPr>
      <w:rFonts w:cs="Courier New"/>
    </w:rPr>
  </w:style>
  <w:style w:type="character" w:customStyle="1" w:styleId="ListLabel18">
    <w:name w:val="ListLabel 18"/>
    <w:rsid w:val="00B3598B"/>
    <w:rPr>
      <w:rFonts w:cs="Symbol"/>
    </w:rPr>
  </w:style>
  <w:style w:type="character" w:customStyle="1" w:styleId="ListLabel19">
    <w:name w:val="ListLabel 19"/>
    <w:rsid w:val="00B3598B"/>
    <w:rPr>
      <w:rFonts w:cs="OpenSymbol"/>
    </w:rPr>
  </w:style>
  <w:style w:type="character" w:customStyle="1" w:styleId="ListLabel20">
    <w:name w:val="ListLabel 20"/>
    <w:rsid w:val="00B3598B"/>
    <w:rPr>
      <w:rFonts w:cs="Wingdings"/>
      <w:sz w:val="27"/>
    </w:rPr>
  </w:style>
  <w:style w:type="character" w:customStyle="1" w:styleId="ListLabel21">
    <w:name w:val="ListLabel 21"/>
    <w:rsid w:val="00B3598B"/>
    <w:rPr>
      <w:rFonts w:cs="Symbol"/>
      <w:sz w:val="20"/>
    </w:rPr>
  </w:style>
  <w:style w:type="character" w:customStyle="1" w:styleId="ListLabel22">
    <w:name w:val="ListLabel 22"/>
    <w:rsid w:val="00B3598B"/>
    <w:rPr>
      <w:rFonts w:cs="Courier New"/>
      <w:sz w:val="20"/>
    </w:rPr>
  </w:style>
  <w:style w:type="character" w:customStyle="1" w:styleId="ListLabel23">
    <w:name w:val="ListLabel 23"/>
    <w:rsid w:val="00B3598B"/>
    <w:rPr>
      <w:rFonts w:cs="Wingdings"/>
      <w:sz w:val="20"/>
    </w:rPr>
  </w:style>
  <w:style w:type="character" w:customStyle="1" w:styleId="ListLabel24">
    <w:name w:val="ListLabel 24"/>
    <w:rsid w:val="00B3598B"/>
    <w:rPr>
      <w:color w:val="000000"/>
    </w:rPr>
  </w:style>
  <w:style w:type="character" w:customStyle="1" w:styleId="ListLabel25">
    <w:name w:val="ListLabel 25"/>
    <w:rsid w:val="00B3598B"/>
    <w:rPr>
      <w:rFonts w:cs="Wingdings"/>
    </w:rPr>
  </w:style>
  <w:style w:type="character" w:customStyle="1" w:styleId="ListLabel26">
    <w:name w:val="ListLabel 26"/>
    <w:rsid w:val="00B3598B"/>
    <w:rPr>
      <w:rFonts w:cs="Courier New"/>
    </w:rPr>
  </w:style>
  <w:style w:type="character" w:customStyle="1" w:styleId="ListLabel27">
    <w:name w:val="ListLabel 27"/>
    <w:rsid w:val="00B3598B"/>
    <w:rPr>
      <w:rFonts w:cs="Symbol"/>
    </w:rPr>
  </w:style>
  <w:style w:type="character" w:customStyle="1" w:styleId="ListLabel28">
    <w:name w:val="ListLabel 28"/>
    <w:rsid w:val="00B3598B"/>
    <w:rPr>
      <w:rFonts w:cs="OpenSymbol"/>
    </w:rPr>
  </w:style>
  <w:style w:type="character" w:customStyle="1" w:styleId="ListLabel29">
    <w:name w:val="ListLabel 29"/>
    <w:rsid w:val="00B3598B"/>
    <w:rPr>
      <w:rFonts w:cs="Wingdings"/>
      <w:sz w:val="27"/>
    </w:rPr>
  </w:style>
  <w:style w:type="character" w:customStyle="1" w:styleId="ListLabel30">
    <w:name w:val="ListLabel 30"/>
    <w:rsid w:val="00B3598B"/>
    <w:rPr>
      <w:rFonts w:cs="Symbol"/>
      <w:sz w:val="20"/>
    </w:rPr>
  </w:style>
  <w:style w:type="character" w:customStyle="1" w:styleId="ListLabel31">
    <w:name w:val="ListLabel 31"/>
    <w:rsid w:val="00B3598B"/>
    <w:rPr>
      <w:rFonts w:cs="Courier New"/>
      <w:sz w:val="20"/>
    </w:rPr>
  </w:style>
  <w:style w:type="character" w:customStyle="1" w:styleId="ListLabel32">
    <w:name w:val="ListLabel 32"/>
    <w:rsid w:val="00B3598B"/>
    <w:rPr>
      <w:rFonts w:cs="Wingdings"/>
      <w:sz w:val="20"/>
    </w:rPr>
  </w:style>
  <w:style w:type="character" w:customStyle="1" w:styleId="ListLabel33">
    <w:name w:val="ListLabel 33"/>
    <w:rsid w:val="00B3598B"/>
    <w:rPr>
      <w:color w:val="000000"/>
    </w:rPr>
  </w:style>
  <w:style w:type="character" w:customStyle="1" w:styleId="ListLabel34">
    <w:name w:val="ListLabel 34"/>
    <w:rsid w:val="00B3598B"/>
    <w:rPr>
      <w:rFonts w:cs="Wingdings"/>
    </w:rPr>
  </w:style>
  <w:style w:type="character" w:customStyle="1" w:styleId="ListLabel35">
    <w:name w:val="ListLabel 35"/>
    <w:rsid w:val="00B3598B"/>
    <w:rPr>
      <w:rFonts w:cs="Courier New"/>
    </w:rPr>
  </w:style>
  <w:style w:type="character" w:customStyle="1" w:styleId="ListLabel36">
    <w:name w:val="ListLabel 36"/>
    <w:rsid w:val="00B3598B"/>
    <w:rPr>
      <w:rFonts w:cs="Symbol"/>
    </w:rPr>
  </w:style>
  <w:style w:type="character" w:customStyle="1" w:styleId="ListLabel37">
    <w:name w:val="ListLabel 37"/>
    <w:rsid w:val="00B3598B"/>
    <w:rPr>
      <w:rFonts w:cs="OpenSymbol"/>
    </w:rPr>
  </w:style>
  <w:style w:type="character" w:customStyle="1" w:styleId="ListLabel38">
    <w:name w:val="ListLabel 38"/>
    <w:rsid w:val="00B3598B"/>
    <w:rPr>
      <w:rFonts w:cs="Wingdings"/>
      <w:sz w:val="27"/>
    </w:rPr>
  </w:style>
  <w:style w:type="character" w:customStyle="1" w:styleId="ListLabel39">
    <w:name w:val="ListLabel 39"/>
    <w:rsid w:val="00B3598B"/>
    <w:rPr>
      <w:rFonts w:cs="Symbol"/>
      <w:sz w:val="20"/>
    </w:rPr>
  </w:style>
  <w:style w:type="character" w:customStyle="1" w:styleId="ListLabel40">
    <w:name w:val="ListLabel 40"/>
    <w:rsid w:val="00B3598B"/>
    <w:rPr>
      <w:rFonts w:cs="Courier New"/>
      <w:sz w:val="20"/>
    </w:rPr>
  </w:style>
  <w:style w:type="character" w:customStyle="1" w:styleId="ListLabel41">
    <w:name w:val="ListLabel 41"/>
    <w:rsid w:val="00B3598B"/>
    <w:rPr>
      <w:rFonts w:cs="Wingdings"/>
      <w:sz w:val="20"/>
    </w:rPr>
  </w:style>
  <w:style w:type="character" w:customStyle="1" w:styleId="ListLabel42">
    <w:name w:val="ListLabel 42"/>
    <w:rsid w:val="00B3598B"/>
    <w:rPr>
      <w:color w:val="000000"/>
    </w:rPr>
  </w:style>
  <w:style w:type="character" w:customStyle="1" w:styleId="ListLabel43">
    <w:name w:val="ListLabel 43"/>
    <w:rsid w:val="00B3598B"/>
    <w:rPr>
      <w:rFonts w:cs="Wingdings"/>
    </w:rPr>
  </w:style>
  <w:style w:type="character" w:customStyle="1" w:styleId="ListLabel44">
    <w:name w:val="ListLabel 44"/>
    <w:rsid w:val="00B3598B"/>
    <w:rPr>
      <w:rFonts w:cs="Courier New"/>
    </w:rPr>
  </w:style>
  <w:style w:type="character" w:customStyle="1" w:styleId="ListLabel45">
    <w:name w:val="ListLabel 45"/>
    <w:rsid w:val="00B3598B"/>
    <w:rPr>
      <w:rFonts w:cs="Symbol"/>
    </w:rPr>
  </w:style>
  <w:style w:type="character" w:customStyle="1" w:styleId="ListLabel46">
    <w:name w:val="ListLabel 46"/>
    <w:rsid w:val="00B3598B"/>
    <w:rPr>
      <w:rFonts w:cs="OpenSymbol"/>
    </w:rPr>
  </w:style>
  <w:style w:type="character" w:customStyle="1" w:styleId="ListLabel47">
    <w:name w:val="ListLabel 47"/>
    <w:rsid w:val="00B3598B"/>
    <w:rPr>
      <w:rFonts w:cs="Wingdings"/>
      <w:sz w:val="27"/>
    </w:rPr>
  </w:style>
  <w:style w:type="character" w:customStyle="1" w:styleId="ListLabel48">
    <w:name w:val="ListLabel 48"/>
    <w:rsid w:val="00B3598B"/>
    <w:rPr>
      <w:rFonts w:cs="Symbol"/>
      <w:sz w:val="20"/>
    </w:rPr>
  </w:style>
  <w:style w:type="character" w:customStyle="1" w:styleId="ListLabel49">
    <w:name w:val="ListLabel 49"/>
    <w:rsid w:val="00B3598B"/>
    <w:rPr>
      <w:rFonts w:cs="Courier New"/>
      <w:sz w:val="20"/>
    </w:rPr>
  </w:style>
  <w:style w:type="character" w:customStyle="1" w:styleId="ListLabel50">
    <w:name w:val="ListLabel 50"/>
    <w:rsid w:val="00B3598B"/>
    <w:rPr>
      <w:rFonts w:cs="Wingdings"/>
      <w:sz w:val="20"/>
    </w:rPr>
  </w:style>
  <w:style w:type="character" w:customStyle="1" w:styleId="ListLabel51">
    <w:name w:val="ListLabel 51"/>
    <w:rsid w:val="00B3598B"/>
    <w:rPr>
      <w:color w:val="000000"/>
    </w:rPr>
  </w:style>
  <w:style w:type="character" w:customStyle="1" w:styleId="ListLabel52">
    <w:name w:val="ListLabel 52"/>
    <w:rsid w:val="00B3598B"/>
    <w:rPr>
      <w:rFonts w:cs="Wingdings"/>
    </w:rPr>
  </w:style>
  <w:style w:type="character" w:customStyle="1" w:styleId="ListLabel53">
    <w:name w:val="ListLabel 53"/>
    <w:rsid w:val="00B3598B"/>
    <w:rPr>
      <w:rFonts w:cs="Courier New"/>
    </w:rPr>
  </w:style>
  <w:style w:type="character" w:customStyle="1" w:styleId="ListLabel54">
    <w:name w:val="ListLabel 54"/>
    <w:rsid w:val="00B3598B"/>
    <w:rPr>
      <w:rFonts w:cs="Symbol"/>
    </w:rPr>
  </w:style>
  <w:style w:type="character" w:customStyle="1" w:styleId="ListLabel55">
    <w:name w:val="ListLabel 55"/>
    <w:rsid w:val="00B3598B"/>
    <w:rPr>
      <w:rFonts w:cs="OpenSymbol"/>
    </w:rPr>
  </w:style>
  <w:style w:type="character" w:customStyle="1" w:styleId="ListLabel56">
    <w:name w:val="ListLabel 56"/>
    <w:rsid w:val="00B3598B"/>
    <w:rPr>
      <w:rFonts w:cs="Wingdings"/>
      <w:sz w:val="27"/>
    </w:rPr>
  </w:style>
  <w:style w:type="character" w:customStyle="1" w:styleId="ListLabel57">
    <w:name w:val="ListLabel 57"/>
    <w:rsid w:val="00B3598B"/>
    <w:rPr>
      <w:rFonts w:cs="Symbol"/>
      <w:sz w:val="20"/>
    </w:rPr>
  </w:style>
  <w:style w:type="character" w:customStyle="1" w:styleId="ListLabel58">
    <w:name w:val="ListLabel 58"/>
    <w:rsid w:val="00B3598B"/>
    <w:rPr>
      <w:rFonts w:cs="Courier New"/>
      <w:sz w:val="20"/>
    </w:rPr>
  </w:style>
  <w:style w:type="character" w:customStyle="1" w:styleId="ListLabel59">
    <w:name w:val="ListLabel 59"/>
    <w:rsid w:val="00B3598B"/>
    <w:rPr>
      <w:rFonts w:cs="Wingdings"/>
      <w:sz w:val="20"/>
    </w:rPr>
  </w:style>
  <w:style w:type="character" w:customStyle="1" w:styleId="ListLabel60">
    <w:name w:val="ListLabel 60"/>
    <w:rsid w:val="00B3598B"/>
    <w:rPr>
      <w:color w:val="000000"/>
    </w:rPr>
  </w:style>
  <w:style w:type="character" w:customStyle="1" w:styleId="ListLabel61">
    <w:name w:val="ListLabel 61"/>
    <w:rsid w:val="00B3598B"/>
    <w:rPr>
      <w:rFonts w:cs="Wingdings"/>
    </w:rPr>
  </w:style>
  <w:style w:type="character" w:customStyle="1" w:styleId="ListLabel62">
    <w:name w:val="ListLabel 62"/>
    <w:rsid w:val="00B3598B"/>
    <w:rPr>
      <w:rFonts w:cs="Courier New"/>
    </w:rPr>
  </w:style>
  <w:style w:type="character" w:customStyle="1" w:styleId="filename">
    <w:name w:val="filename"/>
    <w:rsid w:val="00B3598B"/>
  </w:style>
  <w:style w:type="character" w:customStyle="1" w:styleId="HTMLPreformattedChar">
    <w:name w:val="HTML Preformatted Char"/>
    <w:rsid w:val="00B3598B"/>
    <w:rPr>
      <w:rFonts w:ascii="Courier New" w:eastAsia="Times New Roman" w:hAnsi="Courier New" w:cs="Courier New"/>
    </w:rPr>
  </w:style>
  <w:style w:type="character" w:customStyle="1" w:styleId="kwd">
    <w:name w:val="kwd"/>
    <w:rsid w:val="00B3598B"/>
  </w:style>
  <w:style w:type="character" w:customStyle="1" w:styleId="pln">
    <w:name w:val="pln"/>
    <w:rsid w:val="00B3598B"/>
  </w:style>
  <w:style w:type="character" w:customStyle="1" w:styleId="typ">
    <w:name w:val="typ"/>
    <w:rsid w:val="00B3598B"/>
  </w:style>
  <w:style w:type="character" w:customStyle="1" w:styleId="pun">
    <w:name w:val="pun"/>
    <w:rsid w:val="00B3598B"/>
  </w:style>
  <w:style w:type="character" w:styleId="Hyperlink">
    <w:name w:val="Hyperlink"/>
    <w:uiPriority w:val="99"/>
    <w:rsid w:val="00B3598B"/>
    <w:rPr>
      <w:color w:val="0000FF"/>
      <w:u w:val="single"/>
    </w:rPr>
  </w:style>
  <w:style w:type="character" w:styleId="HTMLCode">
    <w:name w:val="HTML Code"/>
    <w:rsid w:val="00B3598B"/>
    <w:rPr>
      <w:rFonts w:ascii="Courier New" w:eastAsia="Times New Roman" w:hAnsi="Courier New" w:cs="Courier New"/>
      <w:sz w:val="20"/>
      <w:szCs w:val="20"/>
    </w:rPr>
  </w:style>
  <w:style w:type="character" w:customStyle="1" w:styleId="com">
    <w:name w:val="com"/>
    <w:rsid w:val="00B3598B"/>
  </w:style>
  <w:style w:type="character" w:customStyle="1" w:styleId="lit">
    <w:name w:val="lit"/>
    <w:rsid w:val="00B3598B"/>
  </w:style>
  <w:style w:type="character" w:customStyle="1" w:styleId="str">
    <w:name w:val="str"/>
    <w:rsid w:val="00B3598B"/>
  </w:style>
  <w:style w:type="character" w:customStyle="1" w:styleId="Heading5Char">
    <w:name w:val="Heading 5 Char"/>
    <w:rsid w:val="00B3598B"/>
    <w:rPr>
      <w:rFonts w:ascii="Calibri" w:eastAsia="Times New Roman" w:hAnsi="Calibri" w:cs="Mangal"/>
      <w:b/>
      <w:bCs/>
      <w:i/>
      <w:iCs/>
      <w:kern w:val="1"/>
      <w:sz w:val="26"/>
      <w:szCs w:val="23"/>
      <w:lang w:val="en-IN" w:eastAsia="zh-CN" w:bidi="hi-IN"/>
    </w:rPr>
  </w:style>
  <w:style w:type="character" w:styleId="FollowedHyperlink">
    <w:name w:val="FollowedHyperlink"/>
    <w:rsid w:val="00B3598B"/>
    <w:rPr>
      <w:color w:val="800080"/>
      <w:u w:val="single"/>
    </w:rPr>
  </w:style>
  <w:style w:type="paragraph" w:customStyle="1" w:styleId="Heading">
    <w:name w:val="Heading"/>
    <w:basedOn w:val="Standard"/>
    <w:next w:val="Textbody"/>
    <w:uiPriority w:val="99"/>
    <w:rsid w:val="00B3598B"/>
    <w:pPr>
      <w:keepNext/>
      <w:spacing w:before="240" w:after="120"/>
    </w:pPr>
    <w:rPr>
      <w:rFonts w:ascii="Liberation Sans" w:hAnsi="Liberation Sans" w:cs="Liberation Sans"/>
      <w:sz w:val="28"/>
      <w:szCs w:val="28"/>
    </w:rPr>
  </w:style>
  <w:style w:type="paragraph" w:styleId="BodyText">
    <w:name w:val="Body Text"/>
    <w:basedOn w:val="Normal"/>
    <w:link w:val="BodyTextChar"/>
    <w:uiPriority w:val="99"/>
    <w:rsid w:val="00B3598B"/>
    <w:pPr>
      <w:spacing w:after="140" w:line="288" w:lineRule="auto"/>
    </w:pPr>
  </w:style>
  <w:style w:type="paragraph" w:styleId="List">
    <w:name w:val="List"/>
    <w:basedOn w:val="Textbody"/>
    <w:uiPriority w:val="99"/>
    <w:rsid w:val="00B3598B"/>
  </w:style>
  <w:style w:type="paragraph" w:styleId="Caption">
    <w:name w:val="caption"/>
    <w:basedOn w:val="Standard"/>
    <w:uiPriority w:val="99"/>
    <w:qFormat/>
    <w:rsid w:val="00B3598B"/>
    <w:pPr>
      <w:suppressLineNumbers/>
      <w:spacing w:before="120" w:after="120"/>
    </w:pPr>
    <w:rPr>
      <w:i/>
      <w:iCs/>
    </w:rPr>
  </w:style>
  <w:style w:type="paragraph" w:customStyle="1" w:styleId="Index">
    <w:name w:val="Index"/>
    <w:basedOn w:val="Standard"/>
    <w:uiPriority w:val="99"/>
    <w:rsid w:val="00B3598B"/>
    <w:pPr>
      <w:suppressLineNumbers/>
    </w:pPr>
  </w:style>
  <w:style w:type="paragraph" w:customStyle="1" w:styleId="Standard">
    <w:name w:val="Standard"/>
    <w:uiPriority w:val="99"/>
    <w:rsid w:val="00B3598B"/>
    <w:pPr>
      <w:widowControl w:val="0"/>
      <w:suppressAutoHyphens/>
      <w:textAlignment w:val="baseline"/>
    </w:pPr>
    <w:rPr>
      <w:rFonts w:ascii="Liberation Serif" w:eastAsia="Droid Sans Fallback" w:hAnsi="Liberation Serif" w:cs="FreeSans"/>
      <w:color w:val="00000A"/>
      <w:kern w:val="1"/>
      <w:sz w:val="24"/>
      <w:szCs w:val="24"/>
      <w:lang w:val="en-IN" w:eastAsia="zh-CN" w:bidi="hi-IN"/>
    </w:rPr>
  </w:style>
  <w:style w:type="paragraph" w:customStyle="1" w:styleId="Textbody">
    <w:name w:val="Text body"/>
    <w:basedOn w:val="Standard"/>
    <w:uiPriority w:val="99"/>
    <w:rsid w:val="00B3598B"/>
    <w:pPr>
      <w:spacing w:after="140" w:line="288" w:lineRule="auto"/>
    </w:pPr>
  </w:style>
  <w:style w:type="paragraph" w:customStyle="1" w:styleId="TableContents">
    <w:name w:val="Table Contents"/>
    <w:basedOn w:val="Standard"/>
    <w:uiPriority w:val="99"/>
    <w:rsid w:val="00B3598B"/>
    <w:pPr>
      <w:suppressLineNumbers/>
    </w:pPr>
  </w:style>
  <w:style w:type="paragraph" w:styleId="Header">
    <w:name w:val="header"/>
    <w:basedOn w:val="Standard"/>
    <w:link w:val="HeaderChar1"/>
    <w:rsid w:val="00B3598B"/>
    <w:rPr>
      <w:rFonts w:cs="Mangal"/>
      <w:szCs w:val="21"/>
    </w:rPr>
  </w:style>
  <w:style w:type="paragraph" w:styleId="Footer">
    <w:name w:val="footer"/>
    <w:basedOn w:val="Standard"/>
    <w:link w:val="FooterChar1"/>
    <w:uiPriority w:val="99"/>
    <w:rsid w:val="00B3598B"/>
    <w:rPr>
      <w:rFonts w:cs="Mangal"/>
      <w:szCs w:val="21"/>
    </w:rPr>
  </w:style>
  <w:style w:type="paragraph" w:styleId="BalloonText">
    <w:name w:val="Balloon Text"/>
    <w:basedOn w:val="Standard"/>
    <w:link w:val="BalloonTextChar1"/>
    <w:rsid w:val="00B3598B"/>
    <w:rPr>
      <w:rFonts w:ascii="Tahoma" w:hAnsi="Tahoma" w:cs="Mangal"/>
      <w:sz w:val="16"/>
      <w:szCs w:val="14"/>
    </w:rPr>
  </w:style>
  <w:style w:type="paragraph" w:customStyle="1" w:styleId="TableHeading">
    <w:name w:val="Table Heading"/>
    <w:basedOn w:val="TableContents"/>
    <w:uiPriority w:val="99"/>
    <w:rsid w:val="00B3598B"/>
    <w:pPr>
      <w:jc w:val="center"/>
    </w:pPr>
    <w:rPr>
      <w:b/>
      <w:bCs/>
    </w:rPr>
  </w:style>
  <w:style w:type="paragraph" w:customStyle="1" w:styleId="Quotations">
    <w:name w:val="Quotations"/>
    <w:basedOn w:val="Standard"/>
    <w:uiPriority w:val="99"/>
    <w:rsid w:val="00B3598B"/>
    <w:pPr>
      <w:spacing w:after="283"/>
      <w:ind w:left="567" w:right="567"/>
    </w:pPr>
  </w:style>
  <w:style w:type="paragraph" w:styleId="Title">
    <w:name w:val="Title"/>
    <w:basedOn w:val="Heading"/>
    <w:next w:val="BodyText"/>
    <w:link w:val="TitleChar1"/>
    <w:qFormat/>
    <w:rsid w:val="00B3598B"/>
    <w:pPr>
      <w:jc w:val="center"/>
    </w:pPr>
    <w:rPr>
      <w:b/>
      <w:bCs/>
      <w:sz w:val="56"/>
      <w:szCs w:val="56"/>
    </w:rPr>
  </w:style>
  <w:style w:type="paragraph" w:styleId="Subtitle">
    <w:name w:val="Subtitle"/>
    <w:basedOn w:val="Heading"/>
    <w:next w:val="BodyText"/>
    <w:link w:val="SubtitleChar1"/>
    <w:qFormat/>
    <w:rsid w:val="00B3598B"/>
    <w:pPr>
      <w:spacing w:before="60"/>
      <w:jc w:val="center"/>
    </w:pPr>
    <w:rPr>
      <w:sz w:val="36"/>
      <w:szCs w:val="36"/>
    </w:rPr>
  </w:style>
  <w:style w:type="paragraph" w:styleId="NormalWeb">
    <w:name w:val="Normal (Web)"/>
    <w:basedOn w:val="Standard"/>
    <w:uiPriority w:val="99"/>
    <w:rsid w:val="00B3598B"/>
    <w:pPr>
      <w:spacing w:after="280"/>
    </w:pPr>
    <w:rPr>
      <w:rFonts w:ascii="Times New Roman" w:eastAsia="Times New Roman" w:hAnsi="Times New Roman" w:cs="Times New Roman"/>
      <w:lang w:val="en-US" w:bidi="te-IN"/>
    </w:rPr>
  </w:style>
  <w:style w:type="paragraph" w:styleId="ListParagraph">
    <w:name w:val="List Paragraph"/>
    <w:basedOn w:val="Standard"/>
    <w:uiPriority w:val="34"/>
    <w:qFormat/>
    <w:rsid w:val="00B3598B"/>
    <w:pPr>
      <w:ind w:left="720"/>
    </w:pPr>
    <w:rPr>
      <w:rFonts w:cs="Mangal"/>
      <w:szCs w:val="21"/>
    </w:rPr>
  </w:style>
  <w:style w:type="paragraph" w:styleId="HTMLPreformatted">
    <w:name w:val="HTML Preformatted"/>
    <w:basedOn w:val="Normal"/>
    <w:link w:val="HTMLPreformattedChar1"/>
    <w:rsid w:val="00B359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val="en-US" w:bidi="te-IN"/>
    </w:rPr>
  </w:style>
  <w:style w:type="paragraph" w:customStyle="1" w:styleId="para">
    <w:name w:val="para"/>
    <w:basedOn w:val="Normal"/>
    <w:uiPriority w:val="99"/>
    <w:rsid w:val="00B3598B"/>
    <w:pPr>
      <w:widowControl/>
      <w:suppressAutoHyphens w:val="0"/>
      <w:spacing w:before="280" w:after="280"/>
      <w:textAlignment w:val="auto"/>
    </w:pPr>
    <w:rPr>
      <w:rFonts w:ascii="Times New Roman" w:eastAsia="Times New Roman" w:hAnsi="Times New Roman" w:cs="Times New Roman"/>
      <w:lang w:val="en-US" w:bidi="te-IN"/>
    </w:rPr>
  </w:style>
  <w:style w:type="paragraph" w:customStyle="1" w:styleId="FrameContents">
    <w:name w:val="Frame Contents"/>
    <w:basedOn w:val="Normal"/>
    <w:uiPriority w:val="99"/>
    <w:rsid w:val="00B3598B"/>
  </w:style>
  <w:style w:type="table" w:styleId="TableGrid">
    <w:name w:val="Table Grid"/>
    <w:basedOn w:val="TableNormal"/>
    <w:uiPriority w:val="59"/>
    <w:rsid w:val="00FC25E2"/>
    <w:rPr>
      <w:rFonts w:ascii="Calibri" w:eastAsia="Calibri" w:hAnsi="Calibri" w:cs="Gautam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uiPriority w:val="99"/>
    <w:rsid w:val="00DC7432"/>
    <w:rPr>
      <w:rFonts w:ascii="Liberation Serif" w:eastAsia="Droid Sans Fallback" w:hAnsi="Liberation Serif" w:cs="FreeSans"/>
      <w:kern w:val="1"/>
      <w:sz w:val="24"/>
      <w:szCs w:val="24"/>
      <w:lang w:val="en-IN" w:eastAsia="zh-CN" w:bidi="hi-IN"/>
    </w:rPr>
  </w:style>
  <w:style w:type="character" w:customStyle="1" w:styleId="HeaderChar1">
    <w:name w:val="Header Char1"/>
    <w:link w:val="Header"/>
    <w:rsid w:val="00DC7432"/>
    <w:rPr>
      <w:rFonts w:ascii="Liberation Serif" w:eastAsia="Droid Sans Fallback" w:hAnsi="Liberation Serif" w:cs="Mangal"/>
      <w:color w:val="00000A"/>
      <w:kern w:val="1"/>
      <w:sz w:val="24"/>
      <w:szCs w:val="21"/>
      <w:lang w:val="en-IN" w:eastAsia="zh-CN" w:bidi="hi-IN"/>
    </w:rPr>
  </w:style>
  <w:style w:type="character" w:customStyle="1" w:styleId="FooterChar1">
    <w:name w:val="Footer Char1"/>
    <w:link w:val="Footer"/>
    <w:rsid w:val="00DC7432"/>
    <w:rPr>
      <w:rFonts w:ascii="Liberation Serif" w:eastAsia="Droid Sans Fallback" w:hAnsi="Liberation Serif" w:cs="Mangal"/>
      <w:color w:val="00000A"/>
      <w:kern w:val="1"/>
      <w:sz w:val="24"/>
      <w:szCs w:val="21"/>
      <w:lang w:val="en-IN" w:eastAsia="zh-CN" w:bidi="hi-IN"/>
    </w:rPr>
  </w:style>
  <w:style w:type="character" w:customStyle="1" w:styleId="BalloonTextChar1">
    <w:name w:val="Balloon Text Char1"/>
    <w:link w:val="BalloonText"/>
    <w:rsid w:val="00DC7432"/>
    <w:rPr>
      <w:rFonts w:ascii="Tahoma" w:eastAsia="Droid Sans Fallback" w:hAnsi="Tahoma" w:cs="Mangal"/>
      <w:color w:val="00000A"/>
      <w:kern w:val="1"/>
      <w:sz w:val="16"/>
      <w:szCs w:val="14"/>
      <w:lang w:val="en-IN" w:eastAsia="zh-CN" w:bidi="hi-IN"/>
    </w:rPr>
  </w:style>
  <w:style w:type="character" w:customStyle="1" w:styleId="TitleChar1">
    <w:name w:val="Title Char1"/>
    <w:link w:val="Title"/>
    <w:rsid w:val="00DC7432"/>
    <w:rPr>
      <w:rFonts w:ascii="Liberation Sans" w:eastAsia="Droid Sans Fallback" w:hAnsi="Liberation Sans" w:cs="Liberation Sans"/>
      <w:b/>
      <w:bCs/>
      <w:color w:val="00000A"/>
      <w:kern w:val="1"/>
      <w:sz w:val="56"/>
      <w:szCs w:val="56"/>
      <w:lang w:val="en-IN" w:eastAsia="zh-CN" w:bidi="hi-IN"/>
    </w:rPr>
  </w:style>
  <w:style w:type="character" w:customStyle="1" w:styleId="SubtitleChar1">
    <w:name w:val="Subtitle Char1"/>
    <w:link w:val="Subtitle"/>
    <w:rsid w:val="00DC7432"/>
    <w:rPr>
      <w:rFonts w:ascii="Liberation Sans" w:eastAsia="Droid Sans Fallback" w:hAnsi="Liberation Sans" w:cs="Liberation Sans"/>
      <w:color w:val="00000A"/>
      <w:kern w:val="1"/>
      <w:sz w:val="36"/>
      <w:szCs w:val="36"/>
      <w:lang w:val="en-IN" w:eastAsia="zh-CN" w:bidi="hi-IN"/>
    </w:rPr>
  </w:style>
  <w:style w:type="character" w:customStyle="1" w:styleId="HTMLPreformattedChar1">
    <w:name w:val="HTML Preformatted Char1"/>
    <w:link w:val="HTMLPreformatted"/>
    <w:locked/>
    <w:rsid w:val="00DC7432"/>
    <w:rPr>
      <w:rFonts w:ascii="Courier New" w:hAnsi="Courier New" w:cs="Courier New"/>
      <w:kern w:val="1"/>
      <w:lang w:eastAsia="zh-CN"/>
    </w:rPr>
  </w:style>
  <w:style w:type="character" w:customStyle="1" w:styleId="answer">
    <w:name w:val="answer"/>
    <w:rsid w:val="00DC7432"/>
  </w:style>
  <w:style w:type="character" w:customStyle="1" w:styleId="not-answer">
    <w:name w:val="not-answer"/>
    <w:rsid w:val="00DC7432"/>
  </w:style>
  <w:style w:type="character" w:customStyle="1" w:styleId="sno">
    <w:name w:val="sno"/>
    <w:rsid w:val="00DC7432"/>
  </w:style>
  <w:style w:type="paragraph" w:styleId="z-TopofForm">
    <w:name w:val="HTML Top of Form"/>
    <w:basedOn w:val="Normal"/>
    <w:next w:val="Normal"/>
    <w:link w:val="z-TopofFormChar"/>
    <w:hidden/>
    <w:uiPriority w:val="99"/>
    <w:semiHidden/>
    <w:unhideWhenUsed/>
    <w:rsid w:val="00DC7432"/>
    <w:pPr>
      <w:pBdr>
        <w:bottom w:val="single" w:sz="6" w:space="1" w:color="auto"/>
      </w:pBdr>
      <w:jc w:val="center"/>
      <w:textAlignment w:val="auto"/>
    </w:pPr>
    <w:rPr>
      <w:rFonts w:ascii="Arial" w:hAnsi="Arial" w:cs="Mangal"/>
      <w:vanish/>
      <w:kern w:val="2"/>
      <w:sz w:val="16"/>
      <w:szCs w:val="14"/>
    </w:rPr>
  </w:style>
  <w:style w:type="character" w:customStyle="1" w:styleId="z-TopofFormChar">
    <w:name w:val="z-Top of Form Char"/>
    <w:link w:val="z-TopofForm"/>
    <w:uiPriority w:val="99"/>
    <w:semiHidden/>
    <w:rsid w:val="00DC7432"/>
    <w:rPr>
      <w:rFonts w:ascii="Arial" w:eastAsia="Droid Sans Fallback" w:hAnsi="Arial" w:cs="Mangal"/>
      <w:vanish/>
      <w:kern w:val="2"/>
      <w:sz w:val="16"/>
      <w:szCs w:val="14"/>
      <w:lang w:val="en-IN" w:eastAsia="zh-CN" w:bidi="hi-IN"/>
    </w:rPr>
  </w:style>
  <w:style w:type="paragraph" w:styleId="z-BottomofForm">
    <w:name w:val="HTML Bottom of Form"/>
    <w:basedOn w:val="Normal"/>
    <w:next w:val="Normal"/>
    <w:link w:val="z-BottomofFormChar"/>
    <w:hidden/>
    <w:uiPriority w:val="99"/>
    <w:semiHidden/>
    <w:unhideWhenUsed/>
    <w:rsid w:val="00DC7432"/>
    <w:pPr>
      <w:pBdr>
        <w:top w:val="single" w:sz="6" w:space="1" w:color="auto"/>
      </w:pBdr>
      <w:jc w:val="center"/>
      <w:textAlignment w:val="auto"/>
    </w:pPr>
    <w:rPr>
      <w:rFonts w:ascii="Arial" w:hAnsi="Arial" w:cs="Mangal"/>
      <w:vanish/>
      <w:kern w:val="2"/>
      <w:sz w:val="16"/>
      <w:szCs w:val="14"/>
    </w:rPr>
  </w:style>
  <w:style w:type="character" w:customStyle="1" w:styleId="z-BottomofFormChar">
    <w:name w:val="z-Bottom of Form Char"/>
    <w:link w:val="z-BottomofForm"/>
    <w:uiPriority w:val="99"/>
    <w:semiHidden/>
    <w:rsid w:val="00DC7432"/>
    <w:rPr>
      <w:rFonts w:ascii="Arial" w:eastAsia="Droid Sans Fallback" w:hAnsi="Arial" w:cs="Mangal"/>
      <w:vanish/>
      <w:kern w:val="2"/>
      <w:sz w:val="16"/>
      <w:szCs w:val="14"/>
      <w:lang w:val="en-IN" w:eastAsia="zh-CN" w:bidi="hi-IN"/>
    </w:rPr>
  </w:style>
  <w:style w:type="character" w:customStyle="1" w:styleId="question">
    <w:name w:val="question"/>
    <w:rsid w:val="00DC7432"/>
  </w:style>
  <w:style w:type="character" w:customStyle="1" w:styleId="paratitle1">
    <w:name w:val="paratitle1"/>
    <w:rsid w:val="00DC7432"/>
  </w:style>
</w:styles>
</file>

<file path=word/webSettings.xml><?xml version="1.0" encoding="utf-8"?>
<w:webSettings xmlns:r="http://schemas.openxmlformats.org/officeDocument/2006/relationships" xmlns:w="http://schemas.openxmlformats.org/wordprocessingml/2006/main">
  <w:divs>
    <w:div w:id="522476088">
      <w:bodyDiv w:val="1"/>
      <w:marLeft w:val="0"/>
      <w:marRight w:val="0"/>
      <w:marTop w:val="0"/>
      <w:marBottom w:val="0"/>
      <w:divBdr>
        <w:top w:val="none" w:sz="0" w:space="0" w:color="auto"/>
        <w:left w:val="none" w:sz="0" w:space="0" w:color="auto"/>
        <w:bottom w:val="none" w:sz="0" w:space="0" w:color="auto"/>
        <w:right w:val="none" w:sz="0" w:space="0" w:color="auto"/>
      </w:divBdr>
    </w:div>
    <w:div w:id="1132602109">
      <w:bodyDiv w:val="1"/>
      <w:marLeft w:val="0"/>
      <w:marRight w:val="0"/>
      <w:marTop w:val="0"/>
      <w:marBottom w:val="0"/>
      <w:divBdr>
        <w:top w:val="none" w:sz="0" w:space="0" w:color="auto"/>
        <w:left w:val="none" w:sz="0" w:space="0" w:color="auto"/>
        <w:bottom w:val="none" w:sz="0" w:space="0" w:color="auto"/>
        <w:right w:val="none" w:sz="0" w:space="0" w:color="auto"/>
      </w:divBdr>
    </w:div>
    <w:div w:id="126368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image" Target="media/image14.png"/><Relationship Id="rId42" Type="http://schemas.openxmlformats.org/officeDocument/2006/relationships/hyperlink" Target="https://www.journaldev.com/802/string-immutable-final-java" TargetMode="External"/><Relationship Id="rId63" Type="http://schemas.openxmlformats.org/officeDocument/2006/relationships/hyperlink" Target="https://www.tutorialspoint.com/java/util/vector_addelement.htm" TargetMode="External"/><Relationship Id="rId84" Type="http://schemas.openxmlformats.org/officeDocument/2006/relationships/hyperlink" Target="https://www.tutorialspoint.com/java/util/vector_remove.htm" TargetMode="External"/><Relationship Id="rId138" Type="http://schemas.openxmlformats.org/officeDocument/2006/relationships/hyperlink" Target="https://www.journaldev.com/13121/java-9-features-with-examples" TargetMode="External"/><Relationship Id="rId159" Type="http://schemas.openxmlformats.org/officeDocument/2006/relationships/hyperlink" Target="javascript:%20void(0)" TargetMode="External"/><Relationship Id="rId170" Type="http://schemas.openxmlformats.org/officeDocument/2006/relationships/hyperlink" Target="javascript:%20void(0)" TargetMode="External"/><Relationship Id="rId191" Type="http://schemas.openxmlformats.org/officeDocument/2006/relationships/hyperlink" Target="javascript:%20void(0)" TargetMode="External"/><Relationship Id="rId205" Type="http://schemas.openxmlformats.org/officeDocument/2006/relationships/hyperlink" Target="javascript:%20void(0)" TargetMode="External"/><Relationship Id="rId226" Type="http://schemas.openxmlformats.org/officeDocument/2006/relationships/hyperlink" Target="javascript:%20void(0)" TargetMode="External"/><Relationship Id="rId107" Type="http://schemas.openxmlformats.org/officeDocument/2006/relationships/image" Target="media/image39.png"/><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hyperlink" Target="https://www.tutorialspoint.com/java/util/stringtokenizer_nexttoken.htm" TargetMode="External"/><Relationship Id="rId74" Type="http://schemas.openxmlformats.org/officeDocument/2006/relationships/hyperlink" Target="https://www.tutorialspoint.com/java/util/vector_firstelement.htm" TargetMode="External"/><Relationship Id="rId128" Type="http://schemas.openxmlformats.org/officeDocument/2006/relationships/hyperlink" Target="http://www.instanceofjava.com/2014/12/boxing-and-unboxing-in-java.html" TargetMode="External"/><Relationship Id="rId149" Type="http://schemas.openxmlformats.org/officeDocument/2006/relationships/hyperlink" Target="javascript:%20void(0)" TargetMode="External"/><Relationship Id="rId5" Type="http://schemas.openxmlformats.org/officeDocument/2006/relationships/webSettings" Target="webSettings.xml"/><Relationship Id="rId95" Type="http://schemas.openxmlformats.org/officeDocument/2006/relationships/hyperlink" Target="https://www.tutorialspoint.com/java/util/vector_sublist.htm" TargetMode="External"/><Relationship Id="rId160" Type="http://schemas.openxmlformats.org/officeDocument/2006/relationships/hyperlink" Target="javascript:%20void(0)" TargetMode="External"/><Relationship Id="rId181" Type="http://schemas.openxmlformats.org/officeDocument/2006/relationships/hyperlink" Target="javascript:%20void(0)" TargetMode="External"/><Relationship Id="rId216" Type="http://schemas.openxmlformats.org/officeDocument/2006/relationships/hyperlink" Target="javascript:%20void(0)" TargetMode="External"/><Relationship Id="rId237"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hyperlink" Target="https://en.wikipedia.org/wiki/String_interning" TargetMode="External"/><Relationship Id="rId64" Type="http://schemas.openxmlformats.org/officeDocument/2006/relationships/hyperlink" Target="https://www.tutorialspoint.com/java/util/vector_capacity.htm" TargetMode="External"/><Relationship Id="rId118" Type="http://schemas.openxmlformats.org/officeDocument/2006/relationships/hyperlink" Target="http://www.javainterviewpoint.com/use-of-class-forname-in-java/" TargetMode="External"/><Relationship Id="rId139" Type="http://schemas.openxmlformats.org/officeDocument/2006/relationships/hyperlink" Target="https://www.journaldev.com/13121/java-9-features-with-examples" TargetMode="External"/><Relationship Id="rId80" Type="http://schemas.openxmlformats.org/officeDocument/2006/relationships/hyperlink" Target="https://www.tutorialspoint.com/java/util/vector_isempty.htm" TargetMode="External"/><Relationship Id="rId85" Type="http://schemas.openxmlformats.org/officeDocument/2006/relationships/hyperlink" Target="https://www.tutorialspoint.com/java/util/vector_remove_object.htm" TargetMode="External"/><Relationship Id="rId150" Type="http://schemas.openxmlformats.org/officeDocument/2006/relationships/hyperlink" Target="javascript:%20void(0)" TargetMode="External"/><Relationship Id="rId155" Type="http://schemas.openxmlformats.org/officeDocument/2006/relationships/hyperlink" Target="javascript:%20void(0)" TargetMode="External"/><Relationship Id="rId171" Type="http://schemas.openxmlformats.org/officeDocument/2006/relationships/hyperlink" Target="javascript:%20void(0)" TargetMode="External"/><Relationship Id="rId176" Type="http://schemas.openxmlformats.org/officeDocument/2006/relationships/hyperlink" Target="javascript:%20void(0)" TargetMode="External"/><Relationship Id="rId192" Type="http://schemas.openxmlformats.org/officeDocument/2006/relationships/hyperlink" Target="javascript:%20void(0)" TargetMode="External"/><Relationship Id="rId197" Type="http://schemas.openxmlformats.org/officeDocument/2006/relationships/hyperlink" Target="javascript:%20void(0)" TargetMode="External"/><Relationship Id="rId206" Type="http://schemas.openxmlformats.org/officeDocument/2006/relationships/hyperlink" Target="javascript:%20void(0)" TargetMode="External"/><Relationship Id="rId227" Type="http://schemas.openxmlformats.org/officeDocument/2006/relationships/hyperlink" Target="javascript:%20void(0)" TargetMode="External"/><Relationship Id="rId201" Type="http://schemas.openxmlformats.org/officeDocument/2006/relationships/hyperlink" Target="javascript:%20void(0)" TargetMode="External"/><Relationship Id="rId222" Type="http://schemas.openxmlformats.org/officeDocument/2006/relationships/hyperlink" Target="javascript:%20void(0)"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www.tutorialspoint.com/java/util/vector_add.htm" TargetMode="External"/><Relationship Id="rId103" Type="http://schemas.openxmlformats.org/officeDocument/2006/relationships/hyperlink" Target="https://www.tutorialspoint.com/java/util/stack_push.htm" TargetMode="External"/><Relationship Id="rId108" Type="http://schemas.openxmlformats.org/officeDocument/2006/relationships/image" Target="media/image40.png"/><Relationship Id="rId124" Type="http://schemas.openxmlformats.org/officeDocument/2006/relationships/hyperlink" Target="https://www.journaldev.com/349/java-classloader" TargetMode="External"/><Relationship Id="rId129" Type="http://schemas.openxmlformats.org/officeDocument/2006/relationships/hyperlink" Target="http://www.instanceofjava.com/2016/04/enum-in-java-example.html" TargetMode="External"/><Relationship Id="rId54" Type="http://schemas.openxmlformats.org/officeDocument/2006/relationships/hyperlink" Target="https://www.tutorialspoint.com/java/util/stringtokenizer_nexttoken_delim.htm" TargetMode="External"/><Relationship Id="rId70" Type="http://schemas.openxmlformats.org/officeDocument/2006/relationships/hyperlink" Target="https://www.tutorialspoint.com/java/util/vector_elementat.htm" TargetMode="External"/><Relationship Id="rId75" Type="http://schemas.openxmlformats.org/officeDocument/2006/relationships/hyperlink" Target="https://www.tutorialspoint.com/java/util/vector_get.htm" TargetMode="External"/><Relationship Id="rId91" Type="http://schemas.openxmlformats.org/officeDocument/2006/relationships/hyperlink" Target="https://www.tutorialspoint.com/java/util/vector_set.htm" TargetMode="External"/><Relationship Id="rId96" Type="http://schemas.openxmlformats.org/officeDocument/2006/relationships/hyperlink" Target="https://www.tutorialspoint.com/java/util/vector_toarray.htm" TargetMode="External"/><Relationship Id="rId140" Type="http://schemas.openxmlformats.org/officeDocument/2006/relationships/hyperlink" Target="https://www.journaldev.com/13121/java-9-features-with-examples" TargetMode="External"/><Relationship Id="rId145" Type="http://schemas.openxmlformats.org/officeDocument/2006/relationships/hyperlink" Target="https://www.journaldev.com/13121/java-9-features-with-examples" TargetMode="External"/><Relationship Id="rId161" Type="http://schemas.openxmlformats.org/officeDocument/2006/relationships/hyperlink" Target="javascript:%20void(0)" TargetMode="External"/><Relationship Id="rId166" Type="http://schemas.openxmlformats.org/officeDocument/2006/relationships/hyperlink" Target="javascript:%20void(0)" TargetMode="External"/><Relationship Id="rId182" Type="http://schemas.openxmlformats.org/officeDocument/2006/relationships/hyperlink" Target="javascript:%20void(0)" TargetMode="External"/><Relationship Id="rId187" Type="http://schemas.openxmlformats.org/officeDocument/2006/relationships/hyperlink" Target="javascript:%20void(0)" TargetMode="External"/><Relationship Id="rId217" Type="http://schemas.openxmlformats.org/officeDocument/2006/relationships/hyperlink" Target="javascript:%20void(0)"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javascript:%20void(0)" TargetMode="External"/><Relationship Id="rId233" Type="http://schemas.openxmlformats.org/officeDocument/2006/relationships/hyperlink" Target="javascript:%20void(0)" TargetMode="Externa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hyperlink" Target="https://www.tutorialspoint.com/java/util/stringtokenizer_counttokens.htm" TargetMode="External"/><Relationship Id="rId114" Type="http://schemas.openxmlformats.org/officeDocument/2006/relationships/image" Target="media/image46.png"/><Relationship Id="rId119" Type="http://schemas.openxmlformats.org/officeDocument/2006/relationships/hyperlink" Target="http://www.javainterviewpoint.com/" TargetMode="External"/><Relationship Id="rId44" Type="http://schemas.openxmlformats.org/officeDocument/2006/relationships/hyperlink" Target="https://www.journaldev.com/1562/flyweight-design-pattern-java" TargetMode="External"/><Relationship Id="rId60" Type="http://schemas.openxmlformats.org/officeDocument/2006/relationships/hyperlink" Target="https://www.tutorialspoint.com/java/util/vector_add_index.htm" TargetMode="External"/><Relationship Id="rId65" Type="http://schemas.openxmlformats.org/officeDocument/2006/relationships/hyperlink" Target="https://www.tutorialspoint.com/java/util/vector_clear.htm" TargetMode="External"/><Relationship Id="rId81" Type="http://schemas.openxmlformats.org/officeDocument/2006/relationships/hyperlink" Target="https://www.tutorialspoint.com/java/util/vector_lastelement.htm" TargetMode="External"/><Relationship Id="rId86" Type="http://schemas.openxmlformats.org/officeDocument/2006/relationships/hyperlink" Target="https://www.tutorialspoint.com/java/util/vector_removeall.htm" TargetMode="External"/><Relationship Id="rId130" Type="http://schemas.openxmlformats.org/officeDocument/2006/relationships/hyperlink" Target="http://www.instanceofjava.com/2014/12/varargs-in-java.html" TargetMode="External"/><Relationship Id="rId135" Type="http://schemas.openxmlformats.org/officeDocument/2006/relationships/hyperlink" Target="https://www.journaldev.com/13121/java-9-features-with-examples" TargetMode="External"/><Relationship Id="rId151" Type="http://schemas.openxmlformats.org/officeDocument/2006/relationships/hyperlink" Target="javascript:%20void(0)" TargetMode="External"/><Relationship Id="rId156" Type="http://schemas.openxmlformats.org/officeDocument/2006/relationships/hyperlink" Target="javascript:%20void(0)" TargetMode="External"/><Relationship Id="rId177" Type="http://schemas.openxmlformats.org/officeDocument/2006/relationships/hyperlink" Target="javascript:%20void(0)" TargetMode="External"/><Relationship Id="rId198" Type="http://schemas.openxmlformats.org/officeDocument/2006/relationships/hyperlink" Target="javascript:%20void(0)" TargetMode="External"/><Relationship Id="rId172" Type="http://schemas.openxmlformats.org/officeDocument/2006/relationships/hyperlink" Target="javascript:%20void(0)" TargetMode="External"/><Relationship Id="rId193" Type="http://schemas.openxmlformats.org/officeDocument/2006/relationships/hyperlink" Target="javascript:%20void(0)" TargetMode="External"/><Relationship Id="rId202" Type="http://schemas.openxmlformats.org/officeDocument/2006/relationships/hyperlink" Target="javascript:%20void(0)" TargetMode="External"/><Relationship Id="rId207" Type="http://schemas.openxmlformats.org/officeDocument/2006/relationships/hyperlink" Target="javascript:%20void(0)" TargetMode="External"/><Relationship Id="rId223" Type="http://schemas.openxmlformats.org/officeDocument/2006/relationships/hyperlink" Target="javascript:%20void(0)" TargetMode="External"/><Relationship Id="rId228" Type="http://schemas.openxmlformats.org/officeDocument/2006/relationships/hyperlink" Target="javascript:%20void(0)" TargetMode="Externa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png"/><Relationship Id="rId109" Type="http://schemas.openxmlformats.org/officeDocument/2006/relationships/image" Target="media/image41.png"/><Relationship Id="rId34" Type="http://schemas.openxmlformats.org/officeDocument/2006/relationships/image" Target="media/image25.png"/><Relationship Id="rId50" Type="http://schemas.openxmlformats.org/officeDocument/2006/relationships/hyperlink" Target="https://www.tutorialspoint.com/java/util/stringtokenizer_hasmoreelements.htm" TargetMode="External"/><Relationship Id="rId55" Type="http://schemas.openxmlformats.org/officeDocument/2006/relationships/image" Target="media/image33.png"/><Relationship Id="rId76" Type="http://schemas.openxmlformats.org/officeDocument/2006/relationships/hyperlink" Target="https://www.tutorialspoint.com/java/util/vector_hashcode.htm" TargetMode="External"/><Relationship Id="rId97" Type="http://schemas.openxmlformats.org/officeDocument/2006/relationships/hyperlink" Target="https://www.tutorialspoint.com/java/util/vector_toarray_t.htm" TargetMode="External"/><Relationship Id="rId104" Type="http://schemas.openxmlformats.org/officeDocument/2006/relationships/hyperlink" Target="https://www.tutorialspoint.com/java/util/stack_search.htm" TargetMode="External"/><Relationship Id="rId120" Type="http://schemas.openxmlformats.org/officeDocument/2006/relationships/hyperlink" Target="http://www.javainterviewpoint.com/use-of-static-keyword-in-java/" TargetMode="External"/><Relationship Id="rId125" Type="http://schemas.openxmlformats.org/officeDocument/2006/relationships/hyperlink" Target="http://www.instanceofjava.com/2014/12/inner-classes-in-java.html" TargetMode="External"/><Relationship Id="rId141" Type="http://schemas.openxmlformats.org/officeDocument/2006/relationships/hyperlink" Target="https://www.journaldev.com/13121/java-9-features-with-examples" TargetMode="External"/><Relationship Id="rId146" Type="http://schemas.openxmlformats.org/officeDocument/2006/relationships/hyperlink" Target="https://www.journaldev.com/13121/java-9-features-with-examples" TargetMode="External"/><Relationship Id="rId167" Type="http://schemas.openxmlformats.org/officeDocument/2006/relationships/hyperlink" Target="javascript:%20void(0)" TargetMode="External"/><Relationship Id="rId188" Type="http://schemas.openxmlformats.org/officeDocument/2006/relationships/hyperlink" Target="javascript:%20void(0)" TargetMode="External"/><Relationship Id="rId7" Type="http://schemas.openxmlformats.org/officeDocument/2006/relationships/endnotes" Target="endnotes.xml"/><Relationship Id="rId71" Type="http://schemas.openxmlformats.org/officeDocument/2006/relationships/hyperlink" Target="https://www.tutorialspoint.com/java/util/vector_elements.htm" TargetMode="External"/><Relationship Id="rId92" Type="http://schemas.openxmlformats.org/officeDocument/2006/relationships/hyperlink" Target="https://www.tutorialspoint.com/java/util/vector_setelementat.htm" TargetMode="External"/><Relationship Id="rId162" Type="http://schemas.openxmlformats.org/officeDocument/2006/relationships/hyperlink" Target="javascript:%20void(0)" TargetMode="External"/><Relationship Id="rId183" Type="http://schemas.openxmlformats.org/officeDocument/2006/relationships/hyperlink" Target="javascript:%20void(0)" TargetMode="External"/><Relationship Id="rId213" Type="http://schemas.openxmlformats.org/officeDocument/2006/relationships/hyperlink" Target="javascript:%20void(0)" TargetMode="External"/><Relationship Id="rId218" Type="http://schemas.openxmlformats.org/officeDocument/2006/relationships/hyperlink" Target="javascript:%20void(0)" TargetMode="External"/><Relationship Id="rId234"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www.journaldev.com/963/java-ternary-operator"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www.journaldev.com/16928/java-string" TargetMode="External"/><Relationship Id="rId66" Type="http://schemas.openxmlformats.org/officeDocument/2006/relationships/hyperlink" Target="https://www.tutorialspoint.com/java/util/vector_clone.htm" TargetMode="External"/><Relationship Id="rId87" Type="http://schemas.openxmlformats.org/officeDocument/2006/relationships/hyperlink" Target="https://www.tutorialspoint.com/java/util/vector_removeallelements.htm" TargetMode="External"/><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www.instanceofjava.com/2015/03/what-is-static-import-java-5-example.html" TargetMode="External"/><Relationship Id="rId136" Type="http://schemas.openxmlformats.org/officeDocument/2006/relationships/hyperlink" Target="https://www.journaldev.com/13121/java-9-features-with-examples" TargetMode="External"/><Relationship Id="rId157" Type="http://schemas.openxmlformats.org/officeDocument/2006/relationships/hyperlink" Target="javascript:%20void(0)" TargetMode="External"/><Relationship Id="rId178" Type="http://schemas.openxmlformats.org/officeDocument/2006/relationships/hyperlink" Target="javascript:%20void(0)" TargetMode="External"/><Relationship Id="rId61" Type="http://schemas.openxmlformats.org/officeDocument/2006/relationships/hyperlink" Target="https://www.tutorialspoint.com/java/util/vector_addall.htm" TargetMode="External"/><Relationship Id="rId82" Type="http://schemas.openxmlformats.org/officeDocument/2006/relationships/hyperlink" Target="https://www.tutorialspoint.com/java/util/vector_lastindexof.htm" TargetMode="External"/><Relationship Id="rId152" Type="http://schemas.openxmlformats.org/officeDocument/2006/relationships/hyperlink" Target="javascript:%20void(0)" TargetMode="External"/><Relationship Id="rId173" Type="http://schemas.openxmlformats.org/officeDocument/2006/relationships/hyperlink" Target="javascript:%20void(0)" TargetMode="External"/><Relationship Id="rId194" Type="http://schemas.openxmlformats.org/officeDocument/2006/relationships/hyperlink" Target="javascript:%20void(0)" TargetMode="External"/><Relationship Id="rId199" Type="http://schemas.openxmlformats.org/officeDocument/2006/relationships/hyperlink" Target="javascript:%20void(0)" TargetMode="External"/><Relationship Id="rId203" Type="http://schemas.openxmlformats.org/officeDocument/2006/relationships/hyperlink" Target="javascript:%20void(0)" TargetMode="External"/><Relationship Id="rId208" Type="http://schemas.openxmlformats.org/officeDocument/2006/relationships/hyperlink" Target="javascript:%20void(0)" TargetMode="External"/><Relationship Id="rId229" Type="http://schemas.openxmlformats.org/officeDocument/2006/relationships/hyperlink" Target="javascript:%20void(0)" TargetMode="External"/><Relationship Id="rId19" Type="http://schemas.openxmlformats.org/officeDocument/2006/relationships/image" Target="media/image12.png"/><Relationship Id="rId224" Type="http://schemas.openxmlformats.org/officeDocument/2006/relationships/hyperlink" Target="javascript:%20void(0)" TargetMode="External"/><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34.png"/><Relationship Id="rId77" Type="http://schemas.openxmlformats.org/officeDocument/2006/relationships/hyperlink" Target="https://www.tutorialspoint.com/java/util/vector_indexof.htm" TargetMode="External"/><Relationship Id="rId100" Type="http://schemas.openxmlformats.org/officeDocument/2006/relationships/hyperlink" Target="https://www.tutorialspoint.com/java/util/stack_empty.htm" TargetMode="External"/><Relationship Id="rId105" Type="http://schemas.openxmlformats.org/officeDocument/2006/relationships/image" Target="media/image37.jpeg"/><Relationship Id="rId126" Type="http://schemas.openxmlformats.org/officeDocument/2006/relationships/hyperlink" Target="http://www.instanceofjava.com/p/collections.html" TargetMode="External"/><Relationship Id="rId147" Type="http://schemas.openxmlformats.org/officeDocument/2006/relationships/hyperlink" Target="https://www.journaldev.com/13121/java-9-features-with-examples" TargetMode="External"/><Relationship Id="rId168" Type="http://schemas.openxmlformats.org/officeDocument/2006/relationships/hyperlink" Target="javascript:%20void(0)" TargetMode="External"/><Relationship Id="rId8" Type="http://schemas.openxmlformats.org/officeDocument/2006/relationships/image" Target="media/image1.png"/><Relationship Id="rId51" Type="http://schemas.openxmlformats.org/officeDocument/2006/relationships/hyperlink" Target="https://www.tutorialspoint.com/java/util/stringtokenizer_hasmoretokens.htm" TargetMode="External"/><Relationship Id="rId72" Type="http://schemas.openxmlformats.org/officeDocument/2006/relationships/hyperlink" Target="https://www.tutorialspoint.com/java/util/vector_ensurecapacity.htm" TargetMode="External"/><Relationship Id="rId93" Type="http://schemas.openxmlformats.org/officeDocument/2006/relationships/hyperlink" Target="https://www.tutorialspoint.com/java/util/vector_setsize.htm" TargetMode="External"/><Relationship Id="rId98" Type="http://schemas.openxmlformats.org/officeDocument/2006/relationships/hyperlink" Target="https://www.tutorialspoint.com/java/util/vector_tostring.htm" TargetMode="External"/><Relationship Id="rId121" Type="http://schemas.openxmlformats.org/officeDocument/2006/relationships/hyperlink" Target="http://www.javainterviewpoint.com/java-static-import/" TargetMode="External"/><Relationship Id="rId142" Type="http://schemas.openxmlformats.org/officeDocument/2006/relationships/hyperlink" Target="https://www.journaldev.com/13121/java-9-features-with-examples" TargetMode="External"/><Relationship Id="rId163" Type="http://schemas.openxmlformats.org/officeDocument/2006/relationships/hyperlink" Target="javascript:%20void(0)" TargetMode="External"/><Relationship Id="rId184" Type="http://schemas.openxmlformats.org/officeDocument/2006/relationships/hyperlink" Target="javascript:%20void(0)" TargetMode="External"/><Relationship Id="rId189" Type="http://schemas.openxmlformats.org/officeDocument/2006/relationships/hyperlink" Target="javascript:%20void(0)" TargetMode="External"/><Relationship Id="rId219" Type="http://schemas.openxmlformats.org/officeDocument/2006/relationships/hyperlink" Target="javascript:%20void(0)" TargetMode="External"/><Relationship Id="rId3" Type="http://schemas.openxmlformats.org/officeDocument/2006/relationships/styles" Target="styles.xml"/><Relationship Id="rId214" Type="http://schemas.openxmlformats.org/officeDocument/2006/relationships/hyperlink" Target="javascript:%20void(0)" TargetMode="External"/><Relationship Id="rId230" Type="http://schemas.openxmlformats.org/officeDocument/2006/relationships/hyperlink" Target="javascript:%20void(0)" TargetMode="External"/><Relationship Id="rId235" Type="http://schemas.openxmlformats.org/officeDocument/2006/relationships/footer" Target="footer1.xml"/><Relationship Id="rId25" Type="http://schemas.openxmlformats.org/officeDocument/2006/relationships/image" Target="media/image18.png"/><Relationship Id="rId46" Type="http://schemas.openxmlformats.org/officeDocument/2006/relationships/hyperlink" Target="https://www.journaldev.com/797/what-is-java-string-pool" TargetMode="External"/><Relationship Id="rId67" Type="http://schemas.openxmlformats.org/officeDocument/2006/relationships/hyperlink" Target="https://www.tutorialspoint.com/java/util/vector_contains.htm" TargetMode="External"/><Relationship Id="rId116" Type="http://schemas.openxmlformats.org/officeDocument/2006/relationships/image" Target="media/image48.png"/><Relationship Id="rId137" Type="http://schemas.openxmlformats.org/officeDocument/2006/relationships/hyperlink" Target="https://www.journaldev.com/13121/java-9-features-with-examples" TargetMode="External"/><Relationship Id="rId158" Type="http://schemas.openxmlformats.org/officeDocument/2006/relationships/hyperlink" Target="javascript:%20void(0)" TargetMode="Externa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hyperlink" Target="https://www.tutorialspoint.com/java/util/vector_addall_index.htm" TargetMode="External"/><Relationship Id="rId83" Type="http://schemas.openxmlformats.org/officeDocument/2006/relationships/hyperlink" Target="https://www.tutorialspoint.com/java/util/vector_lastindexof_index.htm" TargetMode="External"/><Relationship Id="rId88" Type="http://schemas.openxmlformats.org/officeDocument/2006/relationships/hyperlink" Target="https://www.tutorialspoint.com/java/util/vector_removeelement.htm" TargetMode="External"/><Relationship Id="rId111" Type="http://schemas.openxmlformats.org/officeDocument/2006/relationships/image" Target="media/image43.png"/><Relationship Id="rId132" Type="http://schemas.openxmlformats.org/officeDocument/2006/relationships/hyperlink" Target="http://www.instanceofjava.com/2015/02/java-8-interface-static-default-methods.html" TargetMode="External"/><Relationship Id="rId153" Type="http://schemas.openxmlformats.org/officeDocument/2006/relationships/hyperlink" Target="javascript:%20void(0)" TargetMode="External"/><Relationship Id="rId174" Type="http://schemas.openxmlformats.org/officeDocument/2006/relationships/hyperlink" Target="javascript:%20void(0)" TargetMode="External"/><Relationship Id="rId179" Type="http://schemas.openxmlformats.org/officeDocument/2006/relationships/hyperlink" Target="javascript:%20void(0)" TargetMode="External"/><Relationship Id="rId195" Type="http://schemas.openxmlformats.org/officeDocument/2006/relationships/hyperlink" Target="javascript:%20void(0)" TargetMode="External"/><Relationship Id="rId209" Type="http://schemas.openxmlformats.org/officeDocument/2006/relationships/hyperlink" Target="javascript:%20void(0)" TargetMode="External"/><Relationship Id="rId190" Type="http://schemas.openxmlformats.org/officeDocument/2006/relationships/hyperlink" Target="javascript:%20void(0)" TargetMode="External"/><Relationship Id="rId204" Type="http://schemas.openxmlformats.org/officeDocument/2006/relationships/hyperlink" Target="javascript:%20void(0)" TargetMode="External"/><Relationship Id="rId220" Type="http://schemas.openxmlformats.org/officeDocument/2006/relationships/hyperlink" Target="javascript:%20void(0)" TargetMode="External"/><Relationship Id="rId225" Type="http://schemas.openxmlformats.org/officeDocument/2006/relationships/hyperlink" Target="javascript:%20void(0)"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image" Target="media/image38.png"/><Relationship Id="rId127" Type="http://schemas.openxmlformats.org/officeDocument/2006/relationships/hyperlink" Target="http://www.instanceofjava.com/2014/12/enhanced-for-loop.html"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hyperlink" Target="https://www.tutorialspoint.com/java/util/stringtokenizer_nextelement.htm" TargetMode="External"/><Relationship Id="rId73" Type="http://schemas.openxmlformats.org/officeDocument/2006/relationships/hyperlink" Target="https://www.tutorialspoint.com/java/util/vector_equals.htm" TargetMode="External"/><Relationship Id="rId78" Type="http://schemas.openxmlformats.org/officeDocument/2006/relationships/hyperlink" Target="https://www.tutorialspoint.com/java/util/vector_indexof_index.htm" TargetMode="External"/><Relationship Id="rId94" Type="http://schemas.openxmlformats.org/officeDocument/2006/relationships/hyperlink" Target="https://www.tutorialspoint.com/java/util/vector_size.htm" TargetMode="External"/><Relationship Id="rId99" Type="http://schemas.openxmlformats.org/officeDocument/2006/relationships/hyperlink" Target="https://www.tutorialspoint.com/java/util/vector_trimtosize.htm" TargetMode="External"/><Relationship Id="rId101" Type="http://schemas.openxmlformats.org/officeDocument/2006/relationships/hyperlink" Target="https://www.tutorialspoint.com/java/util/stack_peek.htm" TargetMode="External"/><Relationship Id="rId122" Type="http://schemas.openxmlformats.org/officeDocument/2006/relationships/image" Target="media/image50.png"/><Relationship Id="rId143" Type="http://schemas.openxmlformats.org/officeDocument/2006/relationships/hyperlink" Target="https://www.journaldev.com/13121/java-9-features-with-examples" TargetMode="External"/><Relationship Id="rId148" Type="http://schemas.openxmlformats.org/officeDocument/2006/relationships/hyperlink" Target="https://www.journaldev.com/763/java-array-add-elements" TargetMode="External"/><Relationship Id="rId164" Type="http://schemas.openxmlformats.org/officeDocument/2006/relationships/hyperlink" Target="javascript:%20void(0)" TargetMode="External"/><Relationship Id="rId169" Type="http://schemas.openxmlformats.org/officeDocument/2006/relationships/hyperlink" Target="javascript:%20void(0)" TargetMode="External"/><Relationship Id="rId185" Type="http://schemas.openxmlformats.org/officeDocument/2006/relationships/hyperlink" Target="javascript:%20void(0)"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javascript:%20void(0)" TargetMode="External"/><Relationship Id="rId210" Type="http://schemas.openxmlformats.org/officeDocument/2006/relationships/hyperlink" Target="javascript:%20void(0)" TargetMode="External"/><Relationship Id="rId215" Type="http://schemas.openxmlformats.org/officeDocument/2006/relationships/hyperlink" Target="javascript:%20void(0)" TargetMode="External"/><Relationship Id="rId236" Type="http://schemas.openxmlformats.org/officeDocument/2006/relationships/fontTable" Target="fontTable.xml"/><Relationship Id="rId26" Type="http://schemas.openxmlformats.org/officeDocument/2006/relationships/image" Target="media/image19.png"/><Relationship Id="rId231" Type="http://schemas.openxmlformats.org/officeDocument/2006/relationships/hyperlink" Target="javascript:%20void(0)" TargetMode="External"/><Relationship Id="rId47" Type="http://schemas.openxmlformats.org/officeDocument/2006/relationships/hyperlink" Target="https://www.journaldev.com/741/java-socket-programming-server-client" TargetMode="External"/><Relationship Id="rId68" Type="http://schemas.openxmlformats.org/officeDocument/2006/relationships/hyperlink" Target="https://www.tutorialspoint.com/java/util/vector_containsall.htm" TargetMode="External"/><Relationship Id="rId89" Type="http://schemas.openxmlformats.org/officeDocument/2006/relationships/hyperlink" Target="https://www.tutorialspoint.com/java/util/vector_removeelementat.htm" TargetMode="External"/><Relationship Id="rId112" Type="http://schemas.openxmlformats.org/officeDocument/2006/relationships/image" Target="media/image44.png"/><Relationship Id="rId133" Type="http://schemas.openxmlformats.org/officeDocument/2006/relationships/hyperlink" Target="https://www.journaldev.com/13121/java-9-features-with-examples" TargetMode="External"/><Relationship Id="rId154" Type="http://schemas.openxmlformats.org/officeDocument/2006/relationships/hyperlink" Target="javascript:%20void(0)" TargetMode="External"/><Relationship Id="rId175" Type="http://schemas.openxmlformats.org/officeDocument/2006/relationships/hyperlink" Target="javascript:%20void(0)" TargetMode="External"/><Relationship Id="rId196" Type="http://schemas.openxmlformats.org/officeDocument/2006/relationships/hyperlink" Target="javascript:%20void(0)" TargetMode="External"/><Relationship Id="rId200" Type="http://schemas.openxmlformats.org/officeDocument/2006/relationships/hyperlink" Target="javascript:%20void(0)" TargetMode="External"/><Relationship Id="rId16" Type="http://schemas.openxmlformats.org/officeDocument/2006/relationships/image" Target="media/image9.png"/><Relationship Id="rId221" Type="http://schemas.openxmlformats.org/officeDocument/2006/relationships/hyperlink" Target="javascript:%20void(0)" TargetMode="External"/><Relationship Id="rId37" Type="http://schemas.openxmlformats.org/officeDocument/2006/relationships/image" Target="media/image28.png"/><Relationship Id="rId58" Type="http://schemas.openxmlformats.org/officeDocument/2006/relationships/image" Target="media/image36.jpeg"/><Relationship Id="rId79" Type="http://schemas.openxmlformats.org/officeDocument/2006/relationships/hyperlink" Target="https://www.tutorialspoint.com/java/util/vector_insertelementat.htm" TargetMode="External"/><Relationship Id="rId102" Type="http://schemas.openxmlformats.org/officeDocument/2006/relationships/hyperlink" Target="https://www.tutorialspoint.com/java/util/stack_pop.htm" TargetMode="External"/><Relationship Id="rId123" Type="http://schemas.openxmlformats.org/officeDocument/2006/relationships/image" Target="media/image51.png"/><Relationship Id="rId144" Type="http://schemas.openxmlformats.org/officeDocument/2006/relationships/hyperlink" Target="https://www.journaldev.com/13121/java-9-features-with-examples" TargetMode="External"/><Relationship Id="rId90" Type="http://schemas.openxmlformats.org/officeDocument/2006/relationships/hyperlink" Target="https://www.tutorialspoint.com/java/util/vector_retainall.htm" TargetMode="External"/><Relationship Id="rId165" Type="http://schemas.openxmlformats.org/officeDocument/2006/relationships/hyperlink" Target="javascript:%20void(0)" TargetMode="External"/><Relationship Id="rId186" Type="http://schemas.openxmlformats.org/officeDocument/2006/relationships/hyperlink" Target="javascript:%20void(0)" TargetMode="External"/><Relationship Id="rId211" Type="http://schemas.openxmlformats.org/officeDocument/2006/relationships/hyperlink" Target="javascript:%20void(0)" TargetMode="External"/><Relationship Id="rId232" Type="http://schemas.openxmlformats.org/officeDocument/2006/relationships/hyperlink" Target="javascript:%20void(0)" TargetMode="External"/><Relationship Id="rId27" Type="http://schemas.openxmlformats.org/officeDocument/2006/relationships/hyperlink" Target="http://java67.blogspot.com/2014/03/how-to-print-array-in-java-example-tutorial.html" TargetMode="External"/><Relationship Id="rId48" Type="http://schemas.openxmlformats.org/officeDocument/2006/relationships/hyperlink" Target="https://www.journaldev.com/349/java-classloader" TargetMode="External"/><Relationship Id="rId69" Type="http://schemas.openxmlformats.org/officeDocument/2006/relationships/hyperlink" Target="https://www.tutorialspoint.com/java/util/vector_copyinto.htm" TargetMode="External"/><Relationship Id="rId113" Type="http://schemas.openxmlformats.org/officeDocument/2006/relationships/image" Target="media/image45.png"/><Relationship Id="rId134" Type="http://schemas.openxmlformats.org/officeDocument/2006/relationships/hyperlink" Target="https://www.journaldev.com/13121/java-9-features-with-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68451-0476-46D0-90A5-C27264F2C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437</Pages>
  <Words>66071</Words>
  <Characters>376611</Characters>
  <Application>Microsoft Office Word</Application>
  <DocSecurity>0</DocSecurity>
  <Lines>3138</Lines>
  <Paragraphs>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nagaswarao</dc:creator>
  <cp:lastModifiedBy>MNRAO</cp:lastModifiedBy>
  <cp:revision>43</cp:revision>
  <cp:lastPrinted>2018-06-08T19:06:00Z</cp:lastPrinted>
  <dcterms:created xsi:type="dcterms:W3CDTF">2018-12-09T07:17:00Z</dcterms:created>
  <dcterms:modified xsi:type="dcterms:W3CDTF">2019-01-19T14:24:00Z</dcterms:modified>
</cp:coreProperties>
</file>